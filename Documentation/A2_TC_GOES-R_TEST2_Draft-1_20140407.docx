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14674" w:rsidRPr="00460B94" w:rsidRDefault="000E047F" w:rsidP="00723231">
      <w:pPr>
        <w:rPr>
          <w:rFonts w:ascii="Arial" w:hAnsi="Arial" w:cs="Arial"/>
        </w:rPr>
      </w:pPr>
      <w:bookmarkStart w:id="0" w:name="_Toc372109161"/>
      <w:r w:rsidRPr="00460B94">
        <w:rPr>
          <w:rFonts w:ascii="Arial" w:hAnsi="Arial" w:cs="Arial"/>
          <w:noProof/>
          <w:lang w:eastAsia="en-US"/>
        </w:rPr>
        <w:drawing>
          <wp:anchor distT="0" distB="0" distL="114935" distR="114935" simplePos="0" relativeHeight="251657216" behindDoc="1" locked="0" layoutInCell="1" allowOverlap="1" wp14:anchorId="78900E23" wp14:editId="497B4D20">
            <wp:simplePos x="0" y="0"/>
            <wp:positionH relativeFrom="column">
              <wp:posOffset>-219075</wp:posOffset>
            </wp:positionH>
            <wp:positionV relativeFrom="paragraph">
              <wp:posOffset>-278130</wp:posOffset>
            </wp:positionV>
            <wp:extent cx="1370330" cy="1356995"/>
            <wp:effectExtent l="0" t="0" r="1270" b="0"/>
            <wp:wrapTight wrapText="bothSides">
              <wp:wrapPolygon edited="0">
                <wp:start x="0" y="0"/>
                <wp:lineTo x="0" y="21226"/>
                <wp:lineTo x="21320" y="21226"/>
                <wp:lineTo x="21320"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0330" cy="13569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60B94">
        <w:rPr>
          <w:rFonts w:ascii="Arial" w:hAnsi="Arial" w:cs="Arial"/>
          <w:noProof/>
          <w:lang w:eastAsia="en-US"/>
        </w:rPr>
        <w:drawing>
          <wp:anchor distT="0" distB="0" distL="114935" distR="114935" simplePos="0" relativeHeight="251658240" behindDoc="0" locked="0" layoutInCell="1" allowOverlap="1" wp14:anchorId="1A4A9A92" wp14:editId="3B1893A1">
            <wp:simplePos x="0" y="0"/>
            <wp:positionH relativeFrom="column">
              <wp:posOffset>4343400</wp:posOffset>
            </wp:positionH>
            <wp:positionV relativeFrom="paragraph">
              <wp:posOffset>0</wp:posOffset>
            </wp:positionV>
            <wp:extent cx="1590040" cy="302260"/>
            <wp:effectExtent l="0" t="0" r="0" b="254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0040" cy="3022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End w:id="0"/>
    </w:p>
    <w:p w:rsidR="00E14674" w:rsidRPr="00460B94" w:rsidRDefault="00E14674" w:rsidP="00723231">
      <w:pPr>
        <w:rPr>
          <w:rFonts w:ascii="Arial" w:hAnsi="Arial" w:cs="Arial"/>
        </w:rPr>
      </w:pPr>
    </w:p>
    <w:p w:rsidR="00E14674" w:rsidRPr="00460B94" w:rsidRDefault="00E14674" w:rsidP="00723231">
      <w:pPr>
        <w:rPr>
          <w:rFonts w:ascii="Arial" w:hAnsi="Arial" w:cs="Arial"/>
        </w:rPr>
      </w:pPr>
    </w:p>
    <w:p w:rsidR="00E27B03" w:rsidRPr="00460B94" w:rsidRDefault="00E27B03">
      <w:pPr>
        <w:jc w:val="right"/>
        <w:rPr>
          <w:rFonts w:ascii="Arial" w:hAnsi="Arial" w:cs="Arial"/>
          <w:b/>
          <w:sz w:val="36"/>
          <w:szCs w:val="36"/>
        </w:rPr>
      </w:pPr>
    </w:p>
    <w:p w:rsidR="00E27B03" w:rsidRDefault="00E27B03">
      <w:pPr>
        <w:jc w:val="right"/>
        <w:rPr>
          <w:rFonts w:ascii="Arial" w:hAnsi="Arial" w:cs="Arial"/>
          <w:b/>
          <w:sz w:val="36"/>
          <w:szCs w:val="36"/>
        </w:rPr>
      </w:pPr>
    </w:p>
    <w:p w:rsidR="00136CE2" w:rsidRPr="00460B94" w:rsidRDefault="00136CE2">
      <w:pPr>
        <w:jc w:val="right"/>
        <w:rPr>
          <w:rFonts w:ascii="Arial" w:hAnsi="Arial" w:cs="Arial"/>
          <w:b/>
          <w:sz w:val="36"/>
          <w:szCs w:val="36"/>
        </w:rPr>
      </w:pPr>
    </w:p>
    <w:p w:rsidR="00E14674" w:rsidRPr="00460B94" w:rsidRDefault="00E14674">
      <w:pPr>
        <w:jc w:val="right"/>
        <w:rPr>
          <w:rFonts w:ascii="Arial" w:hAnsi="Arial" w:cs="Arial"/>
          <w:b/>
          <w:sz w:val="36"/>
          <w:szCs w:val="36"/>
        </w:rPr>
      </w:pPr>
      <w:r w:rsidRPr="00460B94">
        <w:rPr>
          <w:rFonts w:ascii="Arial" w:hAnsi="Arial" w:cs="Arial"/>
          <w:b/>
          <w:sz w:val="36"/>
          <w:szCs w:val="36"/>
        </w:rPr>
        <w:t>AWIPS Software Maintenance and Support (SMS)</w:t>
      </w:r>
    </w:p>
    <w:p w:rsidR="00E14674" w:rsidRPr="00460B94" w:rsidRDefault="00460B94">
      <w:pPr>
        <w:spacing w:before="80"/>
        <w:jc w:val="right"/>
        <w:rPr>
          <w:rFonts w:ascii="Arial" w:hAnsi="Arial" w:cs="Arial"/>
          <w:b/>
          <w:sz w:val="36"/>
          <w:szCs w:val="36"/>
        </w:rPr>
      </w:pPr>
      <w:r w:rsidRPr="00460B94">
        <w:rPr>
          <w:rFonts w:ascii="Arial" w:hAnsi="Arial" w:cs="Arial"/>
          <w:b/>
          <w:sz w:val="36"/>
          <w:szCs w:val="36"/>
        </w:rPr>
        <w:t>AWIPS</w:t>
      </w:r>
      <w:r w:rsidR="00857EDB">
        <w:rPr>
          <w:rFonts w:ascii="Arial" w:hAnsi="Arial" w:cs="Arial"/>
          <w:b/>
          <w:sz w:val="36"/>
          <w:szCs w:val="36"/>
        </w:rPr>
        <w:t>-</w:t>
      </w:r>
      <w:r w:rsidRPr="00460B94">
        <w:rPr>
          <w:rFonts w:ascii="Arial" w:hAnsi="Arial" w:cs="Arial"/>
          <w:b/>
          <w:sz w:val="36"/>
          <w:szCs w:val="36"/>
        </w:rPr>
        <w:t xml:space="preserve">II </w:t>
      </w:r>
      <w:r w:rsidR="002474E9" w:rsidRPr="00460B94">
        <w:rPr>
          <w:rFonts w:ascii="Arial" w:hAnsi="Arial" w:cs="Arial"/>
          <w:b/>
          <w:sz w:val="36"/>
          <w:szCs w:val="36"/>
        </w:rPr>
        <w:t>GOES-R</w:t>
      </w:r>
      <w:r w:rsidR="00F6682B" w:rsidRPr="00460B94">
        <w:rPr>
          <w:rFonts w:ascii="Arial" w:hAnsi="Arial" w:cs="Arial"/>
          <w:b/>
          <w:sz w:val="36"/>
          <w:szCs w:val="36"/>
        </w:rPr>
        <w:t xml:space="preserve"> </w:t>
      </w:r>
      <w:r w:rsidR="00E27B03" w:rsidRPr="00460B94">
        <w:rPr>
          <w:rFonts w:ascii="Arial" w:hAnsi="Arial" w:cs="Arial"/>
          <w:b/>
          <w:sz w:val="36"/>
          <w:szCs w:val="36"/>
        </w:rPr>
        <w:t>Test Case</w:t>
      </w:r>
    </w:p>
    <w:p w:rsidR="00E27B03" w:rsidRPr="00460B94" w:rsidRDefault="00136CE2">
      <w:pPr>
        <w:spacing w:before="80"/>
        <w:jc w:val="right"/>
        <w:rPr>
          <w:rFonts w:ascii="Arial" w:hAnsi="Arial" w:cs="Arial"/>
          <w:b/>
          <w:sz w:val="36"/>
          <w:szCs w:val="36"/>
        </w:rPr>
      </w:pPr>
      <w:r>
        <w:rPr>
          <w:rFonts w:ascii="Arial" w:hAnsi="Arial" w:cs="Arial"/>
          <w:b/>
          <w:sz w:val="36"/>
          <w:szCs w:val="36"/>
        </w:rPr>
        <w:t>May 2014 Test</w:t>
      </w:r>
      <w:r w:rsidR="003656AA">
        <w:rPr>
          <w:rFonts w:ascii="Arial" w:hAnsi="Arial" w:cs="Arial"/>
          <w:b/>
          <w:sz w:val="36"/>
          <w:szCs w:val="36"/>
        </w:rPr>
        <w:t xml:space="preserve"> (Test 2)</w:t>
      </w:r>
    </w:p>
    <w:p w:rsidR="00E14674" w:rsidRPr="00460B94" w:rsidRDefault="00E14674">
      <w:pPr>
        <w:rPr>
          <w:rFonts w:ascii="Arial" w:hAnsi="Arial" w:cs="Arial"/>
        </w:rPr>
      </w:pPr>
    </w:p>
    <w:p w:rsidR="00E14674" w:rsidRPr="00460B94" w:rsidRDefault="00E14674">
      <w:pPr>
        <w:rPr>
          <w:rFonts w:ascii="Arial" w:hAnsi="Arial" w:cs="Arial"/>
        </w:rPr>
      </w:pPr>
    </w:p>
    <w:p w:rsidR="00E14674" w:rsidRPr="00460B94" w:rsidRDefault="00E14674">
      <w:pPr>
        <w:jc w:val="right"/>
        <w:rPr>
          <w:rFonts w:ascii="Arial" w:hAnsi="Arial" w:cs="Arial"/>
        </w:rPr>
      </w:pPr>
      <w:r w:rsidRPr="00460B94">
        <w:rPr>
          <w:rFonts w:ascii="Arial" w:hAnsi="Arial" w:cs="Arial"/>
          <w:highlight w:val="yellow"/>
        </w:rPr>
        <w:t xml:space="preserve">Document No. </w:t>
      </w:r>
      <w:r w:rsidR="00B450FB">
        <w:rPr>
          <w:rFonts w:ascii="Arial" w:hAnsi="Arial" w:cs="Arial"/>
        </w:rPr>
        <w:t>xxx</w:t>
      </w:r>
    </w:p>
    <w:p w:rsidR="00E14674" w:rsidRPr="00460B94" w:rsidRDefault="00E14674">
      <w:pPr>
        <w:spacing w:after="120"/>
        <w:jc w:val="right"/>
        <w:rPr>
          <w:rFonts w:ascii="Arial" w:hAnsi="Arial" w:cs="Arial"/>
        </w:rPr>
      </w:pPr>
    </w:p>
    <w:p w:rsidR="00E14674" w:rsidRPr="00460B94" w:rsidRDefault="00136CE2">
      <w:pPr>
        <w:spacing w:after="120"/>
        <w:jc w:val="right"/>
        <w:rPr>
          <w:rFonts w:ascii="Arial" w:hAnsi="Arial" w:cs="Arial"/>
        </w:rPr>
      </w:pPr>
      <w:r>
        <w:rPr>
          <w:rFonts w:ascii="Arial" w:hAnsi="Arial" w:cs="Arial"/>
        </w:rPr>
        <w:t>May 2014</w:t>
      </w:r>
    </w:p>
    <w:p w:rsidR="00E14674" w:rsidRPr="00460B94" w:rsidRDefault="00E14674">
      <w:pPr>
        <w:spacing w:after="180"/>
        <w:jc w:val="right"/>
        <w:rPr>
          <w:rFonts w:ascii="Arial" w:hAnsi="Arial" w:cs="Arial"/>
        </w:rPr>
      </w:pPr>
    </w:p>
    <w:p w:rsidR="00E14674" w:rsidRPr="00460B94" w:rsidRDefault="00E14674">
      <w:pPr>
        <w:spacing w:after="180"/>
        <w:jc w:val="right"/>
        <w:rPr>
          <w:rFonts w:ascii="Arial" w:hAnsi="Arial" w:cs="Arial"/>
        </w:rPr>
      </w:pPr>
    </w:p>
    <w:p w:rsidR="00E14674" w:rsidRPr="00460B94" w:rsidRDefault="00E14674">
      <w:pPr>
        <w:spacing w:after="180"/>
        <w:jc w:val="right"/>
        <w:rPr>
          <w:rFonts w:ascii="Arial" w:hAnsi="Arial" w:cs="Arial"/>
        </w:rPr>
      </w:pPr>
    </w:p>
    <w:p w:rsidR="00E14674" w:rsidRPr="00460B94" w:rsidRDefault="00E14674">
      <w:pPr>
        <w:spacing w:after="180"/>
        <w:jc w:val="right"/>
        <w:rPr>
          <w:rFonts w:ascii="Arial" w:hAnsi="Arial" w:cs="Arial"/>
        </w:rPr>
      </w:pPr>
      <w:r w:rsidRPr="00460B94">
        <w:rPr>
          <w:rFonts w:ascii="Arial" w:hAnsi="Arial" w:cs="Arial"/>
        </w:rPr>
        <w:t>Prepared Under</w:t>
      </w:r>
    </w:p>
    <w:p w:rsidR="00E27B03" w:rsidRPr="00460B94" w:rsidRDefault="00E14674">
      <w:pPr>
        <w:jc w:val="right"/>
        <w:rPr>
          <w:rFonts w:ascii="Arial" w:hAnsi="Arial" w:cs="Arial"/>
        </w:rPr>
      </w:pPr>
      <w:r w:rsidRPr="00460B94">
        <w:rPr>
          <w:rFonts w:ascii="Arial" w:hAnsi="Arial" w:cs="Arial"/>
        </w:rPr>
        <w:t>Contract DG133W-05-CQ-1067</w:t>
      </w:r>
    </w:p>
    <w:p w:rsidR="00E27B03" w:rsidRPr="00460B94" w:rsidRDefault="00E14674">
      <w:pPr>
        <w:jc w:val="right"/>
        <w:rPr>
          <w:rFonts w:ascii="Arial" w:hAnsi="Arial" w:cs="Arial"/>
        </w:rPr>
      </w:pPr>
      <w:r w:rsidRPr="00460B94">
        <w:rPr>
          <w:rFonts w:ascii="Arial" w:hAnsi="Arial" w:cs="Arial"/>
        </w:rPr>
        <w:t>Advanced Weather Intera</w:t>
      </w:r>
      <w:r w:rsidR="00E27B03" w:rsidRPr="00460B94">
        <w:rPr>
          <w:rFonts w:ascii="Arial" w:hAnsi="Arial" w:cs="Arial"/>
        </w:rPr>
        <w:t>ctive Processing System (AWIPS)</w:t>
      </w:r>
    </w:p>
    <w:p w:rsidR="00E14674" w:rsidRPr="00460B94" w:rsidRDefault="00E14674">
      <w:pPr>
        <w:jc w:val="right"/>
        <w:rPr>
          <w:rFonts w:ascii="Arial" w:hAnsi="Arial" w:cs="Arial"/>
        </w:rPr>
      </w:pPr>
      <w:r w:rsidRPr="00460B94">
        <w:rPr>
          <w:rFonts w:ascii="Arial" w:hAnsi="Arial" w:cs="Arial"/>
        </w:rPr>
        <w:t>Operations and Maintenance</w:t>
      </w:r>
    </w:p>
    <w:p w:rsidR="00E14674" w:rsidRPr="00460B94" w:rsidRDefault="00E14674">
      <w:pPr>
        <w:jc w:val="right"/>
        <w:rPr>
          <w:rFonts w:ascii="Arial" w:hAnsi="Arial" w:cs="Arial"/>
        </w:rPr>
      </w:pPr>
    </w:p>
    <w:p w:rsidR="00E14674" w:rsidRPr="00460B94" w:rsidRDefault="00E14674">
      <w:pPr>
        <w:jc w:val="right"/>
        <w:rPr>
          <w:rFonts w:ascii="Arial" w:hAnsi="Arial" w:cs="Arial"/>
        </w:rPr>
      </w:pPr>
    </w:p>
    <w:p w:rsidR="00E14674" w:rsidRPr="00460B94" w:rsidRDefault="00E27B03">
      <w:pPr>
        <w:jc w:val="right"/>
        <w:rPr>
          <w:rFonts w:ascii="Arial" w:hAnsi="Arial" w:cs="Arial"/>
        </w:rPr>
      </w:pPr>
      <w:r w:rsidRPr="00460B94">
        <w:rPr>
          <w:rFonts w:ascii="Arial" w:hAnsi="Arial" w:cs="Arial"/>
        </w:rPr>
        <w:t>Work Assignment 13.</w:t>
      </w:r>
      <w:r w:rsidR="00E14674" w:rsidRPr="00460B94">
        <w:rPr>
          <w:rFonts w:ascii="Arial" w:hAnsi="Arial" w:cs="Arial"/>
        </w:rPr>
        <w:t>3</w:t>
      </w:r>
    </w:p>
    <w:p w:rsidR="00E14674" w:rsidRPr="00460B94" w:rsidRDefault="00E14674">
      <w:pPr>
        <w:jc w:val="right"/>
        <w:rPr>
          <w:rFonts w:ascii="Arial" w:hAnsi="Arial" w:cs="Arial"/>
        </w:rPr>
      </w:pPr>
    </w:p>
    <w:p w:rsidR="00E14674" w:rsidRPr="00460B94" w:rsidRDefault="00E14674">
      <w:pPr>
        <w:pStyle w:val="AWIPTitlePage"/>
        <w:jc w:val="right"/>
        <w:rPr>
          <w:rFonts w:ascii="Arial" w:hAnsi="Arial" w:cs="Arial"/>
          <w:sz w:val="24"/>
          <w:szCs w:val="24"/>
        </w:rPr>
      </w:pPr>
    </w:p>
    <w:p w:rsidR="00E14674" w:rsidRPr="00460B94" w:rsidRDefault="00E14674">
      <w:pPr>
        <w:pStyle w:val="AWIPTitlePage"/>
        <w:jc w:val="right"/>
        <w:rPr>
          <w:rFonts w:ascii="Arial" w:hAnsi="Arial" w:cs="Arial"/>
          <w:sz w:val="24"/>
          <w:szCs w:val="24"/>
        </w:rPr>
      </w:pPr>
    </w:p>
    <w:p w:rsidR="00E14674" w:rsidRPr="00460B94" w:rsidRDefault="00E14674">
      <w:pPr>
        <w:jc w:val="right"/>
        <w:rPr>
          <w:rFonts w:ascii="Arial" w:hAnsi="Arial" w:cs="Arial"/>
        </w:rPr>
      </w:pPr>
    </w:p>
    <w:p w:rsidR="00E14674" w:rsidRPr="00460B94" w:rsidRDefault="00E14674">
      <w:pPr>
        <w:jc w:val="right"/>
        <w:rPr>
          <w:rFonts w:ascii="Arial" w:hAnsi="Arial" w:cs="Arial"/>
        </w:rPr>
      </w:pPr>
    </w:p>
    <w:p w:rsidR="00E27B03" w:rsidRPr="00460B94" w:rsidRDefault="00E27B03">
      <w:pPr>
        <w:jc w:val="right"/>
        <w:rPr>
          <w:rFonts w:ascii="Arial" w:hAnsi="Arial" w:cs="Arial"/>
        </w:rPr>
      </w:pPr>
    </w:p>
    <w:p w:rsidR="00E27B03" w:rsidRPr="00460B94" w:rsidRDefault="00E27B03">
      <w:pPr>
        <w:jc w:val="right"/>
        <w:rPr>
          <w:rFonts w:ascii="Arial" w:hAnsi="Arial" w:cs="Arial"/>
        </w:rPr>
      </w:pPr>
    </w:p>
    <w:p w:rsidR="00E14674" w:rsidRPr="00460B94" w:rsidRDefault="00E14674">
      <w:pPr>
        <w:jc w:val="right"/>
        <w:rPr>
          <w:rFonts w:ascii="Arial" w:hAnsi="Arial" w:cs="Arial"/>
        </w:rPr>
      </w:pPr>
      <w:r w:rsidRPr="00460B94">
        <w:rPr>
          <w:rFonts w:ascii="Arial" w:hAnsi="Arial" w:cs="Arial"/>
        </w:rPr>
        <w:t>By:</w:t>
      </w:r>
    </w:p>
    <w:p w:rsidR="00E14674" w:rsidRPr="00460B94" w:rsidRDefault="000E047F">
      <w:pPr>
        <w:jc w:val="right"/>
        <w:rPr>
          <w:rFonts w:ascii="Arial" w:hAnsi="Arial" w:cs="Arial"/>
        </w:rPr>
      </w:pPr>
      <w:r w:rsidRPr="00460B94">
        <w:rPr>
          <w:rFonts w:ascii="Arial" w:hAnsi="Arial" w:cs="Arial"/>
          <w:noProof/>
          <w:lang w:eastAsia="en-US"/>
        </w:rPr>
        <w:drawing>
          <wp:anchor distT="0" distB="0" distL="114935" distR="114935" simplePos="0" relativeHeight="251659264" behindDoc="0" locked="0" layoutInCell="1" allowOverlap="1" wp14:anchorId="49A6D1F8" wp14:editId="1FD1ED90">
            <wp:simplePos x="0" y="0"/>
            <wp:positionH relativeFrom="column">
              <wp:posOffset>4724400</wp:posOffset>
            </wp:positionH>
            <wp:positionV relativeFrom="paragraph">
              <wp:posOffset>110490</wp:posOffset>
            </wp:positionV>
            <wp:extent cx="1205865" cy="229235"/>
            <wp:effectExtent l="0" t="0" r="0"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2292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E14674" w:rsidRPr="00460B94" w:rsidRDefault="00E14674">
      <w:pPr>
        <w:jc w:val="right"/>
        <w:rPr>
          <w:rFonts w:ascii="Arial" w:hAnsi="Arial" w:cs="Arial"/>
        </w:rPr>
      </w:pPr>
    </w:p>
    <w:p w:rsidR="00E27B03" w:rsidRPr="00460B94" w:rsidRDefault="00E27B03" w:rsidP="00E27B03">
      <w:pPr>
        <w:jc w:val="right"/>
        <w:rPr>
          <w:rFonts w:ascii="Arial" w:hAnsi="Arial" w:cs="Arial"/>
        </w:rPr>
      </w:pPr>
      <w:r w:rsidRPr="00460B94">
        <w:rPr>
          <w:rFonts w:ascii="Arial" w:hAnsi="Arial" w:cs="Arial"/>
        </w:rPr>
        <w:t>Raytheon Intelligence &amp; Information Systems</w:t>
      </w:r>
    </w:p>
    <w:p w:rsidR="00E27B03" w:rsidRPr="00460B94" w:rsidRDefault="00E27B03" w:rsidP="00E27B03">
      <w:pPr>
        <w:jc w:val="right"/>
        <w:rPr>
          <w:rFonts w:ascii="Arial" w:hAnsi="Arial" w:cs="Arial"/>
        </w:rPr>
      </w:pPr>
      <w:r w:rsidRPr="00460B94">
        <w:rPr>
          <w:rFonts w:ascii="Arial" w:hAnsi="Arial" w:cs="Arial"/>
        </w:rPr>
        <w:t>2120 South 72</w:t>
      </w:r>
      <w:r w:rsidRPr="00460B94">
        <w:rPr>
          <w:rFonts w:ascii="Arial" w:hAnsi="Arial" w:cs="Arial"/>
          <w:vertAlign w:val="superscript"/>
        </w:rPr>
        <w:t>nd</w:t>
      </w:r>
      <w:r w:rsidRPr="00460B94">
        <w:rPr>
          <w:rFonts w:ascii="Arial" w:hAnsi="Arial" w:cs="Arial"/>
        </w:rPr>
        <w:t xml:space="preserve"> Street, Suite 800</w:t>
      </w:r>
    </w:p>
    <w:p w:rsidR="00E14674" w:rsidRPr="00460B94" w:rsidRDefault="00E27B03" w:rsidP="00E27B03">
      <w:pPr>
        <w:pStyle w:val="AWIPTitlePage"/>
        <w:jc w:val="right"/>
        <w:rPr>
          <w:rFonts w:ascii="Arial" w:hAnsi="Arial" w:cs="Arial"/>
          <w:b w:val="0"/>
          <w:sz w:val="24"/>
          <w:szCs w:val="24"/>
        </w:rPr>
      </w:pPr>
      <w:r w:rsidRPr="00460B94">
        <w:rPr>
          <w:rFonts w:ascii="Arial" w:hAnsi="Arial" w:cs="Arial"/>
          <w:b w:val="0"/>
          <w:sz w:val="24"/>
          <w:szCs w:val="24"/>
        </w:rPr>
        <w:t>Omaha, NE  68124</w:t>
      </w:r>
    </w:p>
    <w:p w:rsidR="00E27B03" w:rsidRPr="00460B94" w:rsidRDefault="00E27B03" w:rsidP="00E27B03">
      <w:pPr>
        <w:pStyle w:val="AWIPTitlePage"/>
        <w:jc w:val="right"/>
        <w:rPr>
          <w:rFonts w:ascii="Arial" w:hAnsi="Arial" w:cs="Arial"/>
          <w:b w:val="0"/>
          <w:sz w:val="24"/>
          <w:szCs w:val="24"/>
        </w:rPr>
        <w:sectPr w:rsidR="00E27B03" w:rsidRPr="00460B94">
          <w:headerReference w:type="even" r:id="rId12"/>
          <w:headerReference w:type="default" r:id="rId13"/>
          <w:footerReference w:type="even" r:id="rId14"/>
          <w:footerReference w:type="default" r:id="rId15"/>
          <w:headerReference w:type="first" r:id="rId16"/>
          <w:footerReference w:type="first" r:id="rId17"/>
          <w:pgSz w:w="12240" w:h="15840"/>
          <w:pgMar w:top="1716" w:right="1440" w:bottom="1440" w:left="1440" w:header="1440" w:footer="720" w:gutter="0"/>
          <w:pgNumType w:start="1"/>
          <w:cols w:space="720"/>
          <w:docGrid w:linePitch="360"/>
        </w:sectPr>
      </w:pPr>
    </w:p>
    <w:p w:rsidR="006D00DD" w:rsidRPr="00460B94" w:rsidRDefault="006D00DD" w:rsidP="006D00DD">
      <w:pPr>
        <w:pageBreakBefore/>
        <w:rPr>
          <w:rFonts w:ascii="Arial" w:hAnsi="Arial" w:cs="Arial"/>
        </w:rPr>
      </w:pPr>
    </w:p>
    <w:p w:rsidR="006D00DD" w:rsidRPr="00460B94" w:rsidRDefault="006D00DD">
      <w:pPr>
        <w:rPr>
          <w:rFonts w:ascii="Arial" w:hAnsi="Arial" w:cs="Arial"/>
        </w:rPr>
      </w:pPr>
    </w:p>
    <w:p w:rsidR="006B1D9E" w:rsidRPr="00460B94" w:rsidRDefault="006B1D9E" w:rsidP="006B1D9E">
      <w:pPr>
        <w:pStyle w:val="BodyTextIndent"/>
        <w:rPr>
          <w:rFonts w:ascii="Arial" w:hAnsi="Arial" w:cs="Arial"/>
        </w:rPr>
      </w:pPr>
    </w:p>
    <w:p w:rsidR="00E14674" w:rsidRPr="00460B94" w:rsidRDefault="00E14674" w:rsidP="00723231">
      <w:pPr>
        <w:pStyle w:val="Heading3"/>
        <w:pageBreakBefore/>
        <w:numPr>
          <w:ilvl w:val="0"/>
          <w:numId w:val="0"/>
        </w:numPr>
        <w:jc w:val="center"/>
      </w:pPr>
      <w:bookmarkStart w:id="1" w:name="_Toc382821095"/>
      <w:r w:rsidRPr="00460B94">
        <w:lastRenderedPageBreak/>
        <w:t>Revision History</w:t>
      </w:r>
      <w:bookmarkEnd w:id="1"/>
    </w:p>
    <w:p w:rsidR="00E14674" w:rsidRPr="00460B94" w:rsidRDefault="00E14674">
      <w:pPr>
        <w:pStyle w:val="BodyText1"/>
        <w:rPr>
          <w:rFonts w:ascii="Arial" w:hAnsi="Arial" w:cs="Arial"/>
        </w:rPr>
      </w:pPr>
      <w:r w:rsidRPr="00460B94">
        <w:rPr>
          <w:rFonts w:ascii="Arial" w:hAnsi="Arial" w:cs="Arial"/>
        </w:rPr>
        <w:t>This revision history is updated each time this document is updated. The history identifies the version number, the date the version was completed, the author of the changes, and a brief description of the changes.</w:t>
      </w:r>
    </w:p>
    <w:tbl>
      <w:tblPr>
        <w:tblStyle w:val="TableGrid"/>
        <w:tblW w:w="9648" w:type="dxa"/>
        <w:jc w:val="center"/>
        <w:tblLayout w:type="fixed"/>
        <w:tblLook w:val="04A0" w:firstRow="1" w:lastRow="0" w:firstColumn="1" w:lastColumn="0" w:noHBand="0" w:noVBand="1"/>
      </w:tblPr>
      <w:tblGrid>
        <w:gridCol w:w="1755"/>
        <w:gridCol w:w="1169"/>
        <w:gridCol w:w="3508"/>
        <w:gridCol w:w="1608"/>
        <w:gridCol w:w="1608"/>
      </w:tblGrid>
      <w:tr w:rsidR="00270AA2" w:rsidRPr="00460B94" w:rsidTr="004825C3">
        <w:trPr>
          <w:cantSplit/>
          <w:trHeight w:val="647"/>
          <w:jc w:val="center"/>
        </w:trPr>
        <w:tc>
          <w:tcPr>
            <w:tcW w:w="1755" w:type="dxa"/>
            <w:vAlign w:val="center"/>
          </w:tcPr>
          <w:p w:rsidR="00270AA2" w:rsidRPr="00460B94" w:rsidRDefault="00270AA2" w:rsidP="00270AA2">
            <w:pPr>
              <w:jc w:val="center"/>
              <w:rPr>
                <w:rFonts w:ascii="Arial" w:hAnsi="Arial" w:cs="Arial"/>
                <w:b/>
                <w:sz w:val="22"/>
                <w:szCs w:val="22"/>
              </w:rPr>
            </w:pPr>
            <w:r w:rsidRPr="00460B94">
              <w:rPr>
                <w:rFonts w:ascii="Arial" w:hAnsi="Arial" w:cs="Arial"/>
                <w:b/>
                <w:sz w:val="22"/>
                <w:szCs w:val="22"/>
              </w:rPr>
              <w:t>Date</w:t>
            </w:r>
          </w:p>
        </w:tc>
        <w:tc>
          <w:tcPr>
            <w:tcW w:w="1169" w:type="dxa"/>
            <w:vAlign w:val="center"/>
          </w:tcPr>
          <w:p w:rsidR="00270AA2" w:rsidRPr="00460B94" w:rsidRDefault="00270AA2" w:rsidP="00270AA2">
            <w:pPr>
              <w:jc w:val="center"/>
              <w:rPr>
                <w:rFonts w:ascii="Arial" w:hAnsi="Arial" w:cs="Arial"/>
                <w:b/>
                <w:sz w:val="22"/>
                <w:szCs w:val="22"/>
              </w:rPr>
            </w:pPr>
            <w:r w:rsidRPr="00460B94">
              <w:rPr>
                <w:rFonts w:ascii="Arial" w:hAnsi="Arial" w:cs="Arial"/>
                <w:b/>
                <w:sz w:val="22"/>
                <w:szCs w:val="22"/>
              </w:rPr>
              <w:t>Version</w:t>
            </w:r>
          </w:p>
        </w:tc>
        <w:tc>
          <w:tcPr>
            <w:tcW w:w="3508" w:type="dxa"/>
            <w:vAlign w:val="center"/>
          </w:tcPr>
          <w:p w:rsidR="00270AA2" w:rsidRPr="00460B94" w:rsidRDefault="00270AA2" w:rsidP="00270AA2">
            <w:pPr>
              <w:jc w:val="center"/>
              <w:rPr>
                <w:rFonts w:ascii="Arial" w:hAnsi="Arial" w:cs="Arial"/>
                <w:b/>
                <w:sz w:val="22"/>
                <w:szCs w:val="22"/>
              </w:rPr>
            </w:pPr>
            <w:r w:rsidRPr="00460B94">
              <w:rPr>
                <w:rFonts w:ascii="Arial" w:hAnsi="Arial" w:cs="Arial"/>
                <w:b/>
                <w:sz w:val="22"/>
                <w:szCs w:val="22"/>
              </w:rPr>
              <w:t>Description</w:t>
            </w:r>
          </w:p>
        </w:tc>
        <w:tc>
          <w:tcPr>
            <w:tcW w:w="1608" w:type="dxa"/>
            <w:vAlign w:val="center"/>
          </w:tcPr>
          <w:p w:rsidR="00270AA2" w:rsidRPr="00460B94" w:rsidRDefault="00270AA2" w:rsidP="00270AA2">
            <w:pPr>
              <w:jc w:val="center"/>
              <w:rPr>
                <w:rFonts w:ascii="Arial" w:hAnsi="Arial" w:cs="Arial"/>
                <w:b/>
                <w:sz w:val="22"/>
                <w:szCs w:val="22"/>
              </w:rPr>
            </w:pPr>
            <w:r w:rsidRPr="00460B94">
              <w:rPr>
                <w:rFonts w:ascii="Arial" w:hAnsi="Arial" w:cs="Arial"/>
                <w:b/>
                <w:sz w:val="22"/>
                <w:szCs w:val="22"/>
              </w:rPr>
              <w:t>Author</w:t>
            </w:r>
          </w:p>
        </w:tc>
        <w:tc>
          <w:tcPr>
            <w:tcW w:w="1608" w:type="dxa"/>
            <w:vAlign w:val="center"/>
          </w:tcPr>
          <w:p w:rsidR="00270AA2" w:rsidRPr="00460B94" w:rsidRDefault="00270AA2" w:rsidP="00270AA2">
            <w:pPr>
              <w:jc w:val="center"/>
              <w:rPr>
                <w:rFonts w:ascii="Arial" w:hAnsi="Arial" w:cs="Arial"/>
                <w:b/>
                <w:sz w:val="22"/>
                <w:szCs w:val="22"/>
              </w:rPr>
            </w:pPr>
            <w:r w:rsidRPr="00460B94">
              <w:rPr>
                <w:rFonts w:ascii="Arial" w:hAnsi="Arial" w:cs="Arial"/>
                <w:b/>
                <w:sz w:val="22"/>
                <w:szCs w:val="22"/>
              </w:rPr>
              <w:t>Reviewer</w:t>
            </w:r>
          </w:p>
        </w:tc>
      </w:tr>
      <w:tr w:rsidR="00270AA2" w:rsidRPr="00460B94" w:rsidTr="004825C3">
        <w:trPr>
          <w:cantSplit/>
          <w:jc w:val="center"/>
        </w:trPr>
        <w:tc>
          <w:tcPr>
            <w:tcW w:w="1755" w:type="dxa"/>
          </w:tcPr>
          <w:p w:rsidR="00270AA2" w:rsidRPr="00460B94" w:rsidRDefault="004825C3" w:rsidP="00D53A26">
            <w:pPr>
              <w:jc w:val="center"/>
              <w:rPr>
                <w:rFonts w:ascii="Arial" w:hAnsi="Arial" w:cs="Arial"/>
                <w:sz w:val="22"/>
                <w:szCs w:val="22"/>
              </w:rPr>
            </w:pPr>
            <w:r>
              <w:rPr>
                <w:rFonts w:ascii="Arial" w:hAnsi="Arial" w:cs="Arial"/>
                <w:sz w:val="22"/>
                <w:szCs w:val="22"/>
              </w:rPr>
              <w:t>1</w:t>
            </w:r>
            <w:r w:rsidR="00D53A26">
              <w:rPr>
                <w:rFonts w:ascii="Arial" w:hAnsi="Arial" w:cs="Arial"/>
                <w:sz w:val="22"/>
                <w:szCs w:val="22"/>
              </w:rPr>
              <w:t>1</w:t>
            </w:r>
            <w:r>
              <w:rPr>
                <w:rFonts w:ascii="Arial" w:hAnsi="Arial" w:cs="Arial"/>
                <w:sz w:val="22"/>
                <w:szCs w:val="22"/>
              </w:rPr>
              <w:t xml:space="preserve"> Dec 2013</w:t>
            </w:r>
          </w:p>
        </w:tc>
        <w:tc>
          <w:tcPr>
            <w:tcW w:w="1169" w:type="dxa"/>
          </w:tcPr>
          <w:p w:rsidR="00270AA2" w:rsidRPr="00460B94" w:rsidRDefault="007C3872" w:rsidP="00270AA2">
            <w:pPr>
              <w:jc w:val="center"/>
              <w:rPr>
                <w:rFonts w:ascii="Arial" w:hAnsi="Arial" w:cs="Arial"/>
                <w:sz w:val="22"/>
                <w:szCs w:val="22"/>
              </w:rPr>
            </w:pPr>
            <w:r w:rsidRPr="00460B94">
              <w:rPr>
                <w:rFonts w:ascii="Arial" w:hAnsi="Arial" w:cs="Arial"/>
                <w:sz w:val="22"/>
                <w:szCs w:val="22"/>
              </w:rPr>
              <w:t>1.0</w:t>
            </w:r>
          </w:p>
        </w:tc>
        <w:tc>
          <w:tcPr>
            <w:tcW w:w="3508" w:type="dxa"/>
          </w:tcPr>
          <w:p w:rsidR="00270AA2" w:rsidRPr="00460B94" w:rsidRDefault="007C3872" w:rsidP="004825C3">
            <w:pPr>
              <w:rPr>
                <w:rFonts w:ascii="Arial" w:hAnsi="Arial" w:cs="Arial"/>
                <w:sz w:val="22"/>
                <w:szCs w:val="22"/>
              </w:rPr>
            </w:pPr>
            <w:r w:rsidRPr="00460B94">
              <w:rPr>
                <w:rFonts w:ascii="Arial" w:hAnsi="Arial" w:cs="Arial"/>
                <w:sz w:val="22"/>
                <w:szCs w:val="22"/>
              </w:rPr>
              <w:t xml:space="preserve">Initial </w:t>
            </w:r>
            <w:r w:rsidR="004825C3">
              <w:rPr>
                <w:rFonts w:ascii="Arial" w:hAnsi="Arial" w:cs="Arial"/>
                <w:sz w:val="22"/>
                <w:szCs w:val="22"/>
              </w:rPr>
              <w:t>Version Test 1</w:t>
            </w:r>
          </w:p>
        </w:tc>
        <w:tc>
          <w:tcPr>
            <w:tcW w:w="1608" w:type="dxa"/>
          </w:tcPr>
          <w:p w:rsidR="00270AA2" w:rsidRPr="00460B94" w:rsidRDefault="007C3872" w:rsidP="00270AA2">
            <w:pPr>
              <w:jc w:val="center"/>
              <w:rPr>
                <w:rFonts w:ascii="Arial" w:hAnsi="Arial" w:cs="Arial"/>
                <w:sz w:val="22"/>
                <w:szCs w:val="22"/>
              </w:rPr>
            </w:pPr>
            <w:r w:rsidRPr="00460B94">
              <w:rPr>
                <w:rFonts w:ascii="Arial" w:hAnsi="Arial" w:cs="Arial"/>
                <w:sz w:val="22"/>
                <w:szCs w:val="22"/>
              </w:rPr>
              <w:t>J. Diaz</w:t>
            </w:r>
          </w:p>
        </w:tc>
        <w:tc>
          <w:tcPr>
            <w:tcW w:w="1608" w:type="dxa"/>
          </w:tcPr>
          <w:p w:rsidR="00270AA2" w:rsidRPr="00460B94" w:rsidRDefault="007C3872" w:rsidP="00270AA2">
            <w:pPr>
              <w:jc w:val="center"/>
              <w:rPr>
                <w:rFonts w:ascii="Arial" w:hAnsi="Arial" w:cs="Arial"/>
                <w:sz w:val="22"/>
                <w:szCs w:val="22"/>
              </w:rPr>
            </w:pPr>
            <w:r w:rsidRPr="00460B94">
              <w:rPr>
                <w:rFonts w:ascii="Arial" w:hAnsi="Arial" w:cs="Arial"/>
                <w:sz w:val="22"/>
                <w:szCs w:val="22"/>
              </w:rPr>
              <w:t>&lt;name&gt;</w:t>
            </w:r>
          </w:p>
        </w:tc>
      </w:tr>
      <w:tr w:rsidR="00EC6221" w:rsidRPr="00460B94" w:rsidTr="00C3195B">
        <w:trPr>
          <w:cantSplit/>
          <w:jc w:val="center"/>
        </w:trPr>
        <w:tc>
          <w:tcPr>
            <w:tcW w:w="1755" w:type="dxa"/>
          </w:tcPr>
          <w:p w:rsidR="00EC6221" w:rsidRPr="00460B94" w:rsidRDefault="00EC6221" w:rsidP="00C3195B">
            <w:pPr>
              <w:jc w:val="center"/>
              <w:rPr>
                <w:rFonts w:ascii="Arial" w:hAnsi="Arial" w:cs="Arial"/>
                <w:sz w:val="22"/>
                <w:szCs w:val="22"/>
              </w:rPr>
            </w:pPr>
            <w:r>
              <w:rPr>
                <w:rFonts w:ascii="Arial" w:hAnsi="Arial" w:cs="Arial"/>
                <w:sz w:val="22"/>
                <w:szCs w:val="22"/>
              </w:rPr>
              <w:t>7 Apr 2014</w:t>
            </w:r>
          </w:p>
        </w:tc>
        <w:tc>
          <w:tcPr>
            <w:tcW w:w="1169" w:type="dxa"/>
          </w:tcPr>
          <w:p w:rsidR="00EC6221" w:rsidRPr="00460B94" w:rsidRDefault="00EC6221" w:rsidP="00C3195B">
            <w:pPr>
              <w:jc w:val="center"/>
              <w:rPr>
                <w:rFonts w:ascii="Arial" w:hAnsi="Arial" w:cs="Arial"/>
                <w:sz w:val="22"/>
                <w:szCs w:val="22"/>
              </w:rPr>
            </w:pPr>
            <w:r>
              <w:rPr>
                <w:rFonts w:ascii="Arial" w:hAnsi="Arial" w:cs="Arial"/>
                <w:sz w:val="22"/>
                <w:szCs w:val="22"/>
              </w:rPr>
              <w:t>2.0</w:t>
            </w:r>
          </w:p>
        </w:tc>
        <w:tc>
          <w:tcPr>
            <w:tcW w:w="3508" w:type="dxa"/>
          </w:tcPr>
          <w:p w:rsidR="00EC6221" w:rsidRPr="00460B94" w:rsidRDefault="00EC6221" w:rsidP="00C3195B">
            <w:pPr>
              <w:rPr>
                <w:rFonts w:ascii="Arial" w:hAnsi="Arial" w:cs="Arial"/>
                <w:sz w:val="22"/>
                <w:szCs w:val="22"/>
              </w:rPr>
            </w:pPr>
            <w:r>
              <w:rPr>
                <w:rFonts w:ascii="Arial" w:hAnsi="Arial" w:cs="Arial"/>
                <w:sz w:val="22"/>
                <w:szCs w:val="22"/>
              </w:rPr>
              <w:t>Version Test 2</w:t>
            </w:r>
          </w:p>
        </w:tc>
        <w:tc>
          <w:tcPr>
            <w:tcW w:w="1608" w:type="dxa"/>
          </w:tcPr>
          <w:p w:rsidR="00EC6221" w:rsidRPr="00460B94" w:rsidRDefault="00EC6221" w:rsidP="00C3195B">
            <w:pPr>
              <w:jc w:val="center"/>
              <w:rPr>
                <w:rFonts w:ascii="Arial" w:hAnsi="Arial" w:cs="Arial"/>
                <w:sz w:val="22"/>
                <w:szCs w:val="22"/>
              </w:rPr>
            </w:pPr>
            <w:r w:rsidRPr="00460B94">
              <w:rPr>
                <w:rFonts w:ascii="Arial" w:hAnsi="Arial" w:cs="Arial"/>
                <w:sz w:val="22"/>
                <w:szCs w:val="22"/>
              </w:rPr>
              <w:t>J. Diaz</w:t>
            </w:r>
          </w:p>
        </w:tc>
        <w:tc>
          <w:tcPr>
            <w:tcW w:w="1608" w:type="dxa"/>
          </w:tcPr>
          <w:p w:rsidR="00EC6221" w:rsidRPr="00460B94" w:rsidRDefault="00EC6221" w:rsidP="00C3195B">
            <w:pPr>
              <w:jc w:val="center"/>
              <w:rPr>
                <w:rFonts w:ascii="Arial" w:hAnsi="Arial" w:cs="Arial"/>
                <w:sz w:val="22"/>
                <w:szCs w:val="22"/>
              </w:rPr>
            </w:pPr>
          </w:p>
        </w:tc>
      </w:tr>
      <w:tr w:rsidR="004825C3" w:rsidRPr="00460B94" w:rsidTr="004825C3">
        <w:trPr>
          <w:cantSplit/>
          <w:jc w:val="center"/>
        </w:trPr>
        <w:tc>
          <w:tcPr>
            <w:tcW w:w="1755" w:type="dxa"/>
          </w:tcPr>
          <w:p w:rsidR="004825C3" w:rsidRPr="00460B94" w:rsidRDefault="004825C3" w:rsidP="00270AA2">
            <w:pPr>
              <w:jc w:val="center"/>
              <w:rPr>
                <w:rFonts w:ascii="Arial" w:hAnsi="Arial" w:cs="Arial"/>
                <w:sz w:val="22"/>
                <w:szCs w:val="22"/>
              </w:rPr>
            </w:pPr>
          </w:p>
        </w:tc>
        <w:tc>
          <w:tcPr>
            <w:tcW w:w="1169" w:type="dxa"/>
          </w:tcPr>
          <w:p w:rsidR="004825C3" w:rsidRPr="00460B94" w:rsidRDefault="004825C3" w:rsidP="00270AA2">
            <w:pPr>
              <w:jc w:val="center"/>
              <w:rPr>
                <w:rFonts w:ascii="Arial" w:hAnsi="Arial" w:cs="Arial"/>
                <w:sz w:val="22"/>
                <w:szCs w:val="22"/>
              </w:rPr>
            </w:pPr>
          </w:p>
        </w:tc>
        <w:tc>
          <w:tcPr>
            <w:tcW w:w="3508" w:type="dxa"/>
          </w:tcPr>
          <w:p w:rsidR="004825C3" w:rsidRPr="00460B94" w:rsidRDefault="004825C3" w:rsidP="007C3872">
            <w:pPr>
              <w:rPr>
                <w:rFonts w:ascii="Arial" w:hAnsi="Arial" w:cs="Arial"/>
                <w:sz w:val="22"/>
                <w:szCs w:val="22"/>
              </w:rPr>
            </w:pPr>
          </w:p>
        </w:tc>
        <w:tc>
          <w:tcPr>
            <w:tcW w:w="1608" w:type="dxa"/>
          </w:tcPr>
          <w:p w:rsidR="004825C3" w:rsidRPr="00460B94" w:rsidRDefault="004825C3" w:rsidP="00270AA2">
            <w:pPr>
              <w:jc w:val="center"/>
              <w:rPr>
                <w:rFonts w:ascii="Arial" w:hAnsi="Arial" w:cs="Arial"/>
                <w:sz w:val="22"/>
                <w:szCs w:val="22"/>
              </w:rPr>
            </w:pPr>
          </w:p>
        </w:tc>
        <w:tc>
          <w:tcPr>
            <w:tcW w:w="1608" w:type="dxa"/>
          </w:tcPr>
          <w:p w:rsidR="004825C3" w:rsidRPr="00460B94" w:rsidRDefault="004825C3" w:rsidP="00270AA2">
            <w:pPr>
              <w:jc w:val="center"/>
              <w:rPr>
                <w:rFonts w:ascii="Arial" w:hAnsi="Arial" w:cs="Arial"/>
                <w:sz w:val="22"/>
                <w:szCs w:val="22"/>
              </w:rPr>
            </w:pPr>
          </w:p>
        </w:tc>
      </w:tr>
    </w:tbl>
    <w:p w:rsidR="00E14674" w:rsidRPr="00460B94" w:rsidRDefault="00E14674">
      <w:pPr>
        <w:rPr>
          <w:rFonts w:ascii="Arial" w:hAnsi="Arial" w:cs="Arial"/>
        </w:rPr>
      </w:pPr>
    </w:p>
    <w:p w:rsidR="00E14674" w:rsidRPr="00460B94" w:rsidRDefault="00E14674">
      <w:pPr>
        <w:pStyle w:val="WW-Default"/>
        <w:spacing w:after="180"/>
        <w:jc w:val="center"/>
        <w:rPr>
          <w:rFonts w:ascii="Arial" w:hAnsi="Arial" w:cs="Arial"/>
          <w:b/>
          <w:sz w:val="28"/>
          <w:szCs w:val="28"/>
        </w:rPr>
      </w:pPr>
    </w:p>
    <w:p w:rsidR="00723231" w:rsidRPr="00460B94" w:rsidRDefault="00723231" w:rsidP="00723231">
      <w:pPr>
        <w:pStyle w:val="BodyText"/>
        <w:ind w:left="360" w:hanging="360"/>
        <w:jc w:val="center"/>
        <w:rPr>
          <w:rFonts w:ascii="Arial" w:hAnsi="Arial" w:cs="Arial"/>
          <w:b/>
          <w:sz w:val="28"/>
          <w:szCs w:val="28"/>
        </w:rPr>
      </w:pPr>
      <w:r w:rsidRPr="00460B94">
        <w:rPr>
          <w:rFonts w:ascii="Arial" w:hAnsi="Arial" w:cs="Arial"/>
          <w:b/>
          <w:sz w:val="28"/>
          <w:szCs w:val="28"/>
        </w:rPr>
        <w:t>Table of Contents</w:t>
      </w:r>
    </w:p>
    <w:p w:rsidR="004825C3" w:rsidRPr="004825C3" w:rsidRDefault="00723231" w:rsidP="00723231">
      <w:pPr>
        <w:pStyle w:val="BodyText"/>
        <w:ind w:left="360" w:hanging="360"/>
        <w:jc w:val="right"/>
        <w:rPr>
          <w:rFonts w:ascii="Arial" w:hAnsi="Arial" w:cs="Arial"/>
          <w:b/>
          <w:noProof/>
          <w:sz w:val="22"/>
          <w:szCs w:val="22"/>
        </w:rPr>
      </w:pPr>
      <w:r w:rsidRPr="004825C3">
        <w:rPr>
          <w:rFonts w:ascii="Arial" w:hAnsi="Arial" w:cs="Arial"/>
          <w:i/>
          <w:sz w:val="22"/>
          <w:szCs w:val="22"/>
        </w:rPr>
        <w:t>Page</w:t>
      </w:r>
      <w:r w:rsidR="00E14674" w:rsidRPr="004825C3">
        <w:rPr>
          <w:rFonts w:ascii="Arial" w:hAnsi="Arial" w:cs="Arial"/>
          <w:b/>
          <w:sz w:val="22"/>
          <w:szCs w:val="22"/>
        </w:rPr>
        <w:fldChar w:fldCharType="begin"/>
      </w:r>
      <w:r w:rsidR="00E14674" w:rsidRPr="004825C3">
        <w:rPr>
          <w:rFonts w:ascii="Arial" w:hAnsi="Arial" w:cs="Arial"/>
          <w:b/>
          <w:sz w:val="22"/>
          <w:szCs w:val="22"/>
        </w:rPr>
        <w:instrText xml:space="preserve"> TOC \o "1-3" \t "Foreword;1;Title;1" \h</w:instrText>
      </w:r>
      <w:r w:rsidR="00E14674" w:rsidRPr="004825C3">
        <w:rPr>
          <w:rFonts w:ascii="Arial" w:hAnsi="Arial" w:cs="Arial"/>
          <w:b/>
          <w:sz w:val="22"/>
          <w:szCs w:val="22"/>
        </w:rPr>
        <w:fldChar w:fldCharType="separate"/>
      </w:r>
    </w:p>
    <w:p w:rsidR="004825C3" w:rsidRPr="004825C3" w:rsidRDefault="002D364E">
      <w:pPr>
        <w:pStyle w:val="TOC3"/>
        <w:rPr>
          <w:rFonts w:ascii="Arial" w:eastAsiaTheme="minorEastAsia" w:hAnsi="Arial" w:cs="Arial"/>
          <w:b/>
          <w:noProof/>
          <w:sz w:val="22"/>
          <w:szCs w:val="22"/>
          <w:lang w:eastAsia="en-US"/>
        </w:rPr>
      </w:pPr>
      <w:hyperlink w:anchor="_Toc382821095" w:history="1">
        <w:r w:rsidR="004825C3" w:rsidRPr="004825C3">
          <w:rPr>
            <w:rStyle w:val="Hyperlink"/>
            <w:rFonts w:ascii="Arial" w:hAnsi="Arial" w:cs="Arial"/>
            <w:b/>
            <w:noProof/>
            <w:sz w:val="22"/>
            <w:szCs w:val="22"/>
          </w:rPr>
          <w:t>Revision History</w:t>
        </w:r>
        <w:r w:rsidR="004825C3" w:rsidRPr="004825C3">
          <w:rPr>
            <w:rFonts w:ascii="Arial" w:hAnsi="Arial" w:cs="Arial"/>
            <w:b/>
            <w:noProof/>
            <w:sz w:val="22"/>
            <w:szCs w:val="22"/>
          </w:rPr>
          <w:tab/>
        </w:r>
        <w:r w:rsidR="004825C3" w:rsidRPr="004825C3">
          <w:rPr>
            <w:rFonts w:ascii="Arial" w:hAnsi="Arial" w:cs="Arial"/>
            <w:b/>
            <w:noProof/>
            <w:sz w:val="22"/>
            <w:szCs w:val="22"/>
          </w:rPr>
          <w:fldChar w:fldCharType="begin"/>
        </w:r>
        <w:r w:rsidR="004825C3" w:rsidRPr="004825C3">
          <w:rPr>
            <w:rFonts w:ascii="Arial" w:hAnsi="Arial" w:cs="Arial"/>
            <w:b/>
            <w:noProof/>
            <w:sz w:val="22"/>
            <w:szCs w:val="22"/>
          </w:rPr>
          <w:instrText xml:space="preserve"> PAGEREF _Toc382821095 \h </w:instrText>
        </w:r>
        <w:r w:rsidR="004825C3" w:rsidRPr="004825C3">
          <w:rPr>
            <w:rFonts w:ascii="Arial" w:hAnsi="Arial" w:cs="Arial"/>
            <w:b/>
            <w:noProof/>
            <w:sz w:val="22"/>
            <w:szCs w:val="22"/>
          </w:rPr>
        </w:r>
        <w:r w:rsidR="004825C3" w:rsidRPr="004825C3">
          <w:rPr>
            <w:rFonts w:ascii="Arial" w:hAnsi="Arial" w:cs="Arial"/>
            <w:b/>
            <w:noProof/>
            <w:sz w:val="22"/>
            <w:szCs w:val="22"/>
          </w:rPr>
          <w:fldChar w:fldCharType="separate"/>
        </w:r>
        <w:r w:rsidR="00D54C91">
          <w:rPr>
            <w:rFonts w:ascii="Arial" w:hAnsi="Arial" w:cs="Arial"/>
            <w:b/>
            <w:noProof/>
            <w:sz w:val="22"/>
            <w:szCs w:val="22"/>
          </w:rPr>
          <w:t>iii</w:t>
        </w:r>
        <w:r w:rsidR="004825C3" w:rsidRPr="004825C3">
          <w:rPr>
            <w:rFonts w:ascii="Arial" w:hAnsi="Arial" w:cs="Arial"/>
            <w:b/>
            <w:noProof/>
            <w:sz w:val="22"/>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096" w:history="1">
        <w:r w:rsidR="004825C3" w:rsidRPr="004825C3">
          <w:rPr>
            <w:rStyle w:val="Hyperlink"/>
            <w:rFonts w:ascii="Arial" w:hAnsi="Arial" w:cs="Arial"/>
            <w:b/>
            <w:noProof/>
            <w:szCs w:val="22"/>
          </w:rPr>
          <w:t>1.0</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Scope</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_Toc382821096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1</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097" w:history="1">
        <w:r w:rsidR="004825C3" w:rsidRPr="004825C3">
          <w:rPr>
            <w:rStyle w:val="Hyperlink"/>
            <w:rFonts w:ascii="Arial" w:hAnsi="Arial" w:cs="Arial"/>
            <w:b/>
            <w:noProof/>
            <w:szCs w:val="22"/>
          </w:rPr>
          <w:t>2.0</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APPLICABLE DOCUMENTS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_Toc382821097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2</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098" w:history="1">
        <w:r w:rsidR="004825C3" w:rsidRPr="004825C3">
          <w:rPr>
            <w:rStyle w:val="Hyperlink"/>
            <w:rFonts w:ascii="Arial" w:hAnsi="Arial" w:cs="Arial"/>
            <w:b/>
            <w:noProof/>
            <w:szCs w:val="22"/>
          </w:rPr>
          <w:t>2.1.</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Source Documents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_Toc382821098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2</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099" w:history="1">
        <w:r w:rsidR="004825C3" w:rsidRPr="004825C3">
          <w:rPr>
            <w:rStyle w:val="Hyperlink"/>
            <w:rFonts w:ascii="Arial" w:hAnsi="Arial" w:cs="Arial"/>
            <w:b/>
            <w:noProof/>
            <w:szCs w:val="22"/>
          </w:rPr>
          <w:t>2.2.</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Reference Documents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_Toc382821099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2</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0" w:history="1">
        <w:r w:rsidR="004825C3" w:rsidRPr="004825C3">
          <w:rPr>
            <w:rStyle w:val="Hyperlink"/>
            <w:rFonts w:ascii="Arial" w:hAnsi="Arial" w:cs="Arial"/>
            <w:b/>
            <w:noProof/>
            <w:szCs w:val="22"/>
          </w:rPr>
          <w:t>3.0</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Test Case description</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_Toc382821100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3</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1" w:history="1">
        <w:r w:rsidR="004825C3" w:rsidRPr="004825C3">
          <w:rPr>
            <w:rStyle w:val="Hyperlink"/>
            <w:rFonts w:ascii="Arial" w:hAnsi="Arial" w:cs="Arial"/>
            <w:b/>
            <w:noProof/>
            <w:szCs w:val="22"/>
          </w:rPr>
          <w:t>3.1.</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Assumptions, Constraints, Limitations and Preconditions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_Toc382821101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3</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2" w:history="1">
        <w:r w:rsidR="004825C3" w:rsidRPr="004825C3">
          <w:rPr>
            <w:rStyle w:val="Hyperlink"/>
            <w:rFonts w:ascii="Arial" w:hAnsi="Arial" w:cs="Arial"/>
            <w:b/>
            <w:noProof/>
            <w:szCs w:val="22"/>
          </w:rPr>
          <w:t>3.2.</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REQUIREMENTS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_Toc382821102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3</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3" w:history="1">
        <w:r w:rsidR="004825C3" w:rsidRPr="004825C3">
          <w:rPr>
            <w:rStyle w:val="Hyperlink"/>
            <w:rFonts w:ascii="Arial" w:hAnsi="Arial" w:cs="Arial"/>
            <w:b/>
            <w:noProof/>
            <w:szCs w:val="22"/>
          </w:rPr>
          <w:t>3.3.</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TEST TOOLS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_Toc382821103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4</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4" w:history="1">
        <w:r w:rsidR="004825C3" w:rsidRPr="004825C3">
          <w:rPr>
            <w:rStyle w:val="Hyperlink"/>
            <w:rFonts w:ascii="Arial" w:hAnsi="Arial" w:cs="Arial"/>
            <w:b/>
            <w:noProof/>
            <w:szCs w:val="22"/>
          </w:rPr>
          <w:t>3.4.</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TEST ENVIRONMENT PREPARATION</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_Toc382821104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4</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5" w:history="1">
        <w:r w:rsidR="004825C3" w:rsidRPr="004825C3">
          <w:rPr>
            <w:rStyle w:val="Hyperlink"/>
            <w:rFonts w:ascii="Arial" w:hAnsi="Arial" w:cs="Arial"/>
            <w:b/>
            <w:noProof/>
            <w:szCs w:val="22"/>
          </w:rPr>
          <w:t>3.5.</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Test Inputs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_Toc382821105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4</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6" w:history="1">
        <w:r w:rsidR="004825C3" w:rsidRPr="004825C3">
          <w:rPr>
            <w:rStyle w:val="Hyperlink"/>
            <w:rFonts w:ascii="Arial" w:hAnsi="Arial" w:cs="Arial"/>
            <w:b/>
            <w:noProof/>
            <w:szCs w:val="22"/>
          </w:rPr>
          <w:t>3.6.</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Test Outputs</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_Toc382821106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4</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7" w:history="1">
        <w:r w:rsidR="004825C3" w:rsidRPr="004825C3">
          <w:rPr>
            <w:rStyle w:val="Hyperlink"/>
            <w:rFonts w:ascii="Arial" w:hAnsi="Arial" w:cs="Arial"/>
            <w:b/>
            <w:noProof/>
            <w:szCs w:val="22"/>
          </w:rPr>
          <w:t>4.0</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Test Scenario</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_Toc382821107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5</w:t>
        </w:r>
        <w:r w:rsidR="004825C3" w:rsidRPr="004825C3">
          <w:rPr>
            <w:rFonts w:ascii="Arial" w:hAnsi="Arial" w:cs="Arial"/>
            <w:b/>
            <w:noProof/>
            <w:szCs w:val="22"/>
          </w:rPr>
          <w:fldChar w:fldCharType="end"/>
        </w:r>
      </w:hyperlink>
    </w:p>
    <w:p w:rsidR="004825C3" w:rsidRPr="004825C3" w:rsidRDefault="002D364E">
      <w:pPr>
        <w:pStyle w:val="TOC1"/>
        <w:tabs>
          <w:tab w:val="left" w:pos="849"/>
          <w:tab w:val="right" w:leader="dot" w:pos="9350"/>
        </w:tabs>
        <w:rPr>
          <w:rFonts w:ascii="Arial" w:eastAsiaTheme="minorEastAsia" w:hAnsi="Arial" w:cs="Arial"/>
          <w:b/>
          <w:noProof/>
          <w:szCs w:val="22"/>
          <w:lang w:eastAsia="en-US"/>
        </w:rPr>
      </w:pPr>
      <w:hyperlink w:anchor="_Toc382821108" w:history="1">
        <w:r w:rsidR="004825C3" w:rsidRPr="004825C3">
          <w:rPr>
            <w:rStyle w:val="Hyperlink"/>
            <w:rFonts w:ascii="Arial" w:hAnsi="Arial" w:cs="Arial"/>
            <w:b/>
            <w:noProof/>
            <w:szCs w:val="22"/>
          </w:rPr>
          <w:t>5.0</w:t>
        </w:r>
        <w:r w:rsidR="004825C3" w:rsidRPr="004825C3">
          <w:rPr>
            <w:rFonts w:ascii="Arial" w:eastAsiaTheme="minorEastAsia" w:hAnsi="Arial" w:cs="Arial"/>
            <w:b/>
            <w:noProof/>
            <w:szCs w:val="22"/>
            <w:lang w:eastAsia="en-US"/>
          </w:rPr>
          <w:tab/>
        </w:r>
        <w:r w:rsidR="004825C3" w:rsidRPr="004825C3">
          <w:rPr>
            <w:rStyle w:val="Hyperlink"/>
            <w:rFonts w:ascii="Arial" w:hAnsi="Arial" w:cs="Arial"/>
            <w:b/>
            <w:noProof/>
            <w:szCs w:val="22"/>
          </w:rPr>
          <w:t>Requirements verification traceability matrix (RVTM)</w:t>
        </w:r>
        <w:r w:rsidR="004825C3" w:rsidRPr="004825C3">
          <w:rPr>
            <w:rFonts w:ascii="Arial" w:hAnsi="Arial" w:cs="Arial"/>
            <w:b/>
            <w:noProof/>
            <w:szCs w:val="22"/>
          </w:rPr>
          <w:tab/>
        </w:r>
        <w:r w:rsidR="004825C3" w:rsidRPr="004825C3">
          <w:rPr>
            <w:rFonts w:ascii="Arial" w:hAnsi="Arial" w:cs="Arial"/>
            <w:b/>
            <w:noProof/>
            <w:szCs w:val="22"/>
          </w:rPr>
          <w:fldChar w:fldCharType="begin"/>
        </w:r>
        <w:r w:rsidR="004825C3" w:rsidRPr="004825C3">
          <w:rPr>
            <w:rFonts w:ascii="Arial" w:hAnsi="Arial" w:cs="Arial"/>
            <w:b/>
            <w:noProof/>
            <w:szCs w:val="22"/>
          </w:rPr>
          <w:instrText xml:space="preserve"> PAGEREF _Toc382821108 \h </w:instrText>
        </w:r>
        <w:r w:rsidR="004825C3" w:rsidRPr="004825C3">
          <w:rPr>
            <w:rFonts w:ascii="Arial" w:hAnsi="Arial" w:cs="Arial"/>
            <w:b/>
            <w:noProof/>
            <w:szCs w:val="22"/>
          </w:rPr>
        </w:r>
        <w:r w:rsidR="004825C3" w:rsidRPr="004825C3">
          <w:rPr>
            <w:rFonts w:ascii="Arial" w:hAnsi="Arial" w:cs="Arial"/>
            <w:b/>
            <w:noProof/>
            <w:szCs w:val="22"/>
          </w:rPr>
          <w:fldChar w:fldCharType="separate"/>
        </w:r>
        <w:r w:rsidR="00D54C91">
          <w:rPr>
            <w:rFonts w:ascii="Arial" w:hAnsi="Arial" w:cs="Arial"/>
            <w:b/>
            <w:noProof/>
            <w:szCs w:val="22"/>
          </w:rPr>
          <w:t>56</w:t>
        </w:r>
        <w:r w:rsidR="004825C3" w:rsidRPr="004825C3">
          <w:rPr>
            <w:rFonts w:ascii="Arial" w:hAnsi="Arial" w:cs="Arial"/>
            <w:b/>
            <w:noProof/>
            <w:szCs w:val="22"/>
          </w:rPr>
          <w:fldChar w:fldCharType="end"/>
        </w:r>
      </w:hyperlink>
    </w:p>
    <w:p w:rsidR="007F585A" w:rsidRPr="004825C3" w:rsidRDefault="00E14674" w:rsidP="004825C3">
      <w:pPr>
        <w:pStyle w:val="TOC3"/>
        <w:rPr>
          <w:rFonts w:ascii="Arial" w:hAnsi="Arial" w:cs="Arial"/>
          <w:b/>
        </w:rPr>
      </w:pPr>
      <w:r w:rsidRPr="004825C3">
        <w:rPr>
          <w:rFonts w:ascii="Arial" w:hAnsi="Arial" w:cs="Arial"/>
          <w:b/>
          <w:sz w:val="22"/>
          <w:szCs w:val="22"/>
        </w:rPr>
        <w:fldChar w:fldCharType="end"/>
      </w:r>
    </w:p>
    <w:p w:rsidR="004D656B" w:rsidRPr="004825C3" w:rsidRDefault="004D656B" w:rsidP="004D656B">
      <w:pPr>
        <w:pStyle w:val="WW-Default"/>
        <w:spacing w:after="180"/>
        <w:jc w:val="center"/>
        <w:rPr>
          <w:rFonts w:ascii="Arial" w:hAnsi="Arial" w:cs="Arial"/>
          <w:b/>
        </w:rPr>
      </w:pPr>
    </w:p>
    <w:p w:rsidR="00E14674" w:rsidRPr="00460B94" w:rsidRDefault="00E14674">
      <w:pPr>
        <w:spacing w:after="60"/>
        <w:jc w:val="center"/>
        <w:rPr>
          <w:rFonts w:ascii="Arial" w:hAnsi="Arial" w:cs="Arial"/>
          <w:b/>
          <w:sz w:val="28"/>
          <w:szCs w:val="28"/>
        </w:rPr>
      </w:pPr>
      <w:r w:rsidRPr="00460B94">
        <w:rPr>
          <w:rFonts w:ascii="Arial" w:hAnsi="Arial" w:cs="Arial"/>
          <w:b/>
          <w:sz w:val="28"/>
          <w:szCs w:val="28"/>
        </w:rPr>
        <w:t>List of Tables</w:t>
      </w:r>
    </w:p>
    <w:p w:rsidR="00E14674" w:rsidRPr="00460B94" w:rsidRDefault="00E14674">
      <w:pPr>
        <w:pStyle w:val="BodyText"/>
        <w:ind w:left="360" w:hanging="360"/>
        <w:jc w:val="right"/>
        <w:rPr>
          <w:rFonts w:ascii="Arial" w:hAnsi="Arial" w:cs="Arial"/>
          <w:i/>
        </w:rPr>
      </w:pPr>
      <w:r w:rsidRPr="00460B94">
        <w:rPr>
          <w:rFonts w:ascii="Arial" w:hAnsi="Arial" w:cs="Arial"/>
          <w:i/>
        </w:rPr>
        <w:t>Page</w:t>
      </w:r>
    </w:p>
    <w:p w:rsidR="004D656B" w:rsidRPr="004825C3" w:rsidRDefault="009E6378">
      <w:pPr>
        <w:pStyle w:val="TableofFigures"/>
        <w:tabs>
          <w:tab w:val="right" w:leader="dot" w:pos="9350"/>
        </w:tabs>
        <w:rPr>
          <w:rFonts w:ascii="Arial" w:eastAsiaTheme="minorEastAsia" w:hAnsi="Arial" w:cs="Arial"/>
          <w:noProof/>
          <w:szCs w:val="22"/>
          <w:lang w:eastAsia="en-US"/>
        </w:rPr>
      </w:pPr>
      <w:r w:rsidRPr="004825C3">
        <w:rPr>
          <w:rFonts w:ascii="Arial" w:hAnsi="Arial" w:cs="Arial"/>
          <w:i/>
          <w:szCs w:val="22"/>
        </w:rPr>
        <w:fldChar w:fldCharType="begin"/>
      </w:r>
      <w:r w:rsidRPr="004825C3">
        <w:rPr>
          <w:rFonts w:ascii="Arial" w:hAnsi="Arial" w:cs="Arial"/>
          <w:i/>
          <w:szCs w:val="22"/>
        </w:rPr>
        <w:instrText xml:space="preserve"> TOC \h \z \c "Table" </w:instrText>
      </w:r>
      <w:r w:rsidRPr="004825C3">
        <w:rPr>
          <w:rFonts w:ascii="Arial" w:hAnsi="Arial" w:cs="Arial"/>
          <w:i/>
          <w:szCs w:val="22"/>
        </w:rPr>
        <w:fldChar w:fldCharType="separate"/>
      </w:r>
      <w:hyperlink w:anchor="_Toc373932153" w:history="1">
        <w:r w:rsidR="004D656B" w:rsidRPr="004825C3">
          <w:rPr>
            <w:rStyle w:val="Hyperlink"/>
            <w:rFonts w:ascii="Arial" w:hAnsi="Arial" w:cs="Arial"/>
            <w:noProof/>
          </w:rPr>
          <w:t>Table 1 - Test Steps and Expected Results</w:t>
        </w:r>
        <w:r w:rsidR="004D656B" w:rsidRPr="004825C3">
          <w:rPr>
            <w:rFonts w:ascii="Arial" w:hAnsi="Arial" w:cs="Arial"/>
            <w:noProof/>
            <w:webHidden/>
          </w:rPr>
          <w:tab/>
        </w:r>
        <w:r w:rsidR="004D656B" w:rsidRPr="004825C3">
          <w:rPr>
            <w:rFonts w:ascii="Arial" w:hAnsi="Arial" w:cs="Arial"/>
            <w:noProof/>
            <w:webHidden/>
          </w:rPr>
          <w:fldChar w:fldCharType="begin"/>
        </w:r>
        <w:r w:rsidR="004D656B" w:rsidRPr="004825C3">
          <w:rPr>
            <w:rFonts w:ascii="Arial" w:hAnsi="Arial" w:cs="Arial"/>
            <w:noProof/>
            <w:webHidden/>
          </w:rPr>
          <w:instrText xml:space="preserve"> PAGEREF _Toc373932153 \h </w:instrText>
        </w:r>
        <w:r w:rsidR="004D656B" w:rsidRPr="004825C3">
          <w:rPr>
            <w:rFonts w:ascii="Arial" w:hAnsi="Arial" w:cs="Arial"/>
            <w:noProof/>
            <w:webHidden/>
          </w:rPr>
        </w:r>
        <w:r w:rsidR="004D656B" w:rsidRPr="004825C3">
          <w:rPr>
            <w:rFonts w:ascii="Arial" w:hAnsi="Arial" w:cs="Arial"/>
            <w:noProof/>
            <w:webHidden/>
          </w:rPr>
          <w:fldChar w:fldCharType="separate"/>
        </w:r>
        <w:r w:rsidR="00D54C91">
          <w:rPr>
            <w:rFonts w:ascii="Arial" w:hAnsi="Arial" w:cs="Arial"/>
            <w:noProof/>
            <w:webHidden/>
          </w:rPr>
          <w:t>5</w:t>
        </w:r>
        <w:r w:rsidR="004D656B" w:rsidRPr="004825C3">
          <w:rPr>
            <w:rFonts w:ascii="Arial" w:hAnsi="Arial" w:cs="Arial"/>
            <w:noProof/>
            <w:webHidden/>
          </w:rPr>
          <w:fldChar w:fldCharType="end"/>
        </w:r>
      </w:hyperlink>
    </w:p>
    <w:p w:rsidR="004D656B" w:rsidRDefault="002D364E">
      <w:pPr>
        <w:pStyle w:val="TableofFigures"/>
        <w:tabs>
          <w:tab w:val="right" w:leader="dot" w:pos="9350"/>
        </w:tabs>
        <w:rPr>
          <w:rFonts w:ascii="Arial" w:hAnsi="Arial" w:cs="Arial"/>
          <w:noProof/>
        </w:rPr>
      </w:pPr>
      <w:hyperlink w:anchor="_Toc373932154" w:history="1">
        <w:r w:rsidR="004D656B" w:rsidRPr="004825C3">
          <w:rPr>
            <w:rStyle w:val="Hyperlink"/>
            <w:rFonts w:ascii="Arial" w:hAnsi="Arial" w:cs="Arial"/>
            <w:noProof/>
          </w:rPr>
          <w:t>Table 2 - Requirements Verification Traceability Matrix (RVTM)</w:t>
        </w:r>
        <w:r w:rsidR="004D656B" w:rsidRPr="004825C3">
          <w:rPr>
            <w:rFonts w:ascii="Arial" w:hAnsi="Arial" w:cs="Arial"/>
            <w:noProof/>
            <w:webHidden/>
          </w:rPr>
          <w:tab/>
        </w:r>
        <w:r w:rsidR="004D656B" w:rsidRPr="004825C3">
          <w:rPr>
            <w:rFonts w:ascii="Arial" w:hAnsi="Arial" w:cs="Arial"/>
            <w:noProof/>
            <w:webHidden/>
          </w:rPr>
          <w:fldChar w:fldCharType="begin"/>
        </w:r>
        <w:r w:rsidR="004D656B" w:rsidRPr="004825C3">
          <w:rPr>
            <w:rFonts w:ascii="Arial" w:hAnsi="Arial" w:cs="Arial"/>
            <w:noProof/>
            <w:webHidden/>
          </w:rPr>
          <w:instrText xml:space="preserve"> PAGEREF _Toc373932154 \h </w:instrText>
        </w:r>
        <w:r w:rsidR="004D656B" w:rsidRPr="004825C3">
          <w:rPr>
            <w:rFonts w:ascii="Arial" w:hAnsi="Arial" w:cs="Arial"/>
            <w:noProof/>
            <w:webHidden/>
          </w:rPr>
        </w:r>
        <w:r w:rsidR="004D656B" w:rsidRPr="004825C3">
          <w:rPr>
            <w:rFonts w:ascii="Arial" w:hAnsi="Arial" w:cs="Arial"/>
            <w:noProof/>
            <w:webHidden/>
          </w:rPr>
          <w:fldChar w:fldCharType="separate"/>
        </w:r>
        <w:r w:rsidR="00D54C91">
          <w:rPr>
            <w:rFonts w:ascii="Arial" w:hAnsi="Arial" w:cs="Arial"/>
            <w:noProof/>
            <w:webHidden/>
          </w:rPr>
          <w:t>56</w:t>
        </w:r>
        <w:r w:rsidR="004D656B" w:rsidRPr="004825C3">
          <w:rPr>
            <w:rFonts w:ascii="Arial" w:hAnsi="Arial" w:cs="Arial"/>
            <w:noProof/>
            <w:webHidden/>
          </w:rPr>
          <w:fldChar w:fldCharType="end"/>
        </w:r>
      </w:hyperlink>
    </w:p>
    <w:p w:rsidR="00E14674" w:rsidRDefault="009E6378" w:rsidP="004825C3">
      <w:pPr>
        <w:pStyle w:val="BodyText"/>
        <w:ind w:left="360" w:hanging="360"/>
        <w:jc w:val="right"/>
        <w:rPr>
          <w:rFonts w:ascii="Arial" w:hAnsi="Arial" w:cs="Arial"/>
          <w:b/>
          <w:i/>
          <w:sz w:val="22"/>
          <w:szCs w:val="22"/>
        </w:rPr>
      </w:pPr>
      <w:r w:rsidRPr="004825C3">
        <w:rPr>
          <w:rFonts w:ascii="Arial" w:hAnsi="Arial" w:cs="Arial"/>
          <w:b/>
          <w:i/>
          <w:sz w:val="22"/>
          <w:szCs w:val="22"/>
        </w:rPr>
        <w:fldChar w:fldCharType="end"/>
      </w:r>
    </w:p>
    <w:p w:rsidR="004825C3" w:rsidRPr="00460B94" w:rsidRDefault="004825C3" w:rsidP="004825C3">
      <w:pPr>
        <w:pStyle w:val="BodyText"/>
        <w:ind w:left="360" w:hanging="360"/>
        <w:jc w:val="right"/>
        <w:rPr>
          <w:rFonts w:ascii="Arial" w:hAnsi="Arial" w:cs="Arial"/>
        </w:rPr>
        <w:sectPr w:rsidR="004825C3" w:rsidRPr="00460B94">
          <w:headerReference w:type="even" r:id="rId18"/>
          <w:headerReference w:type="default" r:id="rId19"/>
          <w:footerReference w:type="even" r:id="rId20"/>
          <w:footerReference w:type="default" r:id="rId21"/>
          <w:headerReference w:type="first" r:id="rId22"/>
          <w:footerReference w:type="first" r:id="rId23"/>
          <w:type w:val="continuous"/>
          <w:pgSz w:w="12240" w:h="15840"/>
          <w:pgMar w:top="1440" w:right="1440" w:bottom="1440" w:left="1440" w:header="720" w:footer="720" w:gutter="0"/>
          <w:pgNumType w:fmt="lowerRoman"/>
          <w:cols w:space="720"/>
          <w:docGrid w:linePitch="360"/>
        </w:sectPr>
      </w:pPr>
    </w:p>
    <w:p w:rsidR="00723231" w:rsidRPr="00460B94" w:rsidRDefault="00723231" w:rsidP="00960C67">
      <w:pPr>
        <w:pStyle w:val="StyleHeading1Heading1-MUOSTimesNewRoman"/>
        <w:numPr>
          <w:ilvl w:val="0"/>
          <w:numId w:val="10"/>
        </w:numPr>
        <w:rPr>
          <w:rFonts w:ascii="Arial" w:hAnsi="Arial"/>
        </w:rPr>
      </w:pPr>
      <w:bookmarkStart w:id="2" w:name="_Toc252205175"/>
      <w:bookmarkStart w:id="3" w:name="_Toc382821096"/>
      <w:r w:rsidRPr="00460B94">
        <w:rPr>
          <w:rFonts w:ascii="Arial" w:hAnsi="Arial"/>
        </w:rPr>
        <w:lastRenderedPageBreak/>
        <w:t>Scope</w:t>
      </w:r>
      <w:bookmarkEnd w:id="2"/>
      <w:bookmarkEnd w:id="3"/>
    </w:p>
    <w:p w:rsidR="00136CE2" w:rsidRDefault="0054107A" w:rsidP="00BF609C">
      <w:pPr>
        <w:pStyle w:val="BodyTextIndent"/>
        <w:ind w:left="576"/>
        <w:rPr>
          <w:rFonts w:ascii="Arial" w:hAnsi="Arial" w:cs="Arial"/>
        </w:rPr>
      </w:pPr>
      <w:r w:rsidRPr="00090F6B">
        <w:rPr>
          <w:rFonts w:ascii="Arial" w:hAnsi="Arial" w:cs="Arial"/>
        </w:rPr>
        <w:t xml:space="preserve">The objective of </w:t>
      </w:r>
      <w:r w:rsidR="00136CE2" w:rsidRPr="00776487">
        <w:rPr>
          <w:rFonts w:ascii="Arial" w:hAnsi="Arial" w:cs="Arial"/>
        </w:rPr>
        <w:t>the second phase of AWIPS-II development and testing for GOES-R Readiness</w:t>
      </w:r>
      <w:r w:rsidRPr="00090F6B">
        <w:rPr>
          <w:rFonts w:ascii="Arial" w:hAnsi="Arial" w:cs="Arial"/>
        </w:rPr>
        <w:t xml:space="preserve"> is to demonstrate</w:t>
      </w:r>
      <w:r w:rsidR="006A2CAF" w:rsidRPr="00090F6B">
        <w:rPr>
          <w:rFonts w:ascii="Arial" w:hAnsi="Arial" w:cs="Arial"/>
        </w:rPr>
        <w:t xml:space="preserve"> the AWIPS II </w:t>
      </w:r>
      <w:r w:rsidR="00EE0123" w:rsidRPr="00090F6B">
        <w:rPr>
          <w:rFonts w:ascii="Arial" w:hAnsi="Arial" w:cs="Arial"/>
        </w:rPr>
        <w:t xml:space="preserve">capabilities </w:t>
      </w:r>
      <w:r w:rsidR="00136CE2">
        <w:rPr>
          <w:rFonts w:ascii="Arial" w:hAnsi="Arial" w:cs="Arial"/>
        </w:rPr>
        <w:t xml:space="preserve">to concurrently receive/ingest, process and display data from a </w:t>
      </w:r>
      <w:r w:rsidR="00136CE2" w:rsidRPr="00776487">
        <w:rPr>
          <w:rFonts w:ascii="Arial" w:hAnsi="Arial" w:cs="Arial"/>
        </w:rPr>
        <w:t xml:space="preserve">SBN feed, simulated GOES-R and GOES-S ABI </w:t>
      </w:r>
      <w:proofErr w:type="spellStart"/>
      <w:r w:rsidR="00136CE2" w:rsidRPr="00776487">
        <w:rPr>
          <w:rFonts w:ascii="Arial" w:hAnsi="Arial" w:cs="Arial"/>
        </w:rPr>
        <w:t>Sectorized</w:t>
      </w:r>
      <w:proofErr w:type="spellEnd"/>
      <w:r w:rsidR="00136CE2" w:rsidRPr="00776487">
        <w:rPr>
          <w:rFonts w:ascii="Arial" w:hAnsi="Arial" w:cs="Arial"/>
        </w:rPr>
        <w:t xml:space="preserve"> Cloud and Moisture Imagery provided by the </w:t>
      </w:r>
      <w:proofErr w:type="spellStart"/>
      <w:r w:rsidR="00136CE2" w:rsidRPr="00776487">
        <w:rPr>
          <w:rFonts w:ascii="Arial" w:hAnsi="Arial" w:cs="Arial"/>
        </w:rPr>
        <w:t>RaFTR</w:t>
      </w:r>
      <w:proofErr w:type="spellEnd"/>
      <w:r w:rsidR="00136CE2" w:rsidRPr="00776487">
        <w:rPr>
          <w:rFonts w:ascii="Arial" w:hAnsi="Arial" w:cs="Arial"/>
        </w:rPr>
        <w:t>-CIMSS-SIM capability</w:t>
      </w:r>
      <w:r w:rsidR="00136CE2">
        <w:rPr>
          <w:rFonts w:ascii="Arial" w:hAnsi="Arial" w:cs="Arial"/>
        </w:rPr>
        <w:t>.</w:t>
      </w:r>
    </w:p>
    <w:p w:rsidR="00136CE2" w:rsidRPr="00090F6B" w:rsidRDefault="00136CE2" w:rsidP="00BF609C">
      <w:pPr>
        <w:pStyle w:val="BodyTextIndent"/>
        <w:ind w:left="576"/>
        <w:rPr>
          <w:rFonts w:ascii="Arial" w:hAnsi="Arial" w:cs="Arial"/>
        </w:rPr>
      </w:pPr>
    </w:p>
    <w:p w:rsidR="00723231" w:rsidRPr="00460B94" w:rsidRDefault="00723231" w:rsidP="00960C67">
      <w:pPr>
        <w:pStyle w:val="StyleHeading1Heading1-MUOSTimesNewRoman"/>
        <w:numPr>
          <w:ilvl w:val="0"/>
          <w:numId w:val="10"/>
        </w:numPr>
        <w:rPr>
          <w:rFonts w:ascii="Arial" w:hAnsi="Arial"/>
        </w:rPr>
      </w:pPr>
      <w:bookmarkStart w:id="4" w:name="_Toc252205176"/>
      <w:bookmarkStart w:id="5" w:name="_Toc382821097"/>
      <w:r w:rsidRPr="00460B94">
        <w:rPr>
          <w:rFonts w:ascii="Arial" w:hAnsi="Arial"/>
        </w:rPr>
        <w:lastRenderedPageBreak/>
        <w:t>APPLICABLE DOCUMENTS</w:t>
      </w:r>
      <w:bookmarkEnd w:id="4"/>
      <w:bookmarkEnd w:id="5"/>
    </w:p>
    <w:p w:rsidR="00723231" w:rsidRPr="00460B94" w:rsidRDefault="00723231" w:rsidP="00960C67">
      <w:pPr>
        <w:pStyle w:val="StyleHeading1Heading1-MUOSTimesNewRoman"/>
        <w:pageBreakBefore w:val="0"/>
        <w:numPr>
          <w:ilvl w:val="1"/>
          <w:numId w:val="10"/>
        </w:numPr>
        <w:rPr>
          <w:rFonts w:ascii="Arial" w:hAnsi="Arial"/>
        </w:rPr>
      </w:pPr>
      <w:bookmarkStart w:id="6" w:name="_Toc252205177"/>
      <w:bookmarkStart w:id="7" w:name="_Toc382821098"/>
      <w:r w:rsidRPr="00460B94">
        <w:rPr>
          <w:rFonts w:ascii="Arial" w:hAnsi="Arial"/>
        </w:rPr>
        <w:t>Source Documents</w:t>
      </w:r>
      <w:bookmarkEnd w:id="6"/>
      <w:bookmarkEnd w:id="7"/>
    </w:p>
    <w:p w:rsidR="00723231" w:rsidRPr="00460B94" w:rsidRDefault="00723231" w:rsidP="00090F6B">
      <w:pPr>
        <w:pStyle w:val="Note1Bullet"/>
        <w:tabs>
          <w:tab w:val="clear" w:pos="0"/>
          <w:tab w:val="clear" w:pos="360"/>
        </w:tabs>
        <w:ind w:left="1728" w:hanging="576"/>
      </w:pPr>
      <w:r w:rsidRPr="00460B94">
        <w:t>None</w:t>
      </w:r>
    </w:p>
    <w:p w:rsidR="00723231" w:rsidRPr="00460B94" w:rsidRDefault="00723231" w:rsidP="00960C67">
      <w:pPr>
        <w:pStyle w:val="StyleHeading1Heading1-MUOSTimesNewRoman"/>
        <w:pageBreakBefore w:val="0"/>
        <w:numPr>
          <w:ilvl w:val="1"/>
          <w:numId w:val="10"/>
        </w:numPr>
        <w:rPr>
          <w:rFonts w:ascii="Arial" w:hAnsi="Arial"/>
        </w:rPr>
      </w:pPr>
      <w:bookmarkStart w:id="8" w:name="_Toc252205178"/>
      <w:bookmarkStart w:id="9" w:name="_Toc382821099"/>
      <w:r w:rsidRPr="00460B94">
        <w:rPr>
          <w:rFonts w:ascii="Arial" w:hAnsi="Arial"/>
        </w:rPr>
        <w:t>Reference Documents</w:t>
      </w:r>
      <w:bookmarkEnd w:id="8"/>
      <w:bookmarkEnd w:id="9"/>
    </w:p>
    <w:p w:rsidR="00723231" w:rsidRPr="00460B94" w:rsidRDefault="00723231" w:rsidP="00090F6B">
      <w:pPr>
        <w:pStyle w:val="Note1Bullet"/>
        <w:tabs>
          <w:tab w:val="clear" w:pos="0"/>
          <w:tab w:val="clear" w:pos="360"/>
        </w:tabs>
        <w:ind w:left="1728" w:hanging="576"/>
      </w:pPr>
      <w:r w:rsidRPr="00460B94">
        <w:t>Existing AWIPS I and AWIPS II test procedures</w:t>
      </w:r>
    </w:p>
    <w:p w:rsidR="00EE0123" w:rsidRDefault="00EE0123" w:rsidP="00090F6B">
      <w:pPr>
        <w:pStyle w:val="Note1Bullet"/>
        <w:tabs>
          <w:tab w:val="clear" w:pos="0"/>
          <w:tab w:val="clear" w:pos="360"/>
        </w:tabs>
        <w:ind w:left="1728" w:hanging="576"/>
      </w:pPr>
      <w:r>
        <w:t xml:space="preserve">GOES-R Series Ground Segment (GS) Project Functional Performance Specification (F&amp;PS), Attachment 2 (G416-R-FPS-0089 v3.3), </w:t>
      </w:r>
      <w:proofErr w:type="spellStart"/>
      <w:r>
        <w:t>dtd</w:t>
      </w:r>
      <w:proofErr w:type="spellEnd"/>
      <w:r>
        <w:t xml:space="preserve"> 14 Dec 2012</w:t>
      </w:r>
    </w:p>
    <w:p w:rsidR="0096166C" w:rsidRDefault="00134859" w:rsidP="00090F6B">
      <w:pPr>
        <w:pStyle w:val="Note1Bullet"/>
        <w:tabs>
          <w:tab w:val="clear" w:pos="0"/>
          <w:tab w:val="clear" w:pos="360"/>
        </w:tabs>
        <w:ind w:left="1728" w:hanging="576"/>
      </w:pPr>
      <w:r w:rsidRPr="00134859">
        <w:t>AWIPS-II GOES-R Test Case</w:t>
      </w:r>
      <w:r>
        <w:t xml:space="preserve">, </w:t>
      </w:r>
      <w:proofErr w:type="spellStart"/>
      <w:r>
        <w:t>dtd</w:t>
      </w:r>
      <w:proofErr w:type="spellEnd"/>
      <w:r>
        <w:t xml:space="preserve"> 11 Dec 2013</w:t>
      </w:r>
    </w:p>
    <w:p w:rsidR="00723231" w:rsidRPr="00460B94" w:rsidRDefault="00723231" w:rsidP="00723231">
      <w:pPr>
        <w:pStyle w:val="BodyTextIndent"/>
        <w:rPr>
          <w:rFonts w:ascii="Arial" w:hAnsi="Arial" w:cs="Arial"/>
        </w:rPr>
      </w:pPr>
    </w:p>
    <w:p w:rsidR="00723231" w:rsidRPr="00460B94" w:rsidRDefault="00723231" w:rsidP="00960C67">
      <w:pPr>
        <w:pStyle w:val="StyleHeading1Heading1-MUOSTimesNewRoman"/>
        <w:numPr>
          <w:ilvl w:val="0"/>
          <w:numId w:val="10"/>
        </w:numPr>
        <w:rPr>
          <w:rFonts w:ascii="Arial" w:hAnsi="Arial"/>
        </w:rPr>
      </w:pPr>
      <w:bookmarkStart w:id="10" w:name="_Toc252205179"/>
      <w:bookmarkStart w:id="11" w:name="_Toc382821100"/>
      <w:r w:rsidRPr="00460B94">
        <w:rPr>
          <w:rFonts w:ascii="Arial" w:hAnsi="Arial"/>
        </w:rPr>
        <w:lastRenderedPageBreak/>
        <w:t>Test Case description</w:t>
      </w:r>
      <w:bookmarkEnd w:id="10"/>
      <w:bookmarkEnd w:id="11"/>
    </w:p>
    <w:p w:rsidR="00C14470" w:rsidRPr="00460B94" w:rsidRDefault="00C14470" w:rsidP="00C14470">
      <w:pPr>
        <w:pStyle w:val="Note1Bullet"/>
        <w:numPr>
          <w:ilvl w:val="0"/>
          <w:numId w:val="0"/>
        </w:numPr>
        <w:ind w:right="0"/>
      </w:pPr>
    </w:p>
    <w:tbl>
      <w:tblPr>
        <w:tblStyle w:val="TableGrid"/>
        <w:tblW w:w="0" w:type="auto"/>
        <w:jc w:val="center"/>
        <w:tblLayout w:type="fixed"/>
        <w:tblLook w:val="04A0" w:firstRow="1" w:lastRow="0" w:firstColumn="1" w:lastColumn="0" w:noHBand="0" w:noVBand="1"/>
      </w:tblPr>
      <w:tblGrid>
        <w:gridCol w:w="2880"/>
        <w:gridCol w:w="2160"/>
        <w:gridCol w:w="2448"/>
        <w:gridCol w:w="2160"/>
      </w:tblGrid>
      <w:tr w:rsidR="00C14470" w:rsidRPr="00460B94" w:rsidTr="004D656B">
        <w:trPr>
          <w:trHeight w:val="432"/>
          <w:jc w:val="center"/>
        </w:trPr>
        <w:tc>
          <w:tcPr>
            <w:tcW w:w="2880" w:type="dxa"/>
            <w:tcBorders>
              <w:right w:val="nil"/>
            </w:tcBorders>
            <w:vAlign w:val="center"/>
          </w:tcPr>
          <w:p w:rsidR="00C14470" w:rsidRPr="00460B94" w:rsidRDefault="00C14470" w:rsidP="000C14D8">
            <w:pPr>
              <w:pStyle w:val="Note1Bullet"/>
              <w:numPr>
                <w:ilvl w:val="0"/>
                <w:numId w:val="0"/>
              </w:numPr>
              <w:ind w:right="0"/>
              <w:rPr>
                <w:b/>
              </w:rPr>
            </w:pPr>
            <w:r w:rsidRPr="00460B94">
              <w:rPr>
                <w:b/>
              </w:rPr>
              <w:t>GOES-R Test Case</w:t>
            </w:r>
            <w:r w:rsidR="00FF3265">
              <w:rPr>
                <w:b/>
              </w:rPr>
              <w:t xml:space="preserve"> 2</w:t>
            </w:r>
          </w:p>
        </w:tc>
        <w:tc>
          <w:tcPr>
            <w:tcW w:w="2160" w:type="dxa"/>
            <w:tcBorders>
              <w:left w:val="nil"/>
              <w:right w:val="nil"/>
            </w:tcBorders>
            <w:vAlign w:val="center"/>
          </w:tcPr>
          <w:p w:rsidR="00C14470" w:rsidRPr="00460B94" w:rsidRDefault="00C14470" w:rsidP="000C14D8">
            <w:pPr>
              <w:pStyle w:val="Note1Bullet"/>
              <w:numPr>
                <w:ilvl w:val="0"/>
                <w:numId w:val="0"/>
              </w:numPr>
              <w:ind w:right="0"/>
            </w:pPr>
          </w:p>
        </w:tc>
        <w:tc>
          <w:tcPr>
            <w:tcW w:w="2448" w:type="dxa"/>
            <w:tcBorders>
              <w:left w:val="nil"/>
              <w:right w:val="nil"/>
            </w:tcBorders>
            <w:vAlign w:val="center"/>
          </w:tcPr>
          <w:p w:rsidR="00C14470" w:rsidRPr="00460B94" w:rsidRDefault="00C14470" w:rsidP="000C14D8">
            <w:pPr>
              <w:pStyle w:val="Note1Bullet"/>
              <w:numPr>
                <w:ilvl w:val="0"/>
                <w:numId w:val="0"/>
              </w:numPr>
              <w:ind w:right="0"/>
            </w:pPr>
          </w:p>
        </w:tc>
        <w:tc>
          <w:tcPr>
            <w:tcW w:w="2160" w:type="dxa"/>
            <w:tcBorders>
              <w:left w:val="nil"/>
            </w:tcBorders>
            <w:vAlign w:val="center"/>
          </w:tcPr>
          <w:p w:rsidR="00C14470" w:rsidRPr="00460B94" w:rsidRDefault="00C14470" w:rsidP="000C14D8">
            <w:pPr>
              <w:pStyle w:val="Note1Bullet"/>
              <w:numPr>
                <w:ilvl w:val="0"/>
                <w:numId w:val="0"/>
              </w:numPr>
              <w:ind w:right="0"/>
            </w:pPr>
          </w:p>
        </w:tc>
      </w:tr>
      <w:tr w:rsidR="00C14470" w:rsidRPr="004D656B" w:rsidTr="004D656B">
        <w:trPr>
          <w:jc w:val="center"/>
        </w:trPr>
        <w:tc>
          <w:tcPr>
            <w:tcW w:w="2880"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Test Case Engineer</w:t>
            </w:r>
          </w:p>
        </w:tc>
        <w:tc>
          <w:tcPr>
            <w:tcW w:w="2160" w:type="dxa"/>
            <w:vAlign w:val="center"/>
          </w:tcPr>
          <w:p w:rsidR="00C14470" w:rsidRPr="004D656B" w:rsidRDefault="00C14470" w:rsidP="004D656B">
            <w:pPr>
              <w:pStyle w:val="Note1Bullet"/>
              <w:numPr>
                <w:ilvl w:val="0"/>
                <w:numId w:val="0"/>
              </w:numPr>
              <w:spacing w:before="20" w:after="20"/>
              <w:ind w:right="0"/>
              <w:rPr>
                <w:sz w:val="20"/>
              </w:rPr>
            </w:pPr>
            <w:r w:rsidRPr="004D656B">
              <w:rPr>
                <w:sz w:val="20"/>
              </w:rPr>
              <w:t>J. Diaz</w:t>
            </w:r>
          </w:p>
        </w:tc>
        <w:tc>
          <w:tcPr>
            <w:tcW w:w="2448"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Test Platform Used</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r>
      <w:tr w:rsidR="00C14470" w:rsidRPr="004D656B" w:rsidTr="004D656B">
        <w:trPr>
          <w:jc w:val="center"/>
        </w:trPr>
        <w:tc>
          <w:tcPr>
            <w:tcW w:w="2880"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Date Test Case Created</w:t>
            </w:r>
          </w:p>
        </w:tc>
        <w:tc>
          <w:tcPr>
            <w:tcW w:w="2160" w:type="dxa"/>
            <w:vAlign w:val="center"/>
          </w:tcPr>
          <w:p w:rsidR="00C14470" w:rsidRPr="004D656B" w:rsidRDefault="003E2203" w:rsidP="004D656B">
            <w:pPr>
              <w:pStyle w:val="Note1Bullet"/>
              <w:numPr>
                <w:ilvl w:val="0"/>
                <w:numId w:val="0"/>
              </w:numPr>
              <w:spacing w:before="20" w:after="20"/>
              <w:ind w:right="0"/>
              <w:rPr>
                <w:sz w:val="20"/>
              </w:rPr>
            </w:pPr>
            <w:r>
              <w:rPr>
                <w:sz w:val="20"/>
              </w:rPr>
              <w:t>7 Apr 2014</w:t>
            </w:r>
          </w:p>
        </w:tc>
        <w:tc>
          <w:tcPr>
            <w:tcW w:w="2448"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Release Version</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r>
      <w:tr w:rsidR="00C14470" w:rsidRPr="004D656B" w:rsidTr="004D656B">
        <w:trPr>
          <w:jc w:val="center"/>
        </w:trPr>
        <w:tc>
          <w:tcPr>
            <w:tcW w:w="2880"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CI</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c>
          <w:tcPr>
            <w:tcW w:w="2448"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Logged in User’s Role</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r>
      <w:tr w:rsidR="00C14470" w:rsidRPr="004D656B" w:rsidTr="004D656B">
        <w:trPr>
          <w:jc w:val="center"/>
        </w:trPr>
        <w:tc>
          <w:tcPr>
            <w:tcW w:w="2880"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Site Specific</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c>
          <w:tcPr>
            <w:tcW w:w="2448"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Start Date / Time</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r>
      <w:tr w:rsidR="00C14470" w:rsidRPr="004D656B" w:rsidTr="004D656B">
        <w:trPr>
          <w:jc w:val="center"/>
        </w:trPr>
        <w:tc>
          <w:tcPr>
            <w:tcW w:w="2880"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TC Updated for Version</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c>
          <w:tcPr>
            <w:tcW w:w="2448"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Completion Date/Time</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r>
      <w:tr w:rsidR="00C14470" w:rsidRPr="004D656B" w:rsidTr="004D656B">
        <w:trPr>
          <w:jc w:val="center"/>
        </w:trPr>
        <w:tc>
          <w:tcPr>
            <w:tcW w:w="2880"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Last Modified By</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c>
          <w:tcPr>
            <w:tcW w:w="2448"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Total Test Time</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r>
      <w:tr w:rsidR="00C14470" w:rsidRPr="004D656B" w:rsidTr="004D656B">
        <w:trPr>
          <w:jc w:val="center"/>
        </w:trPr>
        <w:tc>
          <w:tcPr>
            <w:tcW w:w="2880"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Executable Steps</w:t>
            </w:r>
          </w:p>
        </w:tc>
        <w:tc>
          <w:tcPr>
            <w:tcW w:w="2160" w:type="dxa"/>
            <w:vAlign w:val="center"/>
          </w:tcPr>
          <w:p w:rsidR="00C14470" w:rsidRPr="00F90C3D" w:rsidRDefault="00EE36F6" w:rsidP="004D656B">
            <w:pPr>
              <w:pStyle w:val="Note1Bullet"/>
              <w:numPr>
                <w:ilvl w:val="0"/>
                <w:numId w:val="0"/>
              </w:numPr>
              <w:spacing w:before="20" w:after="20"/>
              <w:ind w:right="0"/>
              <w:rPr>
                <w:sz w:val="20"/>
              </w:rPr>
            </w:pPr>
            <w:r w:rsidRPr="00F90C3D">
              <w:rPr>
                <w:sz w:val="20"/>
              </w:rPr>
              <w:t>234</w:t>
            </w:r>
          </w:p>
        </w:tc>
        <w:tc>
          <w:tcPr>
            <w:tcW w:w="2448" w:type="dxa"/>
            <w:vAlign w:val="center"/>
          </w:tcPr>
          <w:p w:rsidR="00C14470" w:rsidRPr="004D656B" w:rsidRDefault="00C14470" w:rsidP="004D656B">
            <w:pPr>
              <w:pStyle w:val="TableText"/>
              <w:snapToGrid w:val="0"/>
              <w:rPr>
                <w:rFonts w:ascii="Arial" w:hAnsi="Arial" w:cs="Arial"/>
                <w:b/>
                <w:sz w:val="20"/>
                <w:szCs w:val="20"/>
              </w:rPr>
            </w:pPr>
            <w:r w:rsidRPr="004D656B">
              <w:rPr>
                <w:rFonts w:ascii="Arial" w:hAnsi="Arial" w:cs="Arial"/>
                <w:b/>
                <w:sz w:val="20"/>
                <w:szCs w:val="20"/>
              </w:rPr>
              <w:t>Pass/Fail/Pending</w:t>
            </w:r>
          </w:p>
        </w:tc>
        <w:tc>
          <w:tcPr>
            <w:tcW w:w="2160" w:type="dxa"/>
            <w:vAlign w:val="center"/>
          </w:tcPr>
          <w:p w:rsidR="00C14470" w:rsidRPr="004D656B" w:rsidRDefault="00C14470" w:rsidP="004D656B">
            <w:pPr>
              <w:pStyle w:val="Note1Bullet"/>
              <w:numPr>
                <w:ilvl w:val="0"/>
                <w:numId w:val="0"/>
              </w:numPr>
              <w:spacing w:before="20" w:after="20"/>
              <w:ind w:right="0"/>
              <w:rPr>
                <w:sz w:val="20"/>
              </w:rPr>
            </w:pPr>
          </w:p>
        </w:tc>
      </w:tr>
    </w:tbl>
    <w:p w:rsidR="00723231" w:rsidRPr="00460B94" w:rsidRDefault="00723231" w:rsidP="00723231">
      <w:pPr>
        <w:pStyle w:val="BodyTextIndent"/>
        <w:rPr>
          <w:rFonts w:ascii="Arial" w:hAnsi="Arial" w:cs="Arial"/>
        </w:rPr>
      </w:pPr>
    </w:p>
    <w:p w:rsidR="00723231" w:rsidRPr="00460B94" w:rsidRDefault="00723231" w:rsidP="00960C67">
      <w:pPr>
        <w:pStyle w:val="StyleHeading1Heading1-MUOSTimesNewRoman"/>
        <w:pageBreakBefore w:val="0"/>
        <w:numPr>
          <w:ilvl w:val="1"/>
          <w:numId w:val="10"/>
        </w:numPr>
        <w:rPr>
          <w:rFonts w:ascii="Arial" w:hAnsi="Arial"/>
        </w:rPr>
      </w:pPr>
      <w:bookmarkStart w:id="12" w:name="_Toc252205180"/>
      <w:bookmarkStart w:id="13" w:name="_Toc382821101"/>
      <w:r w:rsidRPr="00460B94">
        <w:rPr>
          <w:rFonts w:ascii="Arial" w:hAnsi="Arial"/>
        </w:rPr>
        <w:t xml:space="preserve">Assumptions, Constraints, </w:t>
      </w:r>
      <w:r w:rsidR="003701F2">
        <w:rPr>
          <w:rFonts w:ascii="Arial" w:hAnsi="Arial"/>
        </w:rPr>
        <w:t xml:space="preserve">Limitations </w:t>
      </w:r>
      <w:r w:rsidRPr="00460B94">
        <w:rPr>
          <w:rFonts w:ascii="Arial" w:hAnsi="Arial"/>
        </w:rPr>
        <w:t>and Preconditions</w:t>
      </w:r>
      <w:bookmarkEnd w:id="12"/>
      <w:bookmarkEnd w:id="13"/>
    </w:p>
    <w:p w:rsidR="00EC6221" w:rsidRDefault="00EC6221" w:rsidP="00EC6221">
      <w:pPr>
        <w:pStyle w:val="Note1Bullet"/>
        <w:tabs>
          <w:tab w:val="clear" w:pos="0"/>
          <w:tab w:val="clear" w:pos="360"/>
        </w:tabs>
        <w:ind w:left="1728" w:hanging="576"/>
      </w:pPr>
      <w:r>
        <w:t>Constraint:</w:t>
      </w:r>
      <w:r>
        <w:tab/>
        <w:t>An AWIPS-II operationally-</w:t>
      </w:r>
      <w:r w:rsidRPr="00832DC3">
        <w:t>representative clustered environment</w:t>
      </w:r>
      <w:r>
        <w:t xml:space="preserve"> shall be available for conducting this test</w:t>
      </w:r>
      <w:r w:rsidR="00252A81">
        <w:t xml:space="preserve"> (Requirement 2856)</w:t>
      </w:r>
      <w:r>
        <w:t>.</w:t>
      </w:r>
    </w:p>
    <w:p w:rsidR="00723231" w:rsidRDefault="00AF21FE" w:rsidP="00090F6B">
      <w:pPr>
        <w:pStyle w:val="Note1Bullet"/>
        <w:tabs>
          <w:tab w:val="clear" w:pos="0"/>
          <w:tab w:val="clear" w:pos="360"/>
        </w:tabs>
        <w:ind w:left="1728" w:hanging="576"/>
      </w:pPr>
      <w:r>
        <w:t>Constraint:</w:t>
      </w:r>
      <w:r>
        <w:tab/>
      </w:r>
      <w:r w:rsidR="006846CE" w:rsidRPr="00460B94">
        <w:t xml:space="preserve">AWIPS-II Build </w:t>
      </w:r>
      <w:r w:rsidR="00CD4328">
        <w:t>14.</w:t>
      </w:r>
      <w:r w:rsidR="00EE36F6">
        <w:t>3</w:t>
      </w:r>
      <w:r w:rsidR="006846CE" w:rsidRPr="00460B94">
        <w:t>.1</w:t>
      </w:r>
      <w:r w:rsidR="000D004F">
        <w:t xml:space="preserve"> or greater is installed.</w:t>
      </w:r>
    </w:p>
    <w:p w:rsidR="00657275" w:rsidRDefault="00657275" w:rsidP="00090F6B">
      <w:pPr>
        <w:pStyle w:val="Note1Bullet"/>
        <w:tabs>
          <w:tab w:val="clear" w:pos="0"/>
          <w:tab w:val="clear" w:pos="360"/>
        </w:tabs>
        <w:ind w:left="1728" w:hanging="576"/>
      </w:pPr>
      <w:r>
        <w:t>Constraint:</w:t>
      </w:r>
      <w:r>
        <w:tab/>
        <w:t xml:space="preserve">Since </w:t>
      </w:r>
      <w:r w:rsidRPr="00460B94">
        <w:t xml:space="preserve">AWIPS-II Build </w:t>
      </w:r>
      <w:r>
        <w:t xml:space="preserve">14.3.1 is not </w:t>
      </w:r>
      <w:proofErr w:type="spellStart"/>
      <w:r>
        <w:t>baselined</w:t>
      </w:r>
      <w:proofErr w:type="spellEnd"/>
      <w:r>
        <w:t xml:space="preserve"> with GOES-R, the </w:t>
      </w:r>
      <w:proofErr w:type="spellStart"/>
      <w:r w:rsidRPr="00F90C3D">
        <w:rPr>
          <w:i/>
        </w:rPr>
        <w:t>goesr</w:t>
      </w:r>
      <w:proofErr w:type="spellEnd"/>
      <w:r>
        <w:t xml:space="preserve"> plugin must be </w:t>
      </w:r>
      <w:proofErr w:type="gramStart"/>
      <w:r w:rsidR="00B55312">
        <w:t>deployed/</w:t>
      </w:r>
      <w:r>
        <w:t>installed</w:t>
      </w:r>
      <w:proofErr w:type="gramEnd"/>
      <w:r>
        <w:t xml:space="preserve"> </w:t>
      </w:r>
      <w:r w:rsidR="00B55312">
        <w:t xml:space="preserve">on the test system </w:t>
      </w:r>
      <w:r>
        <w:t>prior to the start of testing.</w:t>
      </w:r>
    </w:p>
    <w:p w:rsidR="00657275" w:rsidRDefault="00657275" w:rsidP="00B55312">
      <w:pPr>
        <w:pStyle w:val="Note1Bullet"/>
        <w:tabs>
          <w:tab w:val="clear" w:pos="0"/>
          <w:tab w:val="clear" w:pos="360"/>
        </w:tabs>
        <w:ind w:left="1728" w:hanging="576"/>
      </w:pPr>
      <w:r>
        <w:t>Constraint:</w:t>
      </w:r>
      <w:r>
        <w:tab/>
      </w:r>
      <w:r w:rsidR="00B55312">
        <w:t xml:space="preserve">Since the </w:t>
      </w:r>
      <w:proofErr w:type="spellStart"/>
      <w:r w:rsidR="00B55312" w:rsidRPr="00B55312">
        <w:t>goesr</w:t>
      </w:r>
      <w:proofErr w:type="spellEnd"/>
      <w:r w:rsidR="00B55312">
        <w:t xml:space="preserve"> plugin is not able to modify the </w:t>
      </w:r>
      <w:proofErr w:type="spellStart"/>
      <w:r w:rsidR="00B55312">
        <w:t>baselined</w:t>
      </w:r>
      <w:proofErr w:type="spellEnd"/>
      <w:r w:rsidR="00B55312">
        <w:t xml:space="preserve"> satellite files, these files must be replaced by GOES-R Test Satellite files (to be provided). Specific files affected by this constraint are as follows:</w:t>
      </w:r>
    </w:p>
    <w:p w:rsidR="00B55312" w:rsidRDefault="00B55312" w:rsidP="00F90C3D">
      <w:pPr>
        <w:pStyle w:val="Note1Bullet"/>
        <w:numPr>
          <w:ilvl w:val="2"/>
          <w:numId w:val="15"/>
        </w:numPr>
        <w:ind w:left="2088"/>
      </w:pPr>
      <w:r>
        <w:t>GOES-R Purge Rules</w:t>
      </w:r>
    </w:p>
    <w:p w:rsidR="00B55312" w:rsidRDefault="00B55312" w:rsidP="00F90C3D">
      <w:pPr>
        <w:pStyle w:val="Note1Bullet"/>
        <w:numPr>
          <w:ilvl w:val="2"/>
          <w:numId w:val="15"/>
        </w:numPr>
        <w:ind w:left="2088"/>
      </w:pPr>
      <w:r>
        <w:t>GOES-R Menu Items</w:t>
      </w:r>
    </w:p>
    <w:p w:rsidR="00146AC1" w:rsidRPr="00252A81" w:rsidRDefault="00146AC1" w:rsidP="00090F6B">
      <w:pPr>
        <w:pStyle w:val="Note1Bullet"/>
        <w:tabs>
          <w:tab w:val="clear" w:pos="0"/>
          <w:tab w:val="clear" w:pos="360"/>
        </w:tabs>
        <w:ind w:left="1728" w:hanging="576"/>
      </w:pPr>
      <w:r>
        <w:t>Constraint:</w:t>
      </w:r>
      <w:r>
        <w:tab/>
      </w:r>
      <w:proofErr w:type="spellStart"/>
      <w:r w:rsidRPr="00146AC1">
        <w:rPr>
          <w:szCs w:val="24"/>
        </w:rPr>
        <w:t>Ra</w:t>
      </w:r>
      <w:r>
        <w:rPr>
          <w:szCs w:val="24"/>
        </w:rPr>
        <w:t>F</w:t>
      </w:r>
      <w:r w:rsidRPr="00146AC1">
        <w:rPr>
          <w:szCs w:val="24"/>
        </w:rPr>
        <w:t>TR</w:t>
      </w:r>
      <w:proofErr w:type="spellEnd"/>
      <w:r w:rsidRPr="00146AC1">
        <w:rPr>
          <w:szCs w:val="24"/>
        </w:rPr>
        <w:t xml:space="preserve"> data flow will be used </w:t>
      </w:r>
      <w:r w:rsidR="006E7B18">
        <w:rPr>
          <w:szCs w:val="24"/>
        </w:rPr>
        <w:t xml:space="preserve">to provide </w:t>
      </w:r>
      <w:r w:rsidR="006E7B18" w:rsidRPr="00776487">
        <w:t xml:space="preserve">simulated GOES-R and GOES-S ABI </w:t>
      </w:r>
      <w:proofErr w:type="spellStart"/>
      <w:r w:rsidR="006E7B18" w:rsidRPr="00776487">
        <w:t>Sectorized</w:t>
      </w:r>
      <w:proofErr w:type="spellEnd"/>
      <w:r w:rsidR="006E7B18" w:rsidRPr="00776487">
        <w:t xml:space="preserve"> Cloud and Moisture Imagery</w:t>
      </w:r>
      <w:r w:rsidR="006E7B18" w:rsidRPr="00146AC1">
        <w:rPr>
          <w:szCs w:val="24"/>
        </w:rPr>
        <w:t xml:space="preserve"> </w:t>
      </w:r>
      <w:r w:rsidRPr="00146AC1">
        <w:rPr>
          <w:szCs w:val="24"/>
        </w:rPr>
        <w:t xml:space="preserve">until the GOES-R data flow </w:t>
      </w:r>
      <w:proofErr w:type="gramStart"/>
      <w:r w:rsidRPr="00146AC1">
        <w:rPr>
          <w:szCs w:val="24"/>
        </w:rPr>
        <w:t>is</w:t>
      </w:r>
      <w:proofErr w:type="gramEnd"/>
      <w:r w:rsidRPr="00146AC1">
        <w:rPr>
          <w:szCs w:val="24"/>
        </w:rPr>
        <w:t xml:space="preserve"> operational</w:t>
      </w:r>
      <w:r w:rsidR="00EC6221">
        <w:rPr>
          <w:szCs w:val="24"/>
        </w:rPr>
        <w:t>.</w:t>
      </w:r>
    </w:p>
    <w:p w:rsidR="00252A81" w:rsidRPr="00460B94" w:rsidRDefault="00252A81" w:rsidP="00090F6B">
      <w:pPr>
        <w:pStyle w:val="Note1Bullet"/>
        <w:tabs>
          <w:tab w:val="clear" w:pos="0"/>
          <w:tab w:val="clear" w:pos="360"/>
        </w:tabs>
        <w:ind w:left="1728" w:hanging="576"/>
      </w:pPr>
      <w:r>
        <w:t>Constraint:</w:t>
      </w:r>
      <w:r>
        <w:tab/>
        <w:t xml:space="preserve">The </w:t>
      </w:r>
      <w:proofErr w:type="spellStart"/>
      <w:r>
        <w:t>RaFTR</w:t>
      </w:r>
      <w:proofErr w:type="spellEnd"/>
      <w:r>
        <w:t xml:space="preserve"> will be capable of providing data consistent with GOES-East and GOES-West satellite operation will be available for the following GOES-R channels.</w:t>
      </w:r>
    </w:p>
    <w:p w:rsidR="00723231" w:rsidRPr="00460B94" w:rsidRDefault="00AF21FE" w:rsidP="00090F6B">
      <w:pPr>
        <w:pStyle w:val="Note1Bullet"/>
        <w:tabs>
          <w:tab w:val="clear" w:pos="0"/>
          <w:tab w:val="clear" w:pos="360"/>
        </w:tabs>
        <w:ind w:left="1728" w:hanging="576"/>
      </w:pPr>
      <w:r>
        <w:t>Precondition:</w:t>
      </w:r>
      <w:r>
        <w:tab/>
      </w:r>
      <w:r w:rsidR="00723231" w:rsidRPr="00460B94">
        <w:t>CAVE and EDEX are running.</w:t>
      </w:r>
    </w:p>
    <w:p w:rsidR="00723231" w:rsidRDefault="00AF21FE" w:rsidP="00090F6B">
      <w:pPr>
        <w:pStyle w:val="Note1Bullet"/>
        <w:tabs>
          <w:tab w:val="clear" w:pos="0"/>
          <w:tab w:val="clear" w:pos="360"/>
        </w:tabs>
        <w:ind w:left="1728" w:hanging="576"/>
      </w:pPr>
      <w:r>
        <w:t>Precondition:</w:t>
      </w:r>
      <w:r>
        <w:tab/>
      </w:r>
      <w:proofErr w:type="spellStart"/>
      <w:r w:rsidR="00CD4328">
        <w:t>RaFTR</w:t>
      </w:r>
      <w:proofErr w:type="spellEnd"/>
      <w:r w:rsidR="00CD4328">
        <w:t xml:space="preserve"> </w:t>
      </w:r>
      <w:r w:rsidR="00DB383C">
        <w:t>d</w:t>
      </w:r>
      <w:r w:rsidR="00723231" w:rsidRPr="00460B94">
        <w:t>ata has been ingest</w:t>
      </w:r>
      <w:r w:rsidR="009D25D5">
        <w:t>ing for 24 hours</w:t>
      </w:r>
      <w:r w:rsidR="00723231" w:rsidRPr="00460B94">
        <w:t>.</w:t>
      </w:r>
    </w:p>
    <w:p w:rsidR="00EE36F6" w:rsidRDefault="00DB383C" w:rsidP="00090F6B">
      <w:pPr>
        <w:pStyle w:val="Note1Bullet"/>
        <w:tabs>
          <w:tab w:val="clear" w:pos="0"/>
          <w:tab w:val="clear" w:pos="360"/>
        </w:tabs>
        <w:ind w:left="1728" w:hanging="576"/>
      </w:pPr>
      <w:r>
        <w:t>Precondition:</w:t>
      </w:r>
      <w:r>
        <w:tab/>
        <w:t xml:space="preserve">The </w:t>
      </w:r>
      <w:proofErr w:type="spellStart"/>
      <w:r>
        <w:t>RaFTR</w:t>
      </w:r>
      <w:proofErr w:type="spellEnd"/>
      <w:r>
        <w:t xml:space="preserve"> is capable of providing data in </w:t>
      </w:r>
      <w:r w:rsidR="00EE36F6">
        <w:t>the following operation modes</w:t>
      </w:r>
      <w:r w:rsidR="00B037DF">
        <w:t xml:space="preserve"> (</w:t>
      </w:r>
      <w:r w:rsidR="00252A81">
        <w:t>Requirement 2815)</w:t>
      </w:r>
      <w:r w:rsidR="00EE36F6">
        <w:t>:</w:t>
      </w:r>
    </w:p>
    <w:p w:rsidR="00EE36F6" w:rsidRDefault="00EE36F6" w:rsidP="00EE36F6">
      <w:pPr>
        <w:pStyle w:val="Note1Bullet"/>
        <w:numPr>
          <w:ilvl w:val="2"/>
          <w:numId w:val="15"/>
        </w:numPr>
        <w:ind w:left="2088"/>
      </w:pPr>
      <w:r>
        <w:t>Scan Mode (Mode 4) and Flex Mode (Mode 3) for GOES East and GOES West.</w:t>
      </w:r>
    </w:p>
    <w:p w:rsidR="00EE36F6" w:rsidRDefault="00EE36F6" w:rsidP="00EE36F6">
      <w:pPr>
        <w:pStyle w:val="Note1Bullet"/>
        <w:numPr>
          <w:ilvl w:val="2"/>
          <w:numId w:val="15"/>
        </w:numPr>
        <w:ind w:left="2088"/>
      </w:pPr>
      <w:r>
        <w:t>Scan Mode (Mode 4) and Flex Mode (Mode 4) for GOES East and GOES West.</w:t>
      </w:r>
    </w:p>
    <w:p w:rsidR="00EE36F6" w:rsidRDefault="00EE36F6" w:rsidP="00EE36F6">
      <w:pPr>
        <w:pStyle w:val="Note1Bullet"/>
        <w:numPr>
          <w:ilvl w:val="2"/>
          <w:numId w:val="15"/>
        </w:numPr>
        <w:ind w:left="2088"/>
      </w:pPr>
      <w:r>
        <w:t>Scan Mode (Mode 3) and Flex Mode (Mode 3) for GOES East and GOES West.</w:t>
      </w:r>
    </w:p>
    <w:p w:rsidR="00EE36F6" w:rsidRDefault="00EE36F6" w:rsidP="00EE36F6">
      <w:pPr>
        <w:pStyle w:val="Note1Bullet"/>
        <w:numPr>
          <w:ilvl w:val="2"/>
          <w:numId w:val="15"/>
        </w:numPr>
        <w:ind w:left="2088"/>
      </w:pPr>
      <w:r>
        <w:t>Scan Mode (Mode 3) and Flex Mode (Mode 4) for GOES East and GOES West.</w:t>
      </w:r>
    </w:p>
    <w:p w:rsidR="00D45E96" w:rsidRPr="006E7B18" w:rsidRDefault="00D45E96" w:rsidP="00D45E96">
      <w:pPr>
        <w:pStyle w:val="Note1Bullet"/>
        <w:tabs>
          <w:tab w:val="clear" w:pos="0"/>
          <w:tab w:val="clear" w:pos="360"/>
        </w:tabs>
        <w:ind w:left="1728" w:hanging="576"/>
      </w:pPr>
      <w:r w:rsidRPr="006E7B18">
        <w:lastRenderedPageBreak/>
        <w:t>Precondition:</w:t>
      </w:r>
      <w:r w:rsidRPr="006E7B18">
        <w:tab/>
        <w:t>Both the baseline and the test Performance metrics should be collected over the same full 24 hour period.</w:t>
      </w:r>
    </w:p>
    <w:p w:rsidR="00766071" w:rsidRDefault="00766071" w:rsidP="00766071">
      <w:pPr>
        <w:pStyle w:val="Note1Bullet"/>
        <w:tabs>
          <w:tab w:val="clear" w:pos="0"/>
          <w:tab w:val="clear" w:pos="360"/>
        </w:tabs>
        <w:ind w:left="1728" w:hanging="576"/>
      </w:pPr>
      <w:r>
        <w:t>Assumption:</w:t>
      </w:r>
      <w:r>
        <w:tab/>
        <w:t>Performance Metrics data from a baseline build has been collected prior to the test.</w:t>
      </w:r>
    </w:p>
    <w:p w:rsidR="009B506A" w:rsidRDefault="009B506A" w:rsidP="00766071">
      <w:pPr>
        <w:pStyle w:val="Note1Bullet"/>
        <w:tabs>
          <w:tab w:val="clear" w:pos="0"/>
          <w:tab w:val="clear" w:pos="360"/>
        </w:tabs>
        <w:ind w:left="1728" w:hanging="576"/>
      </w:pPr>
      <w:r>
        <w:t>Assumption:</w:t>
      </w:r>
      <w:r>
        <w:tab/>
      </w:r>
      <w:proofErr w:type="spellStart"/>
      <w:r>
        <w:t>sql</w:t>
      </w:r>
      <w:proofErr w:type="spellEnd"/>
      <w:r>
        <w:t xml:space="preserve"> queries contained in this test procedure were written specifically for GOES-16.  Since the </w:t>
      </w:r>
      <w:proofErr w:type="spellStart"/>
      <w:r>
        <w:t>RaFTR</w:t>
      </w:r>
      <w:proofErr w:type="spellEnd"/>
      <w:r>
        <w:t xml:space="preserve"> will be providing GOES </w:t>
      </w:r>
      <w:proofErr w:type="gramStart"/>
      <w:r>
        <w:t>East</w:t>
      </w:r>
      <w:proofErr w:type="gramEnd"/>
      <w:r>
        <w:t xml:space="preserve"> and GOES West data, the </w:t>
      </w:r>
      <w:proofErr w:type="spellStart"/>
      <w:r>
        <w:t>sql</w:t>
      </w:r>
      <w:proofErr w:type="spellEnd"/>
      <w:r>
        <w:t xml:space="preserve"> queries contained in this test procedure will need to be modified for GOES-17 as needed in the respective test steps.</w:t>
      </w:r>
    </w:p>
    <w:p w:rsidR="006B3E95" w:rsidRDefault="006B3E95" w:rsidP="00766071">
      <w:pPr>
        <w:pStyle w:val="Note1Bullet"/>
        <w:tabs>
          <w:tab w:val="clear" w:pos="0"/>
          <w:tab w:val="clear" w:pos="360"/>
        </w:tabs>
        <w:ind w:left="1728" w:hanging="576"/>
      </w:pPr>
      <w:r>
        <w:t>Assumption:</w:t>
      </w:r>
      <w:r>
        <w:tab/>
        <w:t>Although the requirements call for testing using “standard” available map projections, one of the key benefits of AWIPS II is that the user is able to modify the viewed projections “on-the-fly</w:t>
      </w:r>
      <w:r w:rsidR="002930A7">
        <w:t>”</w:t>
      </w:r>
      <w:r>
        <w:t>.  As such, the procedures are written using some previously developed GOESR projections, primarily to ensure that data specific to a particular region, i.e., Alaska, Hawaii and Puerto Rico would be more readily visible.  However, with that in mind, the tester is able to modify the steps as necessary to view the data in a more appropriate projection</w:t>
      </w:r>
      <w:r w:rsidR="00B87C3E">
        <w:t xml:space="preserve"> and is not limited only to GOESR projections.</w:t>
      </w:r>
    </w:p>
    <w:p w:rsidR="003701F2" w:rsidRDefault="003701F2" w:rsidP="00766071">
      <w:pPr>
        <w:pStyle w:val="Note1Bullet"/>
        <w:tabs>
          <w:tab w:val="clear" w:pos="0"/>
          <w:tab w:val="clear" w:pos="360"/>
        </w:tabs>
        <w:ind w:left="1728" w:hanging="576"/>
      </w:pPr>
      <w:r>
        <w:t>Limitation:</w:t>
      </w:r>
      <w:r>
        <w:tab/>
        <w:t>Training Network Control Facility (TNCF) portion of requirements will not be demonstrated.</w:t>
      </w:r>
    </w:p>
    <w:p w:rsidR="00723231" w:rsidRPr="00460B94" w:rsidRDefault="00723231" w:rsidP="00BF609C">
      <w:pPr>
        <w:pStyle w:val="Note1Bullet"/>
        <w:numPr>
          <w:ilvl w:val="0"/>
          <w:numId w:val="0"/>
        </w:numPr>
        <w:tabs>
          <w:tab w:val="clear" w:pos="0"/>
        </w:tabs>
        <w:ind w:left="432"/>
      </w:pPr>
    </w:p>
    <w:p w:rsidR="00ED2800" w:rsidRPr="00460B94" w:rsidRDefault="00ED2800" w:rsidP="00960C67">
      <w:pPr>
        <w:pStyle w:val="StyleHeading1Heading1-MUOSTimesNewRoman"/>
        <w:pageBreakBefore w:val="0"/>
        <w:numPr>
          <w:ilvl w:val="1"/>
          <w:numId w:val="10"/>
        </w:numPr>
        <w:rPr>
          <w:rFonts w:ascii="Arial" w:hAnsi="Arial"/>
        </w:rPr>
      </w:pPr>
      <w:bookmarkStart w:id="14" w:name="_Toc382821102"/>
      <w:bookmarkStart w:id="15" w:name="_Toc252205182"/>
      <w:r>
        <w:rPr>
          <w:rFonts w:ascii="Arial" w:hAnsi="Arial"/>
        </w:rPr>
        <w:t>REQUIREMENTS</w:t>
      </w:r>
      <w:bookmarkEnd w:id="14"/>
    </w:p>
    <w:p w:rsidR="002E0F39" w:rsidRDefault="002E0F39" w:rsidP="00ED2800">
      <w:pPr>
        <w:pStyle w:val="Note1Bullet"/>
        <w:tabs>
          <w:tab w:val="clear" w:pos="0"/>
          <w:tab w:val="clear" w:pos="360"/>
        </w:tabs>
        <w:ind w:left="1728" w:hanging="576"/>
      </w:pPr>
      <w:r>
        <w:t xml:space="preserve">The requirements associated with the GOES-R </w:t>
      </w:r>
      <w:r w:rsidR="00EC6221">
        <w:t xml:space="preserve">Test-2 </w:t>
      </w:r>
      <w:r>
        <w:t>test case are listed in Section 5.0</w:t>
      </w:r>
    </w:p>
    <w:p w:rsidR="00ED2800" w:rsidRDefault="00ED2800" w:rsidP="00ED2800">
      <w:pPr>
        <w:pStyle w:val="Note1Bullet"/>
        <w:tabs>
          <w:tab w:val="clear" w:pos="0"/>
          <w:tab w:val="clear" w:pos="360"/>
        </w:tabs>
        <w:ind w:left="1728" w:hanging="576"/>
      </w:pPr>
      <w:r w:rsidRPr="00ED2800">
        <w:t xml:space="preserve">Test procedures </w:t>
      </w:r>
      <w:r w:rsidR="00484ECB">
        <w:t xml:space="preserve">contained in Section 4.0 </w:t>
      </w:r>
      <w:r w:rsidRPr="00ED2800">
        <w:t>describe the steps tha</w:t>
      </w:r>
      <w:r>
        <w:t xml:space="preserve">t will be taken </w:t>
      </w:r>
      <w:r w:rsidR="00484ECB">
        <w:t>dur</w:t>
      </w:r>
      <w:r>
        <w:t>in</w:t>
      </w:r>
      <w:r w:rsidR="00484ECB">
        <w:t>g the</w:t>
      </w:r>
      <w:r>
        <w:t xml:space="preserve"> AWIPS II </w:t>
      </w:r>
      <w:r w:rsidR="00484ECB">
        <w:t xml:space="preserve">test </w:t>
      </w:r>
      <w:r>
        <w:t>to verify achievement of the GOES-R requirement goals listed below:</w:t>
      </w:r>
    </w:p>
    <w:p w:rsidR="00ED2800" w:rsidRPr="00ED2800" w:rsidRDefault="00ED2800" w:rsidP="00960C67">
      <w:pPr>
        <w:pStyle w:val="Note1Bullet"/>
        <w:numPr>
          <w:ilvl w:val="2"/>
          <w:numId w:val="15"/>
        </w:numPr>
        <w:ind w:left="2088"/>
      </w:pPr>
      <w:r w:rsidRPr="00ED2800">
        <w:t>Ingest</w:t>
      </w:r>
    </w:p>
    <w:p w:rsidR="00ED2800" w:rsidRPr="00ED2800" w:rsidRDefault="00ED2800" w:rsidP="00960C67">
      <w:pPr>
        <w:pStyle w:val="Note1Bullet"/>
        <w:numPr>
          <w:ilvl w:val="2"/>
          <w:numId w:val="15"/>
        </w:numPr>
        <w:ind w:left="2088"/>
      </w:pPr>
      <w:r>
        <w:t>Decode</w:t>
      </w:r>
    </w:p>
    <w:p w:rsidR="00ED2800" w:rsidRDefault="00ED2800" w:rsidP="00960C67">
      <w:pPr>
        <w:pStyle w:val="Note1Bullet"/>
        <w:numPr>
          <w:ilvl w:val="2"/>
          <w:numId w:val="15"/>
        </w:numPr>
        <w:ind w:left="2088"/>
      </w:pPr>
      <w:r>
        <w:t>Store/Retain</w:t>
      </w:r>
    </w:p>
    <w:p w:rsidR="00ED2800" w:rsidRPr="00ED2800" w:rsidRDefault="00ED2800" w:rsidP="00960C67">
      <w:pPr>
        <w:pStyle w:val="Note1Bullet"/>
        <w:numPr>
          <w:ilvl w:val="2"/>
          <w:numId w:val="15"/>
        </w:numPr>
        <w:ind w:left="2088"/>
      </w:pPr>
      <w:r>
        <w:t>D</w:t>
      </w:r>
      <w:r w:rsidRPr="00ED2800">
        <w:t>isplay</w:t>
      </w:r>
    </w:p>
    <w:p w:rsidR="00ED2800" w:rsidRDefault="00ED2800" w:rsidP="00960C67">
      <w:pPr>
        <w:pStyle w:val="Note1Bullet"/>
        <w:numPr>
          <w:ilvl w:val="2"/>
          <w:numId w:val="15"/>
        </w:numPr>
        <w:ind w:left="2088"/>
      </w:pPr>
      <w:r>
        <w:t>Purge</w:t>
      </w:r>
    </w:p>
    <w:p w:rsidR="00996930" w:rsidRDefault="00996930" w:rsidP="00960C67">
      <w:pPr>
        <w:pStyle w:val="Note1Bullet"/>
        <w:numPr>
          <w:ilvl w:val="2"/>
          <w:numId w:val="15"/>
        </w:numPr>
        <w:ind w:left="2088"/>
      </w:pPr>
      <w:r>
        <w:t>Performance</w:t>
      </w:r>
    </w:p>
    <w:p w:rsidR="00ED2800" w:rsidRPr="00460B94" w:rsidRDefault="00ED2800" w:rsidP="00ED2800">
      <w:pPr>
        <w:pStyle w:val="BodyTextIndent"/>
        <w:rPr>
          <w:rFonts w:ascii="Arial" w:hAnsi="Arial" w:cs="Arial"/>
        </w:rPr>
      </w:pPr>
    </w:p>
    <w:p w:rsidR="003347BA" w:rsidRDefault="00766071" w:rsidP="00960C67">
      <w:pPr>
        <w:pStyle w:val="StyleHeading1Heading1-MUOSTimesNewRoman"/>
        <w:pageBreakBefore w:val="0"/>
        <w:numPr>
          <w:ilvl w:val="1"/>
          <w:numId w:val="10"/>
        </w:numPr>
        <w:rPr>
          <w:rFonts w:ascii="Arial" w:hAnsi="Arial"/>
        </w:rPr>
      </w:pPr>
      <w:bookmarkStart w:id="16" w:name="_Toc382821103"/>
      <w:r>
        <w:rPr>
          <w:rFonts w:ascii="Arial" w:hAnsi="Arial"/>
        </w:rPr>
        <w:t>TEST TOOLS</w:t>
      </w:r>
      <w:bookmarkEnd w:id="16"/>
    </w:p>
    <w:p w:rsidR="003347BA" w:rsidRPr="003347BA" w:rsidRDefault="003347BA" w:rsidP="003347BA">
      <w:pPr>
        <w:pStyle w:val="Note1Bullet"/>
        <w:numPr>
          <w:ilvl w:val="0"/>
          <w:numId w:val="0"/>
        </w:numPr>
        <w:tabs>
          <w:tab w:val="clear" w:pos="0"/>
        </w:tabs>
        <w:ind w:left="1152"/>
      </w:pPr>
      <w:r w:rsidRPr="003347BA">
        <w:t xml:space="preserve">The following scripts or configuration files </w:t>
      </w:r>
      <w:r w:rsidR="001110D4">
        <w:t xml:space="preserve">should be </w:t>
      </w:r>
      <w:r w:rsidRPr="003347BA">
        <w:t>available in a readily</w:t>
      </w:r>
      <w:r w:rsidR="001110D4">
        <w:t>-</w:t>
      </w:r>
      <w:r w:rsidRPr="003347BA">
        <w:t>accessible location prior to test start:</w:t>
      </w:r>
    </w:p>
    <w:p w:rsidR="003347BA" w:rsidRPr="003347BA" w:rsidRDefault="003347BA" w:rsidP="006941C2">
      <w:pPr>
        <w:pStyle w:val="Note1Bullet"/>
        <w:numPr>
          <w:ilvl w:val="0"/>
          <w:numId w:val="0"/>
        </w:numPr>
        <w:tabs>
          <w:tab w:val="clear" w:pos="0"/>
        </w:tabs>
        <w:ind w:left="1152"/>
      </w:pPr>
    </w:p>
    <w:tbl>
      <w:tblPr>
        <w:tblStyle w:val="TableGrid"/>
        <w:tblW w:w="0" w:type="auto"/>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5040"/>
      </w:tblGrid>
      <w:tr w:rsidR="00C57FA8" w:rsidRPr="00090F6B" w:rsidTr="00090F6B">
        <w:tc>
          <w:tcPr>
            <w:tcW w:w="2880" w:type="dxa"/>
          </w:tcPr>
          <w:p w:rsidR="00C57FA8" w:rsidRPr="00090F6B" w:rsidRDefault="00C57FA8" w:rsidP="00960C67">
            <w:pPr>
              <w:pStyle w:val="Note1Bullet"/>
              <w:numPr>
                <w:ilvl w:val="0"/>
                <w:numId w:val="21"/>
              </w:numPr>
              <w:tabs>
                <w:tab w:val="clear" w:pos="0"/>
              </w:tabs>
              <w:ind w:right="0"/>
              <w:rPr>
                <w:szCs w:val="24"/>
              </w:rPr>
            </w:pPr>
            <w:r w:rsidRPr="00090F6B">
              <w:rPr>
                <w:szCs w:val="24"/>
              </w:rPr>
              <w:t>getStats.sh:</w:t>
            </w:r>
          </w:p>
        </w:tc>
        <w:tc>
          <w:tcPr>
            <w:tcW w:w="5040" w:type="dxa"/>
          </w:tcPr>
          <w:p w:rsidR="00C57FA8" w:rsidRPr="00090F6B" w:rsidRDefault="00C57FA8" w:rsidP="006941C2">
            <w:pPr>
              <w:pStyle w:val="Note1Bullet"/>
              <w:numPr>
                <w:ilvl w:val="0"/>
                <w:numId w:val="0"/>
              </w:numPr>
              <w:tabs>
                <w:tab w:val="clear" w:pos="0"/>
              </w:tabs>
              <w:ind w:right="0"/>
              <w:rPr>
                <w:szCs w:val="24"/>
              </w:rPr>
            </w:pPr>
            <w:r w:rsidRPr="00090F6B">
              <w:rPr>
                <w:szCs w:val="24"/>
              </w:rPr>
              <w:t>Performance Metrics collection</w:t>
            </w:r>
          </w:p>
        </w:tc>
      </w:tr>
      <w:tr w:rsidR="00C57FA8" w:rsidRPr="00090F6B" w:rsidTr="00090F6B">
        <w:tc>
          <w:tcPr>
            <w:tcW w:w="2880" w:type="dxa"/>
          </w:tcPr>
          <w:p w:rsidR="00C57FA8" w:rsidRPr="00090F6B" w:rsidRDefault="006941C2" w:rsidP="00960C67">
            <w:pPr>
              <w:pStyle w:val="Note1Bullet"/>
              <w:numPr>
                <w:ilvl w:val="0"/>
                <w:numId w:val="21"/>
              </w:numPr>
              <w:tabs>
                <w:tab w:val="clear" w:pos="0"/>
              </w:tabs>
              <w:ind w:right="0"/>
              <w:rPr>
                <w:szCs w:val="24"/>
              </w:rPr>
            </w:pPr>
            <w:r w:rsidRPr="00090F6B">
              <w:rPr>
                <w:szCs w:val="24"/>
              </w:rPr>
              <w:t>GOESR-</w:t>
            </w:r>
            <w:r w:rsidR="00C57FA8" w:rsidRPr="00090F6B">
              <w:rPr>
                <w:szCs w:val="24"/>
              </w:rPr>
              <w:t>Scales.tgz:</w:t>
            </w:r>
          </w:p>
        </w:tc>
        <w:tc>
          <w:tcPr>
            <w:tcW w:w="5040" w:type="dxa"/>
          </w:tcPr>
          <w:p w:rsidR="00C57FA8" w:rsidRPr="00090F6B" w:rsidRDefault="00C57FA8" w:rsidP="001110D4">
            <w:pPr>
              <w:pStyle w:val="Note1Bullet"/>
              <w:numPr>
                <w:ilvl w:val="0"/>
                <w:numId w:val="0"/>
              </w:numPr>
              <w:tabs>
                <w:tab w:val="clear" w:pos="0"/>
              </w:tabs>
              <w:ind w:right="0"/>
              <w:rPr>
                <w:szCs w:val="24"/>
              </w:rPr>
            </w:pPr>
            <w:r w:rsidRPr="00090F6B">
              <w:rPr>
                <w:szCs w:val="24"/>
              </w:rPr>
              <w:t>Map scale localization config</w:t>
            </w:r>
            <w:r w:rsidR="00AB2BF7">
              <w:rPr>
                <w:szCs w:val="24"/>
              </w:rPr>
              <w:t>ur</w:t>
            </w:r>
            <w:r w:rsidRPr="00090F6B">
              <w:rPr>
                <w:szCs w:val="24"/>
              </w:rPr>
              <w:t>ation</w:t>
            </w:r>
            <w:r w:rsidR="001110D4" w:rsidRPr="001110D4">
              <w:rPr>
                <w:szCs w:val="24"/>
              </w:rPr>
              <w:t xml:space="preserve"> file</w:t>
            </w:r>
            <w:r w:rsidRPr="00090F6B">
              <w:rPr>
                <w:szCs w:val="24"/>
              </w:rPr>
              <w:t xml:space="preserve">s </w:t>
            </w:r>
            <w:r w:rsidR="001110D4" w:rsidRPr="001110D4">
              <w:rPr>
                <w:szCs w:val="24"/>
              </w:rPr>
              <w:t xml:space="preserve">need to be extracted and </w:t>
            </w:r>
            <w:r w:rsidRPr="00090F6B">
              <w:rPr>
                <w:szCs w:val="24"/>
              </w:rPr>
              <w:t xml:space="preserve">placed into the localization perspective under </w:t>
            </w:r>
            <w:r w:rsidRPr="00090F6B">
              <w:rPr>
                <w:szCs w:val="24"/>
              </w:rPr>
              <w:lastRenderedPageBreak/>
              <w:t>D2D/</w:t>
            </w:r>
            <w:proofErr w:type="spellStart"/>
            <w:r w:rsidRPr="00090F6B">
              <w:rPr>
                <w:szCs w:val="24"/>
              </w:rPr>
              <w:t>MapScales</w:t>
            </w:r>
            <w:proofErr w:type="spellEnd"/>
            <w:r w:rsidR="001110D4" w:rsidRPr="001110D4">
              <w:rPr>
                <w:szCs w:val="24"/>
              </w:rPr>
              <w:t xml:space="preserve">. Make sure to copy the </w:t>
            </w:r>
            <w:r w:rsidR="001110D4" w:rsidRPr="00FB6D47">
              <w:rPr>
                <w:i/>
                <w:color w:val="3333FF"/>
                <w:szCs w:val="24"/>
              </w:rPr>
              <w:t>scalesInfo.xml</w:t>
            </w:r>
            <w:r w:rsidR="001110D4" w:rsidRPr="001110D4">
              <w:rPr>
                <w:szCs w:val="24"/>
              </w:rPr>
              <w:t xml:space="preserve"> file last.</w:t>
            </w:r>
          </w:p>
        </w:tc>
      </w:tr>
    </w:tbl>
    <w:p w:rsidR="006941C2" w:rsidRPr="00090F6B" w:rsidRDefault="006941C2" w:rsidP="006941C2">
      <w:pPr>
        <w:rPr>
          <w:rFonts w:ascii="Arial" w:hAnsi="Arial" w:cs="Arial"/>
        </w:rPr>
      </w:pPr>
    </w:p>
    <w:p w:rsidR="00484ECB" w:rsidRDefault="00484ECB" w:rsidP="00960C67">
      <w:pPr>
        <w:pStyle w:val="StyleHeading1Heading1-MUOSTimesNewRoman"/>
        <w:keepNext/>
        <w:pageBreakBefore w:val="0"/>
        <w:numPr>
          <w:ilvl w:val="1"/>
          <w:numId w:val="10"/>
        </w:numPr>
        <w:rPr>
          <w:rFonts w:ascii="Arial" w:hAnsi="Arial"/>
        </w:rPr>
      </w:pPr>
      <w:bookmarkStart w:id="17" w:name="_Toc382821104"/>
      <w:r>
        <w:rPr>
          <w:rFonts w:ascii="Arial" w:hAnsi="Arial"/>
        </w:rPr>
        <w:t xml:space="preserve">TEST </w:t>
      </w:r>
      <w:r w:rsidR="00674CF5">
        <w:rPr>
          <w:rFonts w:ascii="Arial" w:hAnsi="Arial"/>
        </w:rPr>
        <w:t xml:space="preserve">ENVIRONMENT </w:t>
      </w:r>
      <w:r>
        <w:rPr>
          <w:rFonts w:ascii="Arial" w:hAnsi="Arial"/>
        </w:rPr>
        <w:t>PREPARATION</w:t>
      </w:r>
      <w:bookmarkEnd w:id="17"/>
    </w:p>
    <w:p w:rsidR="00484ECB" w:rsidRPr="00657275" w:rsidRDefault="00484ECB" w:rsidP="00D57DA6">
      <w:pPr>
        <w:pStyle w:val="Note1Bullet"/>
        <w:tabs>
          <w:tab w:val="clear" w:pos="0"/>
          <w:tab w:val="clear" w:pos="360"/>
        </w:tabs>
        <w:ind w:left="1728" w:hanging="576"/>
      </w:pPr>
      <w:r>
        <w:t xml:space="preserve">Prior to starting the test, the </w:t>
      </w:r>
      <w:r w:rsidRPr="00674CF5">
        <w:rPr>
          <w:szCs w:val="24"/>
        </w:rPr>
        <w:t>map scale localization configuration files need to be extracted from th</w:t>
      </w:r>
      <w:r w:rsidR="00674CF5" w:rsidRPr="00674CF5">
        <w:rPr>
          <w:szCs w:val="24"/>
        </w:rPr>
        <w:t>e</w:t>
      </w:r>
      <w:r w:rsidRPr="00674CF5">
        <w:rPr>
          <w:szCs w:val="24"/>
        </w:rPr>
        <w:t xml:space="preserve"> GOESR-Scales.tgz </w:t>
      </w:r>
      <w:r w:rsidR="00674CF5" w:rsidRPr="00674CF5">
        <w:rPr>
          <w:szCs w:val="24"/>
        </w:rPr>
        <w:t>file and placed into the D2D/</w:t>
      </w:r>
      <w:proofErr w:type="spellStart"/>
      <w:r w:rsidR="00674CF5" w:rsidRPr="00674CF5">
        <w:rPr>
          <w:szCs w:val="24"/>
        </w:rPr>
        <w:t>MapScales</w:t>
      </w:r>
      <w:proofErr w:type="spellEnd"/>
      <w:r w:rsidR="00674CF5" w:rsidRPr="00674CF5">
        <w:rPr>
          <w:szCs w:val="24"/>
        </w:rPr>
        <w:t xml:space="preserve"> folder in the Localization Perspective.</w:t>
      </w:r>
    </w:p>
    <w:p w:rsidR="00657275" w:rsidRDefault="00657275" w:rsidP="00D57DA6">
      <w:pPr>
        <w:pStyle w:val="Note1Bullet"/>
        <w:tabs>
          <w:tab w:val="clear" w:pos="0"/>
          <w:tab w:val="clear" w:pos="360"/>
        </w:tabs>
        <w:ind w:left="1728" w:hanging="576"/>
      </w:pPr>
      <w:r>
        <w:rPr>
          <w:szCs w:val="24"/>
        </w:rPr>
        <w:t>Prior to starting the test, the GOES</w:t>
      </w:r>
      <w:r w:rsidR="00B55312">
        <w:rPr>
          <w:szCs w:val="24"/>
        </w:rPr>
        <w:t>-</w:t>
      </w:r>
      <w:r>
        <w:rPr>
          <w:szCs w:val="24"/>
        </w:rPr>
        <w:t>R</w:t>
      </w:r>
      <w:r w:rsidR="00B55312">
        <w:rPr>
          <w:szCs w:val="24"/>
        </w:rPr>
        <w:t xml:space="preserve"> Purge Rules and GOES-R Menu files provided in the </w:t>
      </w:r>
      <w:r w:rsidR="00B55312" w:rsidRPr="00945939">
        <w:rPr>
          <w:szCs w:val="24"/>
          <w:highlight w:val="yellow"/>
        </w:rPr>
        <w:t>&lt;</w:t>
      </w:r>
      <w:r w:rsidR="00B55312" w:rsidRPr="00945939">
        <w:rPr>
          <w:i/>
          <w:szCs w:val="24"/>
          <w:highlight w:val="yellow"/>
        </w:rPr>
        <w:t xml:space="preserve">exact name for </w:t>
      </w:r>
      <w:r w:rsidRPr="00945939">
        <w:rPr>
          <w:i/>
          <w:szCs w:val="24"/>
          <w:highlight w:val="yellow"/>
        </w:rPr>
        <w:t>Satellite</w:t>
      </w:r>
      <w:r w:rsidR="00B55312" w:rsidRPr="00945939">
        <w:rPr>
          <w:i/>
          <w:szCs w:val="24"/>
          <w:highlight w:val="yellow"/>
        </w:rPr>
        <w:t xml:space="preserve"> Test File set is TBD</w:t>
      </w:r>
      <w:r w:rsidR="00B55312" w:rsidRPr="00945939">
        <w:rPr>
          <w:szCs w:val="24"/>
          <w:highlight w:val="yellow"/>
        </w:rPr>
        <w:t>&gt;</w:t>
      </w:r>
      <w:r>
        <w:rPr>
          <w:szCs w:val="24"/>
        </w:rPr>
        <w:t xml:space="preserve"> must be copied over the baseline satellite files in the localization perspective.</w:t>
      </w:r>
    </w:p>
    <w:p w:rsidR="00484ECB" w:rsidRDefault="00484ECB" w:rsidP="00D57DA6">
      <w:pPr>
        <w:pStyle w:val="Note1Bullet"/>
        <w:numPr>
          <w:ilvl w:val="0"/>
          <w:numId w:val="0"/>
        </w:numPr>
        <w:tabs>
          <w:tab w:val="clear" w:pos="0"/>
        </w:tabs>
        <w:ind w:left="1152"/>
      </w:pPr>
    </w:p>
    <w:p w:rsidR="00723231" w:rsidRPr="00460B94" w:rsidRDefault="00723231" w:rsidP="00960C67">
      <w:pPr>
        <w:pStyle w:val="StyleHeading1Heading1-MUOSTimesNewRoman"/>
        <w:keepNext/>
        <w:pageBreakBefore w:val="0"/>
        <w:numPr>
          <w:ilvl w:val="1"/>
          <w:numId w:val="10"/>
        </w:numPr>
        <w:rPr>
          <w:rFonts w:ascii="Arial" w:hAnsi="Arial"/>
        </w:rPr>
      </w:pPr>
      <w:bookmarkStart w:id="18" w:name="_Toc382821105"/>
      <w:r w:rsidRPr="00460B94">
        <w:rPr>
          <w:rFonts w:ascii="Arial" w:hAnsi="Arial"/>
        </w:rPr>
        <w:t>Test Inputs</w:t>
      </w:r>
      <w:bookmarkEnd w:id="15"/>
      <w:bookmarkEnd w:id="18"/>
    </w:p>
    <w:p w:rsidR="00147489" w:rsidRDefault="00147489" w:rsidP="00F36945">
      <w:pPr>
        <w:pStyle w:val="Note1Bullet"/>
        <w:tabs>
          <w:tab w:val="clear" w:pos="0"/>
          <w:tab w:val="clear" w:pos="360"/>
        </w:tabs>
        <w:ind w:left="1728" w:hanging="576"/>
      </w:pPr>
      <w:r>
        <w:t xml:space="preserve">Data </w:t>
      </w:r>
      <w:r w:rsidR="00252A81">
        <w:t xml:space="preserve">consistent with GOES-East and GOES-West satellite operation </w:t>
      </w:r>
      <w:r>
        <w:t>will be available for the following GOES-R channels</w:t>
      </w:r>
      <w:r w:rsidR="00252A81">
        <w:t>:</w:t>
      </w:r>
    </w:p>
    <w:p w:rsidR="00147489" w:rsidRDefault="00147489" w:rsidP="00960C67">
      <w:pPr>
        <w:pStyle w:val="Note1Bullet"/>
        <w:numPr>
          <w:ilvl w:val="2"/>
          <w:numId w:val="15"/>
        </w:numPr>
      </w:pPr>
      <w:r>
        <w:t>CH-01</w:t>
      </w:r>
      <w:r w:rsidR="00CF6583">
        <w:t>:</w:t>
      </w:r>
      <w:r w:rsidR="00CF6583">
        <w:tab/>
      </w:r>
      <w:r w:rsidR="00CF6583">
        <w:tab/>
      </w:r>
      <w:r w:rsidR="006941C2">
        <w:t xml:space="preserve">  </w:t>
      </w:r>
      <w:r>
        <w:t>0.47</w:t>
      </w:r>
      <w:r w:rsidR="00CF6583">
        <w:t>um</w:t>
      </w:r>
    </w:p>
    <w:p w:rsidR="00147489" w:rsidRDefault="00147489" w:rsidP="00960C67">
      <w:pPr>
        <w:pStyle w:val="Note1Bullet"/>
        <w:numPr>
          <w:ilvl w:val="2"/>
          <w:numId w:val="15"/>
        </w:numPr>
      </w:pPr>
      <w:r>
        <w:tab/>
        <w:t>CH-02</w:t>
      </w:r>
      <w:r w:rsidR="00CF6583">
        <w:t>:</w:t>
      </w:r>
      <w:r w:rsidR="00CF6583">
        <w:tab/>
      </w:r>
      <w:r w:rsidR="00CF6583">
        <w:tab/>
      </w:r>
      <w:r w:rsidR="006941C2">
        <w:t xml:space="preserve">  </w:t>
      </w:r>
      <w:r>
        <w:t>0.64</w:t>
      </w:r>
      <w:r w:rsidR="00CF6583">
        <w:t>um</w:t>
      </w:r>
    </w:p>
    <w:p w:rsidR="00147489" w:rsidRDefault="00147489" w:rsidP="00960C67">
      <w:pPr>
        <w:pStyle w:val="Note1Bullet"/>
        <w:numPr>
          <w:ilvl w:val="2"/>
          <w:numId w:val="15"/>
        </w:numPr>
      </w:pPr>
      <w:r>
        <w:tab/>
        <w:t>CH-03</w:t>
      </w:r>
      <w:r w:rsidR="00CF6583">
        <w:t>:</w:t>
      </w:r>
      <w:r w:rsidR="00CF6583">
        <w:tab/>
      </w:r>
      <w:r w:rsidR="00CF6583">
        <w:tab/>
      </w:r>
      <w:r w:rsidR="006941C2">
        <w:t xml:space="preserve">  </w:t>
      </w:r>
      <w:r>
        <w:t>0.87</w:t>
      </w:r>
      <w:r w:rsidR="00CF6583">
        <w:t>um</w:t>
      </w:r>
    </w:p>
    <w:p w:rsidR="00147489" w:rsidRDefault="00147489" w:rsidP="00960C67">
      <w:pPr>
        <w:pStyle w:val="Note1Bullet"/>
        <w:numPr>
          <w:ilvl w:val="2"/>
          <w:numId w:val="15"/>
        </w:numPr>
      </w:pPr>
      <w:r>
        <w:tab/>
        <w:t>CH-04</w:t>
      </w:r>
      <w:r w:rsidR="00CF6583">
        <w:t>:</w:t>
      </w:r>
      <w:r w:rsidR="00CF6583">
        <w:tab/>
      </w:r>
      <w:r w:rsidR="00CF6583">
        <w:tab/>
      </w:r>
      <w:r w:rsidR="006941C2">
        <w:t xml:space="preserve">  </w:t>
      </w:r>
      <w:r>
        <w:t>1.38</w:t>
      </w:r>
      <w:r w:rsidR="00CF6583">
        <w:t>um</w:t>
      </w:r>
    </w:p>
    <w:p w:rsidR="00147489" w:rsidRDefault="00147489" w:rsidP="00960C67">
      <w:pPr>
        <w:pStyle w:val="Note1Bullet"/>
        <w:numPr>
          <w:ilvl w:val="2"/>
          <w:numId w:val="15"/>
        </w:numPr>
      </w:pPr>
      <w:r>
        <w:tab/>
        <w:t>CH-05</w:t>
      </w:r>
      <w:r w:rsidR="00CF6583">
        <w:t>:</w:t>
      </w:r>
      <w:r w:rsidR="00CF6583">
        <w:tab/>
      </w:r>
      <w:r w:rsidR="00CF6583">
        <w:tab/>
      </w:r>
      <w:r w:rsidR="006941C2">
        <w:t xml:space="preserve">  </w:t>
      </w:r>
      <w:r>
        <w:t>1.61</w:t>
      </w:r>
      <w:r w:rsidR="00CF6583">
        <w:t>um</w:t>
      </w:r>
    </w:p>
    <w:p w:rsidR="00147489" w:rsidRDefault="00147489" w:rsidP="00960C67">
      <w:pPr>
        <w:pStyle w:val="Note1Bullet"/>
        <w:numPr>
          <w:ilvl w:val="2"/>
          <w:numId w:val="15"/>
        </w:numPr>
      </w:pPr>
      <w:r>
        <w:tab/>
        <w:t>CH-06</w:t>
      </w:r>
      <w:r w:rsidR="00CF6583">
        <w:t>:</w:t>
      </w:r>
      <w:r w:rsidR="00CF6583">
        <w:tab/>
      </w:r>
      <w:r w:rsidR="00CF6583">
        <w:tab/>
      </w:r>
      <w:r w:rsidR="006941C2">
        <w:t xml:space="preserve">  </w:t>
      </w:r>
      <w:r>
        <w:t>2.25</w:t>
      </w:r>
      <w:r w:rsidR="00CF6583">
        <w:t>um</w:t>
      </w:r>
    </w:p>
    <w:p w:rsidR="00147489" w:rsidRDefault="00147489" w:rsidP="00960C67">
      <w:pPr>
        <w:pStyle w:val="Note1Bullet"/>
        <w:numPr>
          <w:ilvl w:val="2"/>
          <w:numId w:val="15"/>
        </w:numPr>
      </w:pPr>
      <w:r>
        <w:tab/>
        <w:t>CH-07</w:t>
      </w:r>
      <w:r w:rsidR="00CF6583">
        <w:t>:</w:t>
      </w:r>
      <w:r w:rsidR="00CF6583">
        <w:tab/>
      </w:r>
      <w:r w:rsidR="00CF6583">
        <w:tab/>
      </w:r>
      <w:r w:rsidR="006941C2">
        <w:t xml:space="preserve">  </w:t>
      </w:r>
      <w:r>
        <w:t>3.90</w:t>
      </w:r>
      <w:r w:rsidR="00CF6583">
        <w:t>um</w:t>
      </w:r>
    </w:p>
    <w:p w:rsidR="00147489" w:rsidRDefault="00147489" w:rsidP="00960C67">
      <w:pPr>
        <w:pStyle w:val="Note1Bullet"/>
        <w:numPr>
          <w:ilvl w:val="2"/>
          <w:numId w:val="15"/>
        </w:numPr>
      </w:pPr>
      <w:r>
        <w:tab/>
        <w:t>CH-08</w:t>
      </w:r>
      <w:r w:rsidR="00CF6583">
        <w:t>:</w:t>
      </w:r>
      <w:r w:rsidR="00CF6583">
        <w:tab/>
      </w:r>
      <w:r w:rsidR="00CF6583">
        <w:tab/>
      </w:r>
      <w:r w:rsidR="006941C2">
        <w:t xml:space="preserve">  </w:t>
      </w:r>
      <w:r>
        <w:t>6.19</w:t>
      </w:r>
      <w:r w:rsidR="00CF6583">
        <w:t>um</w:t>
      </w:r>
    </w:p>
    <w:p w:rsidR="00147489" w:rsidRDefault="00147489" w:rsidP="00960C67">
      <w:pPr>
        <w:pStyle w:val="Note1Bullet"/>
        <w:numPr>
          <w:ilvl w:val="2"/>
          <w:numId w:val="15"/>
        </w:numPr>
      </w:pPr>
      <w:r>
        <w:tab/>
        <w:t>CH-09</w:t>
      </w:r>
      <w:r w:rsidR="00CF6583">
        <w:t>:</w:t>
      </w:r>
      <w:r w:rsidR="00CF6583">
        <w:tab/>
      </w:r>
      <w:r w:rsidR="00CF6583">
        <w:tab/>
      </w:r>
      <w:r w:rsidR="006941C2">
        <w:t xml:space="preserve">  </w:t>
      </w:r>
      <w:r>
        <w:t>6.95</w:t>
      </w:r>
      <w:r w:rsidR="00CF6583">
        <w:t>um</w:t>
      </w:r>
    </w:p>
    <w:p w:rsidR="00147489" w:rsidRDefault="00147489" w:rsidP="00960C67">
      <w:pPr>
        <w:pStyle w:val="Note1Bullet"/>
        <w:numPr>
          <w:ilvl w:val="2"/>
          <w:numId w:val="15"/>
        </w:numPr>
      </w:pPr>
      <w:r>
        <w:tab/>
        <w:t>CH-10</w:t>
      </w:r>
      <w:r w:rsidR="00CF6583">
        <w:t>:</w:t>
      </w:r>
      <w:r w:rsidR="00CF6583">
        <w:tab/>
      </w:r>
      <w:r w:rsidR="00CF6583">
        <w:tab/>
      </w:r>
      <w:r w:rsidR="006941C2">
        <w:t xml:space="preserve">  </w:t>
      </w:r>
      <w:r>
        <w:t>7.34</w:t>
      </w:r>
      <w:r w:rsidR="00CF6583">
        <w:t>um</w:t>
      </w:r>
    </w:p>
    <w:p w:rsidR="00147489" w:rsidRDefault="00147489" w:rsidP="00960C67">
      <w:pPr>
        <w:pStyle w:val="Note1Bullet"/>
        <w:numPr>
          <w:ilvl w:val="2"/>
          <w:numId w:val="15"/>
        </w:numPr>
      </w:pPr>
      <w:r>
        <w:tab/>
        <w:t>CH-11</w:t>
      </w:r>
      <w:r w:rsidR="00CF6583">
        <w:t>:</w:t>
      </w:r>
      <w:r w:rsidR="00CF6583">
        <w:tab/>
      </w:r>
      <w:r w:rsidR="00CF6583">
        <w:tab/>
      </w:r>
      <w:r w:rsidR="006941C2">
        <w:t xml:space="preserve">  </w:t>
      </w:r>
      <w:r>
        <w:t>8.50</w:t>
      </w:r>
      <w:r w:rsidR="00CF6583">
        <w:t>um</w:t>
      </w:r>
    </w:p>
    <w:p w:rsidR="00147489" w:rsidRDefault="00147489" w:rsidP="00960C67">
      <w:pPr>
        <w:pStyle w:val="Note1Bullet"/>
        <w:numPr>
          <w:ilvl w:val="2"/>
          <w:numId w:val="15"/>
        </w:numPr>
      </w:pPr>
      <w:r>
        <w:tab/>
        <w:t>CH-12</w:t>
      </w:r>
      <w:r w:rsidR="00CF6583">
        <w:t>:</w:t>
      </w:r>
      <w:r w:rsidR="00CF6583">
        <w:tab/>
      </w:r>
      <w:r w:rsidR="00CF6583">
        <w:tab/>
      </w:r>
      <w:r w:rsidR="006941C2">
        <w:t xml:space="preserve">  </w:t>
      </w:r>
      <w:r>
        <w:t>9.61</w:t>
      </w:r>
      <w:r w:rsidR="00CF6583">
        <w:t>um</w:t>
      </w:r>
    </w:p>
    <w:p w:rsidR="00147489" w:rsidRDefault="00147489" w:rsidP="00960C67">
      <w:pPr>
        <w:pStyle w:val="Note1Bullet"/>
        <w:numPr>
          <w:ilvl w:val="2"/>
          <w:numId w:val="15"/>
        </w:numPr>
      </w:pPr>
      <w:r>
        <w:tab/>
        <w:t>CH-13</w:t>
      </w:r>
      <w:r w:rsidR="00CF6583">
        <w:t>:</w:t>
      </w:r>
      <w:r w:rsidR="00CF6583">
        <w:tab/>
      </w:r>
      <w:r w:rsidR="00CF6583">
        <w:tab/>
      </w:r>
      <w:r>
        <w:t>10.35</w:t>
      </w:r>
      <w:r w:rsidR="00CF6583">
        <w:t>um</w:t>
      </w:r>
    </w:p>
    <w:p w:rsidR="00147489" w:rsidRDefault="00147489" w:rsidP="00960C67">
      <w:pPr>
        <w:pStyle w:val="Note1Bullet"/>
        <w:numPr>
          <w:ilvl w:val="2"/>
          <w:numId w:val="15"/>
        </w:numPr>
      </w:pPr>
      <w:r>
        <w:tab/>
        <w:t>CH-14</w:t>
      </w:r>
      <w:r w:rsidR="00CF6583">
        <w:t>:</w:t>
      </w:r>
      <w:r w:rsidR="00CF6583">
        <w:tab/>
      </w:r>
      <w:r w:rsidR="00CF6583">
        <w:tab/>
      </w:r>
      <w:r>
        <w:t>11.20</w:t>
      </w:r>
      <w:r w:rsidR="00CF6583">
        <w:t>um</w:t>
      </w:r>
    </w:p>
    <w:p w:rsidR="00147489" w:rsidRDefault="00147489" w:rsidP="00960C67">
      <w:pPr>
        <w:pStyle w:val="Note1Bullet"/>
        <w:numPr>
          <w:ilvl w:val="2"/>
          <w:numId w:val="15"/>
        </w:numPr>
      </w:pPr>
      <w:r>
        <w:tab/>
        <w:t>CH-15</w:t>
      </w:r>
      <w:r w:rsidR="00CF6583">
        <w:t>:</w:t>
      </w:r>
      <w:r w:rsidR="00CF6583">
        <w:tab/>
      </w:r>
      <w:r w:rsidR="00CF6583">
        <w:tab/>
      </w:r>
      <w:r>
        <w:t>12.30</w:t>
      </w:r>
      <w:r w:rsidR="00CF6583">
        <w:t>um</w:t>
      </w:r>
    </w:p>
    <w:p w:rsidR="00147489" w:rsidRDefault="00147489" w:rsidP="00960C67">
      <w:pPr>
        <w:pStyle w:val="Note1Bullet"/>
        <w:numPr>
          <w:ilvl w:val="2"/>
          <w:numId w:val="15"/>
        </w:numPr>
      </w:pPr>
      <w:r>
        <w:tab/>
        <w:t>CH-16</w:t>
      </w:r>
      <w:r w:rsidR="00CF6583">
        <w:t>:</w:t>
      </w:r>
      <w:r w:rsidR="00CF6583">
        <w:tab/>
      </w:r>
      <w:r w:rsidR="00CF6583">
        <w:tab/>
      </w:r>
      <w:r>
        <w:t>13.30</w:t>
      </w:r>
      <w:r w:rsidR="00CF6583">
        <w:t>um</w:t>
      </w:r>
    </w:p>
    <w:p w:rsidR="005C1AD7" w:rsidRDefault="005C1AD7" w:rsidP="00D57DA6">
      <w:pPr>
        <w:pStyle w:val="Note1Bullet"/>
        <w:numPr>
          <w:ilvl w:val="0"/>
          <w:numId w:val="0"/>
        </w:numPr>
        <w:tabs>
          <w:tab w:val="clear" w:pos="0"/>
        </w:tabs>
        <w:ind w:left="360" w:hanging="360"/>
      </w:pPr>
    </w:p>
    <w:p w:rsidR="00723231" w:rsidRPr="00460B94" w:rsidRDefault="00723231" w:rsidP="00960C67">
      <w:pPr>
        <w:pStyle w:val="StyleHeading1Heading1-MUOSTimesNewRoman"/>
        <w:pageBreakBefore w:val="0"/>
        <w:numPr>
          <w:ilvl w:val="1"/>
          <w:numId w:val="10"/>
        </w:numPr>
        <w:rPr>
          <w:rFonts w:ascii="Arial" w:hAnsi="Arial"/>
        </w:rPr>
      </w:pPr>
      <w:bookmarkStart w:id="19" w:name="_Toc252205183"/>
      <w:bookmarkStart w:id="20" w:name="_Toc382821106"/>
      <w:r w:rsidRPr="00460B94">
        <w:rPr>
          <w:rFonts w:ascii="Arial" w:hAnsi="Arial"/>
        </w:rPr>
        <w:t>Test Outputs</w:t>
      </w:r>
      <w:bookmarkEnd w:id="19"/>
      <w:bookmarkEnd w:id="20"/>
    </w:p>
    <w:p w:rsidR="00723231" w:rsidRPr="00460B94" w:rsidRDefault="00723231" w:rsidP="00F36945">
      <w:pPr>
        <w:pStyle w:val="Note1Bullet"/>
        <w:tabs>
          <w:tab w:val="clear" w:pos="0"/>
          <w:tab w:val="clear" w:pos="360"/>
        </w:tabs>
        <w:ind w:left="1728" w:hanging="576"/>
      </w:pPr>
      <w:r w:rsidRPr="00460B94">
        <w:t xml:space="preserve">The results outlined in </w:t>
      </w:r>
      <w:r w:rsidR="004F1243">
        <w:t>S</w:t>
      </w:r>
      <w:r w:rsidRPr="00460B94">
        <w:t>ection 4.0 are met.</w:t>
      </w:r>
    </w:p>
    <w:p w:rsidR="00723231" w:rsidRPr="00460B94" w:rsidRDefault="00723231" w:rsidP="00960C67">
      <w:pPr>
        <w:pStyle w:val="StyleHeading1Heading1-MUOSTimesNewRoman"/>
        <w:numPr>
          <w:ilvl w:val="0"/>
          <w:numId w:val="10"/>
        </w:numPr>
        <w:rPr>
          <w:rFonts w:ascii="Arial" w:hAnsi="Arial"/>
        </w:rPr>
      </w:pPr>
      <w:bookmarkStart w:id="21" w:name="_Toc252205184"/>
      <w:bookmarkStart w:id="22" w:name="_Toc382821107"/>
      <w:r w:rsidRPr="00460B94">
        <w:rPr>
          <w:rFonts w:ascii="Arial" w:hAnsi="Arial"/>
        </w:rPr>
        <w:lastRenderedPageBreak/>
        <w:t>T</w:t>
      </w:r>
      <w:r w:rsidR="0097683A">
        <w:rPr>
          <w:rFonts w:ascii="Arial" w:hAnsi="Arial"/>
        </w:rPr>
        <w:t>e</w:t>
      </w:r>
      <w:r w:rsidRPr="00460B94">
        <w:rPr>
          <w:rFonts w:ascii="Arial" w:hAnsi="Arial"/>
        </w:rPr>
        <w:t>st Scenario</w:t>
      </w:r>
      <w:bookmarkEnd w:id="21"/>
      <w:bookmarkEnd w:id="22"/>
    </w:p>
    <w:p w:rsidR="00C14470" w:rsidRDefault="00844EF1" w:rsidP="00844EF1">
      <w:pPr>
        <w:pStyle w:val="BodyTextIndent"/>
        <w:ind w:left="576"/>
        <w:rPr>
          <w:rFonts w:ascii="Arial" w:hAnsi="Arial" w:cs="Arial"/>
        </w:rPr>
      </w:pPr>
      <w:r w:rsidRPr="00460B94">
        <w:rPr>
          <w:rFonts w:ascii="Arial" w:hAnsi="Arial" w:cs="Arial"/>
        </w:rPr>
        <w:t>This section</w:t>
      </w:r>
      <w:r w:rsidR="00C14470" w:rsidRPr="00460B94">
        <w:rPr>
          <w:rFonts w:ascii="Arial" w:hAnsi="Arial" w:cs="Arial"/>
        </w:rPr>
        <w:t xml:space="preserve"> contains the test </w:t>
      </w:r>
      <w:r w:rsidRPr="00460B94">
        <w:rPr>
          <w:rFonts w:ascii="Arial" w:hAnsi="Arial" w:cs="Arial"/>
        </w:rPr>
        <w:t xml:space="preserve">scenario </w:t>
      </w:r>
      <w:r w:rsidR="00C14470" w:rsidRPr="00460B94">
        <w:rPr>
          <w:rFonts w:ascii="Arial" w:hAnsi="Arial" w:cs="Arial"/>
        </w:rPr>
        <w:t>procedures for this test case.</w:t>
      </w:r>
      <w:r w:rsidR="00B577EC">
        <w:rPr>
          <w:rFonts w:ascii="Arial" w:hAnsi="Arial" w:cs="Arial"/>
        </w:rPr>
        <w:t xml:space="preserve"> The full list of requirements is provided in Section 5.0, Requirements Traceability Verification Matrix. </w:t>
      </w:r>
    </w:p>
    <w:p w:rsidR="002E0F39" w:rsidRPr="00460B94" w:rsidRDefault="002E0F39" w:rsidP="00844EF1">
      <w:pPr>
        <w:pStyle w:val="BodyTextIndent"/>
        <w:ind w:left="576"/>
        <w:rPr>
          <w:rFonts w:ascii="Arial" w:hAnsi="Arial" w:cs="Arial"/>
        </w:rPr>
      </w:pPr>
    </w:p>
    <w:p w:rsidR="0021094E" w:rsidRPr="00460B94" w:rsidRDefault="0021094E" w:rsidP="00E71C1E">
      <w:pPr>
        <w:pStyle w:val="Caption"/>
        <w:jc w:val="center"/>
        <w:rPr>
          <w:rFonts w:ascii="Arial" w:hAnsi="Arial" w:cs="Arial"/>
        </w:rPr>
      </w:pPr>
      <w:bookmarkStart w:id="23" w:name="_Toc373932153"/>
      <w:r w:rsidRPr="00460B94">
        <w:rPr>
          <w:rFonts w:ascii="Arial" w:hAnsi="Arial" w:cs="Arial"/>
          <w:b/>
          <w:i w:val="0"/>
        </w:rPr>
        <w:t xml:space="preserve">Table </w:t>
      </w:r>
      <w:r w:rsidRPr="00460B94">
        <w:rPr>
          <w:rFonts w:ascii="Arial" w:hAnsi="Arial" w:cs="Arial"/>
          <w:b/>
          <w:i w:val="0"/>
        </w:rPr>
        <w:fldChar w:fldCharType="begin"/>
      </w:r>
      <w:r w:rsidRPr="00460B94">
        <w:rPr>
          <w:rFonts w:ascii="Arial" w:hAnsi="Arial" w:cs="Arial"/>
          <w:b/>
          <w:i w:val="0"/>
        </w:rPr>
        <w:instrText xml:space="preserve"> SEQ Table \* ARABIC </w:instrText>
      </w:r>
      <w:r w:rsidRPr="00460B94">
        <w:rPr>
          <w:rFonts w:ascii="Arial" w:hAnsi="Arial" w:cs="Arial"/>
          <w:b/>
          <w:i w:val="0"/>
        </w:rPr>
        <w:fldChar w:fldCharType="separate"/>
      </w:r>
      <w:r w:rsidR="00D54C91">
        <w:rPr>
          <w:rFonts w:ascii="Arial" w:hAnsi="Arial" w:cs="Arial"/>
          <w:b/>
          <w:i w:val="0"/>
          <w:noProof/>
        </w:rPr>
        <w:t>1</w:t>
      </w:r>
      <w:r w:rsidRPr="00460B94">
        <w:rPr>
          <w:rFonts w:ascii="Arial" w:hAnsi="Arial" w:cs="Arial"/>
          <w:b/>
          <w:i w:val="0"/>
        </w:rPr>
        <w:fldChar w:fldCharType="end"/>
      </w:r>
      <w:r w:rsidR="00E71C1E" w:rsidRPr="00460B94">
        <w:rPr>
          <w:rFonts w:ascii="Arial" w:hAnsi="Arial" w:cs="Arial"/>
          <w:b/>
          <w:i w:val="0"/>
        </w:rPr>
        <w:t xml:space="preserve"> - </w:t>
      </w:r>
      <w:r w:rsidR="00E14674" w:rsidRPr="00460B94">
        <w:rPr>
          <w:rFonts w:ascii="Arial" w:hAnsi="Arial" w:cs="Arial"/>
          <w:b/>
          <w:i w:val="0"/>
        </w:rPr>
        <w:t>Test Steps and Expected Results</w:t>
      </w:r>
      <w:bookmarkEnd w:id="23"/>
    </w:p>
    <w:tbl>
      <w:tblPr>
        <w:tblW w:w="9596"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3"/>
        <w:gridCol w:w="2614"/>
        <w:gridCol w:w="11"/>
        <w:gridCol w:w="90"/>
        <w:gridCol w:w="1962"/>
        <w:gridCol w:w="636"/>
        <w:gridCol w:w="3280"/>
      </w:tblGrid>
      <w:tr w:rsidR="00E14674" w:rsidRPr="007730ED" w:rsidTr="00AB2BF7">
        <w:trPr>
          <w:cantSplit/>
          <w:trHeight w:val="339"/>
          <w:tblHeader/>
        </w:trPr>
        <w:tc>
          <w:tcPr>
            <w:tcW w:w="1003" w:type="dxa"/>
            <w:shd w:val="clear" w:color="auto" w:fill="F2F2F2" w:themeFill="background1" w:themeFillShade="F2"/>
            <w:vAlign w:val="bottom"/>
          </w:tcPr>
          <w:p w:rsidR="00E14674" w:rsidRPr="007730ED" w:rsidRDefault="00E14674" w:rsidP="00F81AC8">
            <w:pPr>
              <w:pStyle w:val="Tableheading"/>
              <w:snapToGrid w:val="0"/>
              <w:spacing w:beforeLines="20" w:before="48" w:afterLines="20" w:after="48"/>
              <w:jc w:val="left"/>
              <w:rPr>
                <w:rFonts w:ascii="Arial" w:hAnsi="Arial" w:cs="Arial"/>
                <w:szCs w:val="22"/>
              </w:rPr>
            </w:pPr>
            <w:r w:rsidRPr="007730ED">
              <w:rPr>
                <w:rFonts w:ascii="Arial" w:hAnsi="Arial" w:cs="Arial"/>
                <w:szCs w:val="22"/>
              </w:rPr>
              <w:t>Step #</w:t>
            </w:r>
          </w:p>
        </w:tc>
        <w:tc>
          <w:tcPr>
            <w:tcW w:w="2614" w:type="dxa"/>
            <w:shd w:val="clear" w:color="auto" w:fill="F2F2F2" w:themeFill="background1" w:themeFillShade="F2"/>
            <w:vAlign w:val="bottom"/>
          </w:tcPr>
          <w:p w:rsidR="00E14674" w:rsidRPr="007730ED" w:rsidRDefault="00E14674" w:rsidP="00F81AC8">
            <w:pPr>
              <w:pStyle w:val="Tableheading"/>
              <w:snapToGrid w:val="0"/>
              <w:spacing w:beforeLines="20" w:before="48" w:afterLines="20" w:after="48"/>
              <w:rPr>
                <w:rFonts w:ascii="Arial" w:hAnsi="Arial" w:cs="Arial"/>
                <w:szCs w:val="22"/>
              </w:rPr>
            </w:pPr>
            <w:r w:rsidRPr="007730ED">
              <w:rPr>
                <w:rFonts w:ascii="Arial" w:hAnsi="Arial" w:cs="Arial"/>
                <w:szCs w:val="22"/>
              </w:rPr>
              <w:t>Actions / Inputs</w:t>
            </w:r>
          </w:p>
        </w:tc>
        <w:tc>
          <w:tcPr>
            <w:tcW w:w="2063" w:type="dxa"/>
            <w:gridSpan w:val="3"/>
            <w:shd w:val="clear" w:color="auto" w:fill="F2F2F2" w:themeFill="background1" w:themeFillShade="F2"/>
            <w:vAlign w:val="bottom"/>
          </w:tcPr>
          <w:p w:rsidR="00E14674" w:rsidRPr="007730ED" w:rsidRDefault="00E14674" w:rsidP="00F81AC8">
            <w:pPr>
              <w:pStyle w:val="Tableheading"/>
              <w:snapToGrid w:val="0"/>
              <w:spacing w:beforeLines="20" w:before="48" w:afterLines="20" w:after="48"/>
              <w:rPr>
                <w:rFonts w:ascii="Arial" w:hAnsi="Arial" w:cs="Arial"/>
                <w:szCs w:val="22"/>
              </w:rPr>
            </w:pPr>
            <w:r w:rsidRPr="007730ED">
              <w:rPr>
                <w:rFonts w:ascii="Arial" w:hAnsi="Arial" w:cs="Arial"/>
                <w:szCs w:val="22"/>
              </w:rPr>
              <w:t>Expected Results</w:t>
            </w:r>
          </w:p>
        </w:tc>
        <w:tc>
          <w:tcPr>
            <w:tcW w:w="636" w:type="dxa"/>
            <w:shd w:val="clear" w:color="auto" w:fill="F2F2F2" w:themeFill="background1" w:themeFillShade="F2"/>
          </w:tcPr>
          <w:p w:rsidR="00E14674" w:rsidRPr="007730ED" w:rsidRDefault="00E14674" w:rsidP="00F81AC8">
            <w:pPr>
              <w:pStyle w:val="Tableheading"/>
              <w:snapToGrid w:val="0"/>
              <w:spacing w:beforeLines="20" w:before="48" w:afterLines="20" w:after="48"/>
              <w:rPr>
                <w:rFonts w:ascii="Arial" w:hAnsi="Arial" w:cs="Arial"/>
                <w:szCs w:val="22"/>
              </w:rPr>
            </w:pPr>
            <w:r w:rsidRPr="007730ED">
              <w:rPr>
                <w:rFonts w:ascii="Arial" w:hAnsi="Arial" w:cs="Arial"/>
                <w:szCs w:val="22"/>
              </w:rPr>
              <w:t>P/F</w:t>
            </w:r>
          </w:p>
        </w:tc>
        <w:tc>
          <w:tcPr>
            <w:tcW w:w="3280" w:type="dxa"/>
            <w:shd w:val="clear" w:color="auto" w:fill="F2F2F2" w:themeFill="background1" w:themeFillShade="F2"/>
          </w:tcPr>
          <w:p w:rsidR="00E14674" w:rsidRPr="007730ED" w:rsidRDefault="00E14674" w:rsidP="00F81AC8">
            <w:pPr>
              <w:pStyle w:val="Tableheading"/>
              <w:snapToGrid w:val="0"/>
              <w:spacing w:beforeLines="20" w:before="48" w:afterLines="20" w:after="48"/>
              <w:rPr>
                <w:rFonts w:ascii="Arial" w:hAnsi="Arial" w:cs="Arial"/>
                <w:szCs w:val="22"/>
              </w:rPr>
            </w:pPr>
            <w:r w:rsidRPr="007730ED">
              <w:rPr>
                <w:rFonts w:ascii="Arial" w:hAnsi="Arial" w:cs="Arial"/>
                <w:szCs w:val="22"/>
              </w:rPr>
              <w:t>Comments</w:t>
            </w:r>
          </w:p>
        </w:tc>
      </w:tr>
      <w:tr w:rsidR="00AB2BF7" w:rsidRPr="007730ED" w:rsidTr="00AB2BF7">
        <w:trPr>
          <w:cantSplit/>
          <w:trHeight w:val="339"/>
        </w:trPr>
        <w:tc>
          <w:tcPr>
            <w:tcW w:w="9596" w:type="dxa"/>
            <w:gridSpan w:val="7"/>
            <w:shd w:val="clear" w:color="auto" w:fill="EAF1DD" w:themeFill="accent3" w:themeFillTint="33"/>
          </w:tcPr>
          <w:p w:rsidR="00AB2BF7" w:rsidRDefault="00AB2BF7" w:rsidP="00580CE0">
            <w:pPr>
              <w:pStyle w:val="Tableheading"/>
              <w:snapToGrid w:val="0"/>
              <w:spacing w:beforeLines="20" w:before="48" w:afterLines="20" w:after="48"/>
              <w:jc w:val="both"/>
              <w:rPr>
                <w:rFonts w:ascii="Arial" w:hAnsi="Arial" w:cs="Arial"/>
                <w:bCs/>
                <w:szCs w:val="22"/>
              </w:rPr>
            </w:pPr>
            <w:r w:rsidRPr="00AB2BF7">
              <w:rPr>
                <w:rFonts w:ascii="Arial" w:hAnsi="Arial" w:cs="Arial"/>
                <w:bCs/>
                <w:szCs w:val="22"/>
              </w:rPr>
              <w:t>Pre-Test Preparations and Checks</w:t>
            </w:r>
          </w:p>
          <w:p w:rsidR="00EC6221" w:rsidRDefault="00EC6221" w:rsidP="00EC6221">
            <w:pPr>
              <w:spacing w:before="120" w:after="120"/>
              <w:rPr>
                <w:rFonts w:ascii="Arial" w:hAnsi="Arial" w:cs="Arial"/>
                <w:bCs/>
                <w:sz w:val="22"/>
                <w:szCs w:val="22"/>
              </w:rPr>
            </w:pPr>
            <w:r>
              <w:rPr>
                <w:rFonts w:ascii="Arial" w:hAnsi="Arial" w:cs="Arial"/>
                <w:bCs/>
                <w:sz w:val="22"/>
                <w:szCs w:val="22"/>
              </w:rPr>
              <w:t>This test is being performed on an</w:t>
            </w:r>
            <w:r w:rsidRPr="00770406">
              <w:rPr>
                <w:rFonts w:ascii="Arial" w:hAnsi="Arial" w:cs="Arial"/>
                <w:bCs/>
                <w:sz w:val="22"/>
                <w:szCs w:val="22"/>
              </w:rPr>
              <w:t xml:space="preserve"> operationally</w:t>
            </w:r>
            <w:r>
              <w:rPr>
                <w:rFonts w:ascii="Arial" w:hAnsi="Arial" w:cs="Arial"/>
                <w:bCs/>
                <w:sz w:val="22"/>
                <w:szCs w:val="22"/>
              </w:rPr>
              <w:t>-</w:t>
            </w:r>
            <w:r w:rsidRPr="00770406">
              <w:rPr>
                <w:rFonts w:ascii="Arial" w:hAnsi="Arial" w:cs="Arial"/>
                <w:bCs/>
                <w:sz w:val="22"/>
                <w:szCs w:val="22"/>
              </w:rPr>
              <w:t>representative clustered environment</w:t>
            </w:r>
            <w:r>
              <w:rPr>
                <w:rFonts w:ascii="Arial" w:hAnsi="Arial" w:cs="Arial"/>
                <w:bCs/>
                <w:sz w:val="22"/>
                <w:szCs w:val="22"/>
              </w:rPr>
              <w:t xml:space="preserve"> system.  As such, </w:t>
            </w:r>
            <w:r w:rsidR="007F3A72">
              <w:rPr>
                <w:rFonts w:ascii="Arial" w:hAnsi="Arial" w:cs="Arial"/>
                <w:bCs/>
                <w:sz w:val="22"/>
                <w:szCs w:val="22"/>
              </w:rPr>
              <w:t xml:space="preserve">Requirement 2856 </w:t>
            </w:r>
            <w:r>
              <w:rPr>
                <w:rFonts w:ascii="Arial" w:hAnsi="Arial" w:cs="Arial"/>
                <w:bCs/>
                <w:sz w:val="22"/>
                <w:szCs w:val="22"/>
              </w:rPr>
              <w:t xml:space="preserve">will be met upon </w:t>
            </w:r>
            <w:r w:rsidR="007F3A72">
              <w:rPr>
                <w:rFonts w:ascii="Arial" w:hAnsi="Arial" w:cs="Arial"/>
                <w:bCs/>
                <w:sz w:val="22"/>
                <w:szCs w:val="22"/>
              </w:rPr>
              <w:t xml:space="preserve">successful </w:t>
            </w:r>
            <w:r>
              <w:rPr>
                <w:rFonts w:ascii="Arial" w:hAnsi="Arial" w:cs="Arial"/>
                <w:bCs/>
                <w:sz w:val="22"/>
                <w:szCs w:val="22"/>
              </w:rPr>
              <w:t xml:space="preserve">completion of </w:t>
            </w:r>
            <w:r w:rsidR="007F3A72">
              <w:rPr>
                <w:rFonts w:ascii="Arial" w:hAnsi="Arial" w:cs="Arial"/>
                <w:bCs/>
                <w:sz w:val="22"/>
                <w:szCs w:val="22"/>
              </w:rPr>
              <w:t xml:space="preserve">this </w:t>
            </w:r>
            <w:r>
              <w:rPr>
                <w:rFonts w:ascii="Arial" w:hAnsi="Arial" w:cs="Arial"/>
                <w:bCs/>
                <w:sz w:val="22"/>
                <w:szCs w:val="22"/>
              </w:rPr>
              <w:t>test</w:t>
            </w:r>
            <w:r w:rsidR="007F3A72">
              <w:rPr>
                <w:rFonts w:ascii="Arial" w:hAnsi="Arial" w:cs="Arial"/>
                <w:bCs/>
                <w:sz w:val="22"/>
                <w:szCs w:val="22"/>
              </w:rPr>
              <w:t>.</w:t>
            </w:r>
          </w:p>
          <w:p w:rsidR="00EC6221" w:rsidRDefault="00EC6221" w:rsidP="00EC6221">
            <w:pPr>
              <w:spacing w:before="40" w:after="40"/>
              <w:ind w:left="720" w:hanging="720"/>
              <w:rPr>
                <w:rFonts w:ascii="Arial" w:hAnsi="Arial" w:cs="Arial"/>
                <w:bCs/>
                <w:sz w:val="22"/>
                <w:szCs w:val="22"/>
              </w:rPr>
            </w:pPr>
            <w:r>
              <w:rPr>
                <w:rFonts w:ascii="Arial" w:hAnsi="Arial" w:cs="Arial"/>
                <w:bCs/>
                <w:sz w:val="22"/>
                <w:szCs w:val="22"/>
              </w:rPr>
              <w:t>2856</w:t>
            </w:r>
            <w:r w:rsidRPr="002B0F43">
              <w:rPr>
                <w:rFonts w:ascii="Arial" w:hAnsi="Arial" w:cs="Arial"/>
                <w:bCs/>
                <w:sz w:val="22"/>
                <w:szCs w:val="22"/>
              </w:rPr>
              <w:t>.</w:t>
            </w:r>
            <w:r w:rsidRPr="002B0F43">
              <w:rPr>
                <w:rFonts w:ascii="Arial" w:hAnsi="Arial" w:cs="Arial"/>
                <w:bCs/>
                <w:sz w:val="22"/>
                <w:szCs w:val="22"/>
              </w:rPr>
              <w:tab/>
            </w:r>
            <w:r w:rsidRPr="00770406">
              <w:rPr>
                <w:rFonts w:ascii="Arial" w:hAnsi="Arial" w:cs="Arial"/>
                <w:bCs/>
                <w:sz w:val="22"/>
                <w:szCs w:val="22"/>
              </w:rPr>
              <w:t>Demonstration AWIPS-II Configuration</w:t>
            </w:r>
            <w:r>
              <w:rPr>
                <w:rFonts w:ascii="Arial" w:hAnsi="Arial" w:cs="Arial"/>
                <w:bCs/>
                <w:sz w:val="22"/>
                <w:szCs w:val="22"/>
              </w:rPr>
              <w:t xml:space="preserve">.  </w:t>
            </w:r>
            <w:r w:rsidRPr="00770406">
              <w:rPr>
                <w:rFonts w:ascii="Arial" w:hAnsi="Arial" w:cs="Arial"/>
                <w:bCs/>
                <w:sz w:val="22"/>
                <w:szCs w:val="22"/>
              </w:rPr>
              <w:t>Demonstration should be performed on a</w:t>
            </w:r>
            <w:r>
              <w:rPr>
                <w:rFonts w:ascii="Arial" w:hAnsi="Arial" w:cs="Arial"/>
                <w:bCs/>
                <w:sz w:val="22"/>
                <w:szCs w:val="22"/>
              </w:rPr>
              <w:t>n</w:t>
            </w:r>
            <w:r w:rsidRPr="00770406">
              <w:rPr>
                <w:rFonts w:ascii="Arial" w:hAnsi="Arial" w:cs="Arial"/>
                <w:bCs/>
                <w:sz w:val="22"/>
                <w:szCs w:val="22"/>
              </w:rPr>
              <w:t xml:space="preserve"> operationally representative clustered environment</w:t>
            </w:r>
            <w:r>
              <w:rPr>
                <w:rFonts w:ascii="Arial" w:hAnsi="Arial" w:cs="Arial"/>
                <w:bCs/>
                <w:sz w:val="22"/>
                <w:szCs w:val="22"/>
              </w:rPr>
              <w:t>.</w:t>
            </w:r>
          </w:p>
          <w:p w:rsidR="007F3A72" w:rsidRDefault="008754E8" w:rsidP="007F3A72">
            <w:pPr>
              <w:spacing w:before="120" w:after="120"/>
              <w:rPr>
                <w:rFonts w:ascii="Arial" w:hAnsi="Arial" w:cs="Arial"/>
                <w:bCs/>
                <w:sz w:val="22"/>
                <w:szCs w:val="22"/>
              </w:rPr>
            </w:pPr>
            <w:r>
              <w:rPr>
                <w:rFonts w:ascii="Arial" w:hAnsi="Arial" w:cs="Arial"/>
                <w:bCs/>
                <w:sz w:val="22"/>
                <w:szCs w:val="22"/>
              </w:rPr>
              <w:t xml:space="preserve">This test procedure should be run four times as defined by </w:t>
            </w:r>
            <w:r w:rsidR="00C86626">
              <w:rPr>
                <w:rFonts w:ascii="Arial" w:hAnsi="Arial" w:cs="Arial"/>
                <w:bCs/>
                <w:sz w:val="22"/>
                <w:szCs w:val="22"/>
              </w:rPr>
              <w:t xml:space="preserve">the four scenarios contained in </w:t>
            </w:r>
            <w:r>
              <w:rPr>
                <w:rFonts w:ascii="Arial" w:hAnsi="Arial" w:cs="Arial"/>
                <w:bCs/>
                <w:sz w:val="22"/>
                <w:szCs w:val="22"/>
              </w:rPr>
              <w:t>Requirement 2815.</w:t>
            </w:r>
          </w:p>
          <w:p w:rsidR="00923327" w:rsidRDefault="00923327" w:rsidP="00923327">
            <w:pPr>
              <w:spacing w:before="40" w:after="40"/>
              <w:ind w:left="720" w:hanging="720"/>
              <w:rPr>
                <w:rFonts w:ascii="Arial" w:hAnsi="Arial" w:cs="Arial"/>
                <w:color w:val="000000"/>
                <w:sz w:val="22"/>
                <w:szCs w:val="22"/>
              </w:rPr>
            </w:pPr>
            <w:r>
              <w:rPr>
                <w:rFonts w:ascii="Arial" w:hAnsi="Arial" w:cs="Arial"/>
                <w:bCs/>
                <w:sz w:val="22"/>
                <w:szCs w:val="22"/>
              </w:rPr>
              <w:t>2815</w:t>
            </w:r>
            <w:r>
              <w:rPr>
                <w:rFonts w:ascii="Arial" w:hAnsi="Arial" w:cs="Arial"/>
                <w:bCs/>
                <w:sz w:val="22"/>
                <w:szCs w:val="22"/>
              </w:rPr>
              <w:tab/>
            </w:r>
            <w:r w:rsidRPr="008754E8">
              <w:rPr>
                <w:rFonts w:ascii="Arial" w:hAnsi="Arial" w:cs="Arial"/>
                <w:color w:val="000000"/>
                <w:sz w:val="22"/>
                <w:szCs w:val="22"/>
              </w:rPr>
              <w:t xml:space="preserve">The </w:t>
            </w:r>
            <w:proofErr w:type="spellStart"/>
            <w:r w:rsidRPr="008754E8">
              <w:rPr>
                <w:rFonts w:ascii="Arial" w:hAnsi="Arial" w:cs="Arial"/>
                <w:color w:val="000000"/>
                <w:sz w:val="22"/>
                <w:szCs w:val="22"/>
              </w:rPr>
              <w:t>RaFTR</w:t>
            </w:r>
            <w:proofErr w:type="spellEnd"/>
            <w:r w:rsidRPr="008754E8">
              <w:rPr>
                <w:rFonts w:ascii="Arial" w:hAnsi="Arial" w:cs="Arial"/>
                <w:color w:val="000000"/>
                <w:sz w:val="22"/>
                <w:szCs w:val="22"/>
              </w:rPr>
              <w:t>/TNCF/AWIPS-II will run flowing GOES East and West data for at least 24 consecutive hou</w:t>
            </w:r>
            <w:r>
              <w:rPr>
                <w:rFonts w:ascii="Arial" w:hAnsi="Arial" w:cs="Arial"/>
                <w:color w:val="000000"/>
                <w:sz w:val="22"/>
                <w:szCs w:val="22"/>
              </w:rPr>
              <w:t>rs in the following scenarios :</w:t>
            </w:r>
          </w:p>
          <w:p w:rsidR="00923327" w:rsidRDefault="00923327" w:rsidP="00923327">
            <w:pPr>
              <w:spacing w:before="40" w:after="40"/>
              <w:ind w:left="1152" w:hanging="432"/>
              <w:rPr>
                <w:rFonts w:ascii="Arial" w:hAnsi="Arial" w:cs="Arial"/>
                <w:color w:val="000000"/>
                <w:sz w:val="22"/>
                <w:szCs w:val="22"/>
              </w:rPr>
            </w:pPr>
            <w:r w:rsidRPr="008754E8">
              <w:rPr>
                <w:rFonts w:ascii="Arial" w:hAnsi="Arial" w:cs="Arial"/>
                <w:color w:val="000000"/>
                <w:sz w:val="22"/>
                <w:szCs w:val="22"/>
              </w:rPr>
              <w:t>a.</w:t>
            </w:r>
            <w:r>
              <w:rPr>
                <w:rFonts w:ascii="Arial" w:hAnsi="Arial" w:cs="Arial"/>
                <w:color w:val="000000"/>
                <w:sz w:val="22"/>
                <w:szCs w:val="22"/>
              </w:rPr>
              <w:tab/>
            </w:r>
            <w:r w:rsidRPr="008754E8">
              <w:rPr>
                <w:rFonts w:ascii="Arial" w:hAnsi="Arial" w:cs="Arial"/>
                <w:color w:val="000000"/>
                <w:sz w:val="22"/>
                <w:szCs w:val="22"/>
              </w:rPr>
              <w:t>GOES West Scan Mode (Mode 4) an</w:t>
            </w:r>
            <w:r>
              <w:rPr>
                <w:rFonts w:ascii="Arial" w:hAnsi="Arial" w:cs="Arial"/>
                <w:color w:val="000000"/>
                <w:sz w:val="22"/>
                <w:szCs w:val="22"/>
              </w:rPr>
              <w:t>d GOES East Flex Mode (Mode 3)</w:t>
            </w:r>
          </w:p>
          <w:p w:rsidR="00923327" w:rsidRDefault="00923327" w:rsidP="00923327">
            <w:pPr>
              <w:spacing w:before="40" w:after="40"/>
              <w:ind w:left="1152" w:hanging="432"/>
              <w:rPr>
                <w:rFonts w:ascii="Arial" w:hAnsi="Arial" w:cs="Arial"/>
                <w:color w:val="000000"/>
                <w:sz w:val="22"/>
                <w:szCs w:val="22"/>
              </w:rPr>
            </w:pPr>
            <w:r>
              <w:rPr>
                <w:rFonts w:ascii="Arial" w:hAnsi="Arial" w:cs="Arial"/>
                <w:color w:val="000000"/>
                <w:sz w:val="22"/>
                <w:szCs w:val="22"/>
              </w:rPr>
              <w:t>b.</w:t>
            </w:r>
            <w:r>
              <w:rPr>
                <w:rFonts w:ascii="Arial" w:hAnsi="Arial" w:cs="Arial"/>
                <w:color w:val="000000"/>
                <w:sz w:val="22"/>
                <w:szCs w:val="22"/>
              </w:rPr>
              <w:tab/>
            </w:r>
            <w:r w:rsidRPr="008754E8">
              <w:rPr>
                <w:rFonts w:ascii="Arial" w:hAnsi="Arial" w:cs="Arial"/>
                <w:color w:val="000000"/>
                <w:sz w:val="22"/>
                <w:szCs w:val="22"/>
              </w:rPr>
              <w:t>GOES West Scan Mode (Mode 4) and GOES East Scan Mode (Mode 4)</w:t>
            </w:r>
          </w:p>
          <w:p w:rsidR="00923327" w:rsidRDefault="00923327" w:rsidP="00923327">
            <w:pPr>
              <w:spacing w:before="40" w:after="40"/>
              <w:ind w:left="1152" w:hanging="432"/>
              <w:rPr>
                <w:rFonts w:ascii="Arial" w:hAnsi="Arial" w:cs="Arial"/>
                <w:color w:val="000000"/>
                <w:sz w:val="22"/>
                <w:szCs w:val="22"/>
              </w:rPr>
            </w:pPr>
            <w:r w:rsidRPr="008754E8">
              <w:rPr>
                <w:rFonts w:ascii="Arial" w:hAnsi="Arial" w:cs="Arial"/>
                <w:color w:val="000000"/>
                <w:sz w:val="22"/>
                <w:szCs w:val="22"/>
              </w:rPr>
              <w:t>c.</w:t>
            </w:r>
            <w:r>
              <w:rPr>
                <w:rFonts w:ascii="Arial" w:hAnsi="Arial" w:cs="Arial"/>
                <w:color w:val="000000"/>
                <w:sz w:val="22"/>
                <w:szCs w:val="22"/>
              </w:rPr>
              <w:tab/>
            </w:r>
            <w:r w:rsidRPr="008754E8">
              <w:rPr>
                <w:rFonts w:ascii="Arial" w:hAnsi="Arial" w:cs="Arial"/>
                <w:color w:val="000000"/>
                <w:sz w:val="22"/>
                <w:szCs w:val="22"/>
              </w:rPr>
              <w:t>GOES West Flex Mode (Mode 3) and GOES East Flex Mode (Mode 3)</w:t>
            </w:r>
          </w:p>
          <w:p w:rsidR="00B82E7A" w:rsidRPr="00EC6221" w:rsidRDefault="00923327" w:rsidP="00923327">
            <w:pPr>
              <w:spacing w:before="40" w:after="40"/>
              <w:ind w:left="1152" w:hanging="432"/>
              <w:rPr>
                <w:rFonts w:ascii="Arial" w:hAnsi="Arial" w:cs="Arial"/>
                <w:bCs/>
                <w:sz w:val="22"/>
                <w:szCs w:val="22"/>
              </w:rPr>
            </w:pPr>
            <w:r w:rsidRPr="008754E8">
              <w:rPr>
                <w:rFonts w:ascii="Arial" w:hAnsi="Arial" w:cs="Arial"/>
                <w:color w:val="000000"/>
                <w:sz w:val="22"/>
                <w:szCs w:val="22"/>
              </w:rPr>
              <w:t>d.</w:t>
            </w:r>
            <w:r>
              <w:rPr>
                <w:rFonts w:ascii="Arial" w:hAnsi="Arial" w:cs="Arial"/>
                <w:color w:val="000000"/>
                <w:sz w:val="22"/>
                <w:szCs w:val="22"/>
              </w:rPr>
              <w:tab/>
            </w:r>
            <w:r w:rsidRPr="008754E8">
              <w:rPr>
                <w:rFonts w:ascii="Arial" w:hAnsi="Arial" w:cs="Arial"/>
                <w:color w:val="000000"/>
                <w:sz w:val="22"/>
                <w:szCs w:val="22"/>
              </w:rPr>
              <w:t>GOES West Flex Mode (Mode 3) and GOES East Scan Mode (Mode 4)</w:t>
            </w:r>
          </w:p>
        </w:tc>
      </w:tr>
      <w:tr w:rsidR="007730ED" w:rsidRPr="007730ED" w:rsidTr="00AB2BF7">
        <w:trPr>
          <w:cantSplit/>
          <w:trHeight w:val="339"/>
        </w:trPr>
        <w:tc>
          <w:tcPr>
            <w:tcW w:w="1003" w:type="dxa"/>
            <w:vMerge w:val="restart"/>
            <w:vAlign w:val="center"/>
          </w:tcPr>
          <w:p w:rsidR="007730ED" w:rsidRPr="007730ED" w:rsidRDefault="007730ED"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7730ED" w:rsidRPr="007730ED" w:rsidRDefault="007730ED" w:rsidP="00580CE0">
            <w:pPr>
              <w:snapToGrid w:val="0"/>
              <w:spacing w:beforeLines="20" w:before="48" w:afterLines="20" w:after="48"/>
              <w:rPr>
                <w:rFonts w:ascii="Arial" w:hAnsi="Arial" w:cs="Arial"/>
                <w:b/>
                <w:sz w:val="22"/>
                <w:szCs w:val="22"/>
              </w:rPr>
            </w:pPr>
            <w:r w:rsidRPr="007730ED">
              <w:rPr>
                <w:rFonts w:ascii="Arial" w:hAnsi="Arial" w:cs="Arial"/>
                <w:sz w:val="22"/>
                <w:szCs w:val="22"/>
              </w:rPr>
              <w:t>Start CAVE and sel</w:t>
            </w:r>
            <w:r>
              <w:rPr>
                <w:rFonts w:ascii="Arial" w:hAnsi="Arial" w:cs="Arial"/>
                <w:sz w:val="22"/>
                <w:szCs w:val="22"/>
              </w:rPr>
              <w:t>ect the Map Scale dropdown menu</w:t>
            </w:r>
          </w:p>
        </w:tc>
        <w:tc>
          <w:tcPr>
            <w:tcW w:w="2063" w:type="dxa"/>
            <w:gridSpan w:val="3"/>
            <w:vMerge w:val="restart"/>
          </w:tcPr>
          <w:p w:rsidR="007730ED" w:rsidRPr="007730ED" w:rsidRDefault="007730ED" w:rsidP="007730ED">
            <w:pPr>
              <w:spacing w:beforeLines="20" w:before="48" w:afterLines="20" w:after="48"/>
              <w:jc w:val="center"/>
              <w:rPr>
                <w:rFonts w:ascii="Arial" w:hAnsi="Arial" w:cs="Arial"/>
                <w:sz w:val="22"/>
                <w:szCs w:val="22"/>
              </w:rPr>
            </w:pPr>
            <w:r>
              <w:rPr>
                <w:rFonts w:ascii="Arial" w:hAnsi="Arial" w:cs="Arial"/>
                <w:noProof/>
                <w:sz w:val="22"/>
                <w:szCs w:val="22"/>
                <w:lang w:eastAsia="en-US"/>
              </w:rPr>
              <w:drawing>
                <wp:inline distT="0" distB="0" distL="0" distR="0" wp14:anchorId="4464579B" wp14:editId="5881BD15">
                  <wp:extent cx="940280" cy="214426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caleLegend_menu.png"/>
                          <pic:cNvPicPr/>
                        </pic:nvPicPr>
                        <pic:blipFill>
                          <a:blip r:embed="rId24">
                            <a:extLst>
                              <a:ext uri="{28A0092B-C50C-407E-A947-70E740481C1C}">
                                <a14:useLocalDpi xmlns:a14="http://schemas.microsoft.com/office/drawing/2010/main" val="0"/>
                              </a:ext>
                            </a:extLst>
                          </a:blip>
                          <a:stretch>
                            <a:fillRect/>
                          </a:stretch>
                        </pic:blipFill>
                        <pic:spPr>
                          <a:xfrm>
                            <a:off x="0" y="0"/>
                            <a:ext cx="940432" cy="2144611"/>
                          </a:xfrm>
                          <a:prstGeom prst="rect">
                            <a:avLst/>
                          </a:prstGeom>
                        </pic:spPr>
                      </pic:pic>
                    </a:graphicData>
                  </a:graphic>
                </wp:inline>
              </w:drawing>
            </w:r>
          </w:p>
        </w:tc>
        <w:tc>
          <w:tcPr>
            <w:tcW w:w="636" w:type="dxa"/>
            <w:vMerge w:val="restart"/>
          </w:tcPr>
          <w:p w:rsidR="007730ED" w:rsidRPr="007730ED" w:rsidRDefault="007730ED" w:rsidP="00580CE0">
            <w:pPr>
              <w:pStyle w:val="Tableheading"/>
              <w:snapToGrid w:val="0"/>
              <w:spacing w:beforeLines="20" w:before="48" w:afterLines="20" w:after="48"/>
              <w:jc w:val="left"/>
              <w:rPr>
                <w:rFonts w:ascii="Arial" w:hAnsi="Arial" w:cs="Arial"/>
                <w:b w:val="0"/>
                <w:bCs/>
                <w:szCs w:val="22"/>
              </w:rPr>
            </w:pPr>
          </w:p>
        </w:tc>
        <w:tc>
          <w:tcPr>
            <w:tcW w:w="3280" w:type="dxa"/>
            <w:vMerge w:val="restart"/>
          </w:tcPr>
          <w:p w:rsidR="007730ED" w:rsidRPr="007730ED" w:rsidRDefault="007730ED" w:rsidP="00580CE0">
            <w:pPr>
              <w:pStyle w:val="Tableheading"/>
              <w:spacing w:beforeLines="20" w:before="48" w:afterLines="20" w:after="48"/>
              <w:jc w:val="left"/>
              <w:rPr>
                <w:rFonts w:ascii="Arial" w:hAnsi="Arial" w:cs="Arial"/>
                <w:b w:val="0"/>
                <w:bCs/>
                <w:szCs w:val="22"/>
              </w:rPr>
            </w:pPr>
          </w:p>
        </w:tc>
      </w:tr>
      <w:tr w:rsidR="007730ED" w:rsidRPr="007730ED" w:rsidTr="00AB2BF7">
        <w:trPr>
          <w:cantSplit/>
          <w:trHeight w:val="339"/>
        </w:trPr>
        <w:tc>
          <w:tcPr>
            <w:tcW w:w="1003" w:type="dxa"/>
            <w:vMerge/>
            <w:vAlign w:val="center"/>
          </w:tcPr>
          <w:p w:rsidR="007730ED" w:rsidRPr="007730ED" w:rsidRDefault="007730ED"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24" w:name="_Ref373759324"/>
          </w:p>
        </w:tc>
        <w:bookmarkEnd w:id="24"/>
        <w:tc>
          <w:tcPr>
            <w:tcW w:w="2614" w:type="dxa"/>
          </w:tcPr>
          <w:p w:rsidR="007730ED" w:rsidRPr="007730ED" w:rsidRDefault="007730ED" w:rsidP="007730ED">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730ED" w:rsidRPr="007730ED" w:rsidRDefault="00241E8E" w:rsidP="00C86626">
            <w:pPr>
              <w:spacing w:beforeLines="20" w:before="48" w:afterLines="20" w:after="48"/>
              <w:rPr>
                <w:rFonts w:ascii="Arial" w:hAnsi="Arial" w:cs="Arial"/>
                <w:sz w:val="22"/>
                <w:szCs w:val="22"/>
              </w:rPr>
            </w:pPr>
            <w:r>
              <w:rPr>
                <w:rFonts w:ascii="Arial" w:hAnsi="Arial" w:cs="Arial"/>
                <w:sz w:val="22"/>
                <w:szCs w:val="22"/>
              </w:rPr>
              <w:t>If t</w:t>
            </w:r>
            <w:r w:rsidR="007730ED">
              <w:rPr>
                <w:rFonts w:ascii="Arial" w:hAnsi="Arial" w:cs="Arial"/>
                <w:sz w:val="22"/>
                <w:szCs w:val="22"/>
              </w:rPr>
              <w:t xml:space="preserve">he GOES-R </w:t>
            </w:r>
            <w:r>
              <w:rPr>
                <w:rFonts w:ascii="Arial" w:hAnsi="Arial" w:cs="Arial"/>
                <w:sz w:val="22"/>
                <w:szCs w:val="22"/>
              </w:rPr>
              <w:t>Map Scales</w:t>
            </w:r>
            <w:r w:rsidR="007730ED" w:rsidRPr="007730ED">
              <w:rPr>
                <w:rFonts w:ascii="Arial" w:hAnsi="Arial" w:cs="Arial"/>
                <w:sz w:val="22"/>
                <w:szCs w:val="22"/>
              </w:rPr>
              <w:t xml:space="preserve"> are displayed as shown to the right</w:t>
            </w:r>
            <w:r>
              <w:rPr>
                <w:rFonts w:ascii="Arial" w:hAnsi="Arial" w:cs="Arial"/>
                <w:sz w:val="22"/>
                <w:szCs w:val="22"/>
              </w:rPr>
              <w:t xml:space="preserve">, proceed to </w:t>
            </w:r>
            <w:r w:rsidRPr="00D015B2">
              <w:rPr>
                <w:rFonts w:ascii="Arial" w:hAnsi="Arial" w:cs="Arial"/>
                <w:b/>
                <w:sz w:val="22"/>
                <w:szCs w:val="22"/>
                <w:highlight w:val="yellow"/>
              </w:rPr>
              <w:t xml:space="preserve">Step </w:t>
            </w:r>
            <w:r w:rsidR="00C86626">
              <w:rPr>
                <w:rFonts w:ascii="Arial" w:hAnsi="Arial" w:cs="Arial"/>
                <w:b/>
                <w:sz w:val="22"/>
                <w:szCs w:val="22"/>
                <w:highlight w:val="yellow"/>
              </w:rPr>
              <w:fldChar w:fldCharType="begin"/>
            </w:r>
            <w:r w:rsidR="00C86626">
              <w:rPr>
                <w:rFonts w:ascii="Arial" w:hAnsi="Arial" w:cs="Arial"/>
                <w:b/>
                <w:sz w:val="22"/>
                <w:szCs w:val="22"/>
                <w:highlight w:val="yellow"/>
              </w:rPr>
              <w:instrText xml:space="preserve"> REF _Ref384377016 \r \h </w:instrText>
            </w:r>
            <w:r w:rsidR="00C86626">
              <w:rPr>
                <w:rFonts w:ascii="Arial" w:hAnsi="Arial" w:cs="Arial"/>
                <w:b/>
                <w:sz w:val="22"/>
                <w:szCs w:val="22"/>
                <w:highlight w:val="yellow"/>
              </w:rPr>
            </w:r>
            <w:r w:rsidR="00C86626">
              <w:rPr>
                <w:rFonts w:ascii="Arial" w:hAnsi="Arial" w:cs="Arial"/>
                <w:b/>
                <w:sz w:val="22"/>
                <w:szCs w:val="22"/>
                <w:highlight w:val="yellow"/>
              </w:rPr>
              <w:fldChar w:fldCharType="separate"/>
            </w:r>
            <w:r w:rsidR="00D9551D">
              <w:rPr>
                <w:rFonts w:ascii="Arial" w:hAnsi="Arial" w:cs="Arial"/>
                <w:b/>
                <w:sz w:val="22"/>
                <w:szCs w:val="22"/>
                <w:highlight w:val="yellow"/>
              </w:rPr>
              <w:t>3</w:t>
            </w:r>
            <w:r w:rsidR="00C86626">
              <w:rPr>
                <w:rFonts w:ascii="Arial" w:hAnsi="Arial" w:cs="Arial"/>
                <w:b/>
                <w:sz w:val="22"/>
                <w:szCs w:val="22"/>
                <w:highlight w:val="yellow"/>
              </w:rPr>
              <w:fldChar w:fldCharType="end"/>
            </w:r>
            <w:r>
              <w:rPr>
                <w:rFonts w:ascii="Arial" w:hAnsi="Arial" w:cs="Arial"/>
                <w:sz w:val="22"/>
                <w:szCs w:val="22"/>
              </w:rPr>
              <w:t xml:space="preserve">, otherwise continue to </w:t>
            </w:r>
            <w:r w:rsidRPr="00D015B2">
              <w:rPr>
                <w:rFonts w:ascii="Arial" w:hAnsi="Arial" w:cs="Arial"/>
                <w:b/>
                <w:sz w:val="22"/>
                <w:szCs w:val="22"/>
                <w:highlight w:val="yellow"/>
              </w:rPr>
              <w:t xml:space="preserve">Step </w:t>
            </w:r>
            <w:r w:rsidRPr="00D015B2">
              <w:rPr>
                <w:rFonts w:ascii="Arial" w:hAnsi="Arial" w:cs="Arial"/>
                <w:b/>
                <w:sz w:val="22"/>
                <w:szCs w:val="22"/>
                <w:highlight w:val="yellow"/>
              </w:rPr>
              <w:fldChar w:fldCharType="begin"/>
            </w:r>
            <w:r w:rsidRPr="00D015B2">
              <w:rPr>
                <w:rFonts w:ascii="Arial" w:hAnsi="Arial" w:cs="Arial"/>
                <w:b/>
                <w:sz w:val="22"/>
                <w:szCs w:val="22"/>
                <w:highlight w:val="yellow"/>
              </w:rPr>
              <w:instrText xml:space="preserve"> REF _Ref373759376 \r \h  \* MERGEFORMAT </w:instrText>
            </w:r>
            <w:r w:rsidRPr="00D015B2">
              <w:rPr>
                <w:rFonts w:ascii="Arial" w:hAnsi="Arial" w:cs="Arial"/>
                <w:b/>
                <w:sz w:val="22"/>
                <w:szCs w:val="22"/>
                <w:highlight w:val="yellow"/>
              </w:rPr>
            </w:r>
            <w:r w:rsidRPr="00D015B2">
              <w:rPr>
                <w:rFonts w:ascii="Arial" w:hAnsi="Arial" w:cs="Arial"/>
                <w:b/>
                <w:sz w:val="22"/>
                <w:szCs w:val="22"/>
                <w:highlight w:val="yellow"/>
              </w:rPr>
              <w:fldChar w:fldCharType="separate"/>
            </w:r>
            <w:r w:rsidR="00D9551D">
              <w:rPr>
                <w:rFonts w:ascii="Arial" w:hAnsi="Arial" w:cs="Arial"/>
                <w:b/>
                <w:sz w:val="22"/>
                <w:szCs w:val="22"/>
                <w:highlight w:val="yellow"/>
              </w:rPr>
              <w:t>2</w:t>
            </w:r>
            <w:r w:rsidRPr="00D015B2">
              <w:rPr>
                <w:rFonts w:ascii="Arial" w:hAnsi="Arial" w:cs="Arial"/>
                <w:b/>
                <w:sz w:val="22"/>
                <w:szCs w:val="22"/>
                <w:highlight w:val="yellow"/>
              </w:rPr>
              <w:fldChar w:fldCharType="end"/>
            </w:r>
            <w:r w:rsidR="007730ED">
              <w:rPr>
                <w:rFonts w:ascii="Arial" w:hAnsi="Arial" w:cs="Arial"/>
                <w:sz w:val="22"/>
                <w:szCs w:val="22"/>
              </w:rPr>
              <w:t>.</w:t>
            </w:r>
          </w:p>
        </w:tc>
        <w:tc>
          <w:tcPr>
            <w:tcW w:w="2063" w:type="dxa"/>
            <w:gridSpan w:val="3"/>
            <w:vMerge/>
          </w:tcPr>
          <w:p w:rsidR="007730ED" w:rsidRPr="007730ED" w:rsidRDefault="007730ED" w:rsidP="00580CE0">
            <w:pPr>
              <w:spacing w:beforeLines="20" w:before="48" w:afterLines="20" w:after="48"/>
              <w:rPr>
                <w:rFonts w:ascii="Arial" w:hAnsi="Arial" w:cs="Arial"/>
                <w:sz w:val="22"/>
                <w:szCs w:val="22"/>
              </w:rPr>
            </w:pPr>
          </w:p>
        </w:tc>
        <w:tc>
          <w:tcPr>
            <w:tcW w:w="636" w:type="dxa"/>
            <w:vMerge/>
          </w:tcPr>
          <w:p w:rsidR="007730ED" w:rsidRPr="007730ED" w:rsidRDefault="007730ED" w:rsidP="00580CE0">
            <w:pPr>
              <w:pStyle w:val="Tableheading"/>
              <w:snapToGrid w:val="0"/>
              <w:spacing w:beforeLines="20" w:before="48" w:afterLines="20" w:after="48"/>
              <w:jc w:val="left"/>
              <w:rPr>
                <w:rFonts w:ascii="Arial" w:hAnsi="Arial" w:cs="Arial"/>
                <w:b w:val="0"/>
                <w:bCs/>
                <w:szCs w:val="22"/>
              </w:rPr>
            </w:pPr>
          </w:p>
        </w:tc>
        <w:tc>
          <w:tcPr>
            <w:tcW w:w="3280" w:type="dxa"/>
            <w:vMerge/>
          </w:tcPr>
          <w:p w:rsidR="007730ED" w:rsidRPr="007730ED" w:rsidRDefault="007730ED" w:rsidP="00580CE0">
            <w:pPr>
              <w:pStyle w:val="Tableheading"/>
              <w:spacing w:beforeLines="20" w:before="48" w:afterLines="20" w:after="48"/>
              <w:jc w:val="left"/>
              <w:rPr>
                <w:rFonts w:ascii="Arial" w:hAnsi="Arial" w:cs="Arial"/>
                <w:b w:val="0"/>
                <w:bCs/>
                <w:szCs w:val="22"/>
              </w:rPr>
            </w:pPr>
          </w:p>
        </w:tc>
      </w:tr>
      <w:tr w:rsidR="007730ED" w:rsidRPr="007730ED" w:rsidTr="00AB2BF7">
        <w:trPr>
          <w:cantSplit/>
          <w:trHeight w:val="339"/>
        </w:trPr>
        <w:tc>
          <w:tcPr>
            <w:tcW w:w="1003" w:type="dxa"/>
            <w:vAlign w:val="center"/>
          </w:tcPr>
          <w:p w:rsidR="007730ED" w:rsidRPr="007730ED" w:rsidRDefault="007730ED"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25" w:name="_Ref373759376"/>
          </w:p>
        </w:tc>
        <w:bookmarkEnd w:id="25"/>
        <w:tc>
          <w:tcPr>
            <w:tcW w:w="8593" w:type="dxa"/>
            <w:gridSpan w:val="6"/>
          </w:tcPr>
          <w:p w:rsidR="001E3507" w:rsidRPr="001E3507" w:rsidRDefault="001E3507" w:rsidP="001E3507">
            <w:pPr>
              <w:pStyle w:val="Tableheading"/>
              <w:keepNext/>
              <w:snapToGrid w:val="0"/>
              <w:spacing w:beforeLines="20" w:before="48" w:afterLines="20" w:after="48"/>
              <w:jc w:val="left"/>
              <w:rPr>
                <w:rFonts w:ascii="Arial" w:hAnsi="Arial" w:cs="Arial"/>
                <w:bCs/>
                <w:szCs w:val="22"/>
              </w:rPr>
            </w:pPr>
            <w:r w:rsidRPr="001E3507">
              <w:rPr>
                <w:rFonts w:ascii="Arial" w:hAnsi="Arial" w:cs="Arial"/>
                <w:bCs/>
                <w:color w:val="FF0000"/>
                <w:szCs w:val="22"/>
              </w:rPr>
              <w:t>Execute this step only if the GOES-R Map Scales are not displayed as expected</w:t>
            </w:r>
            <w:r>
              <w:rPr>
                <w:rFonts w:ascii="Arial" w:hAnsi="Arial" w:cs="Arial"/>
                <w:bCs/>
                <w:color w:val="FF0000"/>
                <w:szCs w:val="22"/>
              </w:rPr>
              <w:t xml:space="preserve"> at </w:t>
            </w:r>
            <w:r w:rsidRPr="00945939">
              <w:rPr>
                <w:rFonts w:ascii="Arial" w:hAnsi="Arial" w:cs="Arial"/>
                <w:bCs/>
                <w:szCs w:val="22"/>
                <w:highlight w:val="yellow"/>
              </w:rPr>
              <w:t xml:space="preserve">Step </w:t>
            </w:r>
            <w:r w:rsidRPr="00945939">
              <w:rPr>
                <w:rFonts w:ascii="Arial" w:hAnsi="Arial" w:cs="Arial"/>
                <w:bCs/>
                <w:szCs w:val="22"/>
                <w:highlight w:val="yellow"/>
              </w:rPr>
              <w:fldChar w:fldCharType="begin"/>
            </w:r>
            <w:r w:rsidRPr="00945939">
              <w:rPr>
                <w:rFonts w:ascii="Arial" w:hAnsi="Arial" w:cs="Arial"/>
                <w:bCs/>
                <w:szCs w:val="22"/>
                <w:highlight w:val="yellow"/>
              </w:rPr>
              <w:instrText xml:space="preserve"> REF _Ref373759324 \r \h </w:instrText>
            </w:r>
            <w:r w:rsidR="00D015B2" w:rsidRPr="00945939">
              <w:rPr>
                <w:rFonts w:ascii="Arial" w:hAnsi="Arial" w:cs="Arial"/>
                <w:bCs/>
                <w:szCs w:val="22"/>
                <w:highlight w:val="yellow"/>
              </w:rPr>
              <w:instrText xml:space="preserve"> \* MERGEFORMAT </w:instrText>
            </w:r>
            <w:r w:rsidRPr="00945939">
              <w:rPr>
                <w:rFonts w:ascii="Arial" w:hAnsi="Arial" w:cs="Arial"/>
                <w:bCs/>
                <w:szCs w:val="22"/>
                <w:highlight w:val="yellow"/>
              </w:rPr>
            </w:r>
            <w:r w:rsidRPr="00945939">
              <w:rPr>
                <w:rFonts w:ascii="Arial" w:hAnsi="Arial" w:cs="Arial"/>
                <w:bCs/>
                <w:szCs w:val="22"/>
                <w:highlight w:val="yellow"/>
              </w:rPr>
              <w:fldChar w:fldCharType="separate"/>
            </w:r>
            <w:r w:rsidR="00D9551D" w:rsidRPr="00945939">
              <w:rPr>
                <w:rFonts w:ascii="Arial" w:hAnsi="Arial" w:cs="Arial"/>
                <w:bCs/>
                <w:szCs w:val="22"/>
                <w:highlight w:val="yellow"/>
              </w:rPr>
              <w:t>1</w:t>
            </w:r>
            <w:r w:rsidRPr="00945939">
              <w:rPr>
                <w:rFonts w:ascii="Arial" w:hAnsi="Arial" w:cs="Arial"/>
                <w:bCs/>
                <w:szCs w:val="22"/>
                <w:highlight w:val="yellow"/>
              </w:rPr>
              <w:fldChar w:fldCharType="end"/>
            </w:r>
            <w:r w:rsidRPr="001E3507">
              <w:rPr>
                <w:rFonts w:ascii="Arial" w:hAnsi="Arial" w:cs="Arial"/>
                <w:bCs/>
                <w:color w:val="FF0000"/>
                <w:szCs w:val="22"/>
              </w:rPr>
              <w:t>:</w:t>
            </w:r>
          </w:p>
          <w:p w:rsidR="00AB2BF7" w:rsidRPr="00241E8E" w:rsidRDefault="00B647B4" w:rsidP="00960C67">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Extract the contents of the</w:t>
            </w:r>
            <w:r w:rsidR="00AB2BF7" w:rsidRPr="00241E8E">
              <w:rPr>
                <w:rFonts w:ascii="Arial" w:hAnsi="Arial" w:cs="Arial"/>
                <w:b w:val="0"/>
                <w:bCs/>
                <w:szCs w:val="22"/>
              </w:rPr>
              <w:t xml:space="preserve"> </w:t>
            </w:r>
            <w:r w:rsidRPr="00B647B4">
              <w:rPr>
                <w:rFonts w:ascii="Arial" w:hAnsi="Arial" w:cs="Arial"/>
                <w:bCs/>
                <w:i/>
                <w:szCs w:val="22"/>
              </w:rPr>
              <w:t>GOESR-Scales.tgz</w:t>
            </w:r>
            <w:r w:rsidRPr="00B647B4">
              <w:rPr>
                <w:rFonts w:ascii="Arial" w:hAnsi="Arial" w:cs="Arial"/>
                <w:b w:val="0"/>
                <w:bCs/>
                <w:szCs w:val="22"/>
              </w:rPr>
              <w:t xml:space="preserve"> </w:t>
            </w:r>
            <w:r>
              <w:rPr>
                <w:rFonts w:ascii="Arial" w:hAnsi="Arial" w:cs="Arial"/>
                <w:b w:val="0"/>
                <w:bCs/>
                <w:szCs w:val="22"/>
              </w:rPr>
              <w:t>file to a temporary location.</w:t>
            </w:r>
          </w:p>
          <w:p w:rsidR="00AB2BF7" w:rsidRPr="00241E8E" w:rsidRDefault="00AB2BF7" w:rsidP="00960C67">
            <w:pPr>
              <w:pStyle w:val="Tableheading"/>
              <w:keepNext/>
              <w:numPr>
                <w:ilvl w:val="0"/>
                <w:numId w:val="9"/>
              </w:numPr>
              <w:snapToGrid w:val="0"/>
              <w:spacing w:beforeLines="20" w:before="48" w:afterLines="20" w:after="48"/>
              <w:jc w:val="left"/>
              <w:rPr>
                <w:rFonts w:ascii="Arial" w:hAnsi="Arial" w:cs="Arial"/>
                <w:b w:val="0"/>
                <w:bCs/>
                <w:szCs w:val="22"/>
              </w:rPr>
            </w:pPr>
            <w:r w:rsidRPr="00241E8E">
              <w:rPr>
                <w:rFonts w:ascii="Arial" w:hAnsi="Arial" w:cs="Arial"/>
                <w:b w:val="0"/>
                <w:bCs/>
                <w:szCs w:val="22"/>
              </w:rPr>
              <w:t xml:space="preserve">Copy all files </w:t>
            </w:r>
            <w:r w:rsidRPr="00D57DA6">
              <w:rPr>
                <w:rFonts w:ascii="Arial" w:hAnsi="Arial" w:cs="Arial"/>
                <w:bCs/>
                <w:szCs w:val="22"/>
              </w:rPr>
              <w:t>except the</w:t>
            </w:r>
            <w:r w:rsidRPr="00D57DA6">
              <w:rPr>
                <w:rFonts w:ascii="Arial" w:hAnsi="Arial" w:cs="Arial"/>
                <w:bCs/>
                <w:i/>
                <w:szCs w:val="22"/>
              </w:rPr>
              <w:t xml:space="preserve"> </w:t>
            </w:r>
            <w:r w:rsidRPr="00D57DA6">
              <w:rPr>
                <w:rFonts w:ascii="Arial" w:hAnsi="Arial" w:cs="Arial"/>
                <w:b w:val="0"/>
                <w:bCs/>
                <w:i/>
                <w:color w:val="3333FF"/>
                <w:szCs w:val="22"/>
              </w:rPr>
              <w:t>scalesInfo.xml</w:t>
            </w:r>
            <w:r w:rsidRPr="00241E8E">
              <w:rPr>
                <w:rFonts w:ascii="Arial" w:hAnsi="Arial" w:cs="Arial"/>
                <w:b w:val="0"/>
                <w:bCs/>
                <w:szCs w:val="22"/>
              </w:rPr>
              <w:t xml:space="preserve"> </w:t>
            </w:r>
            <w:r w:rsidR="007730ED" w:rsidRPr="00241E8E">
              <w:rPr>
                <w:rFonts w:ascii="Arial" w:hAnsi="Arial" w:cs="Arial"/>
                <w:b w:val="0"/>
                <w:bCs/>
                <w:szCs w:val="22"/>
              </w:rPr>
              <w:t xml:space="preserve">into the </w:t>
            </w:r>
            <w:r w:rsidR="00674CF5" w:rsidRPr="00241E8E">
              <w:rPr>
                <w:rFonts w:ascii="Arial" w:hAnsi="Arial" w:cs="Arial"/>
                <w:b w:val="0"/>
                <w:bCs/>
                <w:szCs w:val="22"/>
              </w:rPr>
              <w:t xml:space="preserve">D2D/Map Scales </w:t>
            </w:r>
            <w:r w:rsidR="00674CF5">
              <w:rPr>
                <w:rFonts w:ascii="Arial" w:hAnsi="Arial" w:cs="Arial"/>
                <w:b w:val="0"/>
                <w:bCs/>
                <w:szCs w:val="22"/>
              </w:rPr>
              <w:t>folder in the L</w:t>
            </w:r>
            <w:r w:rsidR="007730ED" w:rsidRPr="00241E8E">
              <w:rPr>
                <w:rFonts w:ascii="Arial" w:hAnsi="Arial" w:cs="Arial"/>
                <w:b w:val="0"/>
                <w:bCs/>
                <w:szCs w:val="22"/>
              </w:rPr>
              <w:t xml:space="preserve">ocalization </w:t>
            </w:r>
            <w:r w:rsidR="00674CF5">
              <w:rPr>
                <w:rFonts w:ascii="Arial" w:hAnsi="Arial" w:cs="Arial"/>
                <w:b w:val="0"/>
                <w:bCs/>
                <w:szCs w:val="22"/>
              </w:rPr>
              <w:t>P</w:t>
            </w:r>
            <w:r w:rsidR="007730ED" w:rsidRPr="00241E8E">
              <w:rPr>
                <w:rFonts w:ascii="Arial" w:hAnsi="Arial" w:cs="Arial"/>
                <w:b w:val="0"/>
                <w:bCs/>
                <w:szCs w:val="22"/>
              </w:rPr>
              <w:t>erspective.</w:t>
            </w:r>
          </w:p>
          <w:p w:rsidR="007730ED" w:rsidRPr="00241E8E" w:rsidRDefault="00AB2BF7" w:rsidP="00960C67">
            <w:pPr>
              <w:pStyle w:val="Tableheading"/>
              <w:keepNext/>
              <w:numPr>
                <w:ilvl w:val="0"/>
                <w:numId w:val="9"/>
              </w:numPr>
              <w:snapToGrid w:val="0"/>
              <w:spacing w:beforeLines="20" w:before="48" w:afterLines="20" w:after="48"/>
              <w:jc w:val="left"/>
              <w:rPr>
                <w:rFonts w:ascii="Arial" w:hAnsi="Arial" w:cs="Arial"/>
                <w:b w:val="0"/>
                <w:bCs/>
                <w:szCs w:val="22"/>
              </w:rPr>
            </w:pPr>
            <w:r w:rsidRPr="00241E8E">
              <w:rPr>
                <w:rFonts w:ascii="Arial" w:hAnsi="Arial" w:cs="Arial"/>
                <w:b w:val="0"/>
                <w:bCs/>
                <w:szCs w:val="22"/>
              </w:rPr>
              <w:t xml:space="preserve">Once the GOES-R Map Scale files are copied, </w:t>
            </w:r>
            <w:proofErr w:type="gramStart"/>
            <w:r w:rsidRPr="00B647B4">
              <w:rPr>
                <w:rFonts w:ascii="Arial" w:hAnsi="Arial" w:cs="Arial"/>
                <w:bCs/>
                <w:szCs w:val="22"/>
                <w:u w:val="single"/>
              </w:rPr>
              <w:t>then</w:t>
            </w:r>
            <w:proofErr w:type="gramEnd"/>
            <w:r w:rsidRPr="00241E8E">
              <w:rPr>
                <w:rFonts w:ascii="Arial" w:hAnsi="Arial" w:cs="Arial"/>
                <w:b w:val="0"/>
                <w:bCs/>
                <w:szCs w:val="22"/>
              </w:rPr>
              <w:t xml:space="preserve"> </w:t>
            </w:r>
            <w:r w:rsidR="007730ED" w:rsidRPr="00241E8E">
              <w:rPr>
                <w:rFonts w:ascii="Arial" w:hAnsi="Arial" w:cs="Arial"/>
                <w:b w:val="0"/>
                <w:bCs/>
                <w:szCs w:val="22"/>
              </w:rPr>
              <w:t xml:space="preserve">copy the </w:t>
            </w:r>
            <w:r w:rsidR="007730ED" w:rsidRPr="00D57DA6">
              <w:rPr>
                <w:rFonts w:ascii="Arial" w:hAnsi="Arial" w:cs="Arial"/>
                <w:b w:val="0"/>
                <w:bCs/>
                <w:i/>
                <w:color w:val="3333FF"/>
                <w:szCs w:val="22"/>
              </w:rPr>
              <w:t>scalesInfo.xml</w:t>
            </w:r>
            <w:r w:rsidR="007730ED" w:rsidRPr="00241E8E">
              <w:rPr>
                <w:rFonts w:ascii="Arial" w:hAnsi="Arial" w:cs="Arial"/>
                <w:b w:val="0"/>
                <w:bCs/>
                <w:szCs w:val="22"/>
              </w:rPr>
              <w:t xml:space="preserve"> file </w:t>
            </w:r>
            <w:r w:rsidRPr="00241E8E">
              <w:rPr>
                <w:rFonts w:ascii="Arial" w:hAnsi="Arial" w:cs="Arial"/>
                <w:b w:val="0"/>
                <w:bCs/>
                <w:szCs w:val="22"/>
              </w:rPr>
              <w:t>into the D2D/Map Scales folder</w:t>
            </w:r>
            <w:r w:rsidR="007730ED" w:rsidRPr="00241E8E">
              <w:rPr>
                <w:rFonts w:ascii="Arial" w:hAnsi="Arial" w:cs="Arial"/>
                <w:b w:val="0"/>
                <w:bCs/>
                <w:szCs w:val="22"/>
              </w:rPr>
              <w:t>.</w:t>
            </w:r>
          </w:p>
        </w:tc>
      </w:tr>
      <w:tr w:rsidR="003443ED" w:rsidRPr="007730ED" w:rsidTr="00712B9F">
        <w:trPr>
          <w:cantSplit/>
          <w:trHeight w:val="339"/>
        </w:trPr>
        <w:tc>
          <w:tcPr>
            <w:tcW w:w="1003" w:type="dxa"/>
            <w:vMerge w:val="restart"/>
            <w:vAlign w:val="center"/>
          </w:tcPr>
          <w:p w:rsidR="003443ED" w:rsidRPr="007730ED" w:rsidRDefault="003443ED" w:rsidP="008754E8">
            <w:pPr>
              <w:pStyle w:val="ListParagraph"/>
              <w:keepNext/>
              <w:numPr>
                <w:ilvl w:val="0"/>
                <w:numId w:val="11"/>
              </w:numPr>
              <w:snapToGrid w:val="0"/>
              <w:spacing w:beforeLines="20" w:before="48" w:afterLines="20" w:after="48"/>
              <w:jc w:val="center"/>
              <w:rPr>
                <w:rFonts w:ascii="Arial" w:hAnsi="Arial" w:cs="Arial"/>
                <w:b/>
                <w:bCs/>
                <w:sz w:val="22"/>
                <w:szCs w:val="22"/>
              </w:rPr>
            </w:pPr>
            <w:bookmarkStart w:id="26" w:name="_Ref384377016"/>
          </w:p>
        </w:tc>
        <w:bookmarkEnd w:id="26"/>
        <w:tc>
          <w:tcPr>
            <w:tcW w:w="4677" w:type="dxa"/>
            <w:gridSpan w:val="4"/>
          </w:tcPr>
          <w:p w:rsidR="003443ED" w:rsidRPr="007730ED" w:rsidRDefault="003443ED" w:rsidP="008754E8">
            <w:pPr>
              <w:keepNext/>
              <w:spacing w:beforeLines="20" w:before="48" w:afterLines="20" w:after="48"/>
              <w:rPr>
                <w:rFonts w:ascii="Arial" w:hAnsi="Arial" w:cs="Arial"/>
                <w:sz w:val="22"/>
                <w:szCs w:val="22"/>
              </w:rPr>
            </w:pPr>
            <w:r>
              <w:rPr>
                <w:rFonts w:ascii="Arial" w:hAnsi="Arial" w:cs="Arial"/>
                <w:sz w:val="22"/>
                <w:szCs w:val="22"/>
              </w:rPr>
              <w:t xml:space="preserve">Ensure the </w:t>
            </w:r>
            <w:proofErr w:type="spellStart"/>
            <w:r>
              <w:rPr>
                <w:rFonts w:ascii="Arial" w:hAnsi="Arial" w:cs="Arial"/>
                <w:sz w:val="22"/>
                <w:szCs w:val="22"/>
              </w:rPr>
              <w:t>RaFTR</w:t>
            </w:r>
            <w:proofErr w:type="spellEnd"/>
            <w:r>
              <w:rPr>
                <w:rFonts w:ascii="Arial" w:hAnsi="Arial" w:cs="Arial"/>
                <w:sz w:val="22"/>
                <w:szCs w:val="22"/>
              </w:rPr>
              <w:t xml:space="preserve">/TNCF/AWIPS-II is </w:t>
            </w:r>
            <w:r w:rsidRPr="00E046FB">
              <w:rPr>
                <w:rFonts w:ascii="Arial" w:hAnsi="Arial" w:cs="Arial"/>
                <w:color w:val="000000"/>
                <w:sz w:val="22"/>
                <w:szCs w:val="22"/>
              </w:rPr>
              <w:t>flowing GOES West Scan Mode (Mode 4) and GOES East Flex Mode (Mode 3)</w:t>
            </w:r>
            <w:r>
              <w:rPr>
                <w:rFonts w:ascii="Arial" w:hAnsi="Arial" w:cs="Arial"/>
                <w:color w:val="000000"/>
                <w:sz w:val="22"/>
                <w:szCs w:val="22"/>
              </w:rPr>
              <w:t xml:space="preserve"> data to the system.</w:t>
            </w:r>
          </w:p>
        </w:tc>
        <w:tc>
          <w:tcPr>
            <w:tcW w:w="636" w:type="dxa"/>
            <w:vMerge w:val="restart"/>
          </w:tcPr>
          <w:p w:rsidR="003443ED" w:rsidRPr="007730ED" w:rsidRDefault="003443ED" w:rsidP="008754E8">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443ED" w:rsidRPr="007730ED" w:rsidRDefault="003443ED" w:rsidP="00815124">
            <w:pPr>
              <w:pStyle w:val="Tableheading"/>
              <w:keepNext/>
              <w:spacing w:beforeLines="20" w:before="48" w:afterLines="20" w:after="48"/>
              <w:jc w:val="left"/>
              <w:rPr>
                <w:rFonts w:ascii="Arial" w:hAnsi="Arial" w:cs="Arial"/>
                <w:b w:val="0"/>
                <w:bCs/>
                <w:szCs w:val="22"/>
              </w:rPr>
            </w:pPr>
            <w:r>
              <w:rPr>
                <w:rFonts w:ascii="Arial" w:hAnsi="Arial" w:cs="Arial"/>
                <w:b w:val="0"/>
                <w:bCs/>
                <w:szCs w:val="22"/>
              </w:rPr>
              <w:t>Requirement 2815</w:t>
            </w:r>
          </w:p>
        </w:tc>
      </w:tr>
      <w:tr w:rsidR="003443ED" w:rsidRPr="007730ED" w:rsidTr="00712B9F">
        <w:trPr>
          <w:cantSplit/>
          <w:trHeight w:val="339"/>
        </w:trPr>
        <w:tc>
          <w:tcPr>
            <w:tcW w:w="1003" w:type="dxa"/>
            <w:vMerge/>
            <w:vAlign w:val="center"/>
          </w:tcPr>
          <w:p w:rsidR="003443ED" w:rsidRPr="007730ED" w:rsidRDefault="003443ED"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3ED" w:rsidRPr="007730ED" w:rsidRDefault="003443ED" w:rsidP="00712B9F">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443ED" w:rsidRPr="007730ED" w:rsidRDefault="003443ED" w:rsidP="00712B9F">
            <w:pPr>
              <w:spacing w:beforeLines="20" w:before="48" w:afterLines="20" w:after="48"/>
              <w:rPr>
                <w:rFonts w:ascii="Arial" w:hAnsi="Arial" w:cs="Arial"/>
                <w:sz w:val="22"/>
                <w:szCs w:val="22"/>
              </w:rPr>
            </w:pPr>
            <w:r w:rsidRPr="00C86626">
              <w:rPr>
                <w:rFonts w:ascii="Arial" w:hAnsi="Arial" w:cs="Arial"/>
                <w:color w:val="3333FF"/>
                <w:sz w:val="22"/>
                <w:szCs w:val="22"/>
              </w:rPr>
              <w:t>GOES West Scan Mode (Mode 4)</w:t>
            </w:r>
            <w:r w:rsidRPr="00E046FB">
              <w:rPr>
                <w:rFonts w:ascii="Arial" w:hAnsi="Arial" w:cs="Arial"/>
                <w:color w:val="000000"/>
                <w:sz w:val="22"/>
                <w:szCs w:val="22"/>
              </w:rPr>
              <w:t xml:space="preserve"> and </w:t>
            </w:r>
            <w:r w:rsidRPr="00C86626">
              <w:rPr>
                <w:rFonts w:ascii="Arial" w:hAnsi="Arial" w:cs="Arial"/>
                <w:color w:val="3333FF"/>
                <w:sz w:val="22"/>
                <w:szCs w:val="22"/>
              </w:rPr>
              <w:t>GOES East Flex Mode (Mode 3)</w:t>
            </w:r>
            <w:r>
              <w:rPr>
                <w:rFonts w:ascii="Arial" w:hAnsi="Arial" w:cs="Arial"/>
                <w:color w:val="000000"/>
                <w:sz w:val="22"/>
                <w:szCs w:val="22"/>
              </w:rPr>
              <w:t xml:space="preserve"> data is flowing to the system.</w:t>
            </w:r>
          </w:p>
        </w:tc>
        <w:tc>
          <w:tcPr>
            <w:tcW w:w="636" w:type="dxa"/>
            <w:vMerge/>
          </w:tcPr>
          <w:p w:rsidR="003443ED" w:rsidRPr="007730ED" w:rsidRDefault="003443ED" w:rsidP="00712B9F">
            <w:pPr>
              <w:pStyle w:val="Tableheading"/>
              <w:snapToGrid w:val="0"/>
              <w:spacing w:beforeLines="20" w:before="48" w:afterLines="20" w:after="48"/>
              <w:jc w:val="left"/>
              <w:rPr>
                <w:rFonts w:ascii="Arial" w:hAnsi="Arial" w:cs="Arial"/>
                <w:b w:val="0"/>
                <w:bCs/>
                <w:szCs w:val="22"/>
              </w:rPr>
            </w:pPr>
          </w:p>
        </w:tc>
        <w:tc>
          <w:tcPr>
            <w:tcW w:w="3280" w:type="dxa"/>
            <w:vMerge/>
          </w:tcPr>
          <w:p w:rsidR="003443ED" w:rsidRPr="007730ED" w:rsidRDefault="003443ED" w:rsidP="00712B9F">
            <w:pPr>
              <w:pStyle w:val="Tableheading"/>
              <w:spacing w:beforeLines="20" w:before="48" w:afterLines="20" w:after="48"/>
              <w:jc w:val="left"/>
              <w:rPr>
                <w:rFonts w:ascii="Arial" w:hAnsi="Arial" w:cs="Arial"/>
                <w:b w:val="0"/>
                <w:bCs/>
                <w:szCs w:val="22"/>
              </w:rPr>
            </w:pPr>
          </w:p>
        </w:tc>
      </w:tr>
      <w:tr w:rsidR="003443ED" w:rsidRPr="007730ED" w:rsidTr="00712B9F">
        <w:trPr>
          <w:cantSplit/>
          <w:trHeight w:val="339"/>
        </w:trPr>
        <w:tc>
          <w:tcPr>
            <w:tcW w:w="1003" w:type="dxa"/>
            <w:vMerge w:val="restart"/>
            <w:vAlign w:val="center"/>
          </w:tcPr>
          <w:p w:rsidR="003443ED" w:rsidRPr="007730ED" w:rsidRDefault="003443ED"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3ED" w:rsidRPr="007730ED" w:rsidRDefault="003443ED" w:rsidP="003443ED">
            <w:pPr>
              <w:spacing w:beforeLines="20" w:before="48" w:afterLines="20" w:after="48"/>
              <w:rPr>
                <w:rFonts w:ascii="Arial" w:hAnsi="Arial" w:cs="Arial"/>
                <w:sz w:val="22"/>
                <w:szCs w:val="22"/>
              </w:rPr>
            </w:pPr>
            <w:r>
              <w:rPr>
                <w:rFonts w:ascii="Arial" w:hAnsi="Arial" w:cs="Arial"/>
                <w:sz w:val="22"/>
                <w:szCs w:val="22"/>
              </w:rPr>
              <w:t xml:space="preserve">Ensure the </w:t>
            </w:r>
            <w:proofErr w:type="spellStart"/>
            <w:r w:rsidRPr="003F4AD6">
              <w:rPr>
                <w:rFonts w:ascii="Arial" w:hAnsi="Arial" w:cs="Arial"/>
                <w:b/>
                <w:i/>
                <w:color w:val="3333FF"/>
                <w:sz w:val="22"/>
                <w:szCs w:val="22"/>
              </w:rPr>
              <w:t>RaFTR</w:t>
            </w:r>
            <w:proofErr w:type="spellEnd"/>
            <w:r w:rsidRPr="003F4AD6">
              <w:rPr>
                <w:rFonts w:ascii="Arial" w:hAnsi="Arial" w:cs="Arial"/>
                <w:b/>
                <w:i/>
                <w:color w:val="3333FF"/>
                <w:sz w:val="22"/>
                <w:szCs w:val="22"/>
              </w:rPr>
              <w:t>/TNCF/AWIPS-II</w:t>
            </w:r>
            <w:r>
              <w:rPr>
                <w:rFonts w:ascii="Arial" w:hAnsi="Arial" w:cs="Arial"/>
                <w:sz w:val="22"/>
                <w:szCs w:val="22"/>
              </w:rPr>
              <w:t xml:space="preserve"> has been </w:t>
            </w:r>
            <w:r w:rsidRPr="00E046FB">
              <w:rPr>
                <w:rFonts w:ascii="Arial" w:hAnsi="Arial" w:cs="Arial"/>
                <w:color w:val="000000"/>
                <w:sz w:val="22"/>
                <w:szCs w:val="22"/>
              </w:rPr>
              <w:t xml:space="preserve">flowing </w:t>
            </w:r>
            <w:r>
              <w:rPr>
                <w:rFonts w:ascii="Arial" w:hAnsi="Arial" w:cs="Arial"/>
                <w:color w:val="000000"/>
                <w:sz w:val="22"/>
                <w:szCs w:val="22"/>
              </w:rPr>
              <w:t xml:space="preserve">data to the system for </w:t>
            </w:r>
            <w:r w:rsidRPr="00C86626">
              <w:rPr>
                <w:rFonts w:ascii="Arial" w:hAnsi="Arial" w:cs="Arial"/>
                <w:b/>
                <w:color w:val="000000"/>
                <w:sz w:val="22"/>
                <w:szCs w:val="22"/>
              </w:rPr>
              <w:t>24</w:t>
            </w:r>
            <w:r>
              <w:rPr>
                <w:rFonts w:ascii="Arial" w:hAnsi="Arial" w:cs="Arial"/>
                <w:color w:val="000000"/>
                <w:sz w:val="22"/>
                <w:szCs w:val="22"/>
              </w:rPr>
              <w:t xml:space="preserve"> hours.</w:t>
            </w:r>
          </w:p>
        </w:tc>
        <w:tc>
          <w:tcPr>
            <w:tcW w:w="636" w:type="dxa"/>
            <w:vMerge w:val="restart"/>
          </w:tcPr>
          <w:p w:rsidR="003443ED" w:rsidRPr="007730ED" w:rsidRDefault="003443ED" w:rsidP="00712B9F">
            <w:pPr>
              <w:pStyle w:val="Tableheading"/>
              <w:snapToGrid w:val="0"/>
              <w:spacing w:beforeLines="20" w:before="48" w:afterLines="20" w:after="48"/>
              <w:jc w:val="left"/>
              <w:rPr>
                <w:rFonts w:ascii="Arial" w:hAnsi="Arial" w:cs="Arial"/>
                <w:b w:val="0"/>
                <w:bCs/>
                <w:szCs w:val="22"/>
              </w:rPr>
            </w:pPr>
          </w:p>
        </w:tc>
        <w:tc>
          <w:tcPr>
            <w:tcW w:w="3280" w:type="dxa"/>
            <w:vMerge w:val="restart"/>
          </w:tcPr>
          <w:p w:rsidR="003443ED" w:rsidRPr="007730ED" w:rsidRDefault="003443ED" w:rsidP="00815124">
            <w:pPr>
              <w:pStyle w:val="Tableheading"/>
              <w:spacing w:beforeLines="20" w:before="48" w:afterLines="20" w:after="48"/>
              <w:jc w:val="left"/>
              <w:rPr>
                <w:rFonts w:ascii="Arial" w:hAnsi="Arial" w:cs="Arial"/>
                <w:b w:val="0"/>
                <w:bCs/>
                <w:szCs w:val="22"/>
              </w:rPr>
            </w:pPr>
            <w:r>
              <w:rPr>
                <w:rFonts w:ascii="Arial" w:hAnsi="Arial" w:cs="Arial"/>
                <w:b w:val="0"/>
                <w:bCs/>
                <w:szCs w:val="22"/>
              </w:rPr>
              <w:t>Requirement 2815</w:t>
            </w:r>
          </w:p>
        </w:tc>
      </w:tr>
      <w:tr w:rsidR="00694D00" w:rsidRPr="007730ED" w:rsidTr="00712B9F">
        <w:trPr>
          <w:cantSplit/>
          <w:trHeight w:val="339"/>
        </w:trPr>
        <w:tc>
          <w:tcPr>
            <w:tcW w:w="1003" w:type="dxa"/>
            <w:vMerge/>
            <w:vAlign w:val="center"/>
          </w:tcPr>
          <w:p w:rsidR="00694D00" w:rsidRPr="007730ED" w:rsidRDefault="00694D00"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694D00" w:rsidRPr="007730ED" w:rsidRDefault="00694D00" w:rsidP="00712B9F">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694D00" w:rsidRPr="007730ED" w:rsidRDefault="003443ED" w:rsidP="00712B9F">
            <w:pPr>
              <w:spacing w:beforeLines="20" w:before="48" w:afterLines="20" w:after="48"/>
              <w:rPr>
                <w:rFonts w:ascii="Arial" w:hAnsi="Arial" w:cs="Arial"/>
                <w:sz w:val="22"/>
                <w:szCs w:val="22"/>
              </w:rPr>
            </w:pPr>
            <w:r>
              <w:rPr>
                <w:rFonts w:ascii="Arial" w:hAnsi="Arial" w:cs="Arial"/>
                <w:color w:val="000000"/>
                <w:sz w:val="22"/>
                <w:szCs w:val="22"/>
              </w:rPr>
              <w:t>The system has been processing data for 24 hours.</w:t>
            </w:r>
          </w:p>
        </w:tc>
        <w:tc>
          <w:tcPr>
            <w:tcW w:w="636" w:type="dxa"/>
            <w:vMerge/>
          </w:tcPr>
          <w:p w:rsidR="00694D00" w:rsidRPr="007730ED" w:rsidRDefault="00694D00" w:rsidP="00712B9F">
            <w:pPr>
              <w:pStyle w:val="Tableheading"/>
              <w:snapToGrid w:val="0"/>
              <w:spacing w:beforeLines="20" w:before="48" w:afterLines="20" w:after="48"/>
              <w:jc w:val="left"/>
              <w:rPr>
                <w:rFonts w:ascii="Arial" w:hAnsi="Arial" w:cs="Arial"/>
                <w:b w:val="0"/>
                <w:bCs/>
                <w:szCs w:val="22"/>
              </w:rPr>
            </w:pPr>
          </w:p>
        </w:tc>
        <w:tc>
          <w:tcPr>
            <w:tcW w:w="3280" w:type="dxa"/>
            <w:vMerge/>
          </w:tcPr>
          <w:p w:rsidR="00694D00" w:rsidRPr="007730ED" w:rsidRDefault="00694D00" w:rsidP="00712B9F">
            <w:pPr>
              <w:pStyle w:val="Tableheading"/>
              <w:spacing w:beforeLines="20" w:before="48" w:afterLines="20" w:after="48"/>
              <w:jc w:val="left"/>
              <w:rPr>
                <w:rFonts w:ascii="Arial" w:hAnsi="Arial" w:cs="Arial"/>
                <w:b w:val="0"/>
                <w:bCs/>
                <w:szCs w:val="22"/>
              </w:rPr>
            </w:pPr>
          </w:p>
        </w:tc>
      </w:tr>
      <w:tr w:rsidR="00D671D5" w:rsidRPr="007730ED" w:rsidTr="00E82D60">
        <w:trPr>
          <w:cantSplit/>
          <w:trHeight w:val="339"/>
        </w:trPr>
        <w:tc>
          <w:tcPr>
            <w:tcW w:w="1003" w:type="dxa"/>
            <w:vMerge w:val="restart"/>
            <w:vAlign w:val="center"/>
          </w:tcPr>
          <w:p w:rsidR="00D671D5" w:rsidRPr="007730ED" w:rsidRDefault="00D671D5"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671D5" w:rsidRPr="007730ED" w:rsidRDefault="00D671D5" w:rsidP="00E82D6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Create a new Editor Display having 96 frames per the following actions in CAVE:</w:t>
            </w:r>
          </w:p>
          <w:p w:rsidR="00D671D5" w:rsidRPr="008376DC" w:rsidRDefault="00D671D5" w:rsidP="00E82D60">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Clear the main pane</w:t>
            </w:r>
          </w:p>
          <w:p w:rsidR="00D671D5" w:rsidRPr="005D41CC" w:rsidRDefault="00D671D5" w:rsidP="00E82D60">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Export</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Pr>
                <w:rFonts w:ascii="Arial" w:hAnsi="Arial" w:cs="Arial"/>
                <w:b w:val="0"/>
                <w:bCs/>
                <w:i/>
                <w:color w:val="3333FF"/>
                <w:sz w:val="20"/>
                <w:szCs w:val="20"/>
              </w:rPr>
              <w:t xml:space="preserve"> Editor Display…</w:t>
            </w:r>
          </w:p>
          <w:p w:rsidR="00D671D5" w:rsidRPr="008D70F7" w:rsidRDefault="00D671D5" w:rsidP="00E82D60">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In the dialog,, name the file ‘goesR_96frame.xml’ and click [OK] to save it to a known location (i.e., home directory)</w:t>
            </w:r>
          </w:p>
          <w:p w:rsidR="00D671D5" w:rsidRPr="00B77D14" w:rsidRDefault="00D671D5" w:rsidP="00E82D60">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Open the file using a text editor (i.e., vi)</w:t>
            </w:r>
          </w:p>
          <w:p w:rsidR="00D671D5" w:rsidRPr="005D41CC" w:rsidRDefault="00D671D5" w:rsidP="00E82D60">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Locate the line with “&lt;</w:t>
            </w:r>
            <w:proofErr w:type="spellStart"/>
            <w:r>
              <w:rPr>
                <w:rFonts w:ascii="Arial" w:hAnsi="Arial" w:cs="Arial"/>
                <w:b w:val="0"/>
                <w:bCs/>
                <w:i/>
                <w:color w:val="3333FF"/>
                <w:sz w:val="20"/>
                <w:szCs w:val="20"/>
              </w:rPr>
              <w:t>numberOfFrames</w:t>
            </w:r>
            <w:proofErr w:type="spellEnd"/>
            <w:r>
              <w:rPr>
                <w:rFonts w:ascii="Arial" w:hAnsi="Arial" w:cs="Arial"/>
                <w:b w:val="0"/>
                <w:bCs/>
                <w:i/>
                <w:color w:val="3333FF"/>
                <w:sz w:val="20"/>
                <w:szCs w:val="20"/>
              </w:rPr>
              <w:t>&gt; and replace the value ‘12’ with ‘96’</w:t>
            </w:r>
          </w:p>
          <w:p w:rsidR="00D671D5" w:rsidRPr="00976053" w:rsidRDefault="00D671D5" w:rsidP="00E82D60">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Save the file</w:t>
            </w:r>
          </w:p>
        </w:tc>
        <w:tc>
          <w:tcPr>
            <w:tcW w:w="636" w:type="dxa"/>
            <w:vMerge w:val="restart"/>
          </w:tcPr>
          <w:p w:rsidR="00D671D5" w:rsidRPr="007730ED" w:rsidRDefault="00D671D5"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D671D5" w:rsidRPr="007730ED" w:rsidRDefault="004D2292" w:rsidP="004D2292">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This Editor Display file will be used to test Requirements 2809, 2810, and 3014</w:t>
            </w:r>
          </w:p>
        </w:tc>
      </w:tr>
      <w:tr w:rsidR="00D671D5" w:rsidRPr="007730ED" w:rsidTr="00E82D60">
        <w:trPr>
          <w:cantSplit/>
          <w:trHeight w:val="339"/>
        </w:trPr>
        <w:tc>
          <w:tcPr>
            <w:tcW w:w="1003" w:type="dxa"/>
            <w:vMerge/>
            <w:vAlign w:val="center"/>
          </w:tcPr>
          <w:p w:rsidR="00D671D5" w:rsidRPr="007730ED" w:rsidRDefault="00D671D5"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671D5" w:rsidRPr="007730ED" w:rsidRDefault="00D671D5" w:rsidP="00E82D60">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D671D5" w:rsidRPr="008D70F7" w:rsidRDefault="00D671D5" w:rsidP="00E82D60">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The Editor Display xml file is created</w:t>
            </w:r>
          </w:p>
        </w:tc>
        <w:tc>
          <w:tcPr>
            <w:tcW w:w="636" w:type="dxa"/>
            <w:vMerge/>
          </w:tcPr>
          <w:p w:rsidR="00D671D5" w:rsidRPr="007730ED" w:rsidRDefault="00D671D5"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D671D5" w:rsidRPr="007730ED" w:rsidRDefault="00D671D5" w:rsidP="00E82D60">
            <w:pPr>
              <w:pStyle w:val="Tableheading"/>
              <w:snapToGrid w:val="0"/>
              <w:spacing w:beforeLines="20" w:before="48" w:afterLines="20" w:after="48"/>
              <w:jc w:val="left"/>
              <w:rPr>
                <w:rFonts w:ascii="Arial" w:hAnsi="Arial" w:cs="Arial"/>
                <w:b w:val="0"/>
                <w:bCs/>
                <w:szCs w:val="22"/>
              </w:rPr>
            </w:pPr>
          </w:p>
        </w:tc>
      </w:tr>
      <w:tr w:rsidR="00B82E7A" w:rsidRPr="007730ED" w:rsidTr="00C3195B">
        <w:trPr>
          <w:cantSplit/>
          <w:trHeight w:val="339"/>
        </w:trPr>
        <w:tc>
          <w:tcPr>
            <w:tcW w:w="9596" w:type="dxa"/>
            <w:gridSpan w:val="7"/>
            <w:shd w:val="clear" w:color="auto" w:fill="EAF1DD" w:themeFill="accent3" w:themeFillTint="33"/>
          </w:tcPr>
          <w:p w:rsidR="00B82E7A" w:rsidRPr="003443ED" w:rsidRDefault="00B82E7A" w:rsidP="00C3195B">
            <w:pPr>
              <w:pStyle w:val="Tableheading"/>
              <w:snapToGrid w:val="0"/>
              <w:spacing w:before="60" w:after="120"/>
              <w:jc w:val="left"/>
              <w:rPr>
                <w:rFonts w:ascii="Arial" w:hAnsi="Arial" w:cs="Arial"/>
                <w:b w:val="0"/>
                <w:bCs/>
                <w:szCs w:val="22"/>
              </w:rPr>
            </w:pPr>
            <w:r w:rsidRPr="003443ED">
              <w:rPr>
                <w:rFonts w:ascii="Arial" w:hAnsi="Arial" w:cs="Arial"/>
                <w:b w:val="0"/>
                <w:bCs/>
                <w:szCs w:val="22"/>
              </w:rPr>
              <w:t>This section demonstrate</w:t>
            </w:r>
            <w:r w:rsidR="007F3A72">
              <w:rPr>
                <w:rFonts w:ascii="Arial" w:hAnsi="Arial" w:cs="Arial"/>
                <w:b w:val="0"/>
                <w:bCs/>
                <w:szCs w:val="22"/>
              </w:rPr>
              <w:t>s</w:t>
            </w:r>
            <w:r w:rsidRPr="003443ED">
              <w:rPr>
                <w:rFonts w:ascii="Arial" w:hAnsi="Arial" w:cs="Arial"/>
                <w:b w:val="0"/>
                <w:bCs/>
                <w:szCs w:val="22"/>
              </w:rPr>
              <w:t xml:space="preserve"> the successful ingesting and initial processing of GOES-R imagery data to partially verify the following requirements:</w:t>
            </w:r>
          </w:p>
          <w:p w:rsidR="00B82E7A" w:rsidRPr="003443ED" w:rsidRDefault="00B82E7A" w:rsidP="00C3195B">
            <w:pPr>
              <w:spacing w:before="40" w:after="40"/>
              <w:ind w:left="720" w:hanging="720"/>
              <w:rPr>
                <w:rFonts w:ascii="Arial" w:hAnsi="Arial" w:cs="Arial"/>
                <w:sz w:val="22"/>
                <w:szCs w:val="22"/>
              </w:rPr>
            </w:pPr>
            <w:r w:rsidRPr="003443ED">
              <w:rPr>
                <w:rFonts w:ascii="Arial" w:hAnsi="Arial" w:cs="Arial"/>
                <w:bCs/>
                <w:sz w:val="22"/>
                <w:szCs w:val="22"/>
              </w:rPr>
              <w:t>2809.</w:t>
            </w:r>
            <w:r w:rsidRPr="003443ED">
              <w:rPr>
                <w:rFonts w:ascii="Arial" w:hAnsi="Arial" w:cs="Arial"/>
                <w:sz w:val="22"/>
                <w:szCs w:val="22"/>
              </w:rPr>
              <w:tab/>
              <w:t xml:space="preserve">EDEX Features.  Demonstrate EDEX decode/store/retention/purge of the </w:t>
            </w:r>
            <w:proofErr w:type="spellStart"/>
            <w:r w:rsidRPr="003443ED">
              <w:rPr>
                <w:rFonts w:ascii="Arial" w:hAnsi="Arial" w:cs="Arial"/>
                <w:sz w:val="22"/>
                <w:szCs w:val="22"/>
              </w:rPr>
              <w:t>RaFTR</w:t>
            </w:r>
            <w:proofErr w:type="spellEnd"/>
            <w:r w:rsidRPr="003443ED">
              <w:rPr>
                <w:rFonts w:ascii="Arial" w:hAnsi="Arial" w:cs="Arial"/>
                <w:sz w:val="22"/>
                <w:szCs w:val="22"/>
              </w:rPr>
              <w:t xml:space="preserve"> stream.</w:t>
            </w:r>
          </w:p>
          <w:p w:rsidR="00B82E7A" w:rsidRPr="003443ED" w:rsidRDefault="00B82E7A" w:rsidP="00361392">
            <w:pPr>
              <w:spacing w:before="40" w:after="40"/>
              <w:ind w:left="720" w:hanging="720"/>
              <w:rPr>
                <w:rFonts w:ascii="Arial" w:hAnsi="Arial" w:cs="Arial"/>
                <w:bCs/>
                <w:sz w:val="22"/>
                <w:szCs w:val="22"/>
              </w:rPr>
            </w:pPr>
            <w:r w:rsidRPr="003443ED">
              <w:rPr>
                <w:rFonts w:ascii="Arial" w:hAnsi="Arial" w:cs="Arial"/>
                <w:bCs/>
                <w:sz w:val="22"/>
                <w:szCs w:val="22"/>
              </w:rPr>
              <w:t>2810.</w:t>
            </w:r>
            <w:r w:rsidRPr="003443ED">
              <w:rPr>
                <w:rFonts w:ascii="Arial" w:hAnsi="Arial" w:cs="Arial"/>
                <w:bCs/>
                <w:sz w:val="22"/>
                <w:szCs w:val="22"/>
              </w:rPr>
              <w:tab/>
              <w:t xml:space="preserve">AWIPS performance.  Ascertain and characterize the capability of the AWIPS software and development/test configuration to keep up with </w:t>
            </w:r>
            <w:proofErr w:type="spellStart"/>
            <w:r w:rsidRPr="003443ED">
              <w:rPr>
                <w:rFonts w:ascii="Arial" w:hAnsi="Arial" w:cs="Arial"/>
                <w:bCs/>
                <w:sz w:val="22"/>
                <w:szCs w:val="22"/>
              </w:rPr>
              <w:t>RaFTR's</w:t>
            </w:r>
            <w:proofErr w:type="spellEnd"/>
            <w:r w:rsidRPr="003443ED">
              <w:rPr>
                <w:rFonts w:ascii="Arial" w:hAnsi="Arial" w:cs="Arial"/>
                <w:bCs/>
                <w:sz w:val="22"/>
                <w:szCs w:val="22"/>
              </w:rPr>
              <w:t xml:space="preserve"> </w:t>
            </w:r>
            <w:proofErr w:type="spellStart"/>
            <w:r w:rsidRPr="003443ED">
              <w:rPr>
                <w:rFonts w:ascii="Arial" w:hAnsi="Arial" w:cs="Arial"/>
                <w:bCs/>
                <w:sz w:val="22"/>
                <w:szCs w:val="22"/>
              </w:rPr>
              <w:t>realtime</w:t>
            </w:r>
            <w:proofErr w:type="spellEnd"/>
            <w:r w:rsidRPr="003443ED">
              <w:rPr>
                <w:rFonts w:ascii="Arial" w:hAnsi="Arial" w:cs="Arial"/>
                <w:bCs/>
                <w:sz w:val="22"/>
                <w:szCs w:val="22"/>
              </w:rPr>
              <w:t xml:space="preserve"> transmission of the full GS-F&amp;PS Appendix E data flow loading. Any chokepoints and/or bottlenecks shall be identified. This includes all of the AWIPS II functionality: ingest, decode, sto</w:t>
            </w:r>
            <w:r w:rsidR="00361392">
              <w:rPr>
                <w:rFonts w:ascii="Arial" w:hAnsi="Arial" w:cs="Arial"/>
                <w:bCs/>
                <w:sz w:val="22"/>
                <w:szCs w:val="22"/>
              </w:rPr>
              <w:t>re, retain, display, and purge.</w:t>
            </w:r>
          </w:p>
        </w:tc>
      </w:tr>
      <w:tr w:rsidR="009B506A" w:rsidRPr="007F2960" w:rsidTr="002930A7">
        <w:trPr>
          <w:cantSplit/>
          <w:trHeight w:val="339"/>
        </w:trPr>
        <w:tc>
          <w:tcPr>
            <w:tcW w:w="9596" w:type="dxa"/>
            <w:gridSpan w:val="7"/>
            <w:shd w:val="clear" w:color="auto" w:fill="auto"/>
          </w:tcPr>
          <w:p w:rsidR="009B506A" w:rsidRPr="007F2960" w:rsidRDefault="009B506A" w:rsidP="0020589D">
            <w:pPr>
              <w:pStyle w:val="Tableheading"/>
              <w:keepNext/>
              <w:snapToGrid w:val="0"/>
              <w:spacing w:beforeLines="20" w:before="48" w:afterLines="20" w:after="48"/>
              <w:ind w:left="1008" w:hanging="1008"/>
              <w:jc w:val="left"/>
              <w:rPr>
                <w:rFonts w:ascii="Arial" w:hAnsi="Arial" w:cs="Arial"/>
                <w:bCs/>
                <w:szCs w:val="22"/>
              </w:rPr>
            </w:pPr>
            <w:r w:rsidRPr="007F2960">
              <w:rPr>
                <w:rFonts w:ascii="Arial" w:hAnsi="Arial" w:cs="Arial"/>
                <w:bCs/>
                <w:szCs w:val="22"/>
              </w:rPr>
              <w:t>NOTE:</w:t>
            </w:r>
            <w:r w:rsidRPr="007F2960">
              <w:rPr>
                <w:rFonts w:ascii="Arial" w:hAnsi="Arial" w:cs="Arial"/>
                <w:bCs/>
                <w:szCs w:val="22"/>
              </w:rPr>
              <w:tab/>
            </w:r>
            <w:r w:rsidR="0020589D">
              <w:rPr>
                <w:rFonts w:ascii="Arial" w:hAnsi="Arial" w:cs="Arial"/>
                <w:bCs/>
                <w:szCs w:val="22"/>
              </w:rPr>
              <w:t xml:space="preserve">The </w:t>
            </w:r>
            <w:proofErr w:type="spellStart"/>
            <w:r>
              <w:rPr>
                <w:rFonts w:ascii="Arial" w:hAnsi="Arial" w:cs="Arial"/>
              </w:rPr>
              <w:t>sql</w:t>
            </w:r>
            <w:proofErr w:type="spellEnd"/>
            <w:r>
              <w:rPr>
                <w:rFonts w:ascii="Arial" w:hAnsi="Arial" w:cs="Arial"/>
              </w:rPr>
              <w:t xml:space="preserve"> commands </w:t>
            </w:r>
            <w:r w:rsidR="0020589D">
              <w:rPr>
                <w:rFonts w:ascii="Arial" w:hAnsi="Arial" w:cs="Arial"/>
              </w:rPr>
              <w:t>contained i</w:t>
            </w:r>
            <w:r>
              <w:rPr>
                <w:rFonts w:ascii="Arial" w:hAnsi="Arial" w:cs="Arial"/>
              </w:rPr>
              <w:t xml:space="preserve">n this test procedure were written only for GOES-16 data.  </w:t>
            </w:r>
            <w:r w:rsidR="0020589D">
              <w:rPr>
                <w:rFonts w:ascii="Arial" w:hAnsi="Arial" w:cs="Arial"/>
              </w:rPr>
              <w:t xml:space="preserve">Since the </w:t>
            </w:r>
            <w:proofErr w:type="spellStart"/>
            <w:r w:rsidR="0020589D">
              <w:rPr>
                <w:rFonts w:ascii="Arial" w:hAnsi="Arial" w:cs="Arial"/>
              </w:rPr>
              <w:t>RaFTR</w:t>
            </w:r>
            <w:proofErr w:type="spellEnd"/>
            <w:r w:rsidR="0020589D">
              <w:rPr>
                <w:rFonts w:ascii="Arial" w:hAnsi="Arial" w:cs="Arial"/>
              </w:rPr>
              <w:t xml:space="preserve"> will simulate both GOES-East and GOES-West data for this test, the </w:t>
            </w:r>
            <w:proofErr w:type="spellStart"/>
            <w:r w:rsidR="0020589D">
              <w:rPr>
                <w:rFonts w:ascii="Arial" w:hAnsi="Arial" w:cs="Arial"/>
              </w:rPr>
              <w:t>sql</w:t>
            </w:r>
            <w:proofErr w:type="spellEnd"/>
            <w:r w:rsidR="0020589D">
              <w:rPr>
                <w:rFonts w:ascii="Arial" w:hAnsi="Arial" w:cs="Arial"/>
              </w:rPr>
              <w:t xml:space="preserve"> commands steps will need to be repeated after being modified for GOES-17.</w:t>
            </w:r>
          </w:p>
        </w:tc>
      </w:tr>
      <w:tr w:rsidR="00B82E7A" w:rsidRPr="007730ED" w:rsidTr="00AB2BF7">
        <w:trPr>
          <w:cantSplit/>
          <w:trHeight w:val="339"/>
        </w:trPr>
        <w:tc>
          <w:tcPr>
            <w:tcW w:w="1003" w:type="dxa"/>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27" w:name="_Ref373318626"/>
          </w:p>
        </w:tc>
        <w:bookmarkEnd w:id="27"/>
        <w:tc>
          <w:tcPr>
            <w:tcW w:w="2614" w:type="dxa"/>
          </w:tcPr>
          <w:p w:rsidR="00B82E7A" w:rsidRPr="007730ED" w:rsidRDefault="00B82E7A" w:rsidP="00F81AC8">
            <w:pPr>
              <w:snapToGrid w:val="0"/>
              <w:spacing w:beforeLines="20" w:before="48" w:afterLines="20" w:after="48"/>
              <w:rPr>
                <w:rFonts w:ascii="Arial" w:hAnsi="Arial" w:cs="Arial"/>
                <w:b/>
                <w:sz w:val="22"/>
                <w:szCs w:val="22"/>
              </w:rPr>
            </w:pPr>
            <w:r w:rsidRPr="007730ED">
              <w:rPr>
                <w:rFonts w:ascii="Arial" w:hAnsi="Arial" w:cs="Arial"/>
                <w:sz w:val="22"/>
                <w:szCs w:val="22"/>
              </w:rPr>
              <w:t xml:space="preserve">In </w:t>
            </w:r>
            <w:proofErr w:type="spellStart"/>
            <w:r w:rsidRPr="007730ED">
              <w:rPr>
                <w:rFonts w:ascii="Arial" w:hAnsi="Arial" w:cs="Arial"/>
                <w:b/>
                <w:sz w:val="22"/>
                <w:szCs w:val="22"/>
              </w:rPr>
              <w:t>pgadmin</w:t>
            </w:r>
            <w:proofErr w:type="spellEnd"/>
            <w:r w:rsidRPr="007730ED">
              <w:rPr>
                <w:rFonts w:ascii="Arial" w:hAnsi="Arial" w:cs="Arial"/>
                <w:sz w:val="22"/>
                <w:szCs w:val="22"/>
              </w:rPr>
              <w:t xml:space="preserve"> open the appropriate server.</w:t>
            </w:r>
          </w:p>
        </w:tc>
        <w:tc>
          <w:tcPr>
            <w:tcW w:w="2063" w:type="dxa"/>
            <w:gridSpan w:val="3"/>
          </w:tcPr>
          <w:p w:rsidR="00B82E7A" w:rsidRPr="007730ED" w:rsidRDefault="00B82E7A" w:rsidP="00F81AC8">
            <w:pPr>
              <w:spacing w:beforeLines="20" w:before="48" w:afterLines="20" w:after="48"/>
              <w:rPr>
                <w:rFonts w:ascii="Arial" w:hAnsi="Arial" w:cs="Arial"/>
                <w:sz w:val="22"/>
                <w:szCs w:val="22"/>
              </w:rPr>
            </w:pPr>
            <w:r w:rsidRPr="007730ED">
              <w:rPr>
                <w:rFonts w:ascii="Arial" w:hAnsi="Arial" w:cs="Arial"/>
                <w:sz w:val="22"/>
                <w:szCs w:val="22"/>
              </w:rPr>
              <w:t>The server is opened showing a list of available databases.</w:t>
            </w:r>
          </w:p>
        </w:tc>
        <w:tc>
          <w:tcPr>
            <w:tcW w:w="636" w:type="dxa"/>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c>
          <w:tcPr>
            <w:tcW w:w="3280" w:type="dxa"/>
          </w:tcPr>
          <w:p w:rsidR="00B82E7A" w:rsidRPr="007730ED" w:rsidRDefault="00B82E7A" w:rsidP="00F81AC8">
            <w:pPr>
              <w:pStyle w:val="Tableheading"/>
              <w:spacing w:beforeLines="20" w:before="48" w:afterLines="20" w:after="48"/>
              <w:jc w:val="left"/>
              <w:rPr>
                <w:rFonts w:ascii="Arial" w:hAnsi="Arial" w:cs="Arial"/>
                <w:b w:val="0"/>
                <w:bCs/>
                <w:szCs w:val="22"/>
              </w:rPr>
            </w:pPr>
          </w:p>
        </w:tc>
      </w:tr>
      <w:tr w:rsidR="00B82E7A" w:rsidRPr="007730ED" w:rsidTr="00AB2BF7">
        <w:trPr>
          <w:cantSplit/>
          <w:trHeight w:val="339"/>
        </w:trPr>
        <w:tc>
          <w:tcPr>
            <w:tcW w:w="1003" w:type="dxa"/>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B82E7A" w:rsidRPr="007730ED" w:rsidRDefault="00B82E7A" w:rsidP="00F81AC8">
            <w:pPr>
              <w:snapToGrid w:val="0"/>
              <w:spacing w:beforeLines="20" w:before="48" w:afterLines="20" w:after="48"/>
              <w:rPr>
                <w:rFonts w:ascii="Arial" w:hAnsi="Arial" w:cs="Arial"/>
                <w:sz w:val="22"/>
                <w:szCs w:val="22"/>
              </w:rPr>
            </w:pPr>
            <w:r w:rsidRPr="007730ED">
              <w:rPr>
                <w:rFonts w:ascii="Arial" w:hAnsi="Arial" w:cs="Arial"/>
                <w:sz w:val="22"/>
                <w:szCs w:val="22"/>
              </w:rPr>
              <w:t xml:space="preserve">View the list of available databases and find </w:t>
            </w:r>
            <w:r>
              <w:rPr>
                <w:rFonts w:ascii="Arial" w:hAnsi="Arial" w:cs="Arial"/>
                <w:sz w:val="22"/>
                <w:szCs w:val="22"/>
              </w:rPr>
              <w:t xml:space="preserve">and click on </w:t>
            </w:r>
            <w:r w:rsidRPr="007730ED">
              <w:rPr>
                <w:rFonts w:ascii="Arial" w:hAnsi="Arial" w:cs="Arial"/>
                <w:sz w:val="22"/>
                <w:szCs w:val="22"/>
              </w:rPr>
              <w:t xml:space="preserve">the </w:t>
            </w:r>
            <w:r w:rsidRPr="007730ED">
              <w:rPr>
                <w:rFonts w:ascii="Arial" w:hAnsi="Arial" w:cs="Arial"/>
                <w:b/>
                <w:sz w:val="22"/>
                <w:szCs w:val="22"/>
              </w:rPr>
              <w:t>metadata</w:t>
            </w:r>
            <w:r w:rsidRPr="007730ED">
              <w:rPr>
                <w:rFonts w:ascii="Arial" w:hAnsi="Arial" w:cs="Arial"/>
                <w:sz w:val="22"/>
                <w:szCs w:val="22"/>
              </w:rPr>
              <w:t xml:space="preserve"> database</w:t>
            </w:r>
          </w:p>
        </w:tc>
        <w:tc>
          <w:tcPr>
            <w:tcW w:w="2063" w:type="dxa"/>
            <w:gridSpan w:val="3"/>
          </w:tcPr>
          <w:p w:rsidR="00B82E7A" w:rsidRPr="007730ED" w:rsidRDefault="00B82E7A" w:rsidP="00F81AC8">
            <w:pPr>
              <w:spacing w:beforeLines="20" w:before="48" w:afterLines="20" w:after="48"/>
              <w:rPr>
                <w:rFonts w:ascii="Arial" w:hAnsi="Arial" w:cs="Arial"/>
                <w:sz w:val="22"/>
                <w:szCs w:val="22"/>
              </w:rPr>
            </w:pPr>
            <w:r w:rsidRPr="007730ED">
              <w:rPr>
                <w:rFonts w:ascii="Arial" w:hAnsi="Arial" w:cs="Arial"/>
                <w:sz w:val="22"/>
                <w:szCs w:val="22"/>
              </w:rPr>
              <w:t xml:space="preserve">The </w:t>
            </w:r>
            <w:r w:rsidRPr="007730ED">
              <w:rPr>
                <w:rFonts w:ascii="Arial" w:hAnsi="Arial" w:cs="Arial"/>
                <w:b/>
                <w:sz w:val="22"/>
                <w:szCs w:val="22"/>
              </w:rPr>
              <w:t>metadata</w:t>
            </w:r>
            <w:r w:rsidRPr="007730ED">
              <w:rPr>
                <w:rFonts w:ascii="Arial" w:hAnsi="Arial" w:cs="Arial"/>
                <w:sz w:val="22"/>
                <w:szCs w:val="22"/>
              </w:rPr>
              <w:t xml:space="preserve"> database is available</w:t>
            </w:r>
            <w:r>
              <w:rPr>
                <w:rFonts w:ascii="Arial" w:hAnsi="Arial" w:cs="Arial"/>
                <w:sz w:val="22"/>
                <w:szCs w:val="22"/>
              </w:rPr>
              <w:t xml:space="preserve"> and selected</w:t>
            </w:r>
            <w:r w:rsidRPr="007730ED">
              <w:rPr>
                <w:rFonts w:ascii="Arial" w:hAnsi="Arial" w:cs="Arial"/>
                <w:sz w:val="22"/>
                <w:szCs w:val="22"/>
              </w:rPr>
              <w:t>.</w:t>
            </w:r>
          </w:p>
        </w:tc>
        <w:tc>
          <w:tcPr>
            <w:tcW w:w="636" w:type="dxa"/>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c>
          <w:tcPr>
            <w:tcW w:w="3280" w:type="dxa"/>
          </w:tcPr>
          <w:p w:rsidR="00B82E7A" w:rsidRPr="007730ED" w:rsidRDefault="00B82E7A" w:rsidP="00F81AC8">
            <w:pPr>
              <w:pStyle w:val="Tableheading"/>
              <w:spacing w:beforeLines="20" w:before="48" w:afterLines="20" w:after="48"/>
              <w:jc w:val="left"/>
              <w:rPr>
                <w:rFonts w:ascii="Arial" w:hAnsi="Arial" w:cs="Arial"/>
                <w:b w:val="0"/>
                <w:bCs/>
                <w:szCs w:val="22"/>
              </w:rPr>
            </w:pPr>
          </w:p>
        </w:tc>
      </w:tr>
      <w:tr w:rsidR="00B82E7A" w:rsidRPr="007730ED" w:rsidTr="00AB2BF7">
        <w:trPr>
          <w:cantSplit/>
          <w:trHeight w:val="339"/>
        </w:trPr>
        <w:tc>
          <w:tcPr>
            <w:tcW w:w="1003" w:type="dxa"/>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In the </w:t>
            </w:r>
            <w:proofErr w:type="spellStart"/>
            <w:r w:rsidRPr="007730ED">
              <w:rPr>
                <w:rFonts w:ascii="Arial" w:hAnsi="Arial" w:cs="Arial"/>
                <w:b w:val="0"/>
                <w:bCs/>
                <w:szCs w:val="22"/>
              </w:rPr>
              <w:t>pgadmin</w:t>
            </w:r>
            <w:proofErr w:type="spellEnd"/>
            <w:r w:rsidRPr="007730ED">
              <w:rPr>
                <w:rFonts w:ascii="Arial" w:hAnsi="Arial" w:cs="Arial"/>
                <w:b w:val="0"/>
                <w:bCs/>
                <w:szCs w:val="22"/>
              </w:rPr>
              <w:t xml:space="preserve"> menu bar </w:t>
            </w:r>
            <w:r w:rsidRPr="007730ED">
              <w:rPr>
                <w:rFonts w:ascii="Arial" w:hAnsi="Arial" w:cs="Arial"/>
                <w:bCs/>
                <w:szCs w:val="22"/>
              </w:rPr>
              <w:t>click</w:t>
            </w:r>
            <w:r w:rsidRPr="007730ED">
              <w:rPr>
                <w:rFonts w:ascii="Arial" w:hAnsi="Arial" w:cs="Arial"/>
                <w:b w:val="0"/>
                <w:bCs/>
                <w:szCs w:val="22"/>
              </w:rPr>
              <w:t xml:space="preserve"> on the </w:t>
            </w:r>
            <w:r w:rsidRPr="007730ED">
              <w:rPr>
                <w:rFonts w:ascii="Arial" w:hAnsi="Arial" w:cs="Arial"/>
                <w:bCs/>
                <w:szCs w:val="22"/>
              </w:rPr>
              <w:t>SQL icon.</w:t>
            </w:r>
          </w:p>
        </w:tc>
        <w:tc>
          <w:tcPr>
            <w:tcW w:w="2063" w:type="dxa"/>
            <w:gridSpan w:val="3"/>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A query dialog is opened</w:t>
            </w:r>
          </w:p>
        </w:tc>
        <w:tc>
          <w:tcPr>
            <w:tcW w:w="636" w:type="dxa"/>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c>
          <w:tcPr>
            <w:tcW w:w="3280" w:type="dxa"/>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r>
      <w:tr w:rsidR="00B82E7A" w:rsidRPr="007730ED" w:rsidTr="00E23C30">
        <w:trPr>
          <w:cantSplit/>
          <w:trHeight w:val="1583"/>
        </w:trPr>
        <w:tc>
          <w:tcPr>
            <w:tcW w:w="1003" w:type="dxa"/>
            <w:vMerge w:val="restart"/>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28" w:name="_Ref374534008"/>
          </w:p>
        </w:tc>
        <w:bookmarkEnd w:id="28"/>
        <w:tc>
          <w:tcPr>
            <w:tcW w:w="4677" w:type="dxa"/>
            <w:gridSpan w:val="4"/>
          </w:tcPr>
          <w:p w:rsidR="0020589D" w:rsidRDefault="0020589D" w:rsidP="00E23C3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B82E7A" w:rsidRPr="007730ED" w:rsidRDefault="00B82E7A" w:rsidP="00E23C3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In the query dialog execute the following </w:t>
            </w:r>
            <w:proofErr w:type="spellStart"/>
            <w:r w:rsidRPr="007730ED">
              <w:rPr>
                <w:rFonts w:ascii="Arial" w:hAnsi="Arial" w:cs="Arial"/>
                <w:b w:val="0"/>
                <w:bCs/>
                <w:szCs w:val="22"/>
              </w:rPr>
              <w:t>sql</w:t>
            </w:r>
            <w:proofErr w:type="spellEnd"/>
            <w:r w:rsidRPr="007730ED">
              <w:rPr>
                <w:rFonts w:ascii="Arial" w:hAnsi="Arial" w:cs="Arial"/>
                <w:b w:val="0"/>
                <w:bCs/>
                <w:szCs w:val="22"/>
              </w:rPr>
              <w:t xml:space="preserve"> command to see which GOES data sectors/channels are available:</w:t>
            </w:r>
          </w:p>
          <w:p w:rsidR="009B506A" w:rsidRPr="0020589D" w:rsidRDefault="00B82E7A" w:rsidP="002527F7">
            <w:pPr>
              <w:pStyle w:val="Tableheading"/>
              <w:keepNext/>
              <w:snapToGrid w:val="0"/>
              <w:spacing w:beforeLines="20" w:before="48" w:afterLines="20" w:after="48"/>
              <w:jc w:val="left"/>
              <w:rPr>
                <w:rFonts w:ascii="Arial" w:hAnsi="Arial" w:cs="Arial"/>
                <w:b w:val="0"/>
                <w:bCs/>
                <w:i/>
                <w:color w:val="3333FF"/>
                <w:sz w:val="20"/>
                <w:szCs w:val="20"/>
              </w:rPr>
            </w:pPr>
            <w:r w:rsidRPr="00357F20">
              <w:rPr>
                <w:rFonts w:ascii="Arial" w:hAnsi="Arial" w:cs="Arial"/>
                <w:b w:val="0"/>
                <w:bCs/>
                <w:i/>
                <w:color w:val="3333FF"/>
                <w:sz w:val="20"/>
                <w:szCs w:val="20"/>
              </w:rPr>
              <w:t xml:space="preserve">select distinct </w:t>
            </w:r>
            <w:proofErr w:type="spellStart"/>
            <w:r w:rsidRPr="00357F20">
              <w:rPr>
                <w:rFonts w:ascii="Arial" w:hAnsi="Arial" w:cs="Arial"/>
                <w:b w:val="0"/>
                <w:bCs/>
                <w:i/>
                <w:color w:val="3333FF"/>
                <w:sz w:val="20"/>
                <w:szCs w:val="20"/>
              </w:rPr>
              <w:t>creatingentity</w:t>
            </w:r>
            <w:proofErr w:type="spellEnd"/>
            <w:r w:rsidRPr="00357F20">
              <w:rPr>
                <w:rFonts w:ascii="Arial" w:hAnsi="Arial" w:cs="Arial"/>
                <w:b w:val="0"/>
                <w:bCs/>
                <w:i/>
                <w:color w:val="3333FF"/>
                <w:sz w:val="20"/>
                <w:szCs w:val="20"/>
              </w:rPr>
              <w:t xml:space="preserve">, </w:t>
            </w:r>
            <w:proofErr w:type="spellStart"/>
            <w:r w:rsidRPr="00357F20">
              <w:rPr>
                <w:rFonts w:ascii="Arial" w:hAnsi="Arial" w:cs="Arial"/>
                <w:b w:val="0"/>
                <w:bCs/>
                <w:i/>
                <w:color w:val="3333FF"/>
                <w:sz w:val="20"/>
                <w:szCs w:val="20"/>
              </w:rPr>
              <w:t>sectorid</w:t>
            </w:r>
            <w:proofErr w:type="spellEnd"/>
            <w:r w:rsidRPr="00357F20">
              <w:rPr>
                <w:rFonts w:ascii="Arial" w:hAnsi="Arial" w:cs="Arial"/>
                <w:b w:val="0"/>
                <w:bCs/>
                <w:i/>
                <w:color w:val="3333FF"/>
                <w:sz w:val="20"/>
                <w:szCs w:val="20"/>
              </w:rPr>
              <w:t xml:space="preserve">, </w:t>
            </w:r>
            <w:proofErr w:type="spellStart"/>
            <w:r w:rsidRPr="00357F20">
              <w:rPr>
                <w:rFonts w:ascii="Arial" w:hAnsi="Arial" w:cs="Arial"/>
                <w:b w:val="0"/>
                <w:bCs/>
                <w:i/>
                <w:color w:val="3333FF"/>
                <w:sz w:val="20"/>
                <w:szCs w:val="20"/>
              </w:rPr>
              <w:t>physicalelement</w:t>
            </w:r>
            <w:proofErr w:type="spellEnd"/>
            <w:r w:rsidRPr="00357F20">
              <w:rPr>
                <w:rFonts w:ascii="Arial" w:hAnsi="Arial" w:cs="Arial"/>
                <w:b w:val="0"/>
                <w:bCs/>
                <w:i/>
                <w:color w:val="3333FF"/>
                <w:sz w:val="20"/>
                <w:szCs w:val="20"/>
              </w:rPr>
              <w:t xml:space="preserve"> from satellite where </w:t>
            </w:r>
            <w:proofErr w:type="spellStart"/>
            <w:r w:rsidRPr="00357F20">
              <w:rPr>
                <w:rFonts w:ascii="Arial" w:hAnsi="Arial" w:cs="Arial"/>
                <w:b w:val="0"/>
                <w:bCs/>
                <w:i/>
                <w:color w:val="3333FF"/>
                <w:sz w:val="20"/>
                <w:szCs w:val="20"/>
              </w:rPr>
              <w:t>creatingentity</w:t>
            </w:r>
            <w:proofErr w:type="spellEnd"/>
            <w:r w:rsidRPr="00357F20">
              <w:rPr>
                <w:rFonts w:ascii="Arial" w:hAnsi="Arial" w:cs="Arial"/>
                <w:b w:val="0"/>
                <w:bCs/>
                <w:i/>
                <w:color w:val="3333FF"/>
                <w:sz w:val="20"/>
                <w:szCs w:val="20"/>
              </w:rPr>
              <w:t xml:space="preserve"> </w:t>
            </w:r>
            <w:r>
              <w:rPr>
                <w:rFonts w:ascii="Arial" w:hAnsi="Arial" w:cs="Arial"/>
                <w:b w:val="0"/>
                <w:bCs/>
                <w:i/>
                <w:color w:val="3333FF"/>
                <w:sz w:val="20"/>
                <w:szCs w:val="20"/>
              </w:rPr>
              <w:t>like</w:t>
            </w:r>
            <w:r w:rsidRPr="00357F20">
              <w:rPr>
                <w:rFonts w:ascii="Arial" w:hAnsi="Arial" w:cs="Arial"/>
                <w:b w:val="0"/>
                <w:bCs/>
                <w:i/>
                <w:color w:val="3333FF"/>
                <w:sz w:val="20"/>
                <w:szCs w:val="20"/>
              </w:rPr>
              <w:t xml:space="preserve"> 'GOES-16'</w:t>
            </w:r>
          </w:p>
        </w:tc>
        <w:tc>
          <w:tcPr>
            <w:tcW w:w="636" w:type="dxa"/>
            <w:vMerge w:val="restart"/>
          </w:tcPr>
          <w:p w:rsidR="00B82E7A" w:rsidRPr="007730ED" w:rsidRDefault="00B82E7A" w:rsidP="00E23C30">
            <w:pPr>
              <w:pStyle w:val="Tableheading"/>
              <w:snapToGrid w:val="0"/>
              <w:spacing w:beforeLines="20" w:before="48" w:afterLines="20" w:after="48"/>
              <w:jc w:val="left"/>
              <w:rPr>
                <w:rFonts w:ascii="Arial" w:hAnsi="Arial" w:cs="Arial"/>
                <w:b w:val="0"/>
                <w:bCs/>
                <w:szCs w:val="22"/>
              </w:rPr>
            </w:pPr>
          </w:p>
        </w:tc>
        <w:tc>
          <w:tcPr>
            <w:tcW w:w="3280" w:type="dxa"/>
            <w:vMerge w:val="restart"/>
          </w:tcPr>
          <w:p w:rsidR="00B82E7A" w:rsidRPr="007730ED" w:rsidRDefault="00376325" w:rsidP="00361392">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w:t>
            </w:r>
            <w:r w:rsidR="00B82E7A">
              <w:rPr>
                <w:rFonts w:ascii="Arial" w:hAnsi="Arial" w:cs="Arial"/>
                <w:b w:val="0"/>
                <w:bCs/>
                <w:szCs w:val="22"/>
              </w:rPr>
              <w:t>809, 2810</w:t>
            </w:r>
          </w:p>
        </w:tc>
      </w:tr>
      <w:tr w:rsidR="00B82E7A" w:rsidRPr="007730ED" w:rsidTr="00E23C30">
        <w:trPr>
          <w:cantSplit/>
          <w:trHeight w:val="1582"/>
        </w:trPr>
        <w:tc>
          <w:tcPr>
            <w:tcW w:w="1003" w:type="dxa"/>
            <w:vMerge/>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82E7A" w:rsidRPr="007730ED" w:rsidRDefault="00B82E7A" w:rsidP="00195F38">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82E7A" w:rsidRDefault="00B82E7A" w:rsidP="00E23C3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The list of available products similar to that provided below is displayed</w:t>
            </w:r>
          </w:p>
          <w:p w:rsidR="00B82E7A" w:rsidRDefault="00B82E7A" w:rsidP="00E23C30">
            <w:pPr>
              <w:pStyle w:val="Tableheading"/>
              <w:snapToGrid w:val="0"/>
              <w:spacing w:beforeLines="20" w:before="48" w:afterLines="20" w:after="48"/>
              <w:jc w:val="left"/>
              <w:rPr>
                <w:rFonts w:ascii="Arial" w:hAnsi="Arial" w:cs="Arial"/>
                <w:b w:val="0"/>
                <w:bCs/>
                <w:szCs w:val="22"/>
              </w:rPr>
            </w:pPr>
          </w:p>
          <w:p w:rsidR="00B82E7A" w:rsidRPr="007730ED" w:rsidRDefault="00B82E7A" w:rsidP="00D57DA6">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043FBE6D" wp14:editId="1C790F60">
                  <wp:extent cx="2832735" cy="17767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gAdmin_db_OutputProdList.png"/>
                          <pic:cNvPicPr/>
                        </pic:nvPicPr>
                        <pic:blipFill>
                          <a:blip r:embed="rId25">
                            <a:extLst>
                              <a:ext uri="{28A0092B-C50C-407E-A947-70E740481C1C}">
                                <a14:useLocalDpi xmlns:a14="http://schemas.microsoft.com/office/drawing/2010/main" val="0"/>
                              </a:ext>
                            </a:extLst>
                          </a:blip>
                          <a:stretch>
                            <a:fillRect/>
                          </a:stretch>
                        </pic:blipFill>
                        <pic:spPr>
                          <a:xfrm>
                            <a:off x="0" y="0"/>
                            <a:ext cx="2832735" cy="1776730"/>
                          </a:xfrm>
                          <a:prstGeom prst="rect">
                            <a:avLst/>
                          </a:prstGeom>
                        </pic:spPr>
                      </pic:pic>
                    </a:graphicData>
                  </a:graphic>
                </wp:inline>
              </w:drawing>
            </w:r>
          </w:p>
        </w:tc>
        <w:tc>
          <w:tcPr>
            <w:tcW w:w="636" w:type="dxa"/>
            <w:vMerge/>
          </w:tcPr>
          <w:p w:rsidR="00B82E7A" w:rsidRPr="007730ED" w:rsidRDefault="00B82E7A" w:rsidP="00E23C30">
            <w:pPr>
              <w:pStyle w:val="Tableheading"/>
              <w:snapToGrid w:val="0"/>
              <w:spacing w:beforeLines="20" w:before="48" w:afterLines="20" w:after="48"/>
              <w:jc w:val="left"/>
              <w:rPr>
                <w:rFonts w:ascii="Arial" w:hAnsi="Arial" w:cs="Arial"/>
                <w:b w:val="0"/>
                <w:bCs/>
                <w:szCs w:val="22"/>
              </w:rPr>
            </w:pPr>
          </w:p>
        </w:tc>
        <w:tc>
          <w:tcPr>
            <w:tcW w:w="3280" w:type="dxa"/>
            <w:vMerge/>
          </w:tcPr>
          <w:p w:rsidR="00B82E7A" w:rsidRPr="007730ED" w:rsidRDefault="00B82E7A" w:rsidP="00E23C30">
            <w:pPr>
              <w:pStyle w:val="Tableheading"/>
              <w:snapToGrid w:val="0"/>
              <w:spacing w:beforeLines="20" w:before="48" w:afterLines="20" w:after="48"/>
              <w:jc w:val="left"/>
              <w:rPr>
                <w:rFonts w:ascii="Arial" w:hAnsi="Arial" w:cs="Arial"/>
                <w:b w:val="0"/>
                <w:bCs/>
                <w:szCs w:val="22"/>
              </w:rPr>
            </w:pPr>
          </w:p>
        </w:tc>
      </w:tr>
      <w:tr w:rsidR="00376325" w:rsidRPr="007730ED" w:rsidTr="004D2292">
        <w:trPr>
          <w:cantSplit/>
          <w:trHeight w:val="339"/>
        </w:trPr>
        <w:tc>
          <w:tcPr>
            <w:tcW w:w="1003" w:type="dxa"/>
            <w:vMerge w:val="restart"/>
            <w:shd w:val="clear" w:color="auto" w:fill="auto"/>
            <w:vAlign w:val="center"/>
          </w:tcPr>
          <w:p w:rsidR="00376325" w:rsidRPr="007730ED" w:rsidRDefault="00376325" w:rsidP="005944DD">
            <w:pPr>
              <w:pStyle w:val="ListParagraph"/>
              <w:keepNext/>
              <w:numPr>
                <w:ilvl w:val="0"/>
                <w:numId w:val="11"/>
              </w:numPr>
              <w:snapToGrid w:val="0"/>
              <w:spacing w:beforeLines="20" w:before="48" w:afterLines="20" w:after="48"/>
              <w:jc w:val="center"/>
              <w:rPr>
                <w:rFonts w:ascii="Arial" w:hAnsi="Arial" w:cs="Arial"/>
                <w:b/>
                <w:bCs/>
                <w:sz w:val="22"/>
                <w:szCs w:val="22"/>
              </w:rPr>
            </w:pPr>
            <w:bookmarkStart w:id="29" w:name="_Ref384377282"/>
          </w:p>
        </w:tc>
        <w:bookmarkEnd w:id="29"/>
        <w:tc>
          <w:tcPr>
            <w:tcW w:w="4677" w:type="dxa"/>
            <w:gridSpan w:val="4"/>
          </w:tcPr>
          <w:p w:rsidR="00376325" w:rsidRPr="007730ED" w:rsidRDefault="00376325" w:rsidP="005944DD">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376325" w:rsidRPr="00976053" w:rsidRDefault="00376325" w:rsidP="00976053">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p>
        </w:tc>
        <w:tc>
          <w:tcPr>
            <w:tcW w:w="636" w:type="dxa"/>
          </w:tcPr>
          <w:p w:rsidR="00376325" w:rsidRPr="007730ED" w:rsidRDefault="00376325" w:rsidP="005944DD">
            <w:pPr>
              <w:pStyle w:val="Tableheading"/>
              <w:keepNext/>
              <w:snapToGrid w:val="0"/>
              <w:spacing w:beforeLines="20" w:before="48" w:afterLines="20" w:after="48"/>
              <w:jc w:val="left"/>
              <w:rPr>
                <w:rFonts w:ascii="Arial" w:hAnsi="Arial" w:cs="Arial"/>
                <w:b w:val="0"/>
                <w:bCs/>
                <w:szCs w:val="22"/>
              </w:rPr>
            </w:pPr>
          </w:p>
        </w:tc>
        <w:tc>
          <w:tcPr>
            <w:tcW w:w="3280" w:type="dxa"/>
          </w:tcPr>
          <w:p w:rsidR="00376325" w:rsidRPr="007730ED" w:rsidRDefault="00376325"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B82E7A" w:rsidRPr="007730ED" w:rsidTr="004D2292">
        <w:trPr>
          <w:cantSplit/>
          <w:trHeight w:val="339"/>
        </w:trPr>
        <w:tc>
          <w:tcPr>
            <w:tcW w:w="1003" w:type="dxa"/>
            <w:vMerge/>
            <w:shd w:val="clear" w:color="auto" w:fill="auto"/>
            <w:vAlign w:val="center"/>
          </w:tcPr>
          <w:p w:rsidR="00B82E7A" w:rsidRPr="007730ED" w:rsidRDefault="00B82E7A" w:rsidP="00C3195B">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8593" w:type="dxa"/>
            <w:gridSpan w:val="6"/>
          </w:tcPr>
          <w:p w:rsidR="00B82E7A" w:rsidRPr="007730ED" w:rsidRDefault="00B82E7A" w:rsidP="005944DD">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82E7A" w:rsidRDefault="00B82E7A" w:rsidP="005944DD">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Results have the following form</w:t>
            </w:r>
            <w:r>
              <w:rPr>
                <w:rFonts w:ascii="Arial" w:hAnsi="Arial" w:cs="Arial"/>
                <w:b w:val="0"/>
                <w:bCs/>
                <w:szCs w:val="22"/>
              </w:rPr>
              <w:t xml:space="preserve"> (this is only a sample list and does not reflect all possible or available sectors and channels</w:t>
            </w:r>
            <w:r w:rsidRPr="007730ED">
              <w:rPr>
                <w:rFonts w:ascii="Arial" w:hAnsi="Arial" w:cs="Arial"/>
                <w:b w:val="0"/>
                <w:bCs/>
                <w:szCs w:val="22"/>
              </w:rPr>
              <w:t>:</w:t>
            </w:r>
          </w:p>
          <w:p w:rsidR="00B82E7A" w:rsidRDefault="00B82E7A" w:rsidP="005944DD">
            <w:pPr>
              <w:pStyle w:val="Tableheading"/>
              <w:keepNext/>
              <w:snapToGrid w:val="0"/>
              <w:spacing w:beforeLines="20" w:before="48" w:afterLines="20" w:after="48"/>
              <w:jc w:val="left"/>
              <w:rPr>
                <w:rFonts w:ascii="Arial" w:hAnsi="Arial" w:cs="Arial"/>
                <w:b w:val="0"/>
                <w:bCs/>
                <w:szCs w:val="22"/>
              </w:rPr>
            </w:pPr>
          </w:p>
          <w:tbl>
            <w:tblPr>
              <w:tblStyle w:val="TableGrid"/>
              <w:tblW w:w="0" w:type="auto"/>
              <w:jc w:val="center"/>
              <w:shd w:val="clear" w:color="auto" w:fill="FFFF00"/>
              <w:tblLayout w:type="fixed"/>
              <w:tblLook w:val="04A0" w:firstRow="1" w:lastRow="0" w:firstColumn="1" w:lastColumn="0" w:noHBand="0" w:noVBand="1"/>
            </w:tblPr>
            <w:tblGrid>
              <w:gridCol w:w="6295"/>
            </w:tblGrid>
            <w:tr w:rsidR="00B82E7A" w:rsidTr="003F4AD6">
              <w:trPr>
                <w:trHeight w:val="288"/>
                <w:jc w:val="center"/>
              </w:trPr>
              <w:tc>
                <w:tcPr>
                  <w:tcW w:w="6295" w:type="dxa"/>
                  <w:shd w:val="clear" w:color="auto" w:fill="FFFF00"/>
                  <w:vAlign w:val="center"/>
                </w:tcPr>
                <w:p w:rsidR="00B82E7A" w:rsidRPr="00473CDD" w:rsidRDefault="00B82E7A" w:rsidP="003F4AD6">
                  <w:pPr>
                    <w:pStyle w:val="Tableheading"/>
                    <w:keepNext/>
                    <w:snapToGrid w:val="0"/>
                    <w:spacing w:before="0" w:after="0"/>
                    <w:rPr>
                      <w:rFonts w:ascii="Arial" w:hAnsi="Arial" w:cs="Arial"/>
                      <w:b w:val="0"/>
                      <w:bCs/>
                      <w:sz w:val="20"/>
                      <w:szCs w:val="20"/>
                    </w:rPr>
                  </w:pPr>
                  <w:r>
                    <w:rPr>
                      <w:rFonts w:ascii="Arial" w:hAnsi="Arial" w:cs="Arial"/>
                      <w:bCs/>
                      <w:szCs w:val="22"/>
                    </w:rPr>
                    <w:t xml:space="preserve">Add screenshot of GOES-R </w:t>
                  </w:r>
                  <w:proofErr w:type="spellStart"/>
                  <w:r w:rsidR="003F4AD6">
                    <w:rPr>
                      <w:rFonts w:ascii="Arial" w:hAnsi="Arial" w:cs="Arial"/>
                      <w:bCs/>
                      <w:szCs w:val="22"/>
                    </w:rPr>
                    <w:t>satellite</w:t>
                  </w:r>
                  <w:r>
                    <w:rPr>
                      <w:rFonts w:ascii="Arial" w:hAnsi="Arial" w:cs="Arial"/>
                      <w:bCs/>
                      <w:szCs w:val="22"/>
                    </w:rPr>
                    <w:t>menu</w:t>
                  </w:r>
                  <w:proofErr w:type="spellEnd"/>
                </w:p>
              </w:tc>
            </w:tr>
          </w:tbl>
          <w:p w:rsidR="00B82E7A" w:rsidRDefault="00B82E7A" w:rsidP="005944DD">
            <w:pPr>
              <w:pStyle w:val="Tableheading"/>
              <w:snapToGrid w:val="0"/>
              <w:spacing w:beforeLines="20" w:before="48" w:afterLines="20" w:after="48"/>
              <w:rPr>
                <w:rFonts w:ascii="Arial" w:hAnsi="Arial" w:cs="Arial"/>
                <w:b w:val="0"/>
                <w:bCs/>
                <w:szCs w:val="22"/>
              </w:rPr>
            </w:pPr>
          </w:p>
          <w:p w:rsidR="00B82E7A" w:rsidRPr="007730ED" w:rsidRDefault="00B82E7A" w:rsidP="005944DD">
            <w:pPr>
              <w:pStyle w:val="Tableheading"/>
              <w:snapToGrid w:val="0"/>
              <w:spacing w:beforeLines="20" w:before="48" w:afterLines="20" w:after="48"/>
              <w:jc w:val="left"/>
              <w:rPr>
                <w:rFonts w:ascii="Arial" w:hAnsi="Arial" w:cs="Arial"/>
                <w:b w:val="0"/>
                <w:bCs/>
                <w:szCs w:val="22"/>
              </w:rPr>
            </w:pPr>
          </w:p>
        </w:tc>
      </w:tr>
      <w:tr w:rsidR="00376325" w:rsidRPr="007730ED" w:rsidTr="00C3195B">
        <w:trPr>
          <w:cantSplit/>
          <w:trHeight w:val="339"/>
        </w:trPr>
        <w:tc>
          <w:tcPr>
            <w:tcW w:w="1003" w:type="dxa"/>
            <w:shd w:val="clear" w:color="auto" w:fill="auto"/>
            <w:vAlign w:val="center"/>
          </w:tcPr>
          <w:p w:rsidR="00376325" w:rsidRPr="007730ED" w:rsidRDefault="00376325" w:rsidP="00C3195B">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Borders>
              <w:bottom w:val="single" w:sz="4" w:space="0" w:color="000000"/>
            </w:tcBorders>
            <w:shd w:val="clear" w:color="auto" w:fill="auto"/>
          </w:tcPr>
          <w:p w:rsidR="00376325" w:rsidRPr="007730ED" w:rsidRDefault="00376325" w:rsidP="003F4AD6">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Verify that the different GOES-R data products listed </w:t>
            </w:r>
            <w:r>
              <w:rPr>
                <w:rFonts w:ascii="Arial" w:hAnsi="Arial" w:cs="Arial"/>
                <w:b w:val="0"/>
                <w:bCs/>
                <w:szCs w:val="22"/>
              </w:rPr>
              <w:t xml:space="preserve">in </w:t>
            </w:r>
            <w:r w:rsidRPr="00D015B2">
              <w:rPr>
                <w:rFonts w:ascii="Arial" w:hAnsi="Arial" w:cs="Arial"/>
                <w:bCs/>
                <w:szCs w:val="22"/>
                <w:highlight w:val="yellow"/>
              </w:rPr>
              <w:t xml:space="preserve">Step </w:t>
            </w:r>
            <w:r w:rsidR="003F4AD6">
              <w:rPr>
                <w:rFonts w:ascii="Arial" w:hAnsi="Arial" w:cs="Arial"/>
                <w:bCs/>
                <w:szCs w:val="22"/>
                <w:highlight w:val="yellow"/>
              </w:rPr>
              <w:fldChar w:fldCharType="begin"/>
            </w:r>
            <w:r w:rsidR="003F4AD6">
              <w:rPr>
                <w:rFonts w:ascii="Arial" w:hAnsi="Arial" w:cs="Arial"/>
                <w:bCs/>
                <w:szCs w:val="22"/>
                <w:highlight w:val="yellow"/>
              </w:rPr>
              <w:instrText xml:space="preserve"> REF _Ref384377282 \r \h </w:instrText>
            </w:r>
            <w:r w:rsidR="003F4AD6">
              <w:rPr>
                <w:rFonts w:ascii="Arial" w:hAnsi="Arial" w:cs="Arial"/>
                <w:bCs/>
                <w:szCs w:val="22"/>
                <w:highlight w:val="yellow"/>
              </w:rPr>
            </w:r>
            <w:r w:rsidR="003F4AD6">
              <w:rPr>
                <w:rFonts w:ascii="Arial" w:hAnsi="Arial" w:cs="Arial"/>
                <w:bCs/>
                <w:szCs w:val="22"/>
                <w:highlight w:val="yellow"/>
              </w:rPr>
              <w:fldChar w:fldCharType="separate"/>
            </w:r>
            <w:r w:rsidR="00D9551D">
              <w:rPr>
                <w:rFonts w:ascii="Arial" w:hAnsi="Arial" w:cs="Arial"/>
                <w:bCs/>
                <w:szCs w:val="22"/>
                <w:highlight w:val="yellow"/>
              </w:rPr>
              <w:t>10</w:t>
            </w:r>
            <w:r w:rsidR="003F4AD6">
              <w:rPr>
                <w:rFonts w:ascii="Arial" w:hAnsi="Arial" w:cs="Arial"/>
                <w:bCs/>
                <w:szCs w:val="22"/>
                <w:highlight w:val="yellow"/>
              </w:rPr>
              <w:fldChar w:fldCharType="end"/>
            </w:r>
            <w:r>
              <w:rPr>
                <w:rFonts w:ascii="Arial" w:hAnsi="Arial" w:cs="Arial"/>
                <w:b w:val="0"/>
                <w:bCs/>
                <w:szCs w:val="22"/>
              </w:rPr>
              <w:t xml:space="preserve"> are </w:t>
            </w:r>
            <w:r w:rsidRPr="007730ED">
              <w:rPr>
                <w:rFonts w:ascii="Arial" w:hAnsi="Arial" w:cs="Arial"/>
                <w:b w:val="0"/>
                <w:bCs/>
                <w:szCs w:val="22"/>
              </w:rPr>
              <w:t xml:space="preserve">consistent with </w:t>
            </w:r>
            <w:r w:rsidRPr="00D015B2">
              <w:rPr>
                <w:rFonts w:ascii="Arial" w:hAnsi="Arial" w:cs="Arial"/>
                <w:bCs/>
                <w:szCs w:val="22"/>
                <w:highlight w:val="yellow"/>
              </w:rPr>
              <w:t xml:space="preserve">Step </w:t>
            </w:r>
            <w:r w:rsidRPr="00D015B2">
              <w:rPr>
                <w:rFonts w:ascii="Arial" w:hAnsi="Arial" w:cs="Arial"/>
                <w:bCs/>
                <w:szCs w:val="22"/>
                <w:highlight w:val="yellow"/>
              </w:rPr>
              <w:fldChar w:fldCharType="begin"/>
            </w:r>
            <w:r w:rsidRPr="00D015B2">
              <w:rPr>
                <w:rFonts w:ascii="Arial" w:hAnsi="Arial" w:cs="Arial"/>
                <w:bCs/>
                <w:szCs w:val="22"/>
                <w:highlight w:val="yellow"/>
              </w:rPr>
              <w:instrText xml:space="preserve"> REF _Ref374534008 \r \h </w:instrText>
            </w:r>
            <w:r>
              <w:rPr>
                <w:rFonts w:ascii="Arial" w:hAnsi="Arial" w:cs="Arial"/>
                <w:bCs/>
                <w:szCs w:val="22"/>
                <w:highlight w:val="yellow"/>
              </w:rPr>
              <w:instrText xml:space="preserve"> \* MERGEFORMAT </w:instrText>
            </w:r>
            <w:r w:rsidRPr="00D015B2">
              <w:rPr>
                <w:rFonts w:ascii="Arial" w:hAnsi="Arial" w:cs="Arial"/>
                <w:bCs/>
                <w:szCs w:val="22"/>
                <w:highlight w:val="yellow"/>
              </w:rPr>
            </w:r>
            <w:r w:rsidRPr="00D015B2">
              <w:rPr>
                <w:rFonts w:ascii="Arial" w:hAnsi="Arial" w:cs="Arial"/>
                <w:bCs/>
                <w:szCs w:val="22"/>
                <w:highlight w:val="yellow"/>
              </w:rPr>
              <w:fldChar w:fldCharType="separate"/>
            </w:r>
            <w:r w:rsidR="00D9551D">
              <w:rPr>
                <w:rFonts w:ascii="Arial" w:hAnsi="Arial" w:cs="Arial"/>
                <w:bCs/>
                <w:szCs w:val="22"/>
                <w:highlight w:val="yellow"/>
              </w:rPr>
              <w:t>9</w:t>
            </w:r>
            <w:r w:rsidRPr="00D015B2">
              <w:rPr>
                <w:rFonts w:ascii="Arial" w:hAnsi="Arial" w:cs="Arial"/>
                <w:bCs/>
                <w:szCs w:val="22"/>
                <w:highlight w:val="yellow"/>
              </w:rPr>
              <w:fldChar w:fldCharType="end"/>
            </w:r>
            <w:r>
              <w:rPr>
                <w:rFonts w:ascii="Arial" w:hAnsi="Arial" w:cs="Arial"/>
                <w:b w:val="0"/>
                <w:bCs/>
                <w:szCs w:val="22"/>
              </w:rPr>
              <w:t xml:space="preserve"> query results</w:t>
            </w:r>
          </w:p>
        </w:tc>
        <w:tc>
          <w:tcPr>
            <w:tcW w:w="2063" w:type="dxa"/>
            <w:gridSpan w:val="3"/>
            <w:shd w:val="clear" w:color="auto" w:fill="auto"/>
          </w:tcPr>
          <w:p w:rsidR="00376325" w:rsidRPr="007730ED" w:rsidRDefault="00376325" w:rsidP="00C3195B">
            <w:pPr>
              <w:snapToGrid w:val="0"/>
              <w:spacing w:beforeLines="20" w:before="48" w:afterLines="20" w:after="48"/>
              <w:rPr>
                <w:rFonts w:ascii="Arial" w:hAnsi="Arial" w:cs="Arial"/>
                <w:sz w:val="22"/>
                <w:szCs w:val="22"/>
              </w:rPr>
            </w:pPr>
            <w:r w:rsidRPr="007730ED">
              <w:rPr>
                <w:rFonts w:ascii="Arial" w:hAnsi="Arial" w:cs="Arial"/>
                <w:sz w:val="22"/>
                <w:szCs w:val="22"/>
              </w:rPr>
              <w:t xml:space="preserve">The </w:t>
            </w:r>
            <w:r>
              <w:rPr>
                <w:rFonts w:ascii="Arial" w:hAnsi="Arial" w:cs="Arial"/>
                <w:sz w:val="22"/>
                <w:szCs w:val="22"/>
              </w:rPr>
              <w:t>browser list matches the query results</w:t>
            </w:r>
          </w:p>
          <w:p w:rsidR="00376325" w:rsidRPr="007730ED" w:rsidRDefault="00376325" w:rsidP="00C3195B">
            <w:pPr>
              <w:snapToGrid w:val="0"/>
              <w:spacing w:beforeLines="20" w:before="48" w:afterLines="20" w:after="48"/>
              <w:rPr>
                <w:rFonts w:ascii="Arial" w:hAnsi="Arial" w:cs="Arial"/>
                <w:sz w:val="22"/>
                <w:szCs w:val="22"/>
              </w:rPr>
            </w:pPr>
          </w:p>
        </w:tc>
        <w:tc>
          <w:tcPr>
            <w:tcW w:w="636" w:type="dxa"/>
            <w:shd w:val="clear" w:color="auto" w:fill="auto"/>
          </w:tcPr>
          <w:p w:rsidR="00376325" w:rsidRPr="007730ED" w:rsidRDefault="00376325" w:rsidP="00C3195B">
            <w:pPr>
              <w:pStyle w:val="Tableheading"/>
              <w:snapToGrid w:val="0"/>
              <w:spacing w:beforeLines="20" w:before="48" w:afterLines="20" w:after="48"/>
              <w:jc w:val="left"/>
              <w:rPr>
                <w:rFonts w:ascii="Arial" w:hAnsi="Arial" w:cs="Arial"/>
                <w:b w:val="0"/>
                <w:bCs/>
                <w:szCs w:val="22"/>
              </w:rPr>
            </w:pPr>
          </w:p>
        </w:tc>
        <w:tc>
          <w:tcPr>
            <w:tcW w:w="3280" w:type="dxa"/>
            <w:shd w:val="clear" w:color="auto" w:fill="auto"/>
          </w:tcPr>
          <w:p w:rsidR="00376325" w:rsidRPr="007730ED" w:rsidRDefault="00376325"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376325" w:rsidRPr="007730ED" w:rsidTr="004D2292">
        <w:trPr>
          <w:cantSplit/>
          <w:trHeight w:val="339"/>
        </w:trPr>
        <w:tc>
          <w:tcPr>
            <w:tcW w:w="1003" w:type="dxa"/>
            <w:vMerge w:val="restart"/>
            <w:shd w:val="clear" w:color="auto" w:fill="auto"/>
            <w:vAlign w:val="center"/>
          </w:tcPr>
          <w:p w:rsidR="00376325" w:rsidRPr="004D2292" w:rsidRDefault="00376325" w:rsidP="00976053">
            <w:pPr>
              <w:pStyle w:val="ListParagraph"/>
              <w:keepNext/>
              <w:numPr>
                <w:ilvl w:val="0"/>
                <w:numId w:val="11"/>
              </w:numPr>
              <w:snapToGrid w:val="0"/>
              <w:spacing w:beforeLines="20" w:before="48" w:afterLines="20" w:after="48"/>
              <w:jc w:val="center"/>
              <w:rPr>
                <w:rFonts w:ascii="Arial" w:hAnsi="Arial" w:cs="Arial"/>
                <w:b/>
                <w:bCs/>
                <w:sz w:val="22"/>
                <w:szCs w:val="22"/>
              </w:rPr>
            </w:pPr>
            <w:bookmarkStart w:id="30" w:name="_Ref373748371"/>
          </w:p>
        </w:tc>
        <w:bookmarkEnd w:id="30"/>
        <w:tc>
          <w:tcPr>
            <w:tcW w:w="4677" w:type="dxa"/>
            <w:gridSpan w:val="4"/>
          </w:tcPr>
          <w:p w:rsidR="00376325" w:rsidRPr="007730ED" w:rsidRDefault="00376325" w:rsidP="00976053">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376325" w:rsidRPr="007730ED" w:rsidRDefault="00376325" w:rsidP="00976053">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Data Browsers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Product Browser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GOES</w:t>
            </w:r>
          </w:p>
        </w:tc>
        <w:tc>
          <w:tcPr>
            <w:tcW w:w="636" w:type="dxa"/>
          </w:tcPr>
          <w:p w:rsidR="00376325" w:rsidRPr="007730ED" w:rsidRDefault="00376325" w:rsidP="00976053">
            <w:pPr>
              <w:pStyle w:val="Tableheading"/>
              <w:keepNext/>
              <w:snapToGrid w:val="0"/>
              <w:spacing w:beforeLines="20" w:before="48" w:afterLines="20" w:after="48"/>
              <w:jc w:val="left"/>
              <w:rPr>
                <w:rFonts w:ascii="Arial" w:hAnsi="Arial" w:cs="Arial"/>
                <w:b w:val="0"/>
                <w:bCs/>
                <w:szCs w:val="22"/>
              </w:rPr>
            </w:pPr>
          </w:p>
        </w:tc>
        <w:tc>
          <w:tcPr>
            <w:tcW w:w="3280" w:type="dxa"/>
          </w:tcPr>
          <w:p w:rsidR="00376325" w:rsidRPr="007730ED" w:rsidRDefault="00376325"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B82E7A" w:rsidRPr="007730ED" w:rsidTr="004D2292">
        <w:trPr>
          <w:cantSplit/>
          <w:trHeight w:val="339"/>
        </w:trPr>
        <w:tc>
          <w:tcPr>
            <w:tcW w:w="1003" w:type="dxa"/>
            <w:vMerge/>
            <w:shd w:val="clear" w:color="auto" w:fill="auto"/>
            <w:vAlign w:val="center"/>
          </w:tcPr>
          <w:p w:rsidR="00B82E7A" w:rsidRPr="004D2292" w:rsidRDefault="00B82E7A" w:rsidP="00C3195B">
            <w:pPr>
              <w:pStyle w:val="ListParagraph"/>
              <w:numPr>
                <w:ilvl w:val="0"/>
                <w:numId w:val="11"/>
              </w:numPr>
              <w:snapToGrid w:val="0"/>
              <w:spacing w:beforeLines="20" w:before="48" w:afterLines="20" w:after="48"/>
              <w:jc w:val="center"/>
              <w:rPr>
                <w:rFonts w:ascii="Arial" w:hAnsi="Arial" w:cs="Arial"/>
                <w:b/>
                <w:bCs/>
                <w:sz w:val="22"/>
                <w:szCs w:val="22"/>
              </w:rPr>
            </w:pPr>
          </w:p>
        </w:tc>
        <w:tc>
          <w:tcPr>
            <w:tcW w:w="8593" w:type="dxa"/>
            <w:gridSpan w:val="6"/>
          </w:tcPr>
          <w:p w:rsidR="00B82E7A" w:rsidRPr="007730ED" w:rsidRDefault="00B82E7A" w:rsidP="00C3195B">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82E7A" w:rsidRDefault="00B82E7A" w:rsidP="00C3195B">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Results have the following form</w:t>
            </w:r>
            <w:r>
              <w:rPr>
                <w:rFonts w:ascii="Arial" w:hAnsi="Arial" w:cs="Arial"/>
                <w:b w:val="0"/>
                <w:bCs/>
                <w:szCs w:val="22"/>
              </w:rPr>
              <w:t xml:space="preserve"> (this is only a sample list and does not reflect all possible or available sectors and channels</w:t>
            </w:r>
            <w:r w:rsidRPr="007730ED">
              <w:rPr>
                <w:rFonts w:ascii="Arial" w:hAnsi="Arial" w:cs="Arial"/>
                <w:b w:val="0"/>
                <w:bCs/>
                <w:szCs w:val="22"/>
              </w:rPr>
              <w:t>:</w:t>
            </w:r>
          </w:p>
          <w:p w:rsidR="00B82E7A" w:rsidRDefault="00B82E7A" w:rsidP="00C3195B">
            <w:pPr>
              <w:pStyle w:val="Tableheading"/>
              <w:keepNext/>
              <w:snapToGrid w:val="0"/>
              <w:spacing w:beforeLines="20" w:before="48" w:afterLines="20" w:after="48"/>
              <w:jc w:val="left"/>
              <w:rPr>
                <w:rFonts w:ascii="Arial" w:hAnsi="Arial" w:cs="Arial"/>
                <w:b w:val="0"/>
                <w:bCs/>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87"/>
              <w:gridCol w:w="720"/>
              <w:gridCol w:w="2788"/>
            </w:tblGrid>
            <w:tr w:rsidR="00B82E7A" w:rsidTr="005944DD">
              <w:trPr>
                <w:jc w:val="center"/>
              </w:trPr>
              <w:tc>
                <w:tcPr>
                  <w:tcW w:w="2787" w:type="dxa"/>
                  <w:shd w:val="clear" w:color="auto" w:fill="auto"/>
                </w:tcPr>
                <w:p w:rsidR="00B82E7A" w:rsidRDefault="00B82E7A" w:rsidP="005944DD">
                  <w:pPr>
                    <w:pStyle w:val="Tableheading"/>
                    <w:keepNext/>
                    <w:snapToGrid w:val="0"/>
                    <w:spacing w:before="0" w:after="0"/>
                    <w:rPr>
                      <w:rFonts w:ascii="Arial" w:hAnsi="Arial" w:cs="Arial"/>
                      <w:b w:val="0"/>
                      <w:bCs/>
                      <w:szCs w:val="22"/>
                    </w:rPr>
                  </w:pPr>
                  <w:r>
                    <w:rPr>
                      <w:rFonts w:ascii="Arial" w:hAnsi="Arial" w:cs="Arial"/>
                      <w:bCs/>
                      <w:sz w:val="20"/>
                      <w:szCs w:val="20"/>
                    </w:rPr>
                    <w:t xml:space="preserve">  All Sectors Listed</w:t>
                  </w:r>
                </w:p>
              </w:tc>
              <w:tc>
                <w:tcPr>
                  <w:tcW w:w="720" w:type="dxa"/>
                  <w:shd w:val="clear" w:color="auto" w:fill="auto"/>
                </w:tcPr>
                <w:p w:rsidR="00B82E7A" w:rsidRDefault="00B82E7A" w:rsidP="005944DD">
                  <w:pPr>
                    <w:pStyle w:val="Tableheading"/>
                    <w:keepNext/>
                    <w:snapToGrid w:val="0"/>
                    <w:spacing w:before="0" w:after="0"/>
                    <w:jc w:val="left"/>
                    <w:rPr>
                      <w:rFonts w:ascii="Arial" w:hAnsi="Arial" w:cs="Arial"/>
                      <w:b w:val="0"/>
                      <w:bCs/>
                      <w:szCs w:val="22"/>
                    </w:rPr>
                  </w:pPr>
                </w:p>
              </w:tc>
              <w:tc>
                <w:tcPr>
                  <w:tcW w:w="2788" w:type="dxa"/>
                  <w:shd w:val="clear" w:color="auto" w:fill="auto"/>
                </w:tcPr>
                <w:p w:rsidR="00B82E7A" w:rsidRDefault="00B82E7A" w:rsidP="005944DD">
                  <w:pPr>
                    <w:pStyle w:val="Tableheading"/>
                    <w:keepNext/>
                    <w:snapToGrid w:val="0"/>
                    <w:spacing w:before="0" w:after="0"/>
                    <w:rPr>
                      <w:rFonts w:ascii="Arial" w:hAnsi="Arial" w:cs="Arial"/>
                      <w:b w:val="0"/>
                      <w:bCs/>
                      <w:szCs w:val="22"/>
                    </w:rPr>
                  </w:pPr>
                  <w:r>
                    <w:rPr>
                      <w:rFonts w:ascii="Arial" w:hAnsi="Arial" w:cs="Arial"/>
                      <w:bCs/>
                      <w:sz w:val="20"/>
                      <w:szCs w:val="20"/>
                    </w:rPr>
                    <w:t xml:space="preserve">      WCONUS Sector Channels</w:t>
                  </w:r>
                </w:p>
              </w:tc>
            </w:tr>
          </w:tbl>
          <w:p w:rsidR="00B82E7A" w:rsidRDefault="00B82E7A" w:rsidP="00976053">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6B4F9D0E" wp14:editId="6849115A">
                  <wp:extent cx="1964903" cy="3260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Browser_GOES-R_ProductList.png"/>
                          <pic:cNvPicPr/>
                        </pic:nvPicPr>
                        <pic:blipFill>
                          <a:blip r:embed="rId26">
                            <a:extLst>
                              <a:ext uri="{28A0092B-C50C-407E-A947-70E740481C1C}">
                                <a14:useLocalDpi xmlns:a14="http://schemas.microsoft.com/office/drawing/2010/main" val="0"/>
                              </a:ext>
                            </a:extLst>
                          </a:blip>
                          <a:stretch>
                            <a:fillRect/>
                          </a:stretch>
                        </pic:blipFill>
                        <pic:spPr>
                          <a:xfrm>
                            <a:off x="0" y="0"/>
                            <a:ext cx="1967175" cy="3264555"/>
                          </a:xfrm>
                          <a:prstGeom prst="rect">
                            <a:avLst/>
                          </a:prstGeom>
                        </pic:spPr>
                      </pic:pic>
                    </a:graphicData>
                  </a:graphic>
                </wp:inline>
              </w:drawing>
            </w:r>
            <w:r>
              <w:rPr>
                <w:rFonts w:ascii="Arial" w:hAnsi="Arial" w:cs="Arial"/>
                <w:b w:val="0"/>
                <w:bCs/>
                <w:szCs w:val="22"/>
              </w:rPr>
              <w:tab/>
              <w:t>or</w:t>
            </w:r>
            <w:r>
              <w:rPr>
                <w:rFonts w:ascii="Arial" w:hAnsi="Arial" w:cs="Arial"/>
                <w:b w:val="0"/>
                <w:bCs/>
                <w:szCs w:val="22"/>
              </w:rPr>
              <w:tab/>
            </w:r>
            <w:r w:rsidRPr="00D57DA6">
              <w:rPr>
                <w:rFonts w:ascii="Arial" w:hAnsi="Arial" w:cs="Arial"/>
                <w:b w:val="0"/>
                <w:bCs/>
                <w:noProof/>
                <w:szCs w:val="22"/>
                <w:lang w:eastAsia="en-US"/>
              </w:rPr>
              <w:drawing>
                <wp:inline distT="0" distB="0" distL="0" distR="0" wp14:anchorId="562B9FDB" wp14:editId="62A07F8E">
                  <wp:extent cx="1742536" cy="32594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rodBrwsr_WCon_ProdList-B.png"/>
                          <pic:cNvPicPr/>
                        </pic:nvPicPr>
                        <pic:blipFill>
                          <a:blip r:embed="rId27">
                            <a:extLst>
                              <a:ext uri="{28A0092B-C50C-407E-A947-70E740481C1C}">
                                <a14:useLocalDpi xmlns:a14="http://schemas.microsoft.com/office/drawing/2010/main" val="0"/>
                              </a:ext>
                            </a:extLst>
                          </a:blip>
                          <a:stretch>
                            <a:fillRect/>
                          </a:stretch>
                        </pic:blipFill>
                        <pic:spPr>
                          <a:xfrm>
                            <a:off x="0" y="0"/>
                            <a:ext cx="1743803" cy="3261788"/>
                          </a:xfrm>
                          <a:prstGeom prst="rect">
                            <a:avLst/>
                          </a:prstGeom>
                        </pic:spPr>
                      </pic:pic>
                    </a:graphicData>
                  </a:graphic>
                </wp:inline>
              </w:drawing>
            </w:r>
          </w:p>
          <w:p w:rsidR="00B82E7A" w:rsidRPr="007730ED" w:rsidRDefault="00B82E7A" w:rsidP="00976053">
            <w:pPr>
              <w:pStyle w:val="Tableheading"/>
              <w:snapToGrid w:val="0"/>
              <w:spacing w:beforeLines="20" w:before="48" w:afterLines="20" w:after="48"/>
              <w:rPr>
                <w:rFonts w:ascii="Arial" w:hAnsi="Arial" w:cs="Arial"/>
                <w:b w:val="0"/>
                <w:bCs/>
                <w:szCs w:val="22"/>
              </w:rPr>
            </w:pPr>
          </w:p>
        </w:tc>
      </w:tr>
      <w:tr w:rsidR="00376325" w:rsidRPr="007730ED" w:rsidTr="004D2292">
        <w:trPr>
          <w:cantSplit/>
          <w:trHeight w:val="339"/>
        </w:trPr>
        <w:tc>
          <w:tcPr>
            <w:tcW w:w="1003" w:type="dxa"/>
            <w:shd w:val="clear" w:color="auto" w:fill="auto"/>
            <w:vAlign w:val="center"/>
          </w:tcPr>
          <w:p w:rsidR="00376325" w:rsidRPr="004D2292" w:rsidRDefault="00376325" w:rsidP="00C3195B">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Borders>
              <w:bottom w:val="single" w:sz="4" w:space="0" w:color="000000"/>
            </w:tcBorders>
            <w:shd w:val="clear" w:color="auto" w:fill="auto"/>
          </w:tcPr>
          <w:p w:rsidR="00376325" w:rsidRPr="007730ED" w:rsidRDefault="00376325" w:rsidP="00C3195B">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Verify that the different GOES-R data products listed </w:t>
            </w:r>
            <w:r>
              <w:rPr>
                <w:rFonts w:ascii="Arial" w:hAnsi="Arial" w:cs="Arial"/>
                <w:b w:val="0"/>
                <w:bCs/>
                <w:szCs w:val="22"/>
              </w:rPr>
              <w:t xml:space="preserve">in </w:t>
            </w:r>
            <w:r w:rsidRPr="00D015B2">
              <w:rPr>
                <w:rFonts w:ascii="Arial" w:hAnsi="Arial" w:cs="Arial"/>
                <w:bCs/>
                <w:szCs w:val="22"/>
                <w:highlight w:val="yellow"/>
              </w:rPr>
              <w:t xml:space="preserve">Step </w:t>
            </w:r>
            <w:r w:rsidRPr="00D015B2">
              <w:rPr>
                <w:rFonts w:ascii="Arial" w:hAnsi="Arial" w:cs="Arial"/>
                <w:bCs/>
                <w:szCs w:val="22"/>
                <w:highlight w:val="yellow"/>
              </w:rPr>
              <w:fldChar w:fldCharType="begin"/>
            </w:r>
            <w:r w:rsidRPr="00D015B2">
              <w:rPr>
                <w:rFonts w:ascii="Arial" w:hAnsi="Arial" w:cs="Arial"/>
                <w:bCs/>
                <w:szCs w:val="22"/>
                <w:highlight w:val="yellow"/>
              </w:rPr>
              <w:instrText xml:space="preserve"> REF _Ref373748371 \r \h  \* MERGEFORMAT </w:instrText>
            </w:r>
            <w:r w:rsidRPr="00D015B2">
              <w:rPr>
                <w:rFonts w:ascii="Arial" w:hAnsi="Arial" w:cs="Arial"/>
                <w:bCs/>
                <w:szCs w:val="22"/>
                <w:highlight w:val="yellow"/>
              </w:rPr>
            </w:r>
            <w:r w:rsidRPr="00D015B2">
              <w:rPr>
                <w:rFonts w:ascii="Arial" w:hAnsi="Arial" w:cs="Arial"/>
                <w:bCs/>
                <w:szCs w:val="22"/>
                <w:highlight w:val="yellow"/>
              </w:rPr>
              <w:fldChar w:fldCharType="separate"/>
            </w:r>
            <w:r w:rsidR="00D9551D">
              <w:rPr>
                <w:rFonts w:ascii="Arial" w:hAnsi="Arial" w:cs="Arial"/>
                <w:bCs/>
                <w:szCs w:val="22"/>
                <w:highlight w:val="yellow"/>
              </w:rPr>
              <w:t>12</w:t>
            </w:r>
            <w:r w:rsidRPr="00D015B2">
              <w:rPr>
                <w:rFonts w:ascii="Arial" w:hAnsi="Arial" w:cs="Arial"/>
                <w:bCs/>
                <w:szCs w:val="22"/>
                <w:highlight w:val="yellow"/>
              </w:rPr>
              <w:fldChar w:fldCharType="end"/>
            </w:r>
            <w:r>
              <w:rPr>
                <w:rFonts w:ascii="Arial" w:hAnsi="Arial" w:cs="Arial"/>
                <w:b w:val="0"/>
                <w:bCs/>
                <w:szCs w:val="22"/>
              </w:rPr>
              <w:t xml:space="preserve"> are </w:t>
            </w:r>
            <w:r w:rsidRPr="007730ED">
              <w:rPr>
                <w:rFonts w:ascii="Arial" w:hAnsi="Arial" w:cs="Arial"/>
                <w:b w:val="0"/>
                <w:bCs/>
                <w:szCs w:val="22"/>
              </w:rPr>
              <w:t xml:space="preserve">consistent with </w:t>
            </w:r>
            <w:r w:rsidRPr="00D015B2">
              <w:rPr>
                <w:rFonts w:ascii="Arial" w:hAnsi="Arial" w:cs="Arial"/>
                <w:bCs/>
                <w:szCs w:val="22"/>
                <w:highlight w:val="yellow"/>
              </w:rPr>
              <w:t xml:space="preserve">Step </w:t>
            </w:r>
            <w:r w:rsidRPr="00D015B2">
              <w:rPr>
                <w:rFonts w:ascii="Arial" w:hAnsi="Arial" w:cs="Arial"/>
                <w:bCs/>
                <w:szCs w:val="22"/>
                <w:highlight w:val="yellow"/>
              </w:rPr>
              <w:fldChar w:fldCharType="begin"/>
            </w:r>
            <w:r w:rsidRPr="00D015B2">
              <w:rPr>
                <w:rFonts w:ascii="Arial" w:hAnsi="Arial" w:cs="Arial"/>
                <w:bCs/>
                <w:szCs w:val="22"/>
                <w:highlight w:val="yellow"/>
              </w:rPr>
              <w:instrText xml:space="preserve"> REF _Ref374534008 \r \h  \* MERGEFORMAT </w:instrText>
            </w:r>
            <w:r w:rsidRPr="00D015B2">
              <w:rPr>
                <w:rFonts w:ascii="Arial" w:hAnsi="Arial" w:cs="Arial"/>
                <w:bCs/>
                <w:szCs w:val="22"/>
                <w:highlight w:val="yellow"/>
              </w:rPr>
            </w:r>
            <w:r w:rsidRPr="00D015B2">
              <w:rPr>
                <w:rFonts w:ascii="Arial" w:hAnsi="Arial" w:cs="Arial"/>
                <w:bCs/>
                <w:szCs w:val="22"/>
                <w:highlight w:val="yellow"/>
              </w:rPr>
              <w:fldChar w:fldCharType="separate"/>
            </w:r>
            <w:r w:rsidR="00D9551D">
              <w:rPr>
                <w:rFonts w:ascii="Arial" w:hAnsi="Arial" w:cs="Arial"/>
                <w:bCs/>
                <w:szCs w:val="22"/>
                <w:highlight w:val="yellow"/>
              </w:rPr>
              <w:t>9</w:t>
            </w:r>
            <w:r w:rsidRPr="00D015B2">
              <w:rPr>
                <w:rFonts w:ascii="Arial" w:hAnsi="Arial" w:cs="Arial"/>
                <w:bCs/>
                <w:szCs w:val="22"/>
                <w:highlight w:val="yellow"/>
              </w:rPr>
              <w:fldChar w:fldCharType="end"/>
            </w:r>
            <w:r>
              <w:rPr>
                <w:rFonts w:ascii="Arial" w:hAnsi="Arial" w:cs="Arial"/>
                <w:b w:val="0"/>
                <w:bCs/>
                <w:szCs w:val="22"/>
              </w:rPr>
              <w:t xml:space="preserve"> query results</w:t>
            </w:r>
          </w:p>
        </w:tc>
        <w:tc>
          <w:tcPr>
            <w:tcW w:w="2063" w:type="dxa"/>
            <w:gridSpan w:val="3"/>
            <w:shd w:val="clear" w:color="auto" w:fill="auto"/>
          </w:tcPr>
          <w:p w:rsidR="00376325" w:rsidRPr="007730ED" w:rsidRDefault="00376325" w:rsidP="00C3195B">
            <w:pPr>
              <w:snapToGrid w:val="0"/>
              <w:spacing w:beforeLines="20" w:before="48" w:afterLines="20" w:after="48"/>
              <w:rPr>
                <w:rFonts w:ascii="Arial" w:hAnsi="Arial" w:cs="Arial"/>
                <w:sz w:val="22"/>
                <w:szCs w:val="22"/>
              </w:rPr>
            </w:pPr>
            <w:r w:rsidRPr="007730ED">
              <w:rPr>
                <w:rFonts w:ascii="Arial" w:hAnsi="Arial" w:cs="Arial"/>
                <w:sz w:val="22"/>
                <w:szCs w:val="22"/>
              </w:rPr>
              <w:t xml:space="preserve">The </w:t>
            </w:r>
            <w:r>
              <w:rPr>
                <w:rFonts w:ascii="Arial" w:hAnsi="Arial" w:cs="Arial"/>
                <w:sz w:val="22"/>
                <w:szCs w:val="22"/>
              </w:rPr>
              <w:t>browser list matches the query results</w:t>
            </w:r>
          </w:p>
          <w:p w:rsidR="00376325" w:rsidRPr="007730ED" w:rsidRDefault="00376325" w:rsidP="00C3195B">
            <w:pPr>
              <w:snapToGrid w:val="0"/>
              <w:spacing w:beforeLines="20" w:before="48" w:afterLines="20" w:after="48"/>
              <w:rPr>
                <w:rFonts w:ascii="Arial" w:hAnsi="Arial" w:cs="Arial"/>
                <w:sz w:val="22"/>
                <w:szCs w:val="22"/>
              </w:rPr>
            </w:pPr>
          </w:p>
        </w:tc>
        <w:tc>
          <w:tcPr>
            <w:tcW w:w="636" w:type="dxa"/>
            <w:shd w:val="clear" w:color="auto" w:fill="auto"/>
          </w:tcPr>
          <w:p w:rsidR="00376325" w:rsidRPr="007730ED" w:rsidRDefault="00376325" w:rsidP="00C3195B">
            <w:pPr>
              <w:pStyle w:val="Tableheading"/>
              <w:snapToGrid w:val="0"/>
              <w:spacing w:beforeLines="20" w:before="48" w:afterLines="20" w:after="48"/>
              <w:jc w:val="left"/>
              <w:rPr>
                <w:rFonts w:ascii="Arial" w:hAnsi="Arial" w:cs="Arial"/>
                <w:b w:val="0"/>
                <w:bCs/>
                <w:szCs w:val="22"/>
              </w:rPr>
            </w:pPr>
          </w:p>
        </w:tc>
        <w:tc>
          <w:tcPr>
            <w:tcW w:w="3280" w:type="dxa"/>
            <w:shd w:val="clear" w:color="auto" w:fill="auto"/>
          </w:tcPr>
          <w:p w:rsidR="00376325" w:rsidRPr="007730ED" w:rsidRDefault="00376325"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376325" w:rsidRPr="007730ED" w:rsidTr="00961C64">
        <w:trPr>
          <w:cantSplit/>
          <w:trHeight w:val="339"/>
        </w:trPr>
        <w:tc>
          <w:tcPr>
            <w:tcW w:w="1003" w:type="dxa"/>
            <w:vMerge w:val="restart"/>
            <w:vAlign w:val="center"/>
          </w:tcPr>
          <w:p w:rsidR="00376325" w:rsidRPr="007730ED" w:rsidRDefault="00376325" w:rsidP="00960C67">
            <w:pPr>
              <w:pStyle w:val="ListParagraph"/>
              <w:keepNext/>
              <w:numPr>
                <w:ilvl w:val="0"/>
                <w:numId w:val="11"/>
              </w:numPr>
              <w:snapToGrid w:val="0"/>
              <w:spacing w:beforeLines="20" w:before="48" w:afterLines="20" w:after="48"/>
              <w:jc w:val="center"/>
              <w:rPr>
                <w:rFonts w:ascii="Arial" w:hAnsi="Arial" w:cs="Arial"/>
                <w:b/>
                <w:bCs/>
                <w:sz w:val="22"/>
                <w:szCs w:val="22"/>
              </w:rPr>
            </w:pPr>
            <w:bookmarkStart w:id="31" w:name="_Ref374541896"/>
          </w:p>
        </w:tc>
        <w:bookmarkEnd w:id="31"/>
        <w:tc>
          <w:tcPr>
            <w:tcW w:w="4677" w:type="dxa"/>
            <w:gridSpan w:val="4"/>
          </w:tcPr>
          <w:p w:rsidR="0020589D" w:rsidRDefault="0020589D" w:rsidP="0020589D">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376325" w:rsidRPr="007730ED" w:rsidRDefault="00376325" w:rsidP="00961C64">
            <w:pPr>
              <w:keepNext/>
              <w:snapToGrid w:val="0"/>
              <w:spacing w:beforeLines="20" w:before="48" w:afterLines="20" w:after="48"/>
              <w:rPr>
                <w:rFonts w:ascii="Arial" w:hAnsi="Arial" w:cs="Arial"/>
                <w:sz w:val="22"/>
                <w:szCs w:val="22"/>
              </w:rPr>
            </w:pPr>
            <w:r w:rsidRPr="00C850F4">
              <w:rPr>
                <w:rFonts w:ascii="Arial" w:hAnsi="Arial" w:cs="Arial"/>
                <w:sz w:val="22"/>
                <w:szCs w:val="22"/>
              </w:rPr>
              <w:t xml:space="preserve">In </w:t>
            </w:r>
            <w:proofErr w:type="spellStart"/>
            <w:r>
              <w:rPr>
                <w:rFonts w:ascii="Arial" w:hAnsi="Arial" w:cs="Arial"/>
                <w:sz w:val="22"/>
                <w:szCs w:val="22"/>
              </w:rPr>
              <w:t>pgadmin</w:t>
            </w:r>
            <w:proofErr w:type="spellEnd"/>
            <w:r w:rsidRPr="00C850F4">
              <w:rPr>
                <w:rFonts w:ascii="Arial" w:hAnsi="Arial" w:cs="Arial"/>
                <w:sz w:val="22"/>
                <w:szCs w:val="22"/>
              </w:rPr>
              <w:t xml:space="preserve"> execute the following </w:t>
            </w:r>
            <w:proofErr w:type="spellStart"/>
            <w:r w:rsidRPr="00C850F4">
              <w:rPr>
                <w:rFonts w:ascii="Arial" w:hAnsi="Arial" w:cs="Arial"/>
                <w:sz w:val="22"/>
                <w:szCs w:val="22"/>
              </w:rPr>
              <w:t>sql</w:t>
            </w:r>
            <w:proofErr w:type="spellEnd"/>
            <w:r w:rsidRPr="00C850F4">
              <w:rPr>
                <w:rFonts w:ascii="Arial" w:hAnsi="Arial" w:cs="Arial"/>
                <w:sz w:val="22"/>
                <w:szCs w:val="22"/>
              </w:rPr>
              <w:t xml:space="preserve"> command</w:t>
            </w:r>
            <w:r>
              <w:rPr>
                <w:rFonts w:ascii="Arial" w:hAnsi="Arial" w:cs="Arial"/>
                <w:sz w:val="22"/>
                <w:szCs w:val="22"/>
              </w:rPr>
              <w:t xml:space="preserve"> to identify the oldest available processed GOES-R files. Export the resulting file to a location for later review.</w:t>
            </w:r>
          </w:p>
          <w:p w:rsidR="00376325" w:rsidRPr="007730ED" w:rsidRDefault="00376325" w:rsidP="00961C64">
            <w:pPr>
              <w:keepNext/>
              <w:snapToGrid w:val="0"/>
              <w:spacing w:beforeLines="20" w:before="48" w:afterLines="20" w:after="48"/>
              <w:rPr>
                <w:rFonts w:ascii="Arial" w:hAnsi="Arial" w:cs="Arial"/>
                <w:sz w:val="22"/>
                <w:szCs w:val="22"/>
              </w:rPr>
            </w:pPr>
            <w:r w:rsidRPr="00C850F4">
              <w:rPr>
                <w:rFonts w:ascii="Arial" w:hAnsi="Arial" w:cs="Arial"/>
                <w:bCs/>
                <w:i/>
                <w:color w:val="3333FF"/>
                <w:sz w:val="20"/>
                <w:szCs w:val="20"/>
              </w:rPr>
              <w:t xml:space="preserve">select distinct count(distinct </w:t>
            </w:r>
            <w:proofErr w:type="spellStart"/>
            <w:r w:rsidRPr="00C850F4">
              <w:rPr>
                <w:rFonts w:ascii="Arial" w:hAnsi="Arial" w:cs="Arial"/>
                <w:bCs/>
                <w:i/>
                <w:color w:val="3333FF"/>
                <w:sz w:val="20"/>
                <w:szCs w:val="20"/>
              </w:rPr>
              <w:t>reftime</w:t>
            </w:r>
            <w:proofErr w:type="spellEnd"/>
            <w:r w:rsidRPr="00C850F4">
              <w:rPr>
                <w:rFonts w:ascii="Arial" w:hAnsi="Arial" w:cs="Arial"/>
                <w:bCs/>
                <w:i/>
                <w:color w:val="3333FF"/>
                <w:sz w:val="20"/>
                <w:szCs w:val="20"/>
              </w:rPr>
              <w:t xml:space="preserve">), min(distinct </w:t>
            </w:r>
            <w:proofErr w:type="spellStart"/>
            <w:r w:rsidRPr="00C850F4">
              <w:rPr>
                <w:rFonts w:ascii="Arial" w:hAnsi="Arial" w:cs="Arial"/>
                <w:bCs/>
                <w:i/>
                <w:color w:val="3333FF"/>
                <w:sz w:val="20"/>
                <w:szCs w:val="20"/>
              </w:rPr>
              <w:t>reftime</w:t>
            </w:r>
            <w:proofErr w:type="spellEnd"/>
            <w:r w:rsidRPr="00C850F4">
              <w:rPr>
                <w:rFonts w:ascii="Arial" w:hAnsi="Arial" w:cs="Arial"/>
                <w:bCs/>
                <w:i/>
                <w:color w:val="3333FF"/>
                <w:sz w:val="20"/>
                <w:szCs w:val="20"/>
              </w:rPr>
              <w:t>),</w:t>
            </w:r>
            <w:proofErr w:type="spellStart"/>
            <w:r w:rsidRPr="00C850F4">
              <w:rPr>
                <w:rFonts w:ascii="Arial" w:hAnsi="Arial" w:cs="Arial"/>
                <w:bCs/>
                <w:i/>
                <w:color w:val="3333FF"/>
                <w:sz w:val="20"/>
                <w:szCs w:val="20"/>
              </w:rPr>
              <w:t>creatingentity</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sectorid</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physicalelement</w:t>
            </w:r>
            <w:proofErr w:type="spellEnd"/>
            <w:r w:rsidRPr="00C850F4">
              <w:rPr>
                <w:rFonts w:ascii="Arial" w:hAnsi="Arial" w:cs="Arial"/>
                <w:bCs/>
                <w:i/>
                <w:color w:val="3333FF"/>
                <w:sz w:val="20"/>
                <w:szCs w:val="20"/>
              </w:rPr>
              <w:t xml:space="preserve"> from satellite where </w:t>
            </w:r>
            <w:proofErr w:type="spellStart"/>
            <w:r w:rsidRPr="00C850F4">
              <w:rPr>
                <w:rFonts w:ascii="Arial" w:hAnsi="Arial" w:cs="Arial"/>
                <w:bCs/>
                <w:i/>
                <w:color w:val="3333FF"/>
                <w:sz w:val="20"/>
                <w:szCs w:val="20"/>
              </w:rPr>
              <w:t>creatingentity</w:t>
            </w:r>
            <w:proofErr w:type="spellEnd"/>
            <w:r w:rsidRPr="00C850F4">
              <w:rPr>
                <w:rFonts w:ascii="Arial" w:hAnsi="Arial" w:cs="Arial"/>
                <w:bCs/>
                <w:i/>
                <w:color w:val="3333FF"/>
                <w:sz w:val="20"/>
                <w:szCs w:val="20"/>
              </w:rPr>
              <w:t xml:space="preserve"> like 'GOES-16' group by </w:t>
            </w:r>
            <w:proofErr w:type="spellStart"/>
            <w:r w:rsidRPr="00C850F4">
              <w:rPr>
                <w:rFonts w:ascii="Arial" w:hAnsi="Arial" w:cs="Arial"/>
                <w:bCs/>
                <w:i/>
                <w:color w:val="3333FF"/>
                <w:sz w:val="20"/>
                <w:szCs w:val="20"/>
              </w:rPr>
              <w:t>creatingentity</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sectorid</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physicalelement</w:t>
            </w:r>
            <w:proofErr w:type="spellEnd"/>
            <w:r w:rsidRPr="00C850F4">
              <w:rPr>
                <w:rFonts w:ascii="Arial" w:hAnsi="Arial" w:cs="Arial"/>
                <w:bCs/>
                <w:i/>
                <w:color w:val="3333FF"/>
                <w:sz w:val="20"/>
                <w:szCs w:val="20"/>
              </w:rPr>
              <w:t xml:space="preserve"> order by </w:t>
            </w:r>
            <w:proofErr w:type="spellStart"/>
            <w:r w:rsidRPr="00C850F4">
              <w:rPr>
                <w:rFonts w:ascii="Arial" w:hAnsi="Arial" w:cs="Arial"/>
                <w:bCs/>
                <w:i/>
                <w:color w:val="3333FF"/>
                <w:sz w:val="20"/>
                <w:szCs w:val="20"/>
              </w:rPr>
              <w:t>sectorid</w:t>
            </w:r>
            <w:proofErr w:type="spellEnd"/>
          </w:p>
        </w:tc>
        <w:tc>
          <w:tcPr>
            <w:tcW w:w="636" w:type="dxa"/>
            <w:vMerge w:val="restart"/>
          </w:tcPr>
          <w:p w:rsidR="00376325" w:rsidRPr="007730ED" w:rsidRDefault="00376325" w:rsidP="00961C6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76325" w:rsidRPr="007730ED" w:rsidRDefault="00376325"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B82E7A" w:rsidRPr="007730ED" w:rsidTr="00961C64">
        <w:trPr>
          <w:cantSplit/>
          <w:trHeight w:val="339"/>
        </w:trPr>
        <w:tc>
          <w:tcPr>
            <w:tcW w:w="1003" w:type="dxa"/>
            <w:vMerge/>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82E7A" w:rsidRPr="007730ED" w:rsidRDefault="00B82E7A" w:rsidP="00961C6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82E7A" w:rsidRPr="007730ED" w:rsidRDefault="00B82E7A" w:rsidP="00961C64">
            <w:pPr>
              <w:keepNext/>
              <w:snapToGrid w:val="0"/>
              <w:spacing w:beforeLines="20" w:before="48" w:afterLines="20" w:after="48"/>
              <w:rPr>
                <w:rFonts w:ascii="Arial" w:hAnsi="Arial" w:cs="Arial"/>
                <w:sz w:val="22"/>
                <w:szCs w:val="22"/>
              </w:rPr>
            </w:pPr>
            <w:r>
              <w:rPr>
                <w:rFonts w:ascii="Arial" w:hAnsi="Arial" w:cs="Arial"/>
                <w:sz w:val="22"/>
                <w:szCs w:val="22"/>
              </w:rPr>
              <w:t>Record the</w:t>
            </w:r>
            <w:r w:rsidRPr="007730ED">
              <w:rPr>
                <w:rFonts w:ascii="Arial" w:hAnsi="Arial" w:cs="Arial"/>
                <w:sz w:val="22"/>
                <w:szCs w:val="22"/>
              </w:rPr>
              <w:t xml:space="preserve"> </w:t>
            </w:r>
            <w:r>
              <w:rPr>
                <w:rFonts w:ascii="Arial" w:hAnsi="Arial" w:cs="Arial"/>
                <w:sz w:val="22"/>
                <w:szCs w:val="22"/>
              </w:rPr>
              <w:t>filen</w:t>
            </w:r>
            <w:r w:rsidRPr="007730ED">
              <w:rPr>
                <w:rFonts w:ascii="Arial" w:hAnsi="Arial" w:cs="Arial"/>
                <w:sz w:val="22"/>
                <w:szCs w:val="22"/>
              </w:rPr>
              <w:t>ame and date/time stamp</w:t>
            </w:r>
            <w:r w:rsidR="006B3E95">
              <w:rPr>
                <w:rFonts w:ascii="Arial" w:hAnsi="Arial" w:cs="Arial"/>
                <w:sz w:val="22"/>
                <w:szCs w:val="22"/>
              </w:rPr>
              <w:t>:</w:t>
            </w:r>
          </w:p>
          <w:p w:rsidR="00B82E7A" w:rsidRDefault="006B3E95" w:rsidP="00961C64">
            <w:pPr>
              <w:snapToGrid w:val="0"/>
              <w:spacing w:beforeLines="20" w:before="48" w:afterLines="20" w:after="48"/>
              <w:rPr>
                <w:rFonts w:ascii="Arial" w:hAnsi="Arial" w:cs="Arial"/>
                <w:sz w:val="22"/>
                <w:szCs w:val="22"/>
              </w:rPr>
            </w:pPr>
            <w:r>
              <w:rPr>
                <w:rFonts w:ascii="Arial" w:hAnsi="Arial" w:cs="Arial"/>
                <w:sz w:val="22"/>
                <w:szCs w:val="22"/>
              </w:rPr>
              <w:t>GOES-16:</w:t>
            </w:r>
            <w:r>
              <w:rPr>
                <w:rFonts w:ascii="Arial" w:hAnsi="Arial" w:cs="Arial"/>
                <w:sz w:val="22"/>
                <w:szCs w:val="22"/>
              </w:rPr>
              <w:tab/>
            </w:r>
            <w:r w:rsidR="00B82E7A" w:rsidRPr="007730ED">
              <w:rPr>
                <w:rFonts w:ascii="Arial" w:hAnsi="Arial" w:cs="Arial"/>
                <w:sz w:val="22"/>
                <w:szCs w:val="22"/>
              </w:rPr>
              <w:t>_______________</w:t>
            </w:r>
          </w:p>
          <w:p w:rsidR="006B3E95" w:rsidRPr="007730ED" w:rsidRDefault="006B3E95" w:rsidP="00961C64">
            <w:pPr>
              <w:snapToGrid w:val="0"/>
              <w:spacing w:beforeLines="20" w:before="48" w:afterLines="20" w:after="48"/>
              <w:rPr>
                <w:rFonts w:ascii="Arial" w:hAnsi="Arial" w:cs="Arial"/>
                <w:sz w:val="22"/>
                <w:szCs w:val="22"/>
              </w:rPr>
            </w:pPr>
            <w:r>
              <w:rPr>
                <w:rFonts w:ascii="Arial" w:hAnsi="Arial" w:cs="Arial"/>
                <w:sz w:val="22"/>
                <w:szCs w:val="22"/>
              </w:rPr>
              <w:t>GOES-17:</w:t>
            </w:r>
            <w:r>
              <w:rPr>
                <w:rFonts w:ascii="Arial" w:hAnsi="Arial" w:cs="Arial"/>
                <w:sz w:val="22"/>
                <w:szCs w:val="22"/>
              </w:rPr>
              <w:tab/>
              <w:t>_______________</w:t>
            </w:r>
          </w:p>
        </w:tc>
        <w:tc>
          <w:tcPr>
            <w:tcW w:w="636" w:type="dxa"/>
            <w:vMerge/>
          </w:tcPr>
          <w:p w:rsidR="00B82E7A" w:rsidRPr="007730ED" w:rsidRDefault="00B82E7A" w:rsidP="00961C64">
            <w:pPr>
              <w:pStyle w:val="Tableheading"/>
              <w:snapToGrid w:val="0"/>
              <w:spacing w:beforeLines="20" w:before="48" w:afterLines="20" w:after="48"/>
              <w:jc w:val="left"/>
              <w:rPr>
                <w:rFonts w:ascii="Arial" w:hAnsi="Arial" w:cs="Arial"/>
                <w:b w:val="0"/>
                <w:bCs/>
                <w:szCs w:val="22"/>
              </w:rPr>
            </w:pPr>
          </w:p>
        </w:tc>
        <w:tc>
          <w:tcPr>
            <w:tcW w:w="3280" w:type="dxa"/>
            <w:vMerge/>
          </w:tcPr>
          <w:p w:rsidR="00B82E7A" w:rsidRPr="007730ED" w:rsidRDefault="00B82E7A" w:rsidP="00961C64">
            <w:pPr>
              <w:pStyle w:val="Tableheading"/>
              <w:snapToGrid w:val="0"/>
              <w:spacing w:beforeLines="20" w:before="48" w:afterLines="20" w:after="48"/>
              <w:jc w:val="left"/>
              <w:rPr>
                <w:rFonts w:ascii="Arial" w:hAnsi="Arial" w:cs="Arial"/>
                <w:b w:val="0"/>
                <w:bCs/>
                <w:szCs w:val="22"/>
              </w:rPr>
            </w:pPr>
          </w:p>
        </w:tc>
      </w:tr>
      <w:tr w:rsidR="00B82E7A" w:rsidRPr="007730ED" w:rsidTr="00AB2BF7">
        <w:trPr>
          <w:cantSplit/>
          <w:trHeight w:val="339"/>
        </w:trPr>
        <w:tc>
          <w:tcPr>
            <w:tcW w:w="1003" w:type="dxa"/>
            <w:vMerge w:val="restart"/>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B82E7A" w:rsidRPr="007730ED" w:rsidRDefault="00B82E7A" w:rsidP="00C10E32">
            <w:pPr>
              <w:tabs>
                <w:tab w:val="left" w:pos="639"/>
              </w:tabs>
              <w:spacing w:beforeLines="20" w:before="48" w:afterLines="20" w:after="48"/>
              <w:ind w:right="-18"/>
              <w:rPr>
                <w:rFonts w:ascii="Arial" w:hAnsi="Arial" w:cs="Arial"/>
                <w:b/>
                <w:sz w:val="22"/>
                <w:szCs w:val="22"/>
              </w:rPr>
            </w:pPr>
            <w:r w:rsidRPr="007730ED">
              <w:rPr>
                <w:rFonts w:ascii="Arial" w:hAnsi="Arial" w:cs="Arial"/>
                <w:sz w:val="22"/>
                <w:szCs w:val="22"/>
              </w:rPr>
              <w:t xml:space="preserve">In </w:t>
            </w:r>
            <w:r>
              <w:rPr>
                <w:rFonts w:ascii="Arial" w:hAnsi="Arial" w:cs="Arial"/>
                <w:sz w:val="22"/>
                <w:szCs w:val="22"/>
              </w:rPr>
              <w:t>two</w:t>
            </w:r>
            <w:r w:rsidRPr="007730ED">
              <w:rPr>
                <w:rFonts w:ascii="Arial" w:hAnsi="Arial" w:cs="Arial"/>
                <w:sz w:val="22"/>
                <w:szCs w:val="22"/>
              </w:rPr>
              <w:t xml:space="preserve"> terminal window</w:t>
            </w:r>
            <w:r>
              <w:rPr>
                <w:rFonts w:ascii="Arial" w:hAnsi="Arial" w:cs="Arial"/>
                <w:sz w:val="22"/>
                <w:szCs w:val="22"/>
              </w:rPr>
              <w:t>s,</w:t>
            </w:r>
            <w:r w:rsidRPr="007730ED">
              <w:rPr>
                <w:rFonts w:ascii="Arial" w:hAnsi="Arial" w:cs="Arial"/>
                <w:sz w:val="22"/>
                <w:szCs w:val="22"/>
              </w:rPr>
              <w:t xml:space="preserve"> </w:t>
            </w:r>
            <w:proofErr w:type="spellStart"/>
            <w:r w:rsidRPr="007730ED">
              <w:rPr>
                <w:rFonts w:ascii="Arial" w:hAnsi="Arial" w:cs="Arial"/>
                <w:sz w:val="22"/>
                <w:szCs w:val="22"/>
              </w:rPr>
              <w:t>ssh</w:t>
            </w:r>
            <w:proofErr w:type="spellEnd"/>
            <w:r w:rsidRPr="007730ED">
              <w:rPr>
                <w:rFonts w:ascii="Arial" w:hAnsi="Arial" w:cs="Arial"/>
                <w:sz w:val="22"/>
                <w:szCs w:val="22"/>
              </w:rPr>
              <w:t xml:space="preserve"> </w:t>
            </w:r>
            <w:r>
              <w:rPr>
                <w:rFonts w:ascii="Arial" w:hAnsi="Arial" w:cs="Arial"/>
                <w:sz w:val="22"/>
                <w:szCs w:val="22"/>
              </w:rPr>
              <w:t>in</w:t>
            </w:r>
            <w:r w:rsidRPr="007730ED">
              <w:rPr>
                <w:rFonts w:ascii="Arial" w:hAnsi="Arial" w:cs="Arial"/>
                <w:sz w:val="22"/>
                <w:szCs w:val="22"/>
              </w:rPr>
              <w:t xml:space="preserve">to </w:t>
            </w:r>
            <w:r>
              <w:rPr>
                <w:rFonts w:ascii="Arial" w:hAnsi="Arial" w:cs="Arial"/>
                <w:sz w:val="22"/>
                <w:szCs w:val="22"/>
              </w:rPr>
              <w:t xml:space="preserve">dx3 and dx4.  EDEX </w:t>
            </w:r>
            <w:r w:rsidRPr="007730ED">
              <w:rPr>
                <w:rFonts w:ascii="Arial" w:hAnsi="Arial" w:cs="Arial"/>
                <w:sz w:val="22"/>
                <w:szCs w:val="22"/>
              </w:rPr>
              <w:t>log files</w:t>
            </w:r>
            <w:r>
              <w:rPr>
                <w:rFonts w:ascii="Arial" w:hAnsi="Arial" w:cs="Arial"/>
                <w:sz w:val="22"/>
                <w:szCs w:val="22"/>
              </w:rPr>
              <w:t xml:space="preserve"> are captured on both boxes</w:t>
            </w:r>
            <w:r w:rsidRPr="007730ED">
              <w:rPr>
                <w:rFonts w:ascii="Arial" w:hAnsi="Arial" w:cs="Arial"/>
                <w:sz w:val="22"/>
                <w:szCs w:val="22"/>
              </w:rPr>
              <w:t>.</w:t>
            </w:r>
          </w:p>
          <w:p w:rsidR="00B82E7A" w:rsidRPr="007730ED" w:rsidRDefault="00B82E7A" w:rsidP="00960C67">
            <w:pPr>
              <w:pStyle w:val="Tableheading"/>
              <w:keepNext/>
              <w:numPr>
                <w:ilvl w:val="0"/>
                <w:numId w:val="9"/>
              </w:numPr>
              <w:snapToGrid w:val="0"/>
              <w:spacing w:beforeLines="20" w:before="48" w:afterLines="20" w:after="48"/>
              <w:jc w:val="left"/>
              <w:rPr>
                <w:rFonts w:ascii="Arial" w:hAnsi="Arial" w:cs="Arial"/>
                <w:szCs w:val="22"/>
              </w:rPr>
            </w:pPr>
            <w:proofErr w:type="spellStart"/>
            <w:r w:rsidRPr="00357F20">
              <w:rPr>
                <w:rFonts w:ascii="Arial" w:hAnsi="Arial" w:cs="Arial"/>
                <w:b w:val="0"/>
                <w:bCs/>
                <w:i/>
                <w:color w:val="3333FF"/>
                <w:sz w:val="20"/>
                <w:szCs w:val="20"/>
              </w:rPr>
              <w:t>ssh</w:t>
            </w:r>
            <w:proofErr w:type="spellEnd"/>
            <w:r w:rsidRPr="00357F20">
              <w:rPr>
                <w:rFonts w:ascii="Arial" w:hAnsi="Arial" w:cs="Arial"/>
                <w:b w:val="0"/>
                <w:bCs/>
                <w:i/>
                <w:color w:val="3333FF"/>
                <w:sz w:val="20"/>
                <w:szCs w:val="20"/>
              </w:rPr>
              <w:t xml:space="preserve"> awips@dx3-&lt;</w:t>
            </w:r>
            <w:proofErr w:type="spellStart"/>
            <w:r w:rsidRPr="00357F20">
              <w:rPr>
                <w:rFonts w:ascii="Arial" w:hAnsi="Arial" w:cs="Arial"/>
                <w:b w:val="0"/>
                <w:bCs/>
                <w:i/>
                <w:color w:val="3333FF"/>
                <w:sz w:val="20"/>
                <w:szCs w:val="20"/>
              </w:rPr>
              <w:t>serverID</w:t>
            </w:r>
            <w:proofErr w:type="spellEnd"/>
            <w:r w:rsidRPr="00357F20">
              <w:rPr>
                <w:rFonts w:ascii="Arial" w:hAnsi="Arial" w:cs="Arial"/>
                <w:b w:val="0"/>
                <w:bCs/>
                <w:i/>
                <w:color w:val="3333FF"/>
                <w:sz w:val="20"/>
                <w:szCs w:val="20"/>
              </w:rPr>
              <w:t>&gt; (or dx4-)</w:t>
            </w:r>
          </w:p>
        </w:tc>
        <w:tc>
          <w:tcPr>
            <w:tcW w:w="2063" w:type="dxa"/>
            <w:gridSpan w:val="3"/>
          </w:tcPr>
          <w:p w:rsidR="00B82E7A" w:rsidRPr="007730ED" w:rsidRDefault="00B82E7A" w:rsidP="00C10E32">
            <w:pPr>
              <w:snapToGrid w:val="0"/>
              <w:spacing w:beforeLines="20" w:before="48" w:afterLines="20" w:after="48"/>
              <w:rPr>
                <w:rFonts w:ascii="Arial" w:hAnsi="Arial" w:cs="Arial"/>
                <w:sz w:val="22"/>
                <w:szCs w:val="22"/>
              </w:rPr>
            </w:pPr>
            <w:r w:rsidRPr="007730ED">
              <w:rPr>
                <w:rFonts w:ascii="Arial" w:hAnsi="Arial" w:cs="Arial"/>
                <w:sz w:val="22"/>
                <w:szCs w:val="22"/>
              </w:rPr>
              <w:t>The user is logged into the node</w:t>
            </w:r>
            <w:r>
              <w:rPr>
                <w:rFonts w:ascii="Arial" w:hAnsi="Arial" w:cs="Arial"/>
                <w:sz w:val="22"/>
                <w:szCs w:val="22"/>
              </w:rPr>
              <w:t>s</w:t>
            </w:r>
            <w:r w:rsidRPr="007730ED">
              <w:rPr>
                <w:rFonts w:ascii="Arial" w:hAnsi="Arial" w:cs="Arial"/>
                <w:sz w:val="22"/>
                <w:szCs w:val="22"/>
              </w:rPr>
              <w:t>.</w:t>
            </w:r>
          </w:p>
          <w:p w:rsidR="00B82E7A" w:rsidRPr="007730ED" w:rsidRDefault="00B82E7A" w:rsidP="00C10E32">
            <w:pPr>
              <w:snapToGrid w:val="0"/>
              <w:spacing w:beforeLines="20" w:before="48" w:afterLines="20" w:after="48"/>
              <w:rPr>
                <w:rFonts w:ascii="Arial" w:hAnsi="Arial" w:cs="Arial"/>
                <w:sz w:val="22"/>
                <w:szCs w:val="22"/>
              </w:rPr>
            </w:pPr>
          </w:p>
        </w:tc>
        <w:tc>
          <w:tcPr>
            <w:tcW w:w="636" w:type="dxa"/>
            <w:vMerge w:val="restart"/>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c>
          <w:tcPr>
            <w:tcW w:w="3280" w:type="dxa"/>
            <w:vMerge w:val="restart"/>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r>
      <w:tr w:rsidR="00B82E7A" w:rsidRPr="007730ED" w:rsidTr="00AB2BF7">
        <w:trPr>
          <w:cantSplit/>
          <w:trHeight w:val="339"/>
        </w:trPr>
        <w:tc>
          <w:tcPr>
            <w:tcW w:w="1003" w:type="dxa"/>
            <w:vMerge/>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shd w:val="clear" w:color="auto" w:fill="EAF1DD" w:themeFill="accent3" w:themeFillTint="33"/>
          </w:tcPr>
          <w:p w:rsidR="00B82E7A" w:rsidRPr="007730ED" w:rsidRDefault="00B82E7A" w:rsidP="008548DA">
            <w:pPr>
              <w:snapToGrid w:val="0"/>
              <w:spacing w:beforeLines="20" w:before="48" w:afterLines="20" w:after="48"/>
              <w:rPr>
                <w:rFonts w:ascii="Arial" w:hAnsi="Arial" w:cs="Arial"/>
                <w:sz w:val="22"/>
                <w:szCs w:val="22"/>
              </w:rPr>
            </w:pPr>
            <w:r w:rsidRPr="007730ED">
              <w:rPr>
                <w:rFonts w:ascii="Arial" w:hAnsi="Arial" w:cs="Arial"/>
                <w:b/>
                <w:sz w:val="22"/>
                <w:szCs w:val="22"/>
              </w:rPr>
              <w:t>NOTE</w:t>
            </w:r>
            <w:r w:rsidRPr="007730ED">
              <w:rPr>
                <w:rFonts w:ascii="Arial" w:hAnsi="Arial" w:cs="Arial"/>
                <w:sz w:val="22"/>
                <w:szCs w:val="22"/>
              </w:rPr>
              <w:t xml:space="preserve">:   AWIPS II logs data on </w:t>
            </w:r>
            <w:r>
              <w:rPr>
                <w:rFonts w:ascii="Arial" w:hAnsi="Arial" w:cs="Arial"/>
                <w:sz w:val="22"/>
                <w:szCs w:val="22"/>
              </w:rPr>
              <w:t xml:space="preserve">either or both </w:t>
            </w:r>
            <w:r w:rsidRPr="007730ED">
              <w:rPr>
                <w:rFonts w:ascii="Arial" w:hAnsi="Arial" w:cs="Arial"/>
                <w:sz w:val="22"/>
                <w:szCs w:val="22"/>
              </w:rPr>
              <w:t>dx3 and dx4</w:t>
            </w:r>
            <w:r>
              <w:rPr>
                <w:rFonts w:ascii="Arial" w:hAnsi="Arial" w:cs="Arial"/>
                <w:sz w:val="22"/>
                <w:szCs w:val="22"/>
              </w:rPr>
              <w:t>, so e</w:t>
            </w:r>
            <w:r w:rsidRPr="007730ED">
              <w:rPr>
                <w:rFonts w:ascii="Arial" w:hAnsi="Arial" w:cs="Arial"/>
                <w:sz w:val="22"/>
                <w:szCs w:val="22"/>
              </w:rPr>
              <w:t xml:space="preserve">xpected messages </w:t>
            </w:r>
            <w:r>
              <w:rPr>
                <w:rFonts w:ascii="Arial" w:hAnsi="Arial" w:cs="Arial"/>
                <w:sz w:val="22"/>
                <w:szCs w:val="22"/>
              </w:rPr>
              <w:t>may</w:t>
            </w:r>
            <w:r w:rsidRPr="007730ED">
              <w:rPr>
                <w:rFonts w:ascii="Arial" w:hAnsi="Arial" w:cs="Arial"/>
                <w:sz w:val="22"/>
                <w:szCs w:val="22"/>
              </w:rPr>
              <w:t xml:space="preserve"> be found on </w:t>
            </w:r>
            <w:r>
              <w:rPr>
                <w:rFonts w:ascii="Arial" w:hAnsi="Arial" w:cs="Arial"/>
                <w:sz w:val="22"/>
                <w:szCs w:val="22"/>
              </w:rPr>
              <w:t>either or both nodes</w:t>
            </w:r>
            <w:r w:rsidRPr="007730ED">
              <w:rPr>
                <w:rFonts w:ascii="Arial" w:hAnsi="Arial" w:cs="Arial"/>
                <w:sz w:val="22"/>
                <w:szCs w:val="22"/>
              </w:rPr>
              <w:t>.</w:t>
            </w:r>
          </w:p>
        </w:tc>
        <w:tc>
          <w:tcPr>
            <w:tcW w:w="636" w:type="dxa"/>
            <w:vMerge/>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c>
          <w:tcPr>
            <w:tcW w:w="3280" w:type="dxa"/>
            <w:vMerge/>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r>
      <w:tr w:rsidR="00B82E7A" w:rsidRPr="007730ED" w:rsidTr="00AB2BF7">
        <w:trPr>
          <w:cantSplit/>
          <w:trHeight w:val="339"/>
        </w:trPr>
        <w:tc>
          <w:tcPr>
            <w:tcW w:w="1003" w:type="dxa"/>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B82E7A" w:rsidRPr="007730ED" w:rsidRDefault="00B82E7A" w:rsidP="00F81AC8">
            <w:pPr>
              <w:tabs>
                <w:tab w:val="left" w:pos="639"/>
              </w:tabs>
              <w:spacing w:beforeLines="20" w:before="48" w:afterLines="20" w:after="48"/>
              <w:ind w:right="-18"/>
              <w:rPr>
                <w:rFonts w:ascii="Arial" w:hAnsi="Arial" w:cs="Arial"/>
                <w:b/>
                <w:sz w:val="22"/>
                <w:szCs w:val="22"/>
              </w:rPr>
            </w:pPr>
            <w:r w:rsidRPr="007730ED">
              <w:rPr>
                <w:rFonts w:ascii="Arial" w:hAnsi="Arial" w:cs="Arial"/>
                <w:sz w:val="22"/>
                <w:szCs w:val="22"/>
              </w:rPr>
              <w:t xml:space="preserve">Change to the </w:t>
            </w:r>
            <w:proofErr w:type="spellStart"/>
            <w:r w:rsidRPr="007730ED">
              <w:rPr>
                <w:rFonts w:ascii="Arial" w:hAnsi="Arial" w:cs="Arial"/>
                <w:sz w:val="22"/>
                <w:szCs w:val="22"/>
              </w:rPr>
              <w:t>edex</w:t>
            </w:r>
            <w:proofErr w:type="spellEnd"/>
            <w:r w:rsidRPr="007730ED">
              <w:rPr>
                <w:rFonts w:ascii="Arial" w:hAnsi="Arial" w:cs="Arial"/>
                <w:sz w:val="22"/>
                <w:szCs w:val="22"/>
              </w:rPr>
              <w:t xml:space="preserve"> logs directory</w:t>
            </w:r>
          </w:p>
          <w:p w:rsidR="00B82E7A" w:rsidRPr="00357F20" w:rsidRDefault="00B82E7A" w:rsidP="00960C67">
            <w:pPr>
              <w:pStyle w:val="Tableheading"/>
              <w:keepNext/>
              <w:numPr>
                <w:ilvl w:val="0"/>
                <w:numId w:val="9"/>
              </w:numPr>
              <w:snapToGrid w:val="0"/>
              <w:spacing w:beforeLines="20" w:before="48" w:afterLines="20" w:after="48"/>
              <w:jc w:val="left"/>
              <w:rPr>
                <w:rFonts w:ascii="Arial" w:hAnsi="Arial" w:cs="Arial"/>
                <w:b w:val="0"/>
                <w:sz w:val="20"/>
                <w:szCs w:val="20"/>
              </w:rPr>
            </w:pPr>
            <w:r w:rsidRPr="00357F20">
              <w:rPr>
                <w:rFonts w:ascii="Arial" w:hAnsi="Arial" w:cs="Arial"/>
                <w:b w:val="0"/>
                <w:bCs/>
                <w:i/>
                <w:color w:val="3333FF"/>
                <w:sz w:val="20"/>
                <w:szCs w:val="20"/>
              </w:rPr>
              <w:t>cd /awips2/</w:t>
            </w:r>
            <w:proofErr w:type="spellStart"/>
            <w:r w:rsidRPr="00357F20">
              <w:rPr>
                <w:rFonts w:ascii="Arial" w:hAnsi="Arial" w:cs="Arial"/>
                <w:b w:val="0"/>
                <w:bCs/>
                <w:i/>
                <w:color w:val="3333FF"/>
                <w:sz w:val="20"/>
                <w:szCs w:val="20"/>
              </w:rPr>
              <w:t>edex</w:t>
            </w:r>
            <w:proofErr w:type="spellEnd"/>
            <w:r w:rsidRPr="00357F20">
              <w:rPr>
                <w:rFonts w:ascii="Arial" w:hAnsi="Arial" w:cs="Arial"/>
                <w:b w:val="0"/>
                <w:bCs/>
                <w:i/>
                <w:color w:val="3333FF"/>
                <w:sz w:val="20"/>
                <w:szCs w:val="20"/>
              </w:rPr>
              <w:t>/logs</w:t>
            </w:r>
          </w:p>
        </w:tc>
        <w:tc>
          <w:tcPr>
            <w:tcW w:w="2063" w:type="dxa"/>
            <w:gridSpan w:val="3"/>
          </w:tcPr>
          <w:p w:rsidR="00B82E7A" w:rsidRPr="007730ED" w:rsidRDefault="00B82E7A" w:rsidP="00F81AC8">
            <w:pPr>
              <w:snapToGrid w:val="0"/>
              <w:spacing w:beforeLines="20" w:before="48" w:afterLines="20" w:after="48"/>
              <w:rPr>
                <w:rFonts w:ascii="Arial" w:hAnsi="Arial" w:cs="Arial"/>
                <w:sz w:val="22"/>
                <w:szCs w:val="22"/>
              </w:rPr>
            </w:pPr>
            <w:r w:rsidRPr="007730ED">
              <w:rPr>
                <w:rFonts w:ascii="Arial" w:hAnsi="Arial" w:cs="Arial"/>
                <w:sz w:val="22"/>
                <w:szCs w:val="22"/>
              </w:rPr>
              <w:t>The working directory is changed to the location of the log files.</w:t>
            </w:r>
          </w:p>
        </w:tc>
        <w:tc>
          <w:tcPr>
            <w:tcW w:w="636" w:type="dxa"/>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c>
          <w:tcPr>
            <w:tcW w:w="3280" w:type="dxa"/>
          </w:tcPr>
          <w:p w:rsidR="00B82E7A" w:rsidRPr="007730ED" w:rsidRDefault="00B82E7A" w:rsidP="00F81AC8">
            <w:pPr>
              <w:pStyle w:val="Tableheading"/>
              <w:snapToGrid w:val="0"/>
              <w:spacing w:beforeLines="20" w:before="48" w:afterLines="20" w:after="48"/>
              <w:jc w:val="left"/>
              <w:rPr>
                <w:rFonts w:ascii="Arial" w:hAnsi="Arial" w:cs="Arial"/>
                <w:b w:val="0"/>
                <w:bCs/>
                <w:szCs w:val="22"/>
              </w:rPr>
            </w:pPr>
          </w:p>
        </w:tc>
      </w:tr>
      <w:tr w:rsidR="00376325" w:rsidRPr="007730ED" w:rsidTr="00961C64">
        <w:trPr>
          <w:cantSplit/>
          <w:trHeight w:val="339"/>
        </w:trPr>
        <w:tc>
          <w:tcPr>
            <w:tcW w:w="1003" w:type="dxa"/>
            <w:vMerge w:val="restart"/>
            <w:vAlign w:val="center"/>
          </w:tcPr>
          <w:p w:rsidR="00376325" w:rsidRPr="007730ED" w:rsidRDefault="00376325"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76325" w:rsidRPr="007730ED" w:rsidRDefault="00376325" w:rsidP="009761D7">
            <w:pPr>
              <w:keepNext/>
              <w:snapToGrid w:val="0"/>
              <w:spacing w:beforeLines="20" w:before="48" w:afterLines="20" w:after="48"/>
              <w:rPr>
                <w:rFonts w:ascii="Arial" w:hAnsi="Arial" w:cs="Arial"/>
                <w:sz w:val="22"/>
                <w:szCs w:val="22"/>
              </w:rPr>
            </w:pPr>
            <w:r w:rsidRPr="007730ED">
              <w:rPr>
                <w:rFonts w:ascii="Arial" w:hAnsi="Arial" w:cs="Arial"/>
                <w:sz w:val="22"/>
                <w:szCs w:val="22"/>
              </w:rPr>
              <w:t xml:space="preserve">Search the &lt;dx3 and dx4 </w:t>
            </w:r>
            <w:r>
              <w:rPr>
                <w:rFonts w:ascii="Arial" w:hAnsi="Arial" w:cs="Arial"/>
                <w:sz w:val="22"/>
                <w:szCs w:val="22"/>
              </w:rPr>
              <w:t>ingest</w:t>
            </w:r>
            <w:r w:rsidRPr="007730ED">
              <w:rPr>
                <w:rFonts w:ascii="Arial" w:hAnsi="Arial" w:cs="Arial"/>
                <w:sz w:val="22"/>
                <w:szCs w:val="22"/>
              </w:rPr>
              <w:t xml:space="preserve"> logs&gt; for the </w:t>
            </w:r>
            <w:r>
              <w:rPr>
                <w:rFonts w:ascii="Arial" w:hAnsi="Arial" w:cs="Arial"/>
                <w:sz w:val="22"/>
                <w:szCs w:val="22"/>
              </w:rPr>
              <w:t xml:space="preserve">desired </w:t>
            </w:r>
            <w:proofErr w:type="spellStart"/>
            <w:r>
              <w:rPr>
                <w:rFonts w:ascii="Arial" w:hAnsi="Arial" w:cs="Arial"/>
                <w:sz w:val="22"/>
                <w:szCs w:val="22"/>
              </w:rPr>
              <w:t>sectorID</w:t>
            </w:r>
            <w:proofErr w:type="spellEnd"/>
            <w:r>
              <w:rPr>
                <w:rFonts w:ascii="Arial" w:hAnsi="Arial" w:cs="Arial"/>
                <w:sz w:val="22"/>
                <w:szCs w:val="22"/>
              </w:rPr>
              <w:t xml:space="preserve"> name (i.e., AKREGI, WFD, etc.) </w:t>
            </w:r>
            <w:r w:rsidRPr="007730ED">
              <w:rPr>
                <w:rFonts w:ascii="Arial" w:hAnsi="Arial" w:cs="Arial"/>
                <w:sz w:val="22"/>
                <w:szCs w:val="22"/>
              </w:rPr>
              <w:t>entr</w:t>
            </w:r>
            <w:r>
              <w:rPr>
                <w:rFonts w:ascii="Arial" w:hAnsi="Arial" w:cs="Arial"/>
                <w:sz w:val="22"/>
                <w:szCs w:val="22"/>
              </w:rPr>
              <w:t>ies showing that data has been processed.</w:t>
            </w:r>
          </w:p>
        </w:tc>
        <w:tc>
          <w:tcPr>
            <w:tcW w:w="636" w:type="dxa"/>
            <w:vMerge w:val="restart"/>
          </w:tcPr>
          <w:p w:rsidR="00376325" w:rsidRPr="007730ED" w:rsidRDefault="00376325" w:rsidP="009761D7">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76325" w:rsidRPr="007730ED" w:rsidRDefault="00376325"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B82E7A" w:rsidRPr="007730ED" w:rsidTr="00961C64">
        <w:trPr>
          <w:cantSplit/>
          <w:trHeight w:val="339"/>
        </w:trPr>
        <w:tc>
          <w:tcPr>
            <w:tcW w:w="1003" w:type="dxa"/>
            <w:vMerge/>
            <w:vAlign w:val="center"/>
          </w:tcPr>
          <w:p w:rsidR="00B82E7A" w:rsidRPr="007730ED" w:rsidRDefault="00B82E7A"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82E7A" w:rsidRPr="007730ED" w:rsidRDefault="00B82E7A" w:rsidP="00961C6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82E7A" w:rsidRDefault="00B82E7A" w:rsidP="00961C64">
            <w:pPr>
              <w:snapToGrid w:val="0"/>
              <w:spacing w:beforeLines="20" w:before="48" w:afterLines="20" w:after="48"/>
              <w:rPr>
                <w:rFonts w:ascii="Arial" w:hAnsi="Arial" w:cs="Arial"/>
                <w:sz w:val="20"/>
                <w:szCs w:val="20"/>
              </w:rPr>
            </w:pPr>
            <w:r w:rsidRPr="007730ED">
              <w:rPr>
                <w:rFonts w:ascii="Arial" w:hAnsi="Arial" w:cs="Arial"/>
                <w:sz w:val="20"/>
                <w:szCs w:val="20"/>
              </w:rPr>
              <w:t>Entries indicate successful purging of GOES-R data</w:t>
            </w:r>
            <w:r>
              <w:rPr>
                <w:rFonts w:ascii="Arial" w:hAnsi="Arial" w:cs="Arial"/>
                <w:sz w:val="20"/>
                <w:szCs w:val="20"/>
              </w:rPr>
              <w:t xml:space="preserve"> have the following form:</w:t>
            </w:r>
          </w:p>
          <w:p w:rsidR="00B82E7A" w:rsidRPr="009761D7" w:rsidRDefault="00B82E7A" w:rsidP="00961C64">
            <w:pPr>
              <w:snapToGrid w:val="0"/>
              <w:spacing w:beforeLines="20" w:before="48" w:afterLines="20" w:after="48"/>
              <w:rPr>
                <w:rFonts w:ascii="Arial" w:hAnsi="Arial" w:cs="Arial"/>
                <w:i/>
                <w:sz w:val="20"/>
                <w:szCs w:val="20"/>
              </w:rPr>
            </w:pPr>
            <w:r w:rsidRPr="00C850F4">
              <w:rPr>
                <w:rFonts w:ascii="Arial" w:hAnsi="Arial" w:cs="Arial"/>
                <w:i/>
                <w:color w:val="3333FF"/>
                <w:sz w:val="20"/>
                <w:szCs w:val="20"/>
              </w:rPr>
              <w:t xml:space="preserve">INFO  </w:t>
            </w:r>
            <w:proofErr w:type="spellStart"/>
            <w:r w:rsidRPr="00C850F4">
              <w:rPr>
                <w:rFonts w:ascii="Arial" w:hAnsi="Arial" w:cs="Arial"/>
                <w:i/>
                <w:color w:val="3333FF"/>
                <w:sz w:val="20"/>
                <w:szCs w:val="20"/>
              </w:rPr>
              <w:t>yyyy</w:t>
            </w:r>
            <w:proofErr w:type="spellEnd"/>
            <w:r w:rsidRPr="00C850F4">
              <w:rPr>
                <w:rFonts w:ascii="Arial" w:hAnsi="Arial" w:cs="Arial"/>
                <w:i/>
                <w:color w:val="3333FF"/>
                <w:sz w:val="20"/>
                <w:szCs w:val="20"/>
              </w:rPr>
              <w:t>-mm-</w:t>
            </w:r>
            <w:proofErr w:type="spellStart"/>
            <w:r w:rsidRPr="00C850F4">
              <w:rPr>
                <w:rFonts w:ascii="Arial" w:hAnsi="Arial" w:cs="Arial"/>
                <w:i/>
                <w:color w:val="3333FF"/>
                <w:sz w:val="20"/>
                <w:szCs w:val="20"/>
              </w:rPr>
              <w:t>dd</w:t>
            </w:r>
            <w:proofErr w:type="spellEnd"/>
            <w:r w:rsidRPr="00C850F4">
              <w:rPr>
                <w:rFonts w:ascii="Arial" w:hAnsi="Arial" w:cs="Arial"/>
                <w:i/>
                <w:color w:val="3333FF"/>
                <w:sz w:val="20"/>
                <w:szCs w:val="20"/>
              </w:rPr>
              <w:t xml:space="preserve"> </w:t>
            </w:r>
            <w:proofErr w:type="spellStart"/>
            <w:r w:rsidRPr="00C850F4">
              <w:rPr>
                <w:rFonts w:ascii="Arial" w:hAnsi="Arial" w:cs="Arial"/>
                <w:i/>
                <w:color w:val="3333FF"/>
                <w:sz w:val="20"/>
                <w:szCs w:val="20"/>
              </w:rPr>
              <w:t>hh:mm:ss,nnn</w:t>
            </w:r>
            <w:proofErr w:type="spellEnd"/>
            <w:r w:rsidRPr="00C850F4">
              <w:rPr>
                <w:rFonts w:ascii="Arial" w:hAnsi="Arial" w:cs="Arial"/>
                <w:i/>
                <w:color w:val="3333FF"/>
                <w:sz w:val="20"/>
                <w:szCs w:val="20"/>
              </w:rPr>
              <w:t xml:space="preserve"> [Purge-SATELLITE-Thread] </w:t>
            </w:r>
            <w:proofErr w:type="spellStart"/>
            <w:r w:rsidRPr="00C850F4">
              <w:rPr>
                <w:rFonts w:ascii="Arial" w:hAnsi="Arial" w:cs="Arial"/>
                <w:i/>
                <w:color w:val="3333FF"/>
                <w:sz w:val="20"/>
                <w:szCs w:val="20"/>
              </w:rPr>
              <w:t>PurgeLogger</w:t>
            </w:r>
            <w:proofErr w:type="spellEnd"/>
            <w:r w:rsidRPr="00C850F4">
              <w:rPr>
                <w:rFonts w:ascii="Arial" w:hAnsi="Arial" w:cs="Arial"/>
                <w:i/>
                <w:color w:val="3333FF"/>
                <w:sz w:val="20"/>
                <w:szCs w:val="20"/>
              </w:rPr>
              <w:t>: EDEX - SATELLITE::Purged xx items for key [</w:t>
            </w:r>
            <w:proofErr w:type="spellStart"/>
            <w:r w:rsidRPr="00C850F4">
              <w:rPr>
                <w:rFonts w:ascii="Arial" w:hAnsi="Arial" w:cs="Arial"/>
                <w:i/>
                <w:color w:val="3333FF"/>
                <w:sz w:val="20"/>
                <w:szCs w:val="20"/>
              </w:rPr>
              <w:t>sectorID</w:t>
            </w:r>
            <w:proofErr w:type="spellEnd"/>
            <w:r w:rsidRPr="00C850F4">
              <w:rPr>
                <w:rFonts w:ascii="Arial" w:hAnsi="Arial" w:cs="Arial"/>
                <w:i/>
                <w:color w:val="3333FF"/>
                <w:sz w:val="20"/>
                <w:szCs w:val="20"/>
              </w:rPr>
              <w:t>=AKREGI][</w:t>
            </w:r>
            <w:proofErr w:type="spellStart"/>
            <w:r w:rsidRPr="00C850F4">
              <w:rPr>
                <w:rFonts w:ascii="Arial" w:hAnsi="Arial" w:cs="Arial"/>
                <w:i/>
                <w:color w:val="3333FF"/>
                <w:sz w:val="20"/>
                <w:szCs w:val="20"/>
              </w:rPr>
              <w:t>physicalElement</w:t>
            </w:r>
            <w:proofErr w:type="spellEnd"/>
            <w:r w:rsidRPr="00C850F4">
              <w:rPr>
                <w:rFonts w:ascii="Arial" w:hAnsi="Arial" w:cs="Arial"/>
                <w:i/>
                <w:color w:val="3333FF"/>
                <w:sz w:val="20"/>
                <w:szCs w:val="20"/>
              </w:rPr>
              <w:t>=CH-4-1.38um]</w:t>
            </w:r>
          </w:p>
        </w:tc>
        <w:tc>
          <w:tcPr>
            <w:tcW w:w="636" w:type="dxa"/>
            <w:vMerge/>
          </w:tcPr>
          <w:p w:rsidR="00B82E7A" w:rsidRPr="007730ED" w:rsidRDefault="00B82E7A" w:rsidP="00961C64">
            <w:pPr>
              <w:pStyle w:val="Tableheading"/>
              <w:snapToGrid w:val="0"/>
              <w:spacing w:beforeLines="20" w:before="48" w:afterLines="20" w:after="48"/>
              <w:jc w:val="left"/>
              <w:rPr>
                <w:rFonts w:ascii="Arial" w:hAnsi="Arial" w:cs="Arial"/>
                <w:b w:val="0"/>
                <w:bCs/>
                <w:szCs w:val="22"/>
              </w:rPr>
            </w:pPr>
          </w:p>
        </w:tc>
        <w:tc>
          <w:tcPr>
            <w:tcW w:w="3280" w:type="dxa"/>
            <w:vMerge/>
          </w:tcPr>
          <w:p w:rsidR="00B82E7A" w:rsidRPr="007730ED" w:rsidRDefault="00B82E7A" w:rsidP="00961C64">
            <w:pPr>
              <w:pStyle w:val="Tableheading"/>
              <w:snapToGrid w:val="0"/>
              <w:spacing w:beforeLines="20" w:before="48" w:afterLines="20" w:after="48"/>
              <w:jc w:val="left"/>
              <w:rPr>
                <w:rFonts w:ascii="Arial" w:hAnsi="Arial" w:cs="Arial"/>
                <w:b w:val="0"/>
                <w:bCs/>
                <w:szCs w:val="22"/>
              </w:rPr>
            </w:pPr>
          </w:p>
        </w:tc>
      </w:tr>
      <w:tr w:rsidR="00B82E7A" w:rsidRPr="007730ED" w:rsidTr="00C3195B">
        <w:trPr>
          <w:cantSplit/>
          <w:trHeight w:val="339"/>
        </w:trPr>
        <w:tc>
          <w:tcPr>
            <w:tcW w:w="9596" w:type="dxa"/>
            <w:gridSpan w:val="7"/>
            <w:shd w:val="clear" w:color="auto" w:fill="EAF1DD" w:themeFill="accent3" w:themeFillTint="33"/>
          </w:tcPr>
          <w:p w:rsidR="00B82E7A" w:rsidRPr="008626A0" w:rsidRDefault="00B82E7A" w:rsidP="00C3195B">
            <w:pPr>
              <w:pStyle w:val="Tableheading"/>
              <w:snapToGrid w:val="0"/>
              <w:spacing w:before="60" w:after="120"/>
              <w:jc w:val="left"/>
              <w:rPr>
                <w:rFonts w:ascii="Arial" w:hAnsi="Arial" w:cs="Arial"/>
                <w:b w:val="0"/>
                <w:bCs/>
                <w:szCs w:val="22"/>
              </w:rPr>
            </w:pPr>
            <w:r w:rsidRPr="008626A0">
              <w:rPr>
                <w:rFonts w:ascii="Arial" w:hAnsi="Arial" w:cs="Arial"/>
                <w:b w:val="0"/>
                <w:bCs/>
                <w:szCs w:val="22"/>
              </w:rPr>
              <w:lastRenderedPageBreak/>
              <w:t>This section demonstrate</w:t>
            </w:r>
            <w:r w:rsidR="007F3A72">
              <w:rPr>
                <w:rFonts w:ascii="Arial" w:hAnsi="Arial" w:cs="Arial"/>
                <w:b w:val="0"/>
                <w:bCs/>
                <w:szCs w:val="22"/>
              </w:rPr>
              <w:t>s</w:t>
            </w:r>
            <w:r w:rsidRPr="008626A0">
              <w:rPr>
                <w:rFonts w:ascii="Arial" w:hAnsi="Arial" w:cs="Arial"/>
                <w:b w:val="0"/>
                <w:bCs/>
                <w:szCs w:val="22"/>
              </w:rPr>
              <w:t xml:space="preserve"> the successful display of GOES-R imagery data as detailed by the following set of requirements. This section includes demonstration of the following requirements:</w:t>
            </w:r>
          </w:p>
          <w:p w:rsidR="00B82E7A" w:rsidRPr="008626A0" w:rsidRDefault="00B82E7A" w:rsidP="00C3195B">
            <w:pPr>
              <w:spacing w:before="40" w:after="40"/>
              <w:ind w:left="720" w:hanging="720"/>
              <w:rPr>
                <w:rFonts w:ascii="Arial" w:hAnsi="Arial" w:cs="Arial"/>
                <w:sz w:val="22"/>
                <w:szCs w:val="22"/>
              </w:rPr>
            </w:pPr>
            <w:r w:rsidRPr="008626A0">
              <w:rPr>
                <w:rFonts w:ascii="Arial" w:hAnsi="Arial" w:cs="Arial"/>
                <w:bCs/>
                <w:sz w:val="22"/>
                <w:szCs w:val="22"/>
              </w:rPr>
              <w:t>2807.</w:t>
            </w:r>
            <w:r w:rsidRPr="008626A0">
              <w:rPr>
                <w:rFonts w:ascii="Arial" w:hAnsi="Arial" w:cs="Arial"/>
                <w:bCs/>
                <w:sz w:val="22"/>
                <w:szCs w:val="22"/>
              </w:rPr>
              <w:tab/>
            </w:r>
            <w:r w:rsidRPr="008626A0">
              <w:rPr>
                <w:rFonts w:ascii="Arial" w:hAnsi="Arial" w:cs="Arial"/>
                <w:sz w:val="22"/>
                <w:szCs w:val="22"/>
              </w:rPr>
              <w:t xml:space="preserve">ABI Channels 1-5.  Process/display enhanced spatial resolution </w:t>
            </w:r>
            <w:proofErr w:type="spellStart"/>
            <w:r w:rsidRPr="008626A0">
              <w:rPr>
                <w:rFonts w:ascii="Arial" w:hAnsi="Arial" w:cs="Arial"/>
                <w:sz w:val="22"/>
                <w:szCs w:val="22"/>
              </w:rPr>
              <w:t>RaFTR</w:t>
            </w:r>
            <w:proofErr w:type="spellEnd"/>
            <w:r w:rsidRPr="008626A0">
              <w:rPr>
                <w:rFonts w:ascii="Arial" w:hAnsi="Arial" w:cs="Arial"/>
                <w:sz w:val="22"/>
                <w:szCs w:val="22"/>
              </w:rPr>
              <w:t xml:space="preserve"> data from at least simulated ABI Channels 1-5.  Rationale:  These bands are 4 and 16 times the spatial resolution of the bands tested in Demo #1. Evaluate performance impact of the enhanced spatial resolution.</w:t>
            </w:r>
          </w:p>
          <w:p w:rsidR="00B82E7A" w:rsidRPr="008626A0" w:rsidRDefault="00B82E7A" w:rsidP="00C3195B">
            <w:pPr>
              <w:spacing w:before="40" w:after="40"/>
              <w:ind w:left="720" w:hanging="720"/>
              <w:rPr>
                <w:rFonts w:ascii="Arial" w:hAnsi="Arial" w:cs="Arial"/>
                <w:sz w:val="22"/>
                <w:szCs w:val="22"/>
              </w:rPr>
            </w:pPr>
            <w:r w:rsidRPr="008626A0">
              <w:rPr>
                <w:rFonts w:ascii="Arial" w:hAnsi="Arial" w:cs="Arial"/>
                <w:bCs/>
                <w:sz w:val="22"/>
                <w:szCs w:val="22"/>
              </w:rPr>
              <w:t>2808.</w:t>
            </w:r>
            <w:r w:rsidRPr="008626A0">
              <w:rPr>
                <w:rFonts w:ascii="Arial" w:hAnsi="Arial" w:cs="Arial"/>
                <w:bCs/>
                <w:sz w:val="22"/>
                <w:szCs w:val="22"/>
              </w:rPr>
              <w:tab/>
              <w:t xml:space="preserve">Full Resolution Fixed Disk.  </w:t>
            </w:r>
            <w:r w:rsidRPr="008626A0">
              <w:rPr>
                <w:rFonts w:ascii="Arial" w:hAnsi="Arial" w:cs="Arial"/>
                <w:sz w:val="22"/>
                <w:szCs w:val="22"/>
              </w:rPr>
              <w:t xml:space="preserve">Process Fixed Grid, Full Disk, Full Resolution </w:t>
            </w:r>
            <w:proofErr w:type="spellStart"/>
            <w:r w:rsidRPr="008626A0">
              <w:rPr>
                <w:rFonts w:ascii="Arial" w:hAnsi="Arial" w:cs="Arial"/>
                <w:sz w:val="22"/>
                <w:szCs w:val="22"/>
              </w:rPr>
              <w:t>RaFTR</w:t>
            </w:r>
            <w:proofErr w:type="spellEnd"/>
            <w:r w:rsidRPr="008626A0">
              <w:rPr>
                <w:rFonts w:ascii="Arial" w:hAnsi="Arial" w:cs="Arial"/>
                <w:sz w:val="22"/>
                <w:szCs w:val="22"/>
              </w:rPr>
              <w:t xml:space="preserve"> data (GOES East and West) and display in standard </w:t>
            </w:r>
            <w:r w:rsidR="00DD1F84">
              <w:rPr>
                <w:rFonts w:ascii="Arial" w:hAnsi="Arial" w:cs="Arial"/>
                <w:sz w:val="22"/>
                <w:szCs w:val="22"/>
              </w:rPr>
              <w:t>CAVE</w:t>
            </w:r>
            <w:r w:rsidRPr="008626A0">
              <w:rPr>
                <w:rFonts w:ascii="Arial" w:hAnsi="Arial" w:cs="Arial"/>
                <w:sz w:val="22"/>
                <w:szCs w:val="22"/>
              </w:rPr>
              <w:t xml:space="preserve"> Map projections.</w:t>
            </w:r>
          </w:p>
          <w:p w:rsidR="003443ED" w:rsidRPr="008626A0" w:rsidRDefault="003443ED" w:rsidP="003443ED">
            <w:pPr>
              <w:spacing w:before="40" w:after="40"/>
              <w:ind w:left="720" w:hanging="720"/>
              <w:rPr>
                <w:rFonts w:ascii="Arial" w:hAnsi="Arial" w:cs="Arial"/>
                <w:bCs/>
                <w:sz w:val="22"/>
                <w:szCs w:val="22"/>
              </w:rPr>
            </w:pPr>
            <w:r w:rsidRPr="008626A0">
              <w:rPr>
                <w:rFonts w:ascii="Arial" w:hAnsi="Arial" w:cs="Arial"/>
                <w:sz w:val="22"/>
                <w:szCs w:val="22"/>
              </w:rPr>
              <w:t>2814.</w:t>
            </w:r>
            <w:r w:rsidRPr="008626A0">
              <w:rPr>
                <w:rFonts w:ascii="Arial" w:hAnsi="Arial" w:cs="Arial"/>
                <w:sz w:val="22"/>
                <w:szCs w:val="22"/>
              </w:rPr>
              <w:tab/>
              <w:t xml:space="preserve">Display Loading.  </w:t>
            </w:r>
            <w:r w:rsidRPr="008626A0">
              <w:rPr>
                <w:rFonts w:ascii="Arial" w:hAnsi="Arial" w:cs="Arial"/>
                <w:bCs/>
                <w:sz w:val="22"/>
                <w:szCs w:val="22"/>
              </w:rPr>
              <w:t>AWIPS-II concurrent display capabilities (see Section 5.0 RVTM for details).</w:t>
            </w:r>
          </w:p>
          <w:p w:rsidR="00361392" w:rsidRPr="008626A0" w:rsidRDefault="00361392" w:rsidP="003443ED">
            <w:pPr>
              <w:spacing w:before="40" w:after="40"/>
              <w:ind w:left="720" w:hanging="720"/>
              <w:rPr>
                <w:rFonts w:ascii="Arial" w:hAnsi="Arial" w:cs="Arial"/>
                <w:bCs/>
                <w:sz w:val="22"/>
                <w:szCs w:val="22"/>
              </w:rPr>
            </w:pPr>
            <w:r w:rsidRPr="008626A0">
              <w:rPr>
                <w:rFonts w:ascii="Arial" w:hAnsi="Arial" w:cs="Arial"/>
                <w:bCs/>
                <w:sz w:val="22"/>
                <w:szCs w:val="22"/>
              </w:rPr>
              <w:t>2815</w:t>
            </w:r>
            <w:r w:rsidRPr="008626A0">
              <w:rPr>
                <w:rFonts w:ascii="Arial" w:hAnsi="Arial" w:cs="Arial"/>
                <w:bCs/>
                <w:sz w:val="22"/>
                <w:szCs w:val="22"/>
              </w:rPr>
              <w:tab/>
            </w:r>
            <w:r w:rsidRPr="008626A0">
              <w:rPr>
                <w:rFonts w:ascii="Arial" w:hAnsi="Arial" w:cs="Arial"/>
                <w:sz w:val="22"/>
                <w:szCs w:val="22"/>
              </w:rPr>
              <w:t xml:space="preserve">24 Hour Product Flow.  The </w:t>
            </w:r>
            <w:proofErr w:type="spellStart"/>
            <w:r w:rsidRPr="008626A0">
              <w:rPr>
                <w:rFonts w:ascii="Arial" w:hAnsi="Arial" w:cs="Arial"/>
                <w:sz w:val="22"/>
                <w:szCs w:val="22"/>
              </w:rPr>
              <w:t>RaFTR</w:t>
            </w:r>
            <w:proofErr w:type="spellEnd"/>
            <w:r w:rsidRPr="008626A0">
              <w:rPr>
                <w:rFonts w:ascii="Arial" w:hAnsi="Arial" w:cs="Arial"/>
                <w:sz w:val="22"/>
                <w:szCs w:val="22"/>
              </w:rPr>
              <w:t xml:space="preserve">/TNCF/AWIPS-II will run flowing GOES East and West data for at least 24 consecutive hours </w:t>
            </w:r>
            <w:r w:rsidRPr="008626A0">
              <w:rPr>
                <w:rFonts w:ascii="Arial" w:hAnsi="Arial" w:cs="Arial"/>
                <w:bCs/>
                <w:sz w:val="22"/>
                <w:szCs w:val="22"/>
              </w:rPr>
              <w:t>(see Section 5.0 RVTM for details).</w:t>
            </w:r>
          </w:p>
          <w:p w:rsidR="00361392" w:rsidRPr="008626A0" w:rsidRDefault="00361392" w:rsidP="008626A0">
            <w:pPr>
              <w:spacing w:before="40" w:after="40"/>
              <w:ind w:left="720" w:hanging="720"/>
              <w:rPr>
                <w:rFonts w:ascii="Arial" w:hAnsi="Arial" w:cs="Arial"/>
                <w:bCs/>
                <w:sz w:val="22"/>
                <w:szCs w:val="22"/>
              </w:rPr>
            </w:pPr>
            <w:r w:rsidRPr="008626A0">
              <w:rPr>
                <w:rFonts w:ascii="Arial" w:hAnsi="Arial" w:cs="Arial"/>
                <w:bCs/>
                <w:sz w:val="22"/>
                <w:szCs w:val="22"/>
              </w:rPr>
              <w:t>2816</w:t>
            </w:r>
            <w:r w:rsidR="008626A0" w:rsidRPr="008626A0">
              <w:rPr>
                <w:rFonts w:ascii="Arial" w:hAnsi="Arial" w:cs="Arial"/>
                <w:bCs/>
                <w:sz w:val="22"/>
                <w:szCs w:val="22"/>
              </w:rPr>
              <w:tab/>
              <w:t>Channel Differencing.  Provide capability for ABI channel differencing, e.g. 11.2um–3.9um</w:t>
            </w:r>
          </w:p>
          <w:p w:rsidR="00B82E7A" w:rsidRPr="008626A0" w:rsidRDefault="00B82E7A" w:rsidP="003443ED">
            <w:pPr>
              <w:spacing w:before="40" w:after="40"/>
              <w:ind w:left="720" w:hanging="720"/>
              <w:rPr>
                <w:rFonts w:ascii="Arial" w:hAnsi="Arial" w:cs="Arial"/>
                <w:bCs/>
                <w:sz w:val="22"/>
                <w:szCs w:val="22"/>
              </w:rPr>
            </w:pPr>
            <w:r w:rsidRPr="008626A0">
              <w:rPr>
                <w:rFonts w:ascii="Arial" w:hAnsi="Arial" w:cs="Arial"/>
                <w:bCs/>
                <w:sz w:val="22"/>
                <w:szCs w:val="22"/>
              </w:rPr>
              <w:t>2985.</w:t>
            </w:r>
            <w:r w:rsidRPr="008626A0">
              <w:rPr>
                <w:rFonts w:ascii="Arial" w:hAnsi="Arial" w:cs="Arial"/>
                <w:bCs/>
                <w:sz w:val="22"/>
                <w:szCs w:val="22"/>
              </w:rPr>
              <w:tab/>
            </w:r>
            <w:r w:rsidRPr="008626A0">
              <w:rPr>
                <w:rFonts w:ascii="Arial" w:hAnsi="Arial" w:cs="Arial"/>
                <w:sz w:val="22"/>
                <w:szCs w:val="22"/>
              </w:rPr>
              <w:t>D2D selection menus.  Be able to display any GOES-R ABI data on D2D via selection on satellite menu.</w:t>
            </w:r>
          </w:p>
        </w:tc>
      </w:tr>
      <w:tr w:rsidR="00B82E7A" w:rsidRPr="007730ED" w:rsidTr="00AB2BF7">
        <w:trPr>
          <w:cantSplit/>
          <w:trHeight w:val="339"/>
        </w:trPr>
        <w:tc>
          <w:tcPr>
            <w:tcW w:w="9596" w:type="dxa"/>
            <w:gridSpan w:val="7"/>
            <w:shd w:val="clear" w:color="auto" w:fill="EAF1DD" w:themeFill="accent3" w:themeFillTint="33"/>
          </w:tcPr>
          <w:p w:rsidR="00B82E7A" w:rsidRPr="007730ED" w:rsidRDefault="00B82E7A" w:rsidP="00C526B5">
            <w:pPr>
              <w:pStyle w:val="Tableheading"/>
              <w:keepNext/>
              <w:snapToGrid w:val="0"/>
              <w:spacing w:before="120" w:after="120"/>
              <w:jc w:val="left"/>
              <w:rPr>
                <w:rFonts w:ascii="Arial" w:hAnsi="Arial" w:cs="Arial"/>
                <w:bCs/>
                <w:szCs w:val="22"/>
              </w:rPr>
            </w:pPr>
            <w:r w:rsidRPr="007730ED">
              <w:rPr>
                <w:rFonts w:ascii="Arial" w:hAnsi="Arial" w:cs="Arial"/>
                <w:bCs/>
                <w:szCs w:val="22"/>
              </w:rPr>
              <w:t>Alaska Region</w:t>
            </w:r>
          </w:p>
        </w:tc>
      </w:tr>
      <w:tr w:rsidR="00322452" w:rsidRPr="007730ED" w:rsidTr="00AB2BF7">
        <w:trPr>
          <w:cantSplit/>
          <w:trHeight w:val="339"/>
        </w:trPr>
        <w:tc>
          <w:tcPr>
            <w:tcW w:w="1003" w:type="dxa"/>
            <w:vAlign w:val="center"/>
          </w:tcPr>
          <w:p w:rsidR="00322452" w:rsidRPr="007730ED" w:rsidRDefault="00322452"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32" w:name="_Ref373167589"/>
          </w:p>
        </w:tc>
        <w:bookmarkEnd w:id="32"/>
        <w:tc>
          <w:tcPr>
            <w:tcW w:w="2614" w:type="dxa"/>
          </w:tcPr>
          <w:p w:rsidR="00322452" w:rsidRPr="007730ED" w:rsidRDefault="00322452"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In CAVE set the Frames to </w:t>
            </w:r>
            <w:r>
              <w:rPr>
                <w:rFonts w:ascii="Arial" w:hAnsi="Arial" w:cs="Arial"/>
                <w:b w:val="0"/>
                <w:bCs/>
                <w:szCs w:val="22"/>
              </w:rPr>
              <w:t>15</w:t>
            </w:r>
          </w:p>
        </w:tc>
        <w:tc>
          <w:tcPr>
            <w:tcW w:w="2063" w:type="dxa"/>
            <w:gridSpan w:val="3"/>
          </w:tcPr>
          <w:p w:rsidR="00322452" w:rsidRPr="007730ED" w:rsidRDefault="00322452"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Frames are set to 15</w:t>
            </w:r>
          </w:p>
        </w:tc>
        <w:tc>
          <w:tcPr>
            <w:tcW w:w="636" w:type="dxa"/>
          </w:tcPr>
          <w:p w:rsidR="00322452" w:rsidRPr="007730ED" w:rsidRDefault="00322452" w:rsidP="00F81AC8">
            <w:pPr>
              <w:pStyle w:val="Tableheading"/>
              <w:snapToGrid w:val="0"/>
              <w:spacing w:beforeLines="20" w:before="48" w:afterLines="20" w:after="48"/>
              <w:jc w:val="left"/>
              <w:rPr>
                <w:rFonts w:ascii="Arial" w:hAnsi="Arial" w:cs="Arial"/>
                <w:b w:val="0"/>
                <w:bCs/>
                <w:szCs w:val="22"/>
              </w:rPr>
            </w:pPr>
          </w:p>
        </w:tc>
        <w:tc>
          <w:tcPr>
            <w:tcW w:w="3280" w:type="dxa"/>
          </w:tcPr>
          <w:p w:rsidR="00322452" w:rsidRPr="007730ED" w:rsidRDefault="00322452" w:rsidP="00F81AC8">
            <w:pPr>
              <w:pStyle w:val="Tableheading"/>
              <w:snapToGrid w:val="0"/>
              <w:spacing w:beforeLines="20" w:before="48" w:afterLines="20" w:after="48"/>
              <w:jc w:val="left"/>
              <w:rPr>
                <w:rFonts w:ascii="Arial" w:hAnsi="Arial" w:cs="Arial"/>
                <w:b w:val="0"/>
                <w:bCs/>
                <w:szCs w:val="22"/>
              </w:rPr>
            </w:pPr>
          </w:p>
        </w:tc>
      </w:tr>
      <w:tr w:rsidR="00B82E7A" w:rsidRPr="007730ED" w:rsidTr="00CD6C63">
        <w:trPr>
          <w:cantSplit/>
          <w:trHeight w:val="339"/>
        </w:trPr>
        <w:tc>
          <w:tcPr>
            <w:tcW w:w="1003" w:type="dxa"/>
            <w:vMerge w:val="restart"/>
            <w:shd w:val="clear" w:color="auto" w:fill="auto"/>
            <w:vAlign w:val="center"/>
          </w:tcPr>
          <w:p w:rsidR="00B82E7A" w:rsidRPr="007730ED" w:rsidRDefault="00B82E7A" w:rsidP="00B441D8">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shd w:val="clear" w:color="auto" w:fill="auto"/>
          </w:tcPr>
          <w:p w:rsidR="00366499" w:rsidRPr="007730ED" w:rsidRDefault="00366499" w:rsidP="00366499">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Polar Stereographic</w:t>
            </w:r>
          </w:p>
          <w:p w:rsidR="00366499" w:rsidRDefault="00366499" w:rsidP="00366499">
            <w:pPr>
              <w:pStyle w:val="Tableheading"/>
              <w:snapToGrid w:val="0"/>
              <w:spacing w:beforeLines="20" w:before="48" w:afterLines="20" w:after="48"/>
              <w:jc w:val="left"/>
              <w:rPr>
                <w:rFonts w:ascii="Arial" w:hAnsi="Arial" w:cs="Arial"/>
                <w:b w:val="0"/>
                <w:bCs/>
                <w:szCs w:val="22"/>
              </w:rPr>
            </w:pPr>
          </w:p>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Pr="007730ED" w:rsidRDefault="006B3E95" w:rsidP="00366499">
            <w:pPr>
              <w:pStyle w:val="Tableheading"/>
              <w:snapToGrid w:val="0"/>
              <w:spacing w:beforeLines="20" w:before="48" w:afterLines="20" w:after="48"/>
              <w:jc w:val="left"/>
              <w:rPr>
                <w:rFonts w:ascii="Arial" w:hAnsi="Arial" w:cs="Arial"/>
                <w:b w:val="0"/>
                <w:bCs/>
                <w:szCs w:val="22"/>
              </w:rPr>
            </w:pPr>
          </w:p>
          <w:p w:rsidR="00366499" w:rsidRPr="007730ED" w:rsidRDefault="00366499" w:rsidP="00366499">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322452" w:rsidRPr="00322452" w:rsidRDefault="00366499" w:rsidP="00366499">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N. Hemisphere</w:t>
            </w:r>
          </w:p>
          <w:p w:rsidR="00B82E7A" w:rsidRPr="00927E58" w:rsidRDefault="00B82E7A" w:rsidP="00366499">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CAVE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Data Browsers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Product Browser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GOES-16</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27E58">
              <w:rPr>
                <w:rFonts w:ascii="Arial" w:hAnsi="Arial" w:cs="Arial"/>
                <w:b w:val="0"/>
                <w:bCs/>
                <w:i/>
                <w:color w:val="3333FF"/>
                <w:sz w:val="20"/>
                <w:szCs w:val="20"/>
              </w:rPr>
              <w:t>AKRegi</w:t>
            </w:r>
            <w:proofErr w:type="spellEnd"/>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CH-01-0.47um </w:t>
            </w:r>
          </w:p>
        </w:tc>
        <w:tc>
          <w:tcPr>
            <w:tcW w:w="636" w:type="dxa"/>
            <w:vMerge w:val="restart"/>
            <w:shd w:val="clear" w:color="auto" w:fill="auto"/>
          </w:tcPr>
          <w:p w:rsidR="00B82E7A" w:rsidRPr="007730ED" w:rsidRDefault="00B82E7A" w:rsidP="00B441D8">
            <w:pPr>
              <w:pStyle w:val="Tableheading"/>
              <w:keepNext/>
              <w:snapToGrid w:val="0"/>
              <w:spacing w:beforeLines="20" w:before="48" w:afterLines="20" w:after="48"/>
              <w:jc w:val="left"/>
              <w:rPr>
                <w:rFonts w:ascii="Arial" w:hAnsi="Arial" w:cs="Arial"/>
                <w:b w:val="0"/>
                <w:bCs/>
                <w:szCs w:val="22"/>
              </w:rPr>
            </w:pPr>
          </w:p>
        </w:tc>
        <w:tc>
          <w:tcPr>
            <w:tcW w:w="3280" w:type="dxa"/>
            <w:vMerge w:val="restart"/>
            <w:shd w:val="clear" w:color="auto" w:fill="auto"/>
          </w:tcPr>
          <w:p w:rsidR="00B82E7A" w:rsidRPr="007730ED" w:rsidRDefault="008E4821" w:rsidP="00B441D8">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Requirement </w:t>
            </w:r>
            <w:r w:rsidR="008626A0">
              <w:rPr>
                <w:rFonts w:ascii="Arial" w:hAnsi="Arial" w:cs="Arial"/>
                <w:b w:val="0"/>
                <w:bCs/>
                <w:szCs w:val="22"/>
              </w:rPr>
              <w:t xml:space="preserve">2807, </w:t>
            </w:r>
            <w:r>
              <w:rPr>
                <w:rFonts w:ascii="Arial" w:hAnsi="Arial" w:cs="Arial"/>
                <w:b w:val="0"/>
                <w:bCs/>
                <w:szCs w:val="22"/>
              </w:rPr>
              <w:t>2808</w:t>
            </w:r>
          </w:p>
        </w:tc>
      </w:tr>
      <w:tr w:rsidR="00B82E7A" w:rsidRPr="007730ED" w:rsidTr="00B441D8">
        <w:trPr>
          <w:cantSplit/>
          <w:trHeight w:val="339"/>
        </w:trPr>
        <w:tc>
          <w:tcPr>
            <w:tcW w:w="1003" w:type="dxa"/>
            <w:vMerge/>
            <w:shd w:val="clear" w:color="auto" w:fill="FFFF00"/>
            <w:vAlign w:val="center"/>
          </w:tcPr>
          <w:p w:rsidR="00B82E7A" w:rsidRPr="007730ED" w:rsidRDefault="00B82E7A" w:rsidP="00B441D8">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82E7A" w:rsidRPr="008626A0" w:rsidRDefault="00B82E7A" w:rsidP="00B441D8">
            <w:pPr>
              <w:pStyle w:val="Tableheading"/>
              <w:keepNext/>
              <w:snapToGrid w:val="0"/>
              <w:spacing w:beforeLines="20" w:before="48" w:afterLines="20" w:after="48"/>
              <w:jc w:val="left"/>
              <w:rPr>
                <w:rFonts w:ascii="Arial" w:hAnsi="Arial" w:cs="Arial"/>
                <w:bCs/>
                <w:szCs w:val="22"/>
              </w:rPr>
            </w:pPr>
            <w:r w:rsidRPr="008626A0">
              <w:rPr>
                <w:rFonts w:ascii="Arial" w:hAnsi="Arial" w:cs="Arial"/>
                <w:bCs/>
                <w:szCs w:val="22"/>
              </w:rPr>
              <w:t>Expected Result:</w:t>
            </w:r>
          </w:p>
          <w:p w:rsidR="008626A0" w:rsidRPr="008626A0" w:rsidRDefault="00B82E7A" w:rsidP="00DA5EE2">
            <w:pPr>
              <w:pStyle w:val="Tableheading"/>
              <w:keepNext/>
              <w:snapToGrid w:val="0"/>
              <w:spacing w:beforeLines="20" w:before="48" w:afterLines="20" w:after="48"/>
              <w:jc w:val="left"/>
              <w:rPr>
                <w:rFonts w:ascii="Arial" w:hAnsi="Arial" w:cs="Arial"/>
                <w:b w:val="0"/>
                <w:bCs/>
                <w:szCs w:val="22"/>
              </w:rPr>
            </w:pPr>
            <w:r w:rsidRPr="008626A0">
              <w:rPr>
                <w:rFonts w:ascii="Arial" w:hAnsi="Arial" w:cs="Arial"/>
                <w:b w:val="0"/>
                <w:bCs/>
                <w:i/>
                <w:color w:val="3333FF"/>
                <w:szCs w:val="22"/>
              </w:rPr>
              <w:t>CH-01-0.47um</w:t>
            </w:r>
            <w:r w:rsidRPr="008626A0">
              <w:rPr>
                <w:rFonts w:ascii="Arial" w:hAnsi="Arial" w:cs="Arial"/>
                <w:b w:val="0"/>
                <w:bCs/>
                <w:color w:val="3333FF"/>
                <w:szCs w:val="22"/>
              </w:rPr>
              <w:t xml:space="preserve"> </w:t>
            </w:r>
            <w:r w:rsidRPr="008626A0">
              <w:rPr>
                <w:rFonts w:ascii="Arial" w:hAnsi="Arial" w:cs="Arial"/>
                <w:b w:val="0"/>
                <w:bCs/>
                <w:szCs w:val="22"/>
              </w:rPr>
              <w:t xml:space="preserve">product displays over the </w:t>
            </w:r>
            <w:r w:rsidRPr="008626A0">
              <w:rPr>
                <w:rFonts w:ascii="Arial" w:hAnsi="Arial" w:cs="Arial"/>
                <w:bCs/>
                <w:szCs w:val="22"/>
              </w:rPr>
              <w:t>Alaska</w:t>
            </w:r>
            <w:r w:rsidRPr="008626A0">
              <w:rPr>
                <w:rFonts w:ascii="Arial" w:hAnsi="Arial" w:cs="Arial"/>
                <w:b w:val="0"/>
                <w:bCs/>
                <w:szCs w:val="22"/>
              </w:rPr>
              <w:t xml:space="preserve"> region of the </w:t>
            </w:r>
            <w:r w:rsidRPr="008626A0">
              <w:rPr>
                <w:rFonts w:ascii="Arial" w:hAnsi="Arial" w:cs="Arial"/>
                <w:bCs/>
                <w:szCs w:val="22"/>
              </w:rPr>
              <w:t>N. Hemisphere</w:t>
            </w:r>
            <w:r w:rsidRPr="008626A0">
              <w:rPr>
                <w:rFonts w:ascii="Arial" w:hAnsi="Arial" w:cs="Arial"/>
                <w:b w:val="0"/>
                <w:bCs/>
                <w:szCs w:val="22"/>
              </w:rPr>
              <w:t xml:space="preserve"> projection</w:t>
            </w:r>
            <w:r w:rsidR="008626A0" w:rsidRPr="008626A0">
              <w:rPr>
                <w:rFonts w:ascii="Arial" w:hAnsi="Arial" w:cs="Arial"/>
                <w:b w:val="0"/>
                <w:bCs/>
                <w:szCs w:val="22"/>
              </w:rPr>
              <w:t>.</w:t>
            </w:r>
          </w:p>
        </w:tc>
        <w:tc>
          <w:tcPr>
            <w:tcW w:w="636" w:type="dxa"/>
            <w:vMerge/>
          </w:tcPr>
          <w:p w:rsidR="00B82E7A" w:rsidRPr="007730ED" w:rsidRDefault="00B82E7A" w:rsidP="00B441D8">
            <w:pPr>
              <w:pStyle w:val="Tableheading"/>
              <w:keepNext/>
              <w:snapToGrid w:val="0"/>
              <w:spacing w:beforeLines="20" w:before="48" w:afterLines="20" w:after="48"/>
              <w:jc w:val="left"/>
              <w:rPr>
                <w:rFonts w:ascii="Arial" w:hAnsi="Arial" w:cs="Arial"/>
                <w:b w:val="0"/>
                <w:bCs/>
                <w:szCs w:val="22"/>
              </w:rPr>
            </w:pPr>
          </w:p>
        </w:tc>
        <w:tc>
          <w:tcPr>
            <w:tcW w:w="3280" w:type="dxa"/>
            <w:vMerge/>
            <w:shd w:val="clear" w:color="auto" w:fill="FFFF00"/>
          </w:tcPr>
          <w:p w:rsidR="00B82E7A" w:rsidRPr="007730ED" w:rsidRDefault="00B82E7A" w:rsidP="00B441D8">
            <w:pPr>
              <w:pStyle w:val="Tableheading"/>
              <w:keepNext/>
              <w:snapToGrid w:val="0"/>
              <w:spacing w:beforeLines="20" w:before="48" w:afterLines="20" w:after="48"/>
              <w:jc w:val="left"/>
              <w:rPr>
                <w:rFonts w:ascii="Arial" w:hAnsi="Arial" w:cs="Arial"/>
                <w:b w:val="0"/>
                <w:bCs/>
                <w:szCs w:val="22"/>
              </w:rPr>
            </w:pPr>
          </w:p>
        </w:tc>
      </w:tr>
      <w:tr w:rsidR="002800C0" w:rsidRPr="007730ED" w:rsidTr="00712B9F">
        <w:trPr>
          <w:cantSplit/>
          <w:trHeight w:val="339"/>
        </w:trPr>
        <w:tc>
          <w:tcPr>
            <w:tcW w:w="1003" w:type="dxa"/>
            <w:vMerge w:val="restart"/>
            <w:shd w:val="clear" w:color="auto" w:fill="auto"/>
            <w:vAlign w:val="center"/>
          </w:tcPr>
          <w:p w:rsidR="002800C0" w:rsidRPr="007730ED" w:rsidRDefault="002800C0"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800C0" w:rsidRPr="007730ED" w:rsidRDefault="002800C0"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2800C0" w:rsidRPr="007730ED" w:rsidRDefault="002800C0" w:rsidP="00712B9F">
            <w:pPr>
              <w:pStyle w:val="Tableheading"/>
              <w:snapToGrid w:val="0"/>
              <w:spacing w:beforeLines="20" w:before="48" w:afterLines="20" w:after="48"/>
              <w:jc w:val="left"/>
              <w:rPr>
                <w:rFonts w:ascii="Arial" w:hAnsi="Arial" w:cs="Arial"/>
                <w:b w:val="0"/>
                <w:bCs/>
                <w:szCs w:val="22"/>
              </w:rPr>
            </w:pPr>
          </w:p>
        </w:tc>
        <w:tc>
          <w:tcPr>
            <w:tcW w:w="3280" w:type="dxa"/>
            <w:vMerge w:val="restart"/>
          </w:tcPr>
          <w:p w:rsidR="002800C0" w:rsidRPr="007730ED" w:rsidRDefault="002800C0"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w:t>
            </w:r>
            <w:r w:rsidR="0086303C">
              <w:rPr>
                <w:rFonts w:ascii="Arial" w:hAnsi="Arial" w:cs="Arial"/>
                <w:b w:val="0"/>
                <w:bCs/>
                <w:szCs w:val="22"/>
              </w:rPr>
              <w:t>, 2815</w:t>
            </w:r>
          </w:p>
        </w:tc>
      </w:tr>
      <w:tr w:rsidR="002F0403" w:rsidRPr="007730ED" w:rsidTr="00712B9F">
        <w:trPr>
          <w:cantSplit/>
          <w:trHeight w:val="339"/>
        </w:trPr>
        <w:tc>
          <w:tcPr>
            <w:tcW w:w="1003" w:type="dxa"/>
            <w:vMerge/>
            <w:vAlign w:val="center"/>
          </w:tcPr>
          <w:p w:rsidR="002F0403" w:rsidRPr="007730ED" w:rsidRDefault="002F0403"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F0403" w:rsidRPr="007730ED" w:rsidRDefault="002F0403"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F0403" w:rsidRDefault="002F0403"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2F0403" w:rsidRDefault="002F0403"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2F0403" w:rsidRPr="002F0403" w:rsidRDefault="002F0403" w:rsidP="00D54C91">
            <w:pPr>
              <w:pStyle w:val="Tableheading"/>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szCs w:val="22"/>
              </w:rPr>
              <w:t xml:space="preserve">The </w:t>
            </w:r>
            <w:r w:rsidR="00585E16">
              <w:rPr>
                <w:rFonts w:ascii="Arial" w:hAnsi="Arial" w:cs="Arial"/>
                <w:b w:val="0"/>
                <w:bCs/>
                <w:szCs w:val="22"/>
              </w:rPr>
              <w:t xml:space="preserve"> product continues</w:t>
            </w:r>
            <w:r w:rsidRPr="002F0403">
              <w:rPr>
                <w:rFonts w:ascii="Arial" w:hAnsi="Arial" w:cs="Arial"/>
                <w:b w:val="0"/>
                <w:bCs/>
                <w:szCs w:val="22"/>
              </w:rPr>
              <w:t xml:space="preserve"> looping and updating</w:t>
            </w:r>
          </w:p>
        </w:tc>
        <w:tc>
          <w:tcPr>
            <w:tcW w:w="636" w:type="dxa"/>
            <w:vMerge/>
          </w:tcPr>
          <w:p w:rsidR="002F0403" w:rsidRPr="007730ED" w:rsidRDefault="002F0403" w:rsidP="00712B9F">
            <w:pPr>
              <w:pStyle w:val="Tableheading"/>
              <w:snapToGrid w:val="0"/>
              <w:spacing w:beforeLines="20" w:before="48" w:afterLines="20" w:after="48"/>
              <w:jc w:val="left"/>
              <w:rPr>
                <w:rFonts w:ascii="Arial" w:hAnsi="Arial" w:cs="Arial"/>
                <w:b w:val="0"/>
                <w:bCs/>
                <w:szCs w:val="22"/>
              </w:rPr>
            </w:pPr>
          </w:p>
        </w:tc>
        <w:tc>
          <w:tcPr>
            <w:tcW w:w="3280" w:type="dxa"/>
            <w:vMerge/>
          </w:tcPr>
          <w:p w:rsidR="002F0403" w:rsidRPr="004F2B99" w:rsidRDefault="002F0403" w:rsidP="00712B9F">
            <w:pPr>
              <w:pStyle w:val="Tableheading"/>
              <w:snapToGrid w:val="0"/>
              <w:spacing w:beforeLines="20" w:before="48" w:afterLines="20" w:after="48"/>
              <w:jc w:val="left"/>
              <w:rPr>
                <w:rFonts w:ascii="Arial" w:hAnsi="Arial" w:cs="Arial"/>
                <w:b w:val="0"/>
                <w:bCs/>
                <w:color w:val="FF0000"/>
                <w:szCs w:val="22"/>
              </w:rPr>
            </w:pPr>
          </w:p>
        </w:tc>
      </w:tr>
      <w:tr w:rsidR="00DA5EE2" w:rsidRPr="007730ED" w:rsidTr="00D54C91">
        <w:trPr>
          <w:cantSplit/>
          <w:trHeight w:val="339"/>
        </w:trPr>
        <w:tc>
          <w:tcPr>
            <w:tcW w:w="1003" w:type="dxa"/>
            <w:vMerge w:val="restart"/>
            <w:shd w:val="clear" w:color="auto" w:fill="auto"/>
            <w:vAlign w:val="center"/>
          </w:tcPr>
          <w:p w:rsidR="00DA5EE2" w:rsidRPr="007730ED" w:rsidRDefault="00DA5EE2" w:rsidP="003F4AD6">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A5EE2" w:rsidRPr="007730ED" w:rsidRDefault="00DA5EE2" w:rsidP="003F4AD6">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 side pane</w:t>
            </w:r>
          </w:p>
        </w:tc>
        <w:tc>
          <w:tcPr>
            <w:tcW w:w="636" w:type="dxa"/>
            <w:vMerge w:val="restart"/>
          </w:tcPr>
          <w:p w:rsidR="00DA5EE2" w:rsidRPr="007730ED" w:rsidRDefault="00DA5EE2" w:rsidP="003F4AD6">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DA5EE2" w:rsidRPr="007730ED" w:rsidRDefault="00DA5EE2" w:rsidP="003F4AD6">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DA5EE2" w:rsidRPr="007730ED" w:rsidTr="00D54C91">
        <w:trPr>
          <w:cantSplit/>
          <w:trHeight w:val="339"/>
        </w:trPr>
        <w:tc>
          <w:tcPr>
            <w:tcW w:w="1003" w:type="dxa"/>
            <w:vMerge/>
            <w:vAlign w:val="center"/>
          </w:tcPr>
          <w:p w:rsidR="00DA5EE2" w:rsidRPr="007730ED" w:rsidRDefault="00DA5EE2" w:rsidP="003F4AD6">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A5EE2" w:rsidRPr="007730ED" w:rsidRDefault="00DA5EE2" w:rsidP="003F4AD6">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DA5EE2" w:rsidRDefault="00DA5EE2" w:rsidP="003F4AD6">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DA5EE2" w:rsidRDefault="00DA5EE2" w:rsidP="003F4AD6">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DA5EE2" w:rsidRPr="002800C0" w:rsidRDefault="00DA5EE2" w:rsidP="003F4AD6">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DA5EE2" w:rsidRPr="007730ED" w:rsidRDefault="00DA5EE2" w:rsidP="003F4AD6">
            <w:pPr>
              <w:pStyle w:val="Tableheading"/>
              <w:keepNext/>
              <w:snapToGrid w:val="0"/>
              <w:spacing w:beforeLines="20" w:before="48" w:afterLines="20" w:after="48"/>
              <w:jc w:val="left"/>
              <w:rPr>
                <w:rFonts w:ascii="Arial" w:hAnsi="Arial" w:cs="Arial"/>
                <w:b w:val="0"/>
                <w:bCs/>
                <w:szCs w:val="22"/>
              </w:rPr>
            </w:pPr>
          </w:p>
        </w:tc>
        <w:tc>
          <w:tcPr>
            <w:tcW w:w="3280" w:type="dxa"/>
            <w:vMerge/>
          </w:tcPr>
          <w:p w:rsidR="00DA5EE2" w:rsidRPr="004F2B99" w:rsidRDefault="00DA5EE2" w:rsidP="003F4AD6">
            <w:pPr>
              <w:pStyle w:val="Tableheading"/>
              <w:keepNext/>
              <w:snapToGrid w:val="0"/>
              <w:spacing w:beforeLines="20" w:before="48" w:afterLines="20" w:after="48"/>
              <w:jc w:val="left"/>
              <w:rPr>
                <w:rFonts w:ascii="Arial" w:hAnsi="Arial" w:cs="Arial"/>
                <w:b w:val="0"/>
                <w:bCs/>
                <w:color w:val="FF0000"/>
                <w:szCs w:val="22"/>
              </w:rPr>
            </w:pPr>
          </w:p>
        </w:tc>
      </w:tr>
      <w:tr w:rsidR="002800C0" w:rsidRPr="007730ED" w:rsidTr="00C526B5">
        <w:trPr>
          <w:cantSplit/>
          <w:trHeight w:val="339"/>
        </w:trPr>
        <w:tc>
          <w:tcPr>
            <w:tcW w:w="1003" w:type="dxa"/>
            <w:vMerge w:val="restart"/>
            <w:shd w:val="clear" w:color="auto" w:fill="auto"/>
            <w:vAlign w:val="center"/>
          </w:tcPr>
          <w:p w:rsidR="002800C0" w:rsidRPr="00C526B5" w:rsidRDefault="002800C0" w:rsidP="00960C67">
            <w:pPr>
              <w:pStyle w:val="ListParagraph"/>
              <w:keepNext/>
              <w:numPr>
                <w:ilvl w:val="0"/>
                <w:numId w:val="11"/>
              </w:numPr>
              <w:snapToGrid w:val="0"/>
              <w:spacing w:beforeLines="20" w:before="48" w:afterLines="20" w:after="48"/>
              <w:jc w:val="center"/>
              <w:rPr>
                <w:rFonts w:ascii="Arial" w:hAnsi="Arial" w:cs="Arial"/>
                <w:b/>
                <w:bCs/>
                <w:sz w:val="22"/>
                <w:szCs w:val="22"/>
              </w:rPr>
            </w:pPr>
            <w:bookmarkStart w:id="33" w:name="_Ref384134449"/>
          </w:p>
        </w:tc>
        <w:bookmarkEnd w:id="33"/>
        <w:tc>
          <w:tcPr>
            <w:tcW w:w="4677" w:type="dxa"/>
            <w:gridSpan w:val="4"/>
          </w:tcPr>
          <w:p w:rsidR="0018385A" w:rsidRPr="007730ED" w:rsidRDefault="0018385A" w:rsidP="0018385A">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Polar Stereographic</w:t>
            </w:r>
          </w:p>
          <w:p w:rsidR="0018385A" w:rsidRPr="007730ED" w:rsidRDefault="0018385A" w:rsidP="0018385A">
            <w:pPr>
              <w:pStyle w:val="Tableheading"/>
              <w:snapToGrid w:val="0"/>
              <w:spacing w:beforeLines="20" w:before="48" w:afterLines="20" w:after="48"/>
              <w:jc w:val="left"/>
              <w:rPr>
                <w:rFonts w:ascii="Arial" w:hAnsi="Arial" w:cs="Arial"/>
                <w:b w:val="0"/>
                <w:bCs/>
                <w:szCs w:val="22"/>
              </w:rPr>
            </w:pPr>
          </w:p>
          <w:p w:rsidR="0018385A" w:rsidRPr="007730ED" w:rsidRDefault="0018385A" w:rsidP="0018385A">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18385A" w:rsidRPr="00322452" w:rsidRDefault="0018385A" w:rsidP="0018385A">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N. Hemisphere</w:t>
            </w:r>
          </w:p>
          <w:p w:rsidR="002800C0" w:rsidRPr="00976053" w:rsidRDefault="002800C0" w:rsidP="00C526B5">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proofErr w:type="spellStart"/>
            <w:r w:rsidR="009A36D5" w:rsidRPr="00927E58">
              <w:rPr>
                <w:rFonts w:ascii="Arial" w:hAnsi="Arial" w:cs="Arial"/>
                <w:b w:val="0"/>
                <w:bCs/>
                <w:i/>
                <w:color w:val="3333FF"/>
                <w:sz w:val="20"/>
                <w:szCs w:val="20"/>
              </w:rPr>
              <w:t>AKRegi</w:t>
            </w:r>
            <w:proofErr w:type="spellEnd"/>
            <w:r w:rsidR="009A36D5"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r w:rsidR="00C526B5">
              <w:rPr>
                <w:rFonts w:ascii="Arial" w:hAnsi="Arial" w:cs="Arial"/>
                <w:b w:val="0"/>
                <w:bCs/>
                <w:i/>
                <w:color w:val="3333FF"/>
                <w:sz w:val="20"/>
                <w:szCs w:val="20"/>
              </w:rPr>
              <w:t>Band 14-15</w:t>
            </w:r>
          </w:p>
        </w:tc>
        <w:tc>
          <w:tcPr>
            <w:tcW w:w="636" w:type="dxa"/>
            <w:vMerge w:val="restart"/>
          </w:tcPr>
          <w:p w:rsidR="002800C0" w:rsidRPr="007730ED" w:rsidRDefault="002800C0" w:rsidP="00F81AC8">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2800C0" w:rsidRPr="007730ED" w:rsidRDefault="002800C0" w:rsidP="00972E8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w:t>
            </w:r>
            <w:r w:rsidR="002B7997">
              <w:rPr>
                <w:rFonts w:ascii="Arial" w:hAnsi="Arial" w:cs="Arial"/>
                <w:b w:val="0"/>
                <w:bCs/>
                <w:szCs w:val="22"/>
              </w:rPr>
              <w:t xml:space="preserve"> </w:t>
            </w:r>
            <w:r>
              <w:rPr>
                <w:rFonts w:ascii="Arial" w:hAnsi="Arial" w:cs="Arial"/>
                <w:b w:val="0"/>
                <w:bCs/>
                <w:szCs w:val="22"/>
              </w:rPr>
              <w:t xml:space="preserve">2808, </w:t>
            </w:r>
            <w:r w:rsidR="0086303C">
              <w:rPr>
                <w:rFonts w:ascii="Arial" w:hAnsi="Arial" w:cs="Arial"/>
                <w:b w:val="0"/>
                <w:bCs/>
                <w:szCs w:val="22"/>
              </w:rPr>
              <w:t xml:space="preserve">2815, 2816, </w:t>
            </w:r>
            <w:r>
              <w:rPr>
                <w:rFonts w:ascii="Arial" w:hAnsi="Arial" w:cs="Arial"/>
                <w:b w:val="0"/>
                <w:bCs/>
                <w:szCs w:val="22"/>
              </w:rPr>
              <w:t>2985</w:t>
            </w:r>
          </w:p>
        </w:tc>
      </w:tr>
      <w:tr w:rsidR="002800C0" w:rsidRPr="007730ED" w:rsidTr="00C526B5">
        <w:trPr>
          <w:cantSplit/>
          <w:trHeight w:val="339"/>
        </w:trPr>
        <w:tc>
          <w:tcPr>
            <w:tcW w:w="1003" w:type="dxa"/>
            <w:vMerge/>
            <w:shd w:val="clear" w:color="auto" w:fill="auto"/>
            <w:vAlign w:val="center"/>
          </w:tcPr>
          <w:p w:rsidR="002800C0" w:rsidRPr="007730ED" w:rsidRDefault="002800C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800C0" w:rsidRPr="007730ED" w:rsidRDefault="002800C0" w:rsidP="00F81AC8">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800C0" w:rsidRPr="007730ED" w:rsidRDefault="00322452" w:rsidP="002B7997">
            <w:pPr>
              <w:pStyle w:val="Tableheading"/>
              <w:keepNext/>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Band 14-15</w:t>
            </w:r>
            <w:r w:rsidR="002800C0" w:rsidRPr="00927E58">
              <w:rPr>
                <w:rFonts w:ascii="Arial" w:hAnsi="Arial" w:cs="Arial"/>
                <w:b w:val="0"/>
                <w:bCs/>
                <w:color w:val="3333FF"/>
                <w:szCs w:val="22"/>
              </w:rPr>
              <w:t xml:space="preserve"> </w:t>
            </w:r>
            <w:r w:rsidR="002800C0" w:rsidRPr="007730ED">
              <w:rPr>
                <w:rFonts w:ascii="Arial" w:hAnsi="Arial" w:cs="Arial"/>
                <w:b w:val="0"/>
                <w:bCs/>
                <w:szCs w:val="22"/>
              </w:rPr>
              <w:t xml:space="preserve">product displays over the </w:t>
            </w:r>
            <w:r w:rsidR="002800C0" w:rsidRPr="00927E58">
              <w:rPr>
                <w:rFonts w:ascii="Arial" w:hAnsi="Arial" w:cs="Arial"/>
                <w:bCs/>
                <w:szCs w:val="22"/>
              </w:rPr>
              <w:t>Alaska</w:t>
            </w:r>
            <w:r w:rsidR="002800C0" w:rsidRPr="007730ED">
              <w:rPr>
                <w:rFonts w:ascii="Arial" w:hAnsi="Arial" w:cs="Arial"/>
                <w:b w:val="0"/>
                <w:bCs/>
                <w:szCs w:val="22"/>
              </w:rPr>
              <w:t xml:space="preserve"> region</w:t>
            </w:r>
            <w:r w:rsidR="002800C0">
              <w:rPr>
                <w:rFonts w:ascii="Arial" w:hAnsi="Arial" w:cs="Arial"/>
                <w:b w:val="0"/>
                <w:bCs/>
                <w:szCs w:val="22"/>
              </w:rPr>
              <w:t xml:space="preserve"> of the </w:t>
            </w:r>
            <w:r w:rsidR="002800C0" w:rsidRPr="004F2873">
              <w:rPr>
                <w:rFonts w:ascii="Arial" w:hAnsi="Arial" w:cs="Arial"/>
                <w:bCs/>
                <w:szCs w:val="22"/>
              </w:rPr>
              <w:t>N. Hemisphere</w:t>
            </w:r>
            <w:r w:rsidR="002800C0">
              <w:rPr>
                <w:rFonts w:ascii="Arial" w:hAnsi="Arial" w:cs="Arial"/>
                <w:b w:val="0"/>
                <w:bCs/>
                <w:szCs w:val="22"/>
              </w:rPr>
              <w:t xml:space="preserve"> projection</w:t>
            </w:r>
          </w:p>
        </w:tc>
        <w:tc>
          <w:tcPr>
            <w:tcW w:w="636" w:type="dxa"/>
            <w:vMerge/>
          </w:tcPr>
          <w:p w:rsidR="002800C0" w:rsidRPr="007730ED" w:rsidRDefault="002800C0" w:rsidP="00F81AC8">
            <w:pPr>
              <w:pStyle w:val="Tableheading"/>
              <w:keepNext/>
              <w:snapToGrid w:val="0"/>
              <w:spacing w:beforeLines="20" w:before="48" w:afterLines="20" w:after="48"/>
              <w:jc w:val="left"/>
              <w:rPr>
                <w:rFonts w:ascii="Arial" w:hAnsi="Arial" w:cs="Arial"/>
                <w:b w:val="0"/>
                <w:bCs/>
                <w:szCs w:val="22"/>
              </w:rPr>
            </w:pPr>
          </w:p>
        </w:tc>
        <w:tc>
          <w:tcPr>
            <w:tcW w:w="3280" w:type="dxa"/>
            <w:vMerge/>
          </w:tcPr>
          <w:p w:rsidR="002800C0" w:rsidRPr="007730ED" w:rsidRDefault="002800C0" w:rsidP="00F81AC8">
            <w:pPr>
              <w:pStyle w:val="Tableheading"/>
              <w:keepNext/>
              <w:snapToGrid w:val="0"/>
              <w:spacing w:beforeLines="20" w:before="48" w:afterLines="20" w:after="48"/>
              <w:jc w:val="left"/>
              <w:rPr>
                <w:rFonts w:ascii="Arial" w:hAnsi="Arial" w:cs="Arial"/>
                <w:b w:val="0"/>
                <w:bCs/>
                <w:szCs w:val="22"/>
              </w:rPr>
            </w:pPr>
          </w:p>
        </w:tc>
      </w:tr>
      <w:tr w:rsidR="002B7997" w:rsidRPr="007730ED" w:rsidTr="00A819D8">
        <w:trPr>
          <w:cantSplit/>
          <w:trHeight w:val="339"/>
        </w:trPr>
        <w:tc>
          <w:tcPr>
            <w:tcW w:w="1003" w:type="dxa"/>
            <w:vMerge w:val="restart"/>
            <w:vAlign w:val="center"/>
          </w:tcPr>
          <w:p w:rsidR="002B7997" w:rsidRPr="007730ED" w:rsidRDefault="002B7997"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D57DA6">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Review product for correct labels/legend displays</w:t>
            </w:r>
          </w:p>
        </w:tc>
        <w:tc>
          <w:tcPr>
            <w:tcW w:w="636" w:type="dxa"/>
            <w:vMerge w:val="restart"/>
          </w:tcPr>
          <w:p w:rsidR="002B7997" w:rsidRPr="007730ED" w:rsidRDefault="002B7997" w:rsidP="00D57DA6">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2B7997" w:rsidRPr="002B7997" w:rsidRDefault="002B7997" w:rsidP="00712B9F">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2814e</w:t>
            </w:r>
          </w:p>
        </w:tc>
      </w:tr>
      <w:tr w:rsidR="002B7997" w:rsidRPr="007730ED" w:rsidTr="00A819D8">
        <w:trPr>
          <w:cantSplit/>
          <w:trHeight w:val="339"/>
        </w:trPr>
        <w:tc>
          <w:tcPr>
            <w:tcW w:w="1003" w:type="dxa"/>
            <w:vMerge/>
            <w:vAlign w:val="center"/>
          </w:tcPr>
          <w:p w:rsidR="002B7997" w:rsidRPr="007730ED" w:rsidRDefault="002B7997"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195F38">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B7997" w:rsidRDefault="002B7997" w:rsidP="00580CE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legends are </w:t>
            </w:r>
            <w:r>
              <w:rPr>
                <w:rFonts w:ascii="Arial" w:hAnsi="Arial" w:cs="Arial"/>
                <w:b w:val="0"/>
                <w:bCs/>
                <w:szCs w:val="22"/>
              </w:rPr>
              <w:t>formatted as shown:</w:t>
            </w:r>
          </w:p>
          <w:p w:rsidR="002B7997" w:rsidRPr="007730ED" w:rsidRDefault="002B7997" w:rsidP="00D57DA6">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424A531C" wp14:editId="386341EC">
                  <wp:extent cx="2139351" cy="50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roductLegend.png"/>
                          <pic:cNvPicPr/>
                        </pic:nvPicPr>
                        <pic:blipFill>
                          <a:blip r:embed="rId28">
                            <a:extLst>
                              <a:ext uri="{28A0092B-C50C-407E-A947-70E740481C1C}">
                                <a14:useLocalDpi xmlns:a14="http://schemas.microsoft.com/office/drawing/2010/main" val="0"/>
                              </a:ext>
                            </a:extLst>
                          </a:blip>
                          <a:stretch>
                            <a:fillRect/>
                          </a:stretch>
                        </pic:blipFill>
                        <pic:spPr>
                          <a:xfrm>
                            <a:off x="0" y="0"/>
                            <a:ext cx="2162313" cy="509435"/>
                          </a:xfrm>
                          <a:prstGeom prst="rect">
                            <a:avLst/>
                          </a:prstGeom>
                        </pic:spPr>
                      </pic:pic>
                    </a:graphicData>
                  </a:graphic>
                </wp:inline>
              </w:drawing>
            </w:r>
          </w:p>
        </w:tc>
        <w:tc>
          <w:tcPr>
            <w:tcW w:w="636" w:type="dxa"/>
            <w:vMerge/>
          </w:tcPr>
          <w:p w:rsidR="002B7997" w:rsidRPr="007730ED" w:rsidRDefault="002B7997" w:rsidP="00F81AC8">
            <w:pPr>
              <w:pStyle w:val="Tableheading"/>
              <w:snapToGrid w:val="0"/>
              <w:spacing w:beforeLines="20" w:before="48" w:afterLines="20" w:after="48"/>
              <w:jc w:val="left"/>
              <w:rPr>
                <w:rFonts w:ascii="Arial" w:hAnsi="Arial" w:cs="Arial"/>
                <w:b w:val="0"/>
                <w:bCs/>
                <w:szCs w:val="22"/>
              </w:rPr>
            </w:pPr>
          </w:p>
        </w:tc>
        <w:tc>
          <w:tcPr>
            <w:tcW w:w="3280" w:type="dxa"/>
            <w:vMerge/>
          </w:tcPr>
          <w:p w:rsidR="002B7997" w:rsidRPr="007730ED" w:rsidRDefault="002B7997" w:rsidP="00F81AC8">
            <w:pPr>
              <w:pStyle w:val="Tableheading"/>
              <w:snapToGrid w:val="0"/>
              <w:spacing w:beforeLines="20" w:before="48" w:afterLines="20" w:after="48"/>
              <w:jc w:val="left"/>
              <w:rPr>
                <w:rFonts w:ascii="Arial" w:hAnsi="Arial" w:cs="Arial"/>
                <w:b w:val="0"/>
                <w:bCs/>
                <w:szCs w:val="22"/>
              </w:rPr>
            </w:pPr>
          </w:p>
        </w:tc>
      </w:tr>
      <w:tr w:rsidR="002B7997" w:rsidRPr="007730ED" w:rsidTr="00A819D8">
        <w:trPr>
          <w:cantSplit/>
          <w:trHeight w:val="339"/>
        </w:trPr>
        <w:tc>
          <w:tcPr>
            <w:tcW w:w="1003" w:type="dxa"/>
            <w:vMerge w:val="restart"/>
            <w:vAlign w:val="center"/>
          </w:tcPr>
          <w:p w:rsidR="002B7997" w:rsidRPr="007730ED" w:rsidRDefault="002B7997" w:rsidP="003F4AD6">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3F4AD6">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Review and sample product for consistency between the </w:t>
            </w:r>
            <w:proofErr w:type="spellStart"/>
            <w:r w:rsidRPr="007730ED">
              <w:rPr>
                <w:rFonts w:ascii="Arial" w:hAnsi="Arial" w:cs="Arial"/>
                <w:b w:val="0"/>
                <w:bCs/>
                <w:szCs w:val="22"/>
              </w:rPr>
              <w:t>colorbar</w:t>
            </w:r>
            <w:proofErr w:type="spellEnd"/>
            <w:r w:rsidRPr="007730ED">
              <w:rPr>
                <w:rFonts w:ascii="Arial" w:hAnsi="Arial" w:cs="Arial"/>
                <w:b w:val="0"/>
                <w:bCs/>
                <w:szCs w:val="22"/>
              </w:rPr>
              <w:t xml:space="preserve"> and the product</w:t>
            </w:r>
          </w:p>
        </w:tc>
        <w:tc>
          <w:tcPr>
            <w:tcW w:w="636" w:type="dxa"/>
            <w:vMerge w:val="restart"/>
          </w:tcPr>
          <w:p w:rsidR="002B7997" w:rsidRPr="007730ED" w:rsidRDefault="002B7997" w:rsidP="003F4AD6">
            <w:pPr>
              <w:pStyle w:val="Tableheading"/>
              <w:snapToGrid w:val="0"/>
              <w:spacing w:beforeLines="20" w:before="48" w:afterLines="20" w:after="48"/>
              <w:jc w:val="left"/>
              <w:rPr>
                <w:rFonts w:ascii="Arial" w:hAnsi="Arial" w:cs="Arial"/>
                <w:b w:val="0"/>
                <w:bCs/>
                <w:szCs w:val="22"/>
              </w:rPr>
            </w:pPr>
          </w:p>
        </w:tc>
        <w:tc>
          <w:tcPr>
            <w:tcW w:w="3280" w:type="dxa"/>
            <w:vMerge w:val="restart"/>
          </w:tcPr>
          <w:p w:rsidR="002B7997" w:rsidRPr="002B7997" w:rsidRDefault="002B7997" w:rsidP="003F4AD6">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2814e</w:t>
            </w:r>
          </w:p>
        </w:tc>
      </w:tr>
      <w:tr w:rsidR="002B7997" w:rsidRPr="007730ED" w:rsidTr="00A819D8">
        <w:trPr>
          <w:cantSplit/>
          <w:trHeight w:val="339"/>
        </w:trPr>
        <w:tc>
          <w:tcPr>
            <w:tcW w:w="1003" w:type="dxa"/>
            <w:vMerge/>
            <w:vAlign w:val="center"/>
          </w:tcPr>
          <w:p w:rsidR="002B7997" w:rsidRPr="007730ED" w:rsidRDefault="002B7997" w:rsidP="003F4AD6">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3F4AD6">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B7997" w:rsidRDefault="002B7997" w:rsidP="003F4AD6">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w:t>
            </w:r>
            <w:r>
              <w:rPr>
                <w:rFonts w:ascii="Arial" w:hAnsi="Arial" w:cs="Arial"/>
                <w:b w:val="0"/>
                <w:bCs/>
                <w:szCs w:val="22"/>
              </w:rPr>
              <w:t xml:space="preserve">samplings are consistent with the </w:t>
            </w:r>
            <w:proofErr w:type="spellStart"/>
            <w:r>
              <w:rPr>
                <w:rFonts w:ascii="Arial" w:hAnsi="Arial" w:cs="Arial"/>
                <w:b w:val="0"/>
                <w:bCs/>
                <w:szCs w:val="22"/>
              </w:rPr>
              <w:t>colorbars</w:t>
            </w:r>
            <w:proofErr w:type="spellEnd"/>
            <w:r w:rsidRPr="007730ED">
              <w:rPr>
                <w:rFonts w:ascii="Arial" w:hAnsi="Arial" w:cs="Arial"/>
                <w:b w:val="0"/>
                <w:bCs/>
                <w:szCs w:val="22"/>
              </w:rPr>
              <w:t xml:space="preserve"> </w:t>
            </w:r>
          </w:p>
          <w:p w:rsidR="002B7997" w:rsidRDefault="002B7997" w:rsidP="003F4AD6">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1-5</w:t>
            </w:r>
          </w:p>
          <w:p w:rsidR="002B7997" w:rsidRDefault="002B7997" w:rsidP="003F4AD6">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52E4D206" wp14:editId="2F5A2179">
                  <wp:extent cx="2832735" cy="44513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bw_Ch1-Ch5.png"/>
                          <pic:cNvPicPr/>
                        </pic:nvPicPr>
                        <pic:blipFill>
                          <a:blip r:embed="rId29">
                            <a:extLst>
                              <a:ext uri="{28A0092B-C50C-407E-A947-70E740481C1C}">
                                <a14:useLocalDpi xmlns:a14="http://schemas.microsoft.com/office/drawing/2010/main" val="0"/>
                              </a:ext>
                            </a:extLst>
                          </a:blip>
                          <a:stretch>
                            <a:fillRect/>
                          </a:stretch>
                        </pic:blipFill>
                        <pic:spPr>
                          <a:xfrm>
                            <a:off x="0" y="0"/>
                            <a:ext cx="2832735" cy="445135"/>
                          </a:xfrm>
                          <a:prstGeom prst="rect">
                            <a:avLst/>
                          </a:prstGeom>
                        </pic:spPr>
                      </pic:pic>
                    </a:graphicData>
                  </a:graphic>
                </wp:inline>
              </w:drawing>
            </w:r>
          </w:p>
          <w:p w:rsidR="002B7997" w:rsidRDefault="002B7997" w:rsidP="003F4AD6">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6 - 16</w:t>
            </w:r>
          </w:p>
          <w:p w:rsidR="002B7997" w:rsidRDefault="002B7997" w:rsidP="003F4AD6">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2FC2EB03" wp14:editId="63BE9393">
                  <wp:extent cx="2832735" cy="452120"/>
                  <wp:effectExtent l="0" t="0" r="571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color_Ch6-Ch16.png"/>
                          <pic:cNvPicPr/>
                        </pic:nvPicPr>
                        <pic:blipFill>
                          <a:blip r:embed="rId30">
                            <a:extLst>
                              <a:ext uri="{28A0092B-C50C-407E-A947-70E740481C1C}">
                                <a14:useLocalDpi xmlns:a14="http://schemas.microsoft.com/office/drawing/2010/main" val="0"/>
                              </a:ext>
                            </a:extLst>
                          </a:blip>
                          <a:stretch>
                            <a:fillRect/>
                          </a:stretch>
                        </pic:blipFill>
                        <pic:spPr>
                          <a:xfrm>
                            <a:off x="0" y="0"/>
                            <a:ext cx="2832735" cy="452120"/>
                          </a:xfrm>
                          <a:prstGeom prst="rect">
                            <a:avLst/>
                          </a:prstGeom>
                        </pic:spPr>
                      </pic:pic>
                    </a:graphicData>
                  </a:graphic>
                </wp:inline>
              </w:drawing>
            </w:r>
          </w:p>
          <w:p w:rsidR="002B7997" w:rsidRPr="007730ED" w:rsidRDefault="002B7997" w:rsidP="003F4AD6">
            <w:pPr>
              <w:pStyle w:val="Tableheading"/>
              <w:snapToGrid w:val="0"/>
              <w:spacing w:beforeLines="20" w:before="48" w:afterLines="20" w:after="48"/>
              <w:rPr>
                <w:rFonts w:ascii="Arial" w:hAnsi="Arial" w:cs="Arial"/>
                <w:b w:val="0"/>
                <w:bCs/>
                <w:szCs w:val="22"/>
              </w:rPr>
            </w:pPr>
          </w:p>
        </w:tc>
        <w:tc>
          <w:tcPr>
            <w:tcW w:w="636" w:type="dxa"/>
            <w:vMerge/>
          </w:tcPr>
          <w:p w:rsidR="002B7997" w:rsidRPr="007730ED" w:rsidRDefault="002B7997" w:rsidP="003F4AD6">
            <w:pPr>
              <w:pStyle w:val="Tableheading"/>
              <w:snapToGrid w:val="0"/>
              <w:spacing w:beforeLines="20" w:before="48" w:afterLines="20" w:after="48"/>
              <w:jc w:val="left"/>
              <w:rPr>
                <w:rFonts w:ascii="Arial" w:hAnsi="Arial" w:cs="Arial"/>
                <w:b w:val="0"/>
                <w:bCs/>
                <w:szCs w:val="22"/>
              </w:rPr>
            </w:pPr>
          </w:p>
        </w:tc>
        <w:tc>
          <w:tcPr>
            <w:tcW w:w="3280" w:type="dxa"/>
            <w:vMerge/>
          </w:tcPr>
          <w:p w:rsidR="002B7997" w:rsidRPr="007730ED" w:rsidRDefault="002B7997" w:rsidP="003F4AD6">
            <w:pPr>
              <w:pStyle w:val="Tableheading"/>
              <w:snapToGrid w:val="0"/>
              <w:spacing w:beforeLines="20" w:before="48" w:afterLines="20" w:after="48"/>
              <w:jc w:val="left"/>
              <w:rPr>
                <w:rFonts w:ascii="Arial" w:hAnsi="Arial" w:cs="Arial"/>
                <w:b w:val="0"/>
                <w:bCs/>
                <w:szCs w:val="22"/>
              </w:rPr>
            </w:pPr>
          </w:p>
        </w:tc>
      </w:tr>
      <w:tr w:rsidR="000F072B" w:rsidRPr="007730ED" w:rsidTr="00712B9F">
        <w:trPr>
          <w:cantSplit/>
          <w:trHeight w:val="339"/>
        </w:trPr>
        <w:tc>
          <w:tcPr>
            <w:tcW w:w="1003" w:type="dxa"/>
            <w:vMerge w:val="restart"/>
            <w:shd w:val="clear" w:color="auto" w:fill="auto"/>
            <w:vAlign w:val="center"/>
          </w:tcPr>
          <w:p w:rsidR="000F072B" w:rsidRPr="007730ED" w:rsidRDefault="000F072B" w:rsidP="003F4AD6">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0F072B" w:rsidRPr="007730ED" w:rsidRDefault="000F072B" w:rsidP="003F4AD6">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0F072B" w:rsidRPr="007730ED" w:rsidRDefault="000F072B" w:rsidP="003F4AD6">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0F072B" w:rsidRPr="007730ED" w:rsidRDefault="000F072B" w:rsidP="003F4AD6">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2F0403" w:rsidRPr="007730ED" w:rsidTr="00712B9F">
        <w:trPr>
          <w:cantSplit/>
          <w:trHeight w:val="339"/>
        </w:trPr>
        <w:tc>
          <w:tcPr>
            <w:tcW w:w="1003" w:type="dxa"/>
            <w:vMerge/>
            <w:vAlign w:val="center"/>
          </w:tcPr>
          <w:p w:rsidR="002F0403" w:rsidRPr="007730ED" w:rsidRDefault="002F0403" w:rsidP="003F4AD6">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F0403" w:rsidRPr="007730ED" w:rsidRDefault="002F0403" w:rsidP="003F4AD6">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F0403" w:rsidRDefault="002F0403" w:rsidP="003F4AD6">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2F0403" w:rsidRDefault="002F0403" w:rsidP="003F4AD6">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2F0403" w:rsidRPr="002F0403" w:rsidRDefault="002F0403" w:rsidP="003F4AD6">
            <w:pPr>
              <w:pStyle w:val="Tableheading"/>
              <w:keepNext/>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szCs w:val="22"/>
              </w:rPr>
              <w:t xml:space="preserve">The </w:t>
            </w:r>
            <w:r w:rsidR="00585E16">
              <w:rPr>
                <w:rFonts w:ascii="Arial" w:hAnsi="Arial" w:cs="Arial"/>
                <w:b w:val="0"/>
                <w:bCs/>
                <w:szCs w:val="22"/>
              </w:rPr>
              <w:t xml:space="preserve"> product continues</w:t>
            </w:r>
            <w:r w:rsidRPr="002F0403">
              <w:rPr>
                <w:rFonts w:ascii="Arial" w:hAnsi="Arial" w:cs="Arial"/>
                <w:b w:val="0"/>
                <w:bCs/>
                <w:szCs w:val="22"/>
              </w:rPr>
              <w:t xml:space="preserve"> looping and updating</w:t>
            </w:r>
          </w:p>
        </w:tc>
        <w:tc>
          <w:tcPr>
            <w:tcW w:w="636" w:type="dxa"/>
            <w:vMerge/>
          </w:tcPr>
          <w:p w:rsidR="002F0403" w:rsidRPr="007730ED" w:rsidRDefault="002F0403" w:rsidP="003F4AD6">
            <w:pPr>
              <w:pStyle w:val="Tableheading"/>
              <w:keepNext/>
              <w:snapToGrid w:val="0"/>
              <w:spacing w:beforeLines="20" w:before="48" w:afterLines="20" w:after="48"/>
              <w:jc w:val="left"/>
              <w:rPr>
                <w:rFonts w:ascii="Arial" w:hAnsi="Arial" w:cs="Arial"/>
                <w:b w:val="0"/>
                <w:bCs/>
                <w:szCs w:val="22"/>
              </w:rPr>
            </w:pPr>
          </w:p>
        </w:tc>
        <w:tc>
          <w:tcPr>
            <w:tcW w:w="3280" w:type="dxa"/>
            <w:vMerge/>
          </w:tcPr>
          <w:p w:rsidR="002F0403" w:rsidRPr="004F2B99" w:rsidRDefault="002F0403" w:rsidP="003F4AD6">
            <w:pPr>
              <w:pStyle w:val="Tableheading"/>
              <w:keepNext/>
              <w:snapToGrid w:val="0"/>
              <w:spacing w:beforeLines="20" w:before="48" w:afterLines="20" w:after="48"/>
              <w:jc w:val="left"/>
              <w:rPr>
                <w:rFonts w:ascii="Arial" w:hAnsi="Arial" w:cs="Arial"/>
                <w:b w:val="0"/>
                <w:bCs/>
                <w:color w:val="FF0000"/>
                <w:szCs w:val="22"/>
              </w:rPr>
            </w:pPr>
          </w:p>
        </w:tc>
      </w:tr>
      <w:tr w:rsidR="00712B9F" w:rsidRPr="007730ED" w:rsidTr="00712B9F">
        <w:trPr>
          <w:cantSplit/>
          <w:trHeight w:val="339"/>
        </w:trPr>
        <w:tc>
          <w:tcPr>
            <w:tcW w:w="1003" w:type="dxa"/>
            <w:vMerge w:val="restart"/>
            <w:shd w:val="clear" w:color="auto" w:fill="auto"/>
            <w:vAlign w:val="center"/>
          </w:tcPr>
          <w:p w:rsidR="00712B9F" w:rsidRPr="00C526B5" w:rsidRDefault="00712B9F" w:rsidP="00712B9F">
            <w:pPr>
              <w:pStyle w:val="ListParagraph"/>
              <w:keepNext/>
              <w:numPr>
                <w:ilvl w:val="0"/>
                <w:numId w:val="11"/>
              </w:numPr>
              <w:snapToGrid w:val="0"/>
              <w:spacing w:beforeLines="20" w:before="48" w:afterLines="20" w:after="48"/>
              <w:jc w:val="center"/>
              <w:rPr>
                <w:rFonts w:ascii="Arial" w:hAnsi="Arial" w:cs="Arial"/>
                <w:b/>
                <w:bCs/>
                <w:sz w:val="22"/>
                <w:szCs w:val="22"/>
              </w:rPr>
            </w:pPr>
            <w:bookmarkStart w:id="34" w:name="_Ref384134261"/>
          </w:p>
        </w:tc>
        <w:bookmarkEnd w:id="34"/>
        <w:tc>
          <w:tcPr>
            <w:tcW w:w="4677" w:type="dxa"/>
            <w:gridSpan w:val="4"/>
          </w:tcPr>
          <w:p w:rsidR="008B3860" w:rsidRPr="007730ED" w:rsidRDefault="008B3860" w:rsidP="008B3860">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North American</w:t>
            </w:r>
          </w:p>
          <w:p w:rsidR="008B3860" w:rsidRPr="007730ED" w:rsidRDefault="008B3860" w:rsidP="008B3860">
            <w:pPr>
              <w:pStyle w:val="Tableheading"/>
              <w:keepNext/>
              <w:snapToGrid w:val="0"/>
              <w:spacing w:beforeLines="20" w:before="48" w:afterLines="20" w:after="48"/>
              <w:jc w:val="left"/>
              <w:rPr>
                <w:rFonts w:ascii="Arial" w:hAnsi="Arial" w:cs="Arial"/>
                <w:b w:val="0"/>
                <w:bCs/>
                <w:szCs w:val="22"/>
              </w:rPr>
            </w:pPr>
          </w:p>
          <w:p w:rsidR="00712B9F" w:rsidRPr="007730ED" w:rsidRDefault="00712B9F" w:rsidP="00712B9F">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sidR="008B3860">
              <w:rPr>
                <w:rFonts w:ascii="Arial" w:hAnsi="Arial" w:cs="Arial"/>
                <w:b w:val="0"/>
                <w:bCs/>
                <w:szCs w:val="22"/>
              </w:rPr>
              <w:t>:</w:t>
            </w:r>
          </w:p>
          <w:p w:rsidR="008B3860" w:rsidRPr="008B3860" w:rsidRDefault="008B3860" w:rsidP="008B3860">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712B9F" w:rsidRPr="00976053" w:rsidRDefault="00712B9F" w:rsidP="008B3860">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proofErr w:type="spellStart"/>
            <w:r w:rsidR="009A36D5" w:rsidRPr="00927E58">
              <w:rPr>
                <w:rFonts w:ascii="Arial" w:hAnsi="Arial" w:cs="Arial"/>
                <w:b w:val="0"/>
                <w:bCs/>
                <w:i/>
                <w:color w:val="3333FF"/>
                <w:sz w:val="20"/>
                <w:szCs w:val="20"/>
              </w:rPr>
              <w:t>AKRegi</w:t>
            </w:r>
            <w:proofErr w:type="spellEnd"/>
            <w:r w:rsidR="009A36D5"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r w:rsidR="008B3860">
              <w:rPr>
                <w:rFonts w:ascii="Arial" w:hAnsi="Arial" w:cs="Arial"/>
                <w:b w:val="0"/>
                <w:bCs/>
                <w:i/>
                <w:color w:val="3333FF"/>
                <w:sz w:val="20"/>
                <w:szCs w:val="20"/>
              </w:rPr>
              <w:t>CH-06-2.25um</w:t>
            </w:r>
          </w:p>
        </w:tc>
        <w:tc>
          <w:tcPr>
            <w:tcW w:w="636" w:type="dxa"/>
            <w:vMerge w:val="restart"/>
          </w:tcPr>
          <w:p w:rsidR="00712B9F" w:rsidRPr="007730ED" w:rsidRDefault="00712B9F" w:rsidP="00712B9F">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8B38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2807, 2808, 2815, 2985</w:t>
            </w:r>
          </w:p>
        </w:tc>
      </w:tr>
      <w:tr w:rsidR="00712B9F" w:rsidRPr="007730ED" w:rsidTr="00712B9F">
        <w:trPr>
          <w:cantSplit/>
          <w:trHeight w:val="339"/>
        </w:trPr>
        <w:tc>
          <w:tcPr>
            <w:tcW w:w="1003" w:type="dxa"/>
            <w:vMerge/>
            <w:shd w:val="clear" w:color="auto" w:fill="auto"/>
            <w:vAlign w:val="center"/>
          </w:tcPr>
          <w:p w:rsidR="00712B9F" w:rsidRPr="007730ED" w:rsidRDefault="00712B9F"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Pr="007730ED" w:rsidRDefault="008B3860" w:rsidP="008B3860">
            <w:pPr>
              <w:pStyle w:val="Tableheading"/>
              <w:keepNext/>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CH-06-2.25um</w:t>
            </w:r>
            <w:r w:rsidR="00712B9F" w:rsidRPr="00927E58">
              <w:rPr>
                <w:rFonts w:ascii="Arial" w:hAnsi="Arial" w:cs="Arial"/>
                <w:b w:val="0"/>
                <w:bCs/>
                <w:color w:val="3333FF"/>
                <w:szCs w:val="22"/>
              </w:rPr>
              <w:t xml:space="preserve"> </w:t>
            </w:r>
            <w:r w:rsidR="00712B9F" w:rsidRPr="007730ED">
              <w:rPr>
                <w:rFonts w:ascii="Arial" w:hAnsi="Arial" w:cs="Arial"/>
                <w:b w:val="0"/>
                <w:bCs/>
                <w:szCs w:val="22"/>
              </w:rPr>
              <w:t xml:space="preserve">product displays over the </w:t>
            </w:r>
            <w:r w:rsidR="00712B9F" w:rsidRPr="00927E58">
              <w:rPr>
                <w:rFonts w:ascii="Arial" w:hAnsi="Arial" w:cs="Arial"/>
                <w:bCs/>
                <w:szCs w:val="22"/>
              </w:rPr>
              <w:t>Alaska</w:t>
            </w:r>
            <w:r w:rsidR="00712B9F" w:rsidRPr="007730ED">
              <w:rPr>
                <w:rFonts w:ascii="Arial" w:hAnsi="Arial" w:cs="Arial"/>
                <w:b w:val="0"/>
                <w:bCs/>
                <w:szCs w:val="22"/>
              </w:rPr>
              <w:t xml:space="preserve"> region</w:t>
            </w:r>
            <w:r w:rsidR="00712B9F">
              <w:rPr>
                <w:rFonts w:ascii="Arial" w:hAnsi="Arial" w:cs="Arial"/>
                <w:b w:val="0"/>
                <w:bCs/>
                <w:szCs w:val="22"/>
              </w:rPr>
              <w:t xml:space="preserve"> of the </w:t>
            </w:r>
            <w:r>
              <w:rPr>
                <w:rFonts w:ascii="Arial" w:hAnsi="Arial" w:cs="Arial"/>
                <w:bCs/>
                <w:szCs w:val="22"/>
              </w:rPr>
              <w:t>North American</w:t>
            </w:r>
            <w:r w:rsidR="00712B9F">
              <w:rPr>
                <w:rFonts w:ascii="Arial" w:hAnsi="Arial" w:cs="Arial"/>
                <w:b w:val="0"/>
                <w:bCs/>
                <w:szCs w:val="22"/>
              </w:rPr>
              <w:t xml:space="preserve"> projection</w:t>
            </w:r>
          </w:p>
        </w:tc>
        <w:tc>
          <w:tcPr>
            <w:tcW w:w="636" w:type="dxa"/>
            <w:vMerge/>
          </w:tcPr>
          <w:p w:rsidR="00712B9F" w:rsidRPr="007730ED" w:rsidRDefault="00712B9F" w:rsidP="00712B9F">
            <w:pPr>
              <w:pStyle w:val="Tableheading"/>
              <w:keepNext/>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712B9F">
            <w:pPr>
              <w:pStyle w:val="Tableheading"/>
              <w:keepNext/>
              <w:snapToGrid w:val="0"/>
              <w:spacing w:beforeLines="20" w:before="48" w:afterLines="20" w:after="48"/>
              <w:jc w:val="left"/>
              <w:rPr>
                <w:rFonts w:ascii="Arial" w:hAnsi="Arial" w:cs="Arial"/>
                <w:b w:val="0"/>
                <w:bCs/>
                <w:szCs w:val="22"/>
              </w:rPr>
            </w:pPr>
          </w:p>
        </w:tc>
      </w:tr>
      <w:tr w:rsidR="002B7997" w:rsidRPr="007730ED" w:rsidTr="009027E4">
        <w:trPr>
          <w:cantSplit/>
          <w:trHeight w:val="339"/>
        </w:trPr>
        <w:tc>
          <w:tcPr>
            <w:tcW w:w="1003" w:type="dxa"/>
            <w:vMerge w:val="restart"/>
            <w:vAlign w:val="center"/>
          </w:tcPr>
          <w:p w:rsidR="002B7997" w:rsidRPr="007730ED" w:rsidRDefault="002B7997"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BE15CC">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Equidistant Cylindri</w:t>
            </w:r>
            <w:r w:rsidRPr="007730ED">
              <w:rPr>
                <w:rFonts w:ascii="Arial" w:hAnsi="Arial" w:cs="Arial"/>
                <w:bCs/>
                <w:szCs w:val="22"/>
                <w:u w:val="single"/>
              </w:rPr>
              <w:t>c</w:t>
            </w:r>
            <w:r>
              <w:rPr>
                <w:rFonts w:ascii="Arial" w:hAnsi="Arial" w:cs="Arial"/>
                <w:bCs/>
                <w:szCs w:val="22"/>
                <w:u w:val="single"/>
              </w:rPr>
              <w:t>al</w:t>
            </w:r>
          </w:p>
          <w:p w:rsidR="002B7997" w:rsidRPr="007730ED" w:rsidRDefault="002B7997" w:rsidP="00BE15CC">
            <w:pPr>
              <w:pStyle w:val="Tableheading"/>
              <w:snapToGrid w:val="0"/>
              <w:spacing w:beforeLines="20" w:before="48" w:afterLines="20" w:after="48"/>
              <w:jc w:val="left"/>
              <w:rPr>
                <w:rFonts w:ascii="Arial" w:hAnsi="Arial" w:cs="Arial"/>
                <w:b w:val="0"/>
                <w:bCs/>
                <w:szCs w:val="22"/>
              </w:rPr>
            </w:pPr>
          </w:p>
          <w:p w:rsidR="002B7997" w:rsidRPr="007730ED" w:rsidRDefault="002B7997"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27E58">
              <w:rPr>
                <w:rFonts w:ascii="Arial" w:hAnsi="Arial" w:cs="Arial"/>
                <w:b w:val="0"/>
                <w:bCs/>
                <w:i/>
                <w:color w:val="3333FF"/>
                <w:sz w:val="20"/>
                <w:szCs w:val="20"/>
              </w:rPr>
              <w:t>Eq</w:t>
            </w:r>
            <w:proofErr w:type="spellEnd"/>
            <w:r w:rsidRPr="00927E58">
              <w:rPr>
                <w:rFonts w:ascii="Arial" w:hAnsi="Arial" w:cs="Arial"/>
                <w:b w:val="0"/>
                <w:bCs/>
                <w:i/>
                <w:color w:val="3333FF"/>
                <w:sz w:val="20"/>
                <w:szCs w:val="20"/>
              </w:rPr>
              <w:t xml:space="preserve"> Cylindrical</w:t>
            </w:r>
          </w:p>
        </w:tc>
        <w:tc>
          <w:tcPr>
            <w:tcW w:w="636" w:type="dxa"/>
            <w:vMerge w:val="restart"/>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tc>
      </w:tr>
      <w:tr w:rsidR="003F4AD6" w:rsidRPr="007730ED" w:rsidTr="00962195">
        <w:trPr>
          <w:cantSplit/>
          <w:trHeight w:val="3951"/>
        </w:trPr>
        <w:tc>
          <w:tcPr>
            <w:tcW w:w="1003" w:type="dxa"/>
            <w:vMerge/>
            <w:vAlign w:val="center"/>
          </w:tcPr>
          <w:p w:rsidR="003F4AD6" w:rsidRPr="007730ED" w:rsidRDefault="003F4AD6"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F4AD6" w:rsidRPr="007730ED" w:rsidRDefault="003F4AD6"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F4AD6" w:rsidRDefault="003F4AD6"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Scale is set to </w:t>
            </w:r>
            <w:proofErr w:type="spellStart"/>
            <w:r w:rsidRPr="007D22BF">
              <w:rPr>
                <w:rFonts w:ascii="Arial" w:hAnsi="Arial" w:cs="Arial"/>
                <w:bCs/>
                <w:szCs w:val="22"/>
              </w:rPr>
              <w:t>Eq</w:t>
            </w:r>
            <w:proofErr w:type="spellEnd"/>
            <w:r w:rsidRPr="007D22BF">
              <w:rPr>
                <w:rFonts w:ascii="Arial" w:hAnsi="Arial" w:cs="Arial"/>
                <w:bCs/>
                <w:szCs w:val="22"/>
              </w:rPr>
              <w:t xml:space="preserve"> Cylindrical</w:t>
            </w:r>
          </w:p>
          <w:p w:rsidR="003F4AD6" w:rsidRPr="003B35C3" w:rsidRDefault="003F4AD6" w:rsidP="00BE15CC">
            <w:pPr>
              <w:pStyle w:val="Tableheading"/>
              <w:numPr>
                <w:ilvl w:val="0"/>
                <w:numId w:val="9"/>
              </w:numPr>
              <w:snapToGrid w:val="0"/>
              <w:spacing w:beforeLines="20" w:before="48" w:afterLines="20" w:after="48"/>
              <w:jc w:val="left"/>
              <w:rPr>
                <w:rFonts w:ascii="Arial" w:hAnsi="Arial" w:cs="Arial"/>
                <w:b w:val="0"/>
                <w:bCs/>
                <w:szCs w:val="22"/>
              </w:rPr>
            </w:pPr>
            <w:r w:rsidRPr="003B35C3">
              <w:rPr>
                <w:rFonts w:ascii="Arial" w:hAnsi="Arial" w:cs="Arial"/>
                <w:b w:val="0"/>
                <w:bCs/>
                <w:szCs w:val="22"/>
              </w:rPr>
              <w:t xml:space="preserve">Frames are set to </w:t>
            </w:r>
            <w:r>
              <w:rPr>
                <w:rFonts w:ascii="Arial" w:hAnsi="Arial" w:cs="Arial"/>
                <w:b w:val="0"/>
                <w:bCs/>
                <w:szCs w:val="22"/>
              </w:rPr>
              <w:t>15</w:t>
            </w:r>
          </w:p>
          <w:p w:rsidR="003F4AD6" w:rsidRPr="007D22BF" w:rsidRDefault="003F4AD6"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3F4AD6" w:rsidRPr="007D22BF" w:rsidRDefault="003F4AD6" w:rsidP="00BE15CC">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2130652A" wp14:editId="58A5D246">
                  <wp:extent cx="2766863" cy="148374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EqCylindr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2281" cy="1486649"/>
                          </a:xfrm>
                          <a:prstGeom prst="rect">
                            <a:avLst/>
                          </a:prstGeom>
                        </pic:spPr>
                      </pic:pic>
                    </a:graphicData>
                  </a:graphic>
                </wp:inline>
              </w:drawing>
            </w:r>
          </w:p>
        </w:tc>
        <w:tc>
          <w:tcPr>
            <w:tcW w:w="636" w:type="dxa"/>
            <w:vMerge/>
          </w:tcPr>
          <w:p w:rsidR="003F4AD6" w:rsidRPr="007730ED" w:rsidRDefault="003F4AD6"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3F4AD6" w:rsidRPr="007730ED" w:rsidRDefault="003F4AD6" w:rsidP="00BE15CC">
            <w:pPr>
              <w:pStyle w:val="Tableheading"/>
              <w:snapToGrid w:val="0"/>
              <w:spacing w:beforeLines="20" w:before="48" w:afterLines="20" w:after="48"/>
              <w:jc w:val="left"/>
              <w:rPr>
                <w:rFonts w:ascii="Arial" w:hAnsi="Arial" w:cs="Arial"/>
                <w:b w:val="0"/>
                <w:bCs/>
                <w:szCs w:val="22"/>
              </w:rPr>
            </w:pPr>
          </w:p>
        </w:tc>
      </w:tr>
      <w:tr w:rsidR="003F4AD6" w:rsidRPr="007730ED" w:rsidTr="009027E4">
        <w:trPr>
          <w:cantSplit/>
          <w:trHeight w:val="985"/>
        </w:trPr>
        <w:tc>
          <w:tcPr>
            <w:tcW w:w="1003" w:type="dxa"/>
            <w:vMerge w:val="restart"/>
            <w:vAlign w:val="center"/>
          </w:tcPr>
          <w:p w:rsidR="003F4AD6" w:rsidRPr="007730ED" w:rsidRDefault="003F4AD6"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F4AD6" w:rsidRPr="007730ED" w:rsidRDefault="003F4AD6" w:rsidP="00BE15CC">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Mercator</w:t>
            </w:r>
          </w:p>
          <w:p w:rsidR="003F4AD6" w:rsidRPr="007730ED" w:rsidRDefault="003F4AD6" w:rsidP="00BE15CC">
            <w:pPr>
              <w:pStyle w:val="Tableheading"/>
              <w:keepNext/>
              <w:snapToGrid w:val="0"/>
              <w:spacing w:beforeLines="20" w:before="48" w:afterLines="20" w:after="48"/>
              <w:jc w:val="left"/>
              <w:rPr>
                <w:rFonts w:ascii="Arial" w:hAnsi="Arial" w:cs="Arial"/>
                <w:b w:val="0"/>
                <w:bCs/>
                <w:szCs w:val="22"/>
              </w:rPr>
            </w:pPr>
          </w:p>
          <w:p w:rsidR="003F4AD6" w:rsidRPr="007730ED" w:rsidRDefault="003F4AD6"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Mercator</w:t>
            </w:r>
          </w:p>
        </w:tc>
        <w:tc>
          <w:tcPr>
            <w:tcW w:w="636" w:type="dxa"/>
            <w:vMerge w:val="restart"/>
          </w:tcPr>
          <w:p w:rsidR="003F4AD6" w:rsidRPr="007730ED" w:rsidRDefault="003F4AD6" w:rsidP="00BE15C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F4AD6" w:rsidRDefault="003F4AD6"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p w:rsidR="003F4AD6" w:rsidRPr="007730ED" w:rsidRDefault="003F4AD6" w:rsidP="00BE15CC">
            <w:pPr>
              <w:pStyle w:val="Tableheading"/>
              <w:keepNext/>
              <w:snapToGrid w:val="0"/>
              <w:spacing w:beforeLines="20" w:before="48" w:afterLines="20" w:after="48"/>
              <w:jc w:val="left"/>
              <w:rPr>
                <w:rFonts w:ascii="Arial" w:hAnsi="Arial" w:cs="Arial"/>
                <w:b w:val="0"/>
                <w:bCs/>
                <w:szCs w:val="22"/>
              </w:rPr>
            </w:pPr>
          </w:p>
          <w:p w:rsidR="003F4AD6" w:rsidRPr="007730ED" w:rsidRDefault="003F4AD6" w:rsidP="00BE15CC">
            <w:pPr>
              <w:pStyle w:val="Tableheading"/>
              <w:keepNext/>
              <w:snapToGrid w:val="0"/>
              <w:spacing w:beforeLines="20" w:before="48" w:afterLines="20" w:after="48"/>
              <w:jc w:val="both"/>
              <w:rPr>
                <w:rFonts w:ascii="Arial" w:hAnsi="Arial" w:cs="Arial"/>
                <w:b w:val="0"/>
                <w:bCs/>
                <w:szCs w:val="22"/>
              </w:rPr>
            </w:pPr>
            <w:r w:rsidRPr="005D57B5">
              <w:rPr>
                <w:rFonts w:ascii="Arial" w:hAnsi="Arial" w:cs="Arial"/>
                <w:bCs/>
                <w:sz w:val="20"/>
                <w:szCs w:val="20"/>
                <w:u w:val="single"/>
              </w:rPr>
              <w:t>NOTE</w:t>
            </w:r>
            <w:r w:rsidRPr="005D57B5">
              <w:rPr>
                <w:rFonts w:ascii="Arial" w:hAnsi="Arial" w:cs="Arial"/>
                <w:bCs/>
                <w:sz w:val="20"/>
                <w:szCs w:val="20"/>
              </w:rPr>
              <w:t>:</w:t>
            </w:r>
            <w:r w:rsidRPr="005D57B5">
              <w:rPr>
                <w:rFonts w:ascii="Arial" w:hAnsi="Arial" w:cs="Arial"/>
                <w:bCs/>
                <w:sz w:val="20"/>
                <w:szCs w:val="20"/>
              </w:rPr>
              <w:tab/>
            </w:r>
            <w:r>
              <w:rPr>
                <w:rFonts w:ascii="Arial" w:hAnsi="Arial" w:cs="Arial"/>
                <w:b w:val="0"/>
                <w:bCs/>
                <w:sz w:val="20"/>
                <w:szCs w:val="20"/>
              </w:rPr>
              <w:t xml:space="preserve">Disregard any </w:t>
            </w:r>
            <w:proofErr w:type="spellStart"/>
            <w:r>
              <w:rPr>
                <w:rFonts w:ascii="Arial" w:hAnsi="Arial" w:cs="Arial"/>
                <w:b w:val="0"/>
                <w:bCs/>
                <w:sz w:val="20"/>
                <w:szCs w:val="20"/>
              </w:rPr>
              <w:t>AlertViz</w:t>
            </w:r>
            <w:proofErr w:type="spellEnd"/>
            <w:r>
              <w:rPr>
                <w:rFonts w:ascii="Arial" w:hAnsi="Arial" w:cs="Arial"/>
                <w:b w:val="0"/>
                <w:bCs/>
                <w:sz w:val="20"/>
                <w:szCs w:val="20"/>
              </w:rPr>
              <w:t xml:space="preserve"> error related to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when loading the Mercator map scale. This is a known issue related to the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the longitude lines for this scale. The display of the maps and products is not affected.</w:t>
            </w:r>
          </w:p>
        </w:tc>
      </w:tr>
      <w:tr w:rsidR="003F4AD6" w:rsidRPr="007730ED" w:rsidTr="00962195">
        <w:trPr>
          <w:cantSplit/>
          <w:trHeight w:val="4237"/>
        </w:trPr>
        <w:tc>
          <w:tcPr>
            <w:tcW w:w="1003" w:type="dxa"/>
            <w:vMerge/>
            <w:tcBorders>
              <w:bottom w:val="single" w:sz="4" w:space="0" w:color="000000"/>
            </w:tcBorders>
            <w:vAlign w:val="center"/>
          </w:tcPr>
          <w:p w:rsidR="003F4AD6" w:rsidRPr="007730ED" w:rsidRDefault="003F4AD6"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Borders>
              <w:bottom w:val="single" w:sz="4" w:space="0" w:color="000000"/>
            </w:tcBorders>
          </w:tcPr>
          <w:p w:rsidR="003F4AD6" w:rsidRPr="007730ED" w:rsidRDefault="003F4AD6" w:rsidP="00BE15C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F4AD6" w:rsidRDefault="003F4AD6" w:rsidP="00BE15CC">
            <w:pPr>
              <w:pStyle w:val="Tableheading"/>
              <w:keepNext/>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CC06FD">
              <w:rPr>
                <w:rFonts w:ascii="Arial" w:hAnsi="Arial" w:cs="Arial"/>
                <w:bCs/>
                <w:szCs w:val="22"/>
              </w:rPr>
              <w:t>Mercator</w:t>
            </w:r>
            <w:r w:rsidRPr="00CC06FD">
              <w:rPr>
                <w:rFonts w:ascii="Arial" w:hAnsi="Arial" w:cs="Arial"/>
                <w:b w:val="0"/>
                <w:bCs/>
                <w:szCs w:val="22"/>
              </w:rPr>
              <w:t xml:space="preserve"> projection view (see below).</w:t>
            </w:r>
          </w:p>
          <w:p w:rsidR="003F4AD6" w:rsidRDefault="003F4AD6" w:rsidP="00BE15CC">
            <w:pPr>
              <w:pStyle w:val="Tableheading"/>
              <w:keepNext/>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3F4AD6" w:rsidRPr="007730ED" w:rsidRDefault="003F4AD6"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3F4AD6" w:rsidRPr="007730ED" w:rsidRDefault="003F4AD6" w:rsidP="00BE15CC">
            <w:pPr>
              <w:pStyle w:val="Tableheading"/>
              <w:keepNext/>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6C80B559" wp14:editId="20BA0315">
                  <wp:extent cx="2829464" cy="15441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Merc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2735" cy="1545913"/>
                          </a:xfrm>
                          <a:prstGeom prst="rect">
                            <a:avLst/>
                          </a:prstGeom>
                        </pic:spPr>
                      </pic:pic>
                    </a:graphicData>
                  </a:graphic>
                </wp:inline>
              </w:drawing>
            </w:r>
          </w:p>
        </w:tc>
        <w:tc>
          <w:tcPr>
            <w:tcW w:w="636" w:type="dxa"/>
            <w:vMerge/>
            <w:tcBorders>
              <w:bottom w:val="single" w:sz="4" w:space="0" w:color="000000"/>
            </w:tcBorders>
          </w:tcPr>
          <w:p w:rsidR="003F4AD6" w:rsidRPr="007730ED" w:rsidRDefault="003F4AD6" w:rsidP="00BE15CC">
            <w:pPr>
              <w:pStyle w:val="Tableheading"/>
              <w:keepNext/>
              <w:snapToGrid w:val="0"/>
              <w:spacing w:beforeLines="20" w:before="48" w:afterLines="20" w:after="48"/>
              <w:jc w:val="left"/>
              <w:rPr>
                <w:rFonts w:ascii="Arial" w:hAnsi="Arial" w:cs="Arial"/>
                <w:b w:val="0"/>
                <w:bCs/>
                <w:szCs w:val="22"/>
              </w:rPr>
            </w:pPr>
          </w:p>
        </w:tc>
        <w:tc>
          <w:tcPr>
            <w:tcW w:w="3280" w:type="dxa"/>
            <w:vMerge/>
            <w:tcBorders>
              <w:bottom w:val="single" w:sz="4" w:space="0" w:color="000000"/>
            </w:tcBorders>
            <w:shd w:val="clear" w:color="auto" w:fill="FFFFCC"/>
          </w:tcPr>
          <w:p w:rsidR="003F4AD6" w:rsidRPr="007730ED" w:rsidRDefault="003F4AD6" w:rsidP="00BE15CC">
            <w:pPr>
              <w:pStyle w:val="Tableheading"/>
              <w:keepNext/>
              <w:snapToGrid w:val="0"/>
              <w:spacing w:beforeLines="20" w:before="48" w:afterLines="20" w:after="48"/>
              <w:jc w:val="left"/>
              <w:rPr>
                <w:rFonts w:ascii="Arial" w:hAnsi="Arial" w:cs="Arial"/>
                <w:b w:val="0"/>
                <w:bCs/>
                <w:szCs w:val="22"/>
              </w:rPr>
            </w:pPr>
          </w:p>
        </w:tc>
      </w:tr>
      <w:tr w:rsidR="002B7997" w:rsidRPr="007730ED" w:rsidTr="009027E4">
        <w:trPr>
          <w:cantSplit/>
          <w:trHeight w:val="339"/>
        </w:trPr>
        <w:tc>
          <w:tcPr>
            <w:tcW w:w="1003" w:type="dxa"/>
            <w:vMerge w:val="restart"/>
            <w:vAlign w:val="center"/>
          </w:tcPr>
          <w:p w:rsidR="002B7997" w:rsidRPr="007730ED" w:rsidRDefault="002B7997"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BE15CC">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AK Region (Polar Stereographic)</w:t>
            </w:r>
          </w:p>
          <w:p w:rsidR="002B7997" w:rsidRPr="007730ED" w:rsidRDefault="002B7997" w:rsidP="00BE15CC">
            <w:pPr>
              <w:pStyle w:val="Tableheading"/>
              <w:snapToGrid w:val="0"/>
              <w:spacing w:beforeLines="20" w:before="48" w:afterLines="20" w:after="48"/>
              <w:jc w:val="left"/>
              <w:rPr>
                <w:rFonts w:ascii="Arial" w:hAnsi="Arial" w:cs="Arial"/>
                <w:b w:val="0"/>
                <w:bCs/>
                <w:szCs w:val="22"/>
              </w:rPr>
            </w:pPr>
          </w:p>
          <w:p w:rsidR="002B7997" w:rsidRPr="007730ED" w:rsidRDefault="002B7997"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AKRegi</w:t>
            </w:r>
            <w:proofErr w:type="spellEnd"/>
          </w:p>
        </w:tc>
        <w:tc>
          <w:tcPr>
            <w:tcW w:w="636" w:type="dxa"/>
            <w:vMerge w:val="restart"/>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tc>
      </w:tr>
      <w:tr w:rsidR="003F4AD6" w:rsidRPr="007730ED" w:rsidTr="00962195">
        <w:trPr>
          <w:cantSplit/>
          <w:trHeight w:val="3969"/>
        </w:trPr>
        <w:tc>
          <w:tcPr>
            <w:tcW w:w="1003" w:type="dxa"/>
            <w:vMerge/>
            <w:vAlign w:val="center"/>
          </w:tcPr>
          <w:p w:rsidR="003F4AD6" w:rsidRPr="007730ED" w:rsidRDefault="003F4AD6"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F4AD6" w:rsidRPr="007730ED" w:rsidRDefault="003F4AD6"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F4AD6" w:rsidRDefault="003F4AD6" w:rsidP="00BE15CC">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Alaska</w:t>
            </w:r>
            <w:r w:rsidRPr="00CC06FD">
              <w:rPr>
                <w:rFonts w:ascii="Arial" w:hAnsi="Arial" w:cs="Arial"/>
                <w:b w:val="0"/>
                <w:bCs/>
                <w:szCs w:val="22"/>
              </w:rPr>
              <w:t xml:space="preserve"> projection view (see below).</w:t>
            </w:r>
          </w:p>
          <w:p w:rsidR="003F4AD6" w:rsidRPr="003B35C3" w:rsidRDefault="003F4AD6" w:rsidP="00BE15CC">
            <w:pPr>
              <w:pStyle w:val="Tableheading"/>
              <w:numPr>
                <w:ilvl w:val="0"/>
                <w:numId w:val="9"/>
              </w:numPr>
              <w:snapToGrid w:val="0"/>
              <w:spacing w:beforeLines="20" w:before="48" w:afterLines="20" w:after="48"/>
              <w:jc w:val="left"/>
              <w:rPr>
                <w:rFonts w:ascii="Arial" w:hAnsi="Arial" w:cs="Arial"/>
                <w:b w:val="0"/>
                <w:bCs/>
                <w:szCs w:val="22"/>
              </w:rPr>
            </w:pPr>
            <w:r w:rsidRPr="003B35C3">
              <w:rPr>
                <w:rFonts w:ascii="Arial" w:hAnsi="Arial" w:cs="Arial"/>
                <w:b w:val="0"/>
                <w:bCs/>
                <w:szCs w:val="22"/>
              </w:rPr>
              <w:t xml:space="preserve">Frames are set to </w:t>
            </w:r>
            <w:r>
              <w:rPr>
                <w:rFonts w:ascii="Arial" w:hAnsi="Arial" w:cs="Arial"/>
                <w:b w:val="0"/>
                <w:bCs/>
                <w:szCs w:val="22"/>
              </w:rPr>
              <w:t>15</w:t>
            </w:r>
          </w:p>
          <w:p w:rsidR="003F4AD6" w:rsidRPr="004F2873" w:rsidRDefault="003F4AD6"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3F4AD6" w:rsidRPr="004F2873" w:rsidRDefault="003F4AD6" w:rsidP="00BE15CC">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1B14F7E6" wp14:editId="0E770009">
                  <wp:extent cx="2829464" cy="13370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AKReg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2735" cy="1338640"/>
                          </a:xfrm>
                          <a:prstGeom prst="rect">
                            <a:avLst/>
                          </a:prstGeom>
                        </pic:spPr>
                      </pic:pic>
                    </a:graphicData>
                  </a:graphic>
                </wp:inline>
              </w:drawing>
            </w:r>
          </w:p>
        </w:tc>
        <w:tc>
          <w:tcPr>
            <w:tcW w:w="636" w:type="dxa"/>
            <w:vMerge/>
          </w:tcPr>
          <w:p w:rsidR="003F4AD6" w:rsidRPr="007730ED" w:rsidRDefault="003F4AD6"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3F4AD6" w:rsidRPr="007730ED" w:rsidRDefault="003F4AD6" w:rsidP="00BE15CC">
            <w:pPr>
              <w:pStyle w:val="Tableheading"/>
              <w:snapToGrid w:val="0"/>
              <w:spacing w:beforeLines="20" w:before="48" w:afterLines="20" w:after="48"/>
              <w:jc w:val="left"/>
              <w:rPr>
                <w:rFonts w:ascii="Arial" w:hAnsi="Arial" w:cs="Arial"/>
                <w:b w:val="0"/>
                <w:bCs/>
                <w:szCs w:val="22"/>
              </w:rPr>
            </w:pPr>
          </w:p>
        </w:tc>
      </w:tr>
      <w:tr w:rsidR="002B7997" w:rsidRPr="007730ED" w:rsidTr="009027E4">
        <w:trPr>
          <w:cantSplit/>
          <w:trHeight w:val="339"/>
        </w:trPr>
        <w:tc>
          <w:tcPr>
            <w:tcW w:w="1003" w:type="dxa"/>
            <w:vMerge w:val="restart"/>
            <w:vAlign w:val="center"/>
          </w:tcPr>
          <w:p w:rsidR="002B7997" w:rsidRPr="007730ED" w:rsidRDefault="002B7997"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BE15CC">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West CONUS (Lambert Conformal)</w:t>
            </w:r>
          </w:p>
          <w:p w:rsidR="002B7997" w:rsidRPr="007730ED" w:rsidRDefault="002B7997" w:rsidP="00BE15CC">
            <w:pPr>
              <w:pStyle w:val="Tableheading"/>
              <w:keepNext/>
              <w:snapToGrid w:val="0"/>
              <w:spacing w:beforeLines="20" w:before="48" w:afterLines="20" w:after="48"/>
              <w:jc w:val="left"/>
              <w:rPr>
                <w:rFonts w:ascii="Arial" w:hAnsi="Arial" w:cs="Arial"/>
                <w:b w:val="0"/>
                <w:bCs/>
                <w:szCs w:val="22"/>
              </w:rPr>
            </w:pPr>
          </w:p>
          <w:p w:rsidR="002B7997" w:rsidRPr="007730ED" w:rsidRDefault="002B7997"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WConus</w:t>
            </w:r>
            <w:proofErr w:type="spellEnd"/>
          </w:p>
        </w:tc>
        <w:tc>
          <w:tcPr>
            <w:tcW w:w="636" w:type="dxa"/>
            <w:vMerge w:val="restart"/>
          </w:tcPr>
          <w:p w:rsidR="002B7997" w:rsidRPr="007730ED" w:rsidRDefault="002B7997" w:rsidP="00BE15C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2B7997" w:rsidRPr="007730ED" w:rsidRDefault="002B7997"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tc>
      </w:tr>
      <w:tr w:rsidR="00BE15CC" w:rsidRPr="007730ED" w:rsidTr="00962195">
        <w:trPr>
          <w:cantSplit/>
          <w:trHeight w:val="4517"/>
        </w:trPr>
        <w:tc>
          <w:tcPr>
            <w:tcW w:w="1003" w:type="dxa"/>
            <w:vMerge/>
            <w:vAlign w:val="center"/>
          </w:tcPr>
          <w:p w:rsidR="00BE15CC" w:rsidRPr="007730ED" w:rsidRDefault="00BE15CC"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BE15C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BE15CC">
            <w:pPr>
              <w:pStyle w:val="Tableheading"/>
              <w:keepNext/>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West CONUS</w:t>
            </w:r>
            <w:r w:rsidRPr="00CC06FD">
              <w:rPr>
                <w:rFonts w:ascii="Arial" w:hAnsi="Arial" w:cs="Arial"/>
                <w:b w:val="0"/>
                <w:bCs/>
                <w:szCs w:val="22"/>
              </w:rPr>
              <w:t xml:space="preserve"> projection view (see below).</w:t>
            </w:r>
          </w:p>
          <w:p w:rsidR="00BE15CC" w:rsidRDefault="00BE15CC" w:rsidP="00BE15CC">
            <w:pPr>
              <w:pStyle w:val="Tableheading"/>
              <w:keepNext/>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E64B09" w:rsidRDefault="00BE15CC" w:rsidP="00BE15CC">
            <w:pPr>
              <w:pStyle w:val="Tableheading"/>
              <w:keepNext/>
              <w:numPr>
                <w:ilvl w:val="0"/>
                <w:numId w:val="9"/>
              </w:numPr>
              <w:snapToGrid w:val="0"/>
              <w:spacing w:beforeLines="20" w:before="48" w:afterLines="20" w:after="48"/>
              <w:jc w:val="left"/>
              <w:rPr>
                <w:rFonts w:ascii="Arial" w:hAnsi="Arial" w:cs="Arial"/>
                <w:b w:val="0"/>
                <w:bCs/>
                <w:szCs w:val="22"/>
              </w:rPr>
            </w:pPr>
            <w:r w:rsidRPr="00E64B09">
              <w:rPr>
                <w:rFonts w:ascii="Arial" w:hAnsi="Arial" w:cs="Arial"/>
                <w:b w:val="0"/>
                <w:bCs/>
                <w:szCs w:val="22"/>
              </w:rPr>
              <w:t>A portion of the product may be visible. If so, the product continues looping and updating</w:t>
            </w:r>
          </w:p>
          <w:p w:rsidR="00BE15CC" w:rsidRPr="00E64B09" w:rsidRDefault="00BE15CC" w:rsidP="00BE15CC">
            <w:pPr>
              <w:pStyle w:val="Tableheading"/>
              <w:keepNext/>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064905B5" wp14:editId="3A6C9937">
                  <wp:extent cx="2829463" cy="151824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CONU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2735" cy="1520005"/>
                          </a:xfrm>
                          <a:prstGeom prst="rect">
                            <a:avLst/>
                          </a:prstGeom>
                        </pic:spPr>
                      </pic:pic>
                    </a:graphicData>
                  </a:graphic>
                </wp:inline>
              </w:drawing>
            </w:r>
          </w:p>
        </w:tc>
        <w:tc>
          <w:tcPr>
            <w:tcW w:w="636" w:type="dxa"/>
            <w:vMerge/>
          </w:tcPr>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p>
        </w:tc>
        <w:tc>
          <w:tcPr>
            <w:tcW w:w="3280" w:type="dxa"/>
            <w:vMerge/>
          </w:tcPr>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p>
        </w:tc>
      </w:tr>
      <w:tr w:rsidR="002B7997" w:rsidRPr="007730ED" w:rsidTr="009027E4">
        <w:trPr>
          <w:cantSplit/>
          <w:trHeight w:val="339"/>
        </w:trPr>
        <w:tc>
          <w:tcPr>
            <w:tcW w:w="1003" w:type="dxa"/>
            <w:vMerge w:val="restart"/>
            <w:vAlign w:val="center"/>
          </w:tcPr>
          <w:p w:rsidR="002B7997" w:rsidRPr="007730ED" w:rsidRDefault="002B7997"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BE15CC">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West Full Disk</w:t>
            </w:r>
          </w:p>
          <w:p w:rsidR="002B7997" w:rsidRPr="007730ED" w:rsidRDefault="002B7997" w:rsidP="00BE15CC">
            <w:pPr>
              <w:pStyle w:val="Tableheading"/>
              <w:snapToGrid w:val="0"/>
              <w:spacing w:beforeLines="20" w:before="48" w:afterLines="20" w:after="48"/>
              <w:jc w:val="left"/>
              <w:rPr>
                <w:rFonts w:ascii="Arial" w:hAnsi="Arial" w:cs="Arial"/>
                <w:b w:val="0"/>
                <w:bCs/>
                <w:szCs w:val="22"/>
              </w:rPr>
            </w:pPr>
          </w:p>
          <w:p w:rsidR="002B7997" w:rsidRPr="007730ED" w:rsidRDefault="002B7997"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WFD</w:t>
            </w:r>
          </w:p>
        </w:tc>
        <w:tc>
          <w:tcPr>
            <w:tcW w:w="636" w:type="dxa"/>
            <w:vMerge w:val="restart"/>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tc>
      </w:tr>
      <w:tr w:rsidR="00BE15CC" w:rsidRPr="007730ED" w:rsidTr="00962195">
        <w:trPr>
          <w:cantSplit/>
          <w:trHeight w:val="4295"/>
        </w:trPr>
        <w:tc>
          <w:tcPr>
            <w:tcW w:w="1003" w:type="dxa"/>
            <w:vMerge/>
            <w:vAlign w:val="center"/>
          </w:tcPr>
          <w:p w:rsidR="00BE15CC" w:rsidRPr="007730ED" w:rsidRDefault="00BE15CC" w:rsidP="00BE15CC">
            <w:pPr>
              <w:pStyle w:val="ListParagraph"/>
              <w:numPr>
                <w:ilvl w:val="0"/>
                <w:numId w:val="11"/>
              </w:numPr>
              <w:snapToGrid w:val="0"/>
              <w:spacing w:beforeLines="20" w:before="48" w:afterLines="20" w:after="48"/>
              <w:jc w:val="center"/>
              <w:rPr>
                <w:rFonts w:ascii="Arial" w:hAnsi="Arial" w:cs="Arial"/>
                <w:b/>
                <w:bCs/>
                <w:sz w:val="22"/>
                <w:szCs w:val="22"/>
              </w:rPr>
            </w:pPr>
            <w:bookmarkStart w:id="35" w:name="_Ref373321396"/>
          </w:p>
        </w:tc>
        <w:bookmarkEnd w:id="35"/>
        <w:tc>
          <w:tcPr>
            <w:tcW w:w="4677" w:type="dxa"/>
            <w:gridSpan w:val="4"/>
          </w:tcPr>
          <w:p w:rsidR="00BE15CC" w:rsidRPr="007730ED" w:rsidRDefault="00BE15CC"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927E58">
              <w:rPr>
                <w:rFonts w:ascii="Arial" w:hAnsi="Arial" w:cs="Arial"/>
                <w:bCs/>
                <w:szCs w:val="22"/>
              </w:rPr>
              <w:t xml:space="preserve">West Full Disk </w:t>
            </w:r>
            <w:r w:rsidRPr="00CC06FD">
              <w:rPr>
                <w:rFonts w:ascii="Arial" w:hAnsi="Arial" w:cs="Arial"/>
                <w:b w:val="0"/>
                <w:bCs/>
                <w:szCs w:val="22"/>
              </w:rPr>
              <w:t>projection view (see below).</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DB278A"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BE15CC" w:rsidRPr="00DB278A" w:rsidRDefault="00BE15CC" w:rsidP="00BE15CC">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733EB01D" wp14:editId="46F74045">
                  <wp:extent cx="2829464" cy="15441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estF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2735" cy="1545914"/>
                          </a:xfrm>
                          <a:prstGeom prst="rect">
                            <a:avLst/>
                          </a:prstGeom>
                        </pic:spPr>
                      </pic:pic>
                    </a:graphicData>
                  </a:graphic>
                </wp:inline>
              </w:drawing>
            </w:r>
          </w:p>
        </w:tc>
        <w:tc>
          <w:tcPr>
            <w:tcW w:w="636"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r>
      <w:tr w:rsidR="00A93256" w:rsidRPr="007730ED" w:rsidTr="00D54C91">
        <w:trPr>
          <w:cantSplit/>
          <w:trHeight w:val="339"/>
        </w:trPr>
        <w:tc>
          <w:tcPr>
            <w:tcW w:w="1003" w:type="dxa"/>
            <w:vMerge w:val="restart"/>
            <w:shd w:val="clear" w:color="auto" w:fill="auto"/>
            <w:vAlign w:val="center"/>
          </w:tcPr>
          <w:p w:rsidR="00A93256" w:rsidRPr="007730ED" w:rsidRDefault="00A93256" w:rsidP="00BE15CC">
            <w:pPr>
              <w:pStyle w:val="ListParagraph"/>
              <w:keepNext/>
              <w:numPr>
                <w:ilvl w:val="0"/>
                <w:numId w:val="11"/>
              </w:numPr>
              <w:snapToGrid w:val="0"/>
              <w:spacing w:beforeLines="20" w:before="48" w:afterLines="20" w:after="48"/>
              <w:jc w:val="center"/>
              <w:rPr>
                <w:rFonts w:ascii="Arial" w:hAnsi="Arial" w:cs="Arial"/>
                <w:b/>
                <w:bCs/>
                <w:sz w:val="22"/>
                <w:szCs w:val="22"/>
              </w:rPr>
            </w:pPr>
            <w:bookmarkStart w:id="36" w:name="_Ref384377930"/>
          </w:p>
        </w:tc>
        <w:bookmarkEnd w:id="36"/>
        <w:tc>
          <w:tcPr>
            <w:tcW w:w="4677" w:type="dxa"/>
            <w:gridSpan w:val="4"/>
          </w:tcPr>
          <w:p w:rsidR="00A93256" w:rsidRPr="007730ED" w:rsidRDefault="00A93256" w:rsidP="00BE15C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Return to the </w:t>
            </w:r>
            <w:r w:rsidRPr="00943A58">
              <w:rPr>
                <w:rFonts w:ascii="Arial" w:hAnsi="Arial" w:cs="Arial"/>
                <w:bCs/>
                <w:szCs w:val="22"/>
              </w:rPr>
              <w:t>N Hemisphere</w:t>
            </w:r>
            <w:r>
              <w:rPr>
                <w:rFonts w:ascii="Arial" w:hAnsi="Arial" w:cs="Arial"/>
                <w:b w:val="0"/>
                <w:bCs/>
                <w:szCs w:val="22"/>
              </w:rPr>
              <w:t xml:space="preserve"> scale then move (swap) the product into a side pane</w:t>
            </w:r>
          </w:p>
        </w:tc>
        <w:tc>
          <w:tcPr>
            <w:tcW w:w="636" w:type="dxa"/>
            <w:vMerge w:val="restart"/>
          </w:tcPr>
          <w:p w:rsidR="00A93256" w:rsidRPr="007730ED" w:rsidRDefault="00A93256" w:rsidP="00BE15C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A93256" w:rsidRPr="007730ED" w:rsidRDefault="00A93256"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2814c</w:t>
            </w:r>
            <w:r w:rsidRPr="007730ED">
              <w:rPr>
                <w:rFonts w:ascii="Arial" w:hAnsi="Arial" w:cs="Arial"/>
                <w:b w:val="0"/>
                <w:bCs/>
                <w:szCs w:val="22"/>
              </w:rPr>
              <w:t xml:space="preserve">, </w:t>
            </w:r>
            <w:r>
              <w:rPr>
                <w:rFonts w:ascii="Arial" w:hAnsi="Arial" w:cs="Arial"/>
                <w:b w:val="0"/>
                <w:bCs/>
                <w:szCs w:val="22"/>
              </w:rPr>
              <w:t>2814d, 2815, 2816</w:t>
            </w:r>
          </w:p>
        </w:tc>
      </w:tr>
      <w:tr w:rsidR="00A93256" w:rsidRPr="007730ED" w:rsidTr="00D54C91">
        <w:trPr>
          <w:cantSplit/>
          <w:trHeight w:val="339"/>
        </w:trPr>
        <w:tc>
          <w:tcPr>
            <w:tcW w:w="1003" w:type="dxa"/>
            <w:vMerge/>
            <w:vAlign w:val="center"/>
          </w:tcPr>
          <w:p w:rsidR="00A93256" w:rsidRPr="007730ED" w:rsidRDefault="00A93256"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A93256" w:rsidRPr="007730ED" w:rsidRDefault="00A93256" w:rsidP="00BE15C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A93256" w:rsidRDefault="00A93256"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scale is set</w:t>
            </w:r>
          </w:p>
          <w:p w:rsidR="00A93256" w:rsidRDefault="00A93256"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A93256" w:rsidRDefault="00A93256"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A93256" w:rsidRPr="002800C0" w:rsidRDefault="00A93256"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A93256" w:rsidRPr="007730ED" w:rsidRDefault="00A93256" w:rsidP="00BE15CC">
            <w:pPr>
              <w:pStyle w:val="Tableheading"/>
              <w:keepNext/>
              <w:snapToGrid w:val="0"/>
              <w:spacing w:beforeLines="20" w:before="48" w:afterLines="20" w:after="48"/>
              <w:jc w:val="left"/>
              <w:rPr>
                <w:rFonts w:ascii="Arial" w:hAnsi="Arial" w:cs="Arial"/>
                <w:b w:val="0"/>
                <w:bCs/>
                <w:szCs w:val="22"/>
              </w:rPr>
            </w:pPr>
          </w:p>
        </w:tc>
        <w:tc>
          <w:tcPr>
            <w:tcW w:w="3280" w:type="dxa"/>
            <w:vMerge/>
          </w:tcPr>
          <w:p w:rsidR="00A93256" w:rsidRPr="004F2B99" w:rsidRDefault="00A93256" w:rsidP="00BE15CC">
            <w:pPr>
              <w:pStyle w:val="Tableheading"/>
              <w:keepNext/>
              <w:snapToGrid w:val="0"/>
              <w:spacing w:beforeLines="20" w:before="48" w:afterLines="20" w:after="48"/>
              <w:jc w:val="left"/>
              <w:rPr>
                <w:rFonts w:ascii="Arial" w:hAnsi="Arial" w:cs="Arial"/>
                <w:b w:val="0"/>
                <w:bCs/>
                <w:color w:val="FF0000"/>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Repeat </w:t>
            </w:r>
            <w:r w:rsidRPr="00D015B2">
              <w:rPr>
                <w:rFonts w:ascii="Arial" w:hAnsi="Arial" w:cs="Arial"/>
                <w:bCs/>
                <w:szCs w:val="22"/>
                <w:highlight w:val="yellow"/>
              </w:rPr>
              <w:t xml:space="preserve">Step </w:t>
            </w:r>
            <w:r w:rsidR="00A93256">
              <w:rPr>
                <w:rFonts w:ascii="Arial" w:hAnsi="Arial" w:cs="Arial"/>
                <w:bCs/>
                <w:szCs w:val="22"/>
                <w:highlight w:val="yellow"/>
              </w:rPr>
              <w:fldChar w:fldCharType="begin"/>
            </w:r>
            <w:r w:rsidR="00A93256">
              <w:rPr>
                <w:rFonts w:ascii="Arial" w:hAnsi="Arial" w:cs="Arial"/>
                <w:bCs/>
                <w:szCs w:val="22"/>
                <w:highlight w:val="yellow"/>
              </w:rPr>
              <w:instrText xml:space="preserve"> REF _Ref384134449 \r \h </w:instrText>
            </w:r>
            <w:r w:rsidR="004D2292">
              <w:rPr>
                <w:rFonts w:ascii="Arial" w:hAnsi="Arial" w:cs="Arial"/>
                <w:bCs/>
                <w:szCs w:val="22"/>
                <w:highlight w:val="yellow"/>
              </w:rPr>
              <w:instrText xml:space="preserve"> \* MERGEFORMAT </w:instrText>
            </w:r>
            <w:r w:rsidR="00A93256">
              <w:rPr>
                <w:rFonts w:ascii="Arial" w:hAnsi="Arial" w:cs="Arial"/>
                <w:bCs/>
                <w:szCs w:val="22"/>
                <w:highlight w:val="yellow"/>
              </w:rPr>
            </w:r>
            <w:r w:rsidR="00A93256">
              <w:rPr>
                <w:rFonts w:ascii="Arial" w:hAnsi="Arial" w:cs="Arial"/>
                <w:bCs/>
                <w:szCs w:val="22"/>
                <w:highlight w:val="yellow"/>
              </w:rPr>
              <w:fldChar w:fldCharType="separate"/>
            </w:r>
            <w:r w:rsidR="00D9551D">
              <w:rPr>
                <w:rFonts w:ascii="Arial" w:hAnsi="Arial" w:cs="Arial"/>
                <w:bCs/>
                <w:szCs w:val="22"/>
                <w:highlight w:val="yellow"/>
              </w:rPr>
              <w:t>22</w:t>
            </w:r>
            <w:r w:rsidR="00A93256">
              <w:rPr>
                <w:rFonts w:ascii="Arial" w:hAnsi="Arial" w:cs="Arial"/>
                <w:bCs/>
                <w:szCs w:val="22"/>
                <w:highlight w:val="yellow"/>
              </w:rPr>
              <w:fldChar w:fldCharType="end"/>
            </w:r>
            <w:r w:rsidR="00A93256">
              <w:rPr>
                <w:rFonts w:ascii="Arial" w:hAnsi="Arial" w:cs="Arial"/>
                <w:b w:val="0"/>
                <w:bCs/>
                <w:szCs w:val="22"/>
              </w:rPr>
              <w:t xml:space="preserve"> t</w:t>
            </w:r>
            <w:r w:rsidRPr="007730ED">
              <w:rPr>
                <w:rFonts w:ascii="Arial" w:hAnsi="Arial" w:cs="Arial"/>
                <w:b w:val="0"/>
                <w:bCs/>
                <w:szCs w:val="22"/>
              </w:rPr>
              <w:t xml:space="preserve">hru </w:t>
            </w:r>
            <w:r w:rsidRPr="00D015B2">
              <w:rPr>
                <w:rFonts w:ascii="Arial" w:hAnsi="Arial" w:cs="Arial"/>
                <w:bCs/>
                <w:szCs w:val="22"/>
                <w:highlight w:val="yellow"/>
              </w:rPr>
              <w:t xml:space="preserve">Step </w:t>
            </w:r>
            <w:r w:rsidR="00BE15CC">
              <w:rPr>
                <w:rFonts w:ascii="Arial" w:hAnsi="Arial" w:cs="Arial"/>
                <w:bCs/>
                <w:szCs w:val="22"/>
                <w:highlight w:val="yellow"/>
              </w:rPr>
              <w:fldChar w:fldCharType="begin"/>
            </w:r>
            <w:r w:rsidR="00BE15CC">
              <w:rPr>
                <w:rFonts w:ascii="Arial" w:hAnsi="Arial" w:cs="Arial"/>
                <w:bCs/>
                <w:szCs w:val="22"/>
                <w:highlight w:val="yellow"/>
              </w:rPr>
              <w:instrText xml:space="preserve"> REF _Ref384377930 \r \h </w:instrText>
            </w:r>
            <w:r w:rsidR="00BE15CC">
              <w:rPr>
                <w:rFonts w:ascii="Arial" w:hAnsi="Arial" w:cs="Arial"/>
                <w:bCs/>
                <w:szCs w:val="22"/>
                <w:highlight w:val="yellow"/>
              </w:rPr>
            </w:r>
            <w:r w:rsidR="00BE15CC">
              <w:rPr>
                <w:rFonts w:ascii="Arial" w:hAnsi="Arial" w:cs="Arial"/>
                <w:bCs/>
                <w:szCs w:val="22"/>
                <w:highlight w:val="yellow"/>
              </w:rPr>
              <w:fldChar w:fldCharType="separate"/>
            </w:r>
            <w:r w:rsidR="00D9551D">
              <w:rPr>
                <w:rFonts w:ascii="Arial" w:hAnsi="Arial" w:cs="Arial"/>
                <w:bCs/>
                <w:szCs w:val="22"/>
                <w:highlight w:val="yellow"/>
              </w:rPr>
              <w:t>32</w:t>
            </w:r>
            <w:r w:rsidR="00BE15CC">
              <w:rPr>
                <w:rFonts w:ascii="Arial" w:hAnsi="Arial" w:cs="Arial"/>
                <w:bCs/>
                <w:szCs w:val="22"/>
                <w:highlight w:val="yellow"/>
              </w:rPr>
              <w:fldChar w:fldCharType="end"/>
            </w:r>
            <w:r w:rsidRPr="007730ED">
              <w:rPr>
                <w:rFonts w:ascii="Arial" w:hAnsi="Arial" w:cs="Arial"/>
                <w:b w:val="0"/>
                <w:bCs/>
                <w:szCs w:val="22"/>
              </w:rPr>
              <w:t xml:space="preserve"> for the following </w:t>
            </w:r>
            <w:r w:rsidRPr="00DB7AF0">
              <w:rPr>
                <w:rFonts w:ascii="Arial" w:hAnsi="Arial" w:cs="Arial"/>
                <w:bCs/>
                <w:szCs w:val="22"/>
              </w:rPr>
              <w:t>AK Region</w:t>
            </w:r>
            <w:r>
              <w:rPr>
                <w:rFonts w:ascii="Arial" w:hAnsi="Arial" w:cs="Arial"/>
                <w:b w:val="0"/>
                <w:bCs/>
                <w:szCs w:val="22"/>
              </w:rPr>
              <w:t xml:space="preserve"> </w:t>
            </w:r>
            <w:r w:rsidRPr="007730ED">
              <w:rPr>
                <w:rFonts w:ascii="Arial" w:hAnsi="Arial" w:cs="Arial"/>
                <w:b w:val="0"/>
                <w:bCs/>
                <w:szCs w:val="22"/>
              </w:rPr>
              <w:t>channel</w:t>
            </w:r>
            <w:r>
              <w:rPr>
                <w:rFonts w:ascii="Arial" w:hAnsi="Arial" w:cs="Arial"/>
                <w:b w:val="0"/>
                <w:bCs/>
                <w:szCs w:val="22"/>
              </w:rPr>
              <w:t>s</w:t>
            </w:r>
            <w:r w:rsidRPr="007730ED">
              <w:rPr>
                <w:rFonts w:ascii="Arial" w:hAnsi="Arial" w:cs="Arial"/>
                <w:b w:val="0"/>
                <w:bCs/>
                <w:szCs w:val="22"/>
              </w:rPr>
              <w:t>:</w:t>
            </w:r>
          </w:p>
          <w:p w:rsidR="00712B9F" w:rsidRPr="000F072B" w:rsidRDefault="00712B9F" w:rsidP="00712B9F">
            <w:pPr>
              <w:pStyle w:val="Tableheading"/>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1-</w:t>
            </w:r>
            <w:r>
              <w:rPr>
                <w:rFonts w:ascii="Arial" w:hAnsi="Arial" w:cs="Arial"/>
                <w:b w:val="0"/>
                <w:bCs/>
                <w:i/>
                <w:color w:val="3333FF"/>
                <w:sz w:val="20"/>
                <w:szCs w:val="20"/>
              </w:rPr>
              <w:t>0</w:t>
            </w:r>
            <w:r w:rsidRPr="00927E58">
              <w:rPr>
                <w:rFonts w:ascii="Arial" w:hAnsi="Arial" w:cs="Arial"/>
                <w:b w:val="0"/>
                <w:bCs/>
                <w:i/>
                <w:color w:val="3333FF"/>
                <w:sz w:val="20"/>
                <w:szCs w:val="20"/>
              </w:rPr>
              <w:t>.4</w:t>
            </w:r>
            <w:r>
              <w:rPr>
                <w:rFonts w:ascii="Arial" w:hAnsi="Arial" w:cs="Arial"/>
                <w:b w:val="0"/>
                <w:bCs/>
                <w:i/>
                <w:color w:val="3333FF"/>
                <w:sz w:val="20"/>
                <w:szCs w:val="20"/>
              </w:rPr>
              <w:t>7</w:t>
            </w:r>
            <w:r w:rsidRPr="00927E58">
              <w:rPr>
                <w:rFonts w:ascii="Arial" w:hAnsi="Arial" w:cs="Arial"/>
                <w:b w:val="0"/>
                <w:bCs/>
                <w:i/>
                <w:color w:val="3333FF"/>
                <w:sz w:val="20"/>
                <w:szCs w:val="20"/>
              </w:rPr>
              <w:t>um</w:t>
            </w:r>
          </w:p>
          <w:p w:rsidR="00712B9F" w:rsidRPr="00D77591" w:rsidRDefault="00712B9F" w:rsidP="00712B9F">
            <w:pPr>
              <w:pStyle w:val="Tableheading"/>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10-7.34um</w:t>
            </w:r>
          </w:p>
          <w:p w:rsidR="00712B9F" w:rsidRPr="00A93256" w:rsidRDefault="00712B9F" w:rsidP="00983F85">
            <w:pPr>
              <w:pStyle w:val="Tableheading"/>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03-0.87um</w:t>
            </w:r>
          </w:p>
          <w:p w:rsidR="00A93256" w:rsidRPr="00983F85" w:rsidRDefault="00A93256" w:rsidP="00376325">
            <w:pPr>
              <w:pStyle w:val="Tableheading"/>
              <w:numPr>
                <w:ilvl w:val="0"/>
                <w:numId w:val="9"/>
              </w:numPr>
              <w:snapToGrid w:val="0"/>
              <w:spacing w:beforeLines="20" w:before="48" w:afterLines="20" w:after="48"/>
              <w:jc w:val="left"/>
              <w:rPr>
                <w:rFonts w:ascii="Arial" w:hAnsi="Arial" w:cs="Arial"/>
                <w:b w:val="0"/>
                <w:bCs/>
                <w:i/>
                <w:sz w:val="20"/>
                <w:szCs w:val="20"/>
              </w:rPr>
            </w:pPr>
            <w:r>
              <w:rPr>
                <w:rFonts w:ascii="Arial" w:hAnsi="Arial" w:cs="Arial"/>
                <w:b w:val="0"/>
                <w:bCs/>
                <w:i/>
                <w:color w:val="3333FF"/>
                <w:sz w:val="20"/>
                <w:szCs w:val="20"/>
              </w:rPr>
              <w:t>C</w:t>
            </w:r>
            <w:r w:rsidR="00376325">
              <w:rPr>
                <w:rFonts w:ascii="Arial" w:hAnsi="Arial" w:cs="Arial"/>
                <w:b w:val="0"/>
                <w:bCs/>
                <w:i/>
                <w:color w:val="3333FF"/>
                <w:sz w:val="20"/>
                <w:szCs w:val="20"/>
              </w:rPr>
              <w:t>hannel</w:t>
            </w:r>
            <w:r>
              <w:rPr>
                <w:rFonts w:ascii="Arial" w:hAnsi="Arial" w:cs="Arial"/>
                <w:b w:val="0"/>
                <w:bCs/>
                <w:i/>
                <w:color w:val="3333FF"/>
                <w:sz w:val="20"/>
                <w:szCs w:val="20"/>
              </w:rPr>
              <w:t>-06-2.25um</w:t>
            </w:r>
          </w:p>
        </w:tc>
        <w:tc>
          <w:tcPr>
            <w:tcW w:w="636" w:type="dxa"/>
            <w:vMerge w:val="restart"/>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A93256">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2808, 2</w:t>
            </w:r>
            <w:r w:rsidR="00A93256">
              <w:rPr>
                <w:rFonts w:ascii="Arial" w:hAnsi="Arial" w:cs="Arial"/>
                <w:b w:val="0"/>
                <w:bCs/>
                <w:szCs w:val="22"/>
              </w:rPr>
              <w:t>8</w:t>
            </w:r>
            <w:r>
              <w:rPr>
                <w:rFonts w:ascii="Arial" w:hAnsi="Arial" w:cs="Arial"/>
                <w:b w:val="0"/>
                <w:bCs/>
                <w:szCs w:val="22"/>
              </w:rPr>
              <w:t xml:space="preserve">14c, 2814d, 2814e, </w:t>
            </w:r>
            <w:r w:rsidR="00376325">
              <w:rPr>
                <w:rFonts w:ascii="Arial" w:hAnsi="Arial" w:cs="Arial"/>
                <w:b w:val="0"/>
                <w:bCs/>
                <w:szCs w:val="22"/>
              </w:rPr>
              <w:t xml:space="preserve">2815, </w:t>
            </w:r>
            <w:r w:rsidR="00DA5EE2">
              <w:rPr>
                <w:rFonts w:ascii="Arial" w:hAnsi="Arial" w:cs="Arial"/>
                <w:b w:val="0"/>
                <w:bCs/>
                <w:szCs w:val="22"/>
              </w:rPr>
              <w:t xml:space="preserve">2816, </w:t>
            </w:r>
            <w:r>
              <w:rPr>
                <w:rFonts w:ascii="Arial" w:hAnsi="Arial" w:cs="Arial"/>
                <w:b w:val="0"/>
                <w:bCs/>
                <w:szCs w:val="22"/>
              </w:rPr>
              <w:t>2985</w:t>
            </w:r>
          </w:p>
        </w:tc>
      </w:tr>
      <w:tr w:rsidR="00712B9F" w:rsidRPr="007730ED" w:rsidTr="004D2292">
        <w:trPr>
          <w:cantSplit/>
          <w:trHeight w:val="339"/>
        </w:trPr>
        <w:tc>
          <w:tcPr>
            <w:tcW w:w="1003" w:type="dxa"/>
            <w:vMerge/>
            <w:shd w:val="clear" w:color="auto" w:fill="auto"/>
            <w:vAlign w:val="center"/>
          </w:tcPr>
          <w:p w:rsidR="00712B9F" w:rsidRPr="007730ED" w:rsidRDefault="00712B9F"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Pr="007730ED" w:rsidRDefault="00712B9F"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selected product</w:t>
            </w:r>
            <w:r>
              <w:rPr>
                <w:rFonts w:ascii="Arial" w:hAnsi="Arial" w:cs="Arial"/>
                <w:b w:val="0"/>
                <w:bCs/>
                <w:szCs w:val="22"/>
              </w:rPr>
              <w:t>s</w:t>
            </w:r>
            <w:r w:rsidRPr="007730ED">
              <w:rPr>
                <w:rFonts w:ascii="Arial" w:hAnsi="Arial" w:cs="Arial"/>
                <w:b w:val="0"/>
                <w:bCs/>
                <w:szCs w:val="22"/>
              </w:rPr>
              <w:t xml:space="preserve"> </w:t>
            </w:r>
            <w:r>
              <w:rPr>
                <w:rFonts w:ascii="Arial" w:hAnsi="Arial" w:cs="Arial"/>
                <w:b w:val="0"/>
                <w:bCs/>
                <w:szCs w:val="22"/>
              </w:rPr>
              <w:t xml:space="preserve">are displayed in the different scales and </w:t>
            </w:r>
            <w:r w:rsidRPr="007730ED">
              <w:rPr>
                <w:rFonts w:ascii="Arial" w:hAnsi="Arial" w:cs="Arial"/>
                <w:b w:val="0"/>
                <w:bCs/>
                <w:szCs w:val="22"/>
              </w:rPr>
              <w:t>continue looping and updating</w:t>
            </w:r>
          </w:p>
        </w:tc>
        <w:tc>
          <w:tcPr>
            <w:tcW w:w="636" w:type="dxa"/>
            <w:vMerge/>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p>
        </w:tc>
      </w:tr>
      <w:tr w:rsidR="002B7997" w:rsidRPr="007730ED" w:rsidTr="0097683A">
        <w:trPr>
          <w:cantSplit/>
          <w:trHeight w:val="339"/>
        </w:trPr>
        <w:tc>
          <w:tcPr>
            <w:tcW w:w="1003" w:type="dxa"/>
            <w:vAlign w:val="center"/>
          </w:tcPr>
          <w:p w:rsidR="002B7997" w:rsidRPr="00DC28C0" w:rsidRDefault="002B7997"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2B7997" w:rsidRPr="00DC28C0" w:rsidRDefault="002B7997" w:rsidP="0097683A">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2B7997" w:rsidRPr="00DC28C0" w:rsidRDefault="002B7997" w:rsidP="0097683A">
            <w:pPr>
              <w:pStyle w:val="Tableheading"/>
              <w:snapToGrid w:val="0"/>
              <w:spacing w:beforeLines="20" w:before="48" w:afterLines="20" w:after="48"/>
              <w:jc w:val="left"/>
              <w:rPr>
                <w:rFonts w:ascii="Arial" w:hAnsi="Arial" w:cs="Arial"/>
                <w:b w:val="0"/>
                <w:bCs/>
                <w:szCs w:val="22"/>
              </w:rPr>
            </w:pPr>
          </w:p>
        </w:tc>
        <w:tc>
          <w:tcPr>
            <w:tcW w:w="636" w:type="dxa"/>
          </w:tcPr>
          <w:p w:rsidR="002B7997" w:rsidRPr="007730ED" w:rsidRDefault="002B7997" w:rsidP="0097683A">
            <w:pPr>
              <w:pStyle w:val="Tableheading"/>
              <w:snapToGrid w:val="0"/>
              <w:spacing w:beforeLines="20" w:before="48" w:afterLines="20" w:after="48"/>
              <w:jc w:val="left"/>
              <w:rPr>
                <w:rFonts w:ascii="Arial" w:hAnsi="Arial" w:cs="Arial"/>
                <w:b w:val="0"/>
                <w:bCs/>
                <w:szCs w:val="22"/>
              </w:rPr>
            </w:pPr>
          </w:p>
        </w:tc>
        <w:tc>
          <w:tcPr>
            <w:tcW w:w="3280" w:type="dxa"/>
          </w:tcPr>
          <w:p w:rsidR="002B7997" w:rsidRPr="007730ED" w:rsidRDefault="002B7997" w:rsidP="0097683A">
            <w:pPr>
              <w:pStyle w:val="Tableheading"/>
              <w:snapToGrid w:val="0"/>
              <w:spacing w:beforeLines="20" w:before="48" w:afterLines="20" w:after="48"/>
              <w:jc w:val="left"/>
              <w:rPr>
                <w:rFonts w:ascii="Arial" w:hAnsi="Arial" w:cs="Arial"/>
                <w:b w:val="0"/>
                <w:bCs/>
                <w:szCs w:val="22"/>
              </w:rPr>
            </w:pPr>
          </w:p>
        </w:tc>
      </w:tr>
      <w:tr w:rsidR="002B7997" w:rsidRPr="007730ED" w:rsidTr="00AB2BF7">
        <w:trPr>
          <w:cantSplit/>
          <w:trHeight w:val="339"/>
        </w:trPr>
        <w:tc>
          <w:tcPr>
            <w:tcW w:w="9596" w:type="dxa"/>
            <w:gridSpan w:val="7"/>
            <w:shd w:val="clear" w:color="auto" w:fill="EAF1DD" w:themeFill="accent3" w:themeFillTint="33"/>
          </w:tcPr>
          <w:p w:rsidR="002B7997" w:rsidRPr="007730ED" w:rsidRDefault="002B7997" w:rsidP="00C526B5">
            <w:pPr>
              <w:pStyle w:val="Tableheading"/>
              <w:keepNext/>
              <w:snapToGrid w:val="0"/>
              <w:spacing w:before="120" w:after="120"/>
              <w:jc w:val="left"/>
              <w:rPr>
                <w:rFonts w:ascii="Arial" w:hAnsi="Arial" w:cs="Arial"/>
                <w:bCs/>
                <w:szCs w:val="22"/>
              </w:rPr>
            </w:pPr>
            <w:r w:rsidRPr="007730ED">
              <w:rPr>
                <w:rFonts w:ascii="Arial" w:hAnsi="Arial" w:cs="Arial"/>
                <w:bCs/>
                <w:szCs w:val="22"/>
              </w:rPr>
              <w:t>Hawaii Region</w:t>
            </w:r>
          </w:p>
        </w:tc>
      </w:tr>
      <w:tr w:rsidR="00983F85" w:rsidRPr="007730ED" w:rsidTr="00580CE0">
        <w:trPr>
          <w:cantSplit/>
          <w:trHeight w:val="339"/>
        </w:trPr>
        <w:tc>
          <w:tcPr>
            <w:tcW w:w="1003" w:type="dxa"/>
            <w:vAlign w:val="center"/>
          </w:tcPr>
          <w:p w:rsidR="00983F85" w:rsidRPr="007730ED" w:rsidRDefault="00983F85"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37" w:name="_Ref373322475"/>
          </w:p>
        </w:tc>
        <w:bookmarkEnd w:id="37"/>
        <w:tc>
          <w:tcPr>
            <w:tcW w:w="2614" w:type="dxa"/>
          </w:tcPr>
          <w:p w:rsidR="00983F85" w:rsidRPr="007730ED" w:rsidRDefault="00983F85"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set the Frames to 15</w:t>
            </w:r>
          </w:p>
        </w:tc>
        <w:tc>
          <w:tcPr>
            <w:tcW w:w="2063" w:type="dxa"/>
            <w:gridSpan w:val="3"/>
          </w:tcPr>
          <w:p w:rsidR="00983F85" w:rsidRPr="007730ED" w:rsidRDefault="00983F85"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Frames are set to 15</w:t>
            </w:r>
          </w:p>
        </w:tc>
        <w:tc>
          <w:tcPr>
            <w:tcW w:w="636" w:type="dxa"/>
          </w:tcPr>
          <w:p w:rsidR="00983F85" w:rsidRPr="007730ED" w:rsidRDefault="00983F85" w:rsidP="00580CE0">
            <w:pPr>
              <w:pStyle w:val="Tableheading"/>
              <w:snapToGrid w:val="0"/>
              <w:spacing w:beforeLines="20" w:before="48" w:afterLines="20" w:after="48"/>
              <w:jc w:val="left"/>
              <w:rPr>
                <w:rFonts w:ascii="Arial" w:hAnsi="Arial" w:cs="Arial"/>
                <w:b w:val="0"/>
                <w:bCs/>
                <w:szCs w:val="22"/>
              </w:rPr>
            </w:pPr>
          </w:p>
        </w:tc>
        <w:tc>
          <w:tcPr>
            <w:tcW w:w="3280" w:type="dxa"/>
          </w:tcPr>
          <w:p w:rsidR="00983F85" w:rsidRPr="007730ED" w:rsidRDefault="00983F85" w:rsidP="00580CE0">
            <w:pPr>
              <w:pStyle w:val="Tableheading"/>
              <w:snapToGrid w:val="0"/>
              <w:spacing w:beforeLines="20" w:before="48" w:afterLines="20" w:after="48"/>
              <w:jc w:val="left"/>
              <w:rPr>
                <w:rFonts w:ascii="Arial" w:hAnsi="Arial" w:cs="Arial"/>
                <w:b w:val="0"/>
                <w:bCs/>
                <w:szCs w:val="22"/>
              </w:rPr>
            </w:pPr>
          </w:p>
        </w:tc>
      </w:tr>
      <w:tr w:rsidR="002B7997" w:rsidRPr="007730ED" w:rsidTr="00580CE0">
        <w:trPr>
          <w:cantSplit/>
          <w:trHeight w:val="339"/>
        </w:trPr>
        <w:tc>
          <w:tcPr>
            <w:tcW w:w="1003" w:type="dxa"/>
            <w:vMerge w:val="restart"/>
            <w:vAlign w:val="center"/>
          </w:tcPr>
          <w:p w:rsidR="002B7997" w:rsidRPr="007730ED" w:rsidRDefault="002B7997"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83F85" w:rsidRPr="007730ED" w:rsidRDefault="00983F85" w:rsidP="00983F85">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Polar Stereographic</w:t>
            </w:r>
          </w:p>
          <w:p w:rsidR="00983F85" w:rsidRDefault="00983F85" w:rsidP="00983F85">
            <w:pPr>
              <w:pStyle w:val="Tableheading"/>
              <w:snapToGrid w:val="0"/>
              <w:spacing w:beforeLines="20" w:before="48" w:afterLines="20" w:after="48"/>
              <w:jc w:val="left"/>
              <w:rPr>
                <w:rFonts w:ascii="Arial" w:hAnsi="Arial" w:cs="Arial"/>
                <w:b w:val="0"/>
                <w:bCs/>
                <w:szCs w:val="22"/>
              </w:rPr>
            </w:pPr>
          </w:p>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Pr="007730ED" w:rsidRDefault="006B3E95" w:rsidP="00983F85">
            <w:pPr>
              <w:pStyle w:val="Tableheading"/>
              <w:snapToGrid w:val="0"/>
              <w:spacing w:beforeLines="20" w:before="48" w:afterLines="20" w:after="48"/>
              <w:jc w:val="left"/>
              <w:rPr>
                <w:rFonts w:ascii="Arial" w:hAnsi="Arial" w:cs="Arial"/>
                <w:b w:val="0"/>
                <w:bCs/>
                <w:szCs w:val="22"/>
              </w:rPr>
            </w:pPr>
          </w:p>
          <w:p w:rsidR="00983F85" w:rsidRPr="007730ED" w:rsidRDefault="00983F85" w:rsidP="00983F8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983F85" w:rsidRPr="00983F85" w:rsidRDefault="00983F85" w:rsidP="00983F85">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N. Hemisphere</w:t>
            </w:r>
          </w:p>
          <w:p w:rsidR="002B7997" w:rsidRPr="00927E58" w:rsidRDefault="002B7997" w:rsidP="00983F85">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CAVE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Data Browsers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Product Browser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GOES-16</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27E58">
              <w:rPr>
                <w:rFonts w:ascii="Arial" w:hAnsi="Arial" w:cs="Arial"/>
                <w:b w:val="0"/>
                <w:bCs/>
                <w:i/>
                <w:color w:val="3333FF"/>
                <w:sz w:val="20"/>
                <w:szCs w:val="20"/>
              </w:rPr>
              <w:t>HIRegi</w:t>
            </w:r>
            <w:proofErr w:type="spellEnd"/>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CH-02-0.64um </w:t>
            </w:r>
          </w:p>
        </w:tc>
        <w:tc>
          <w:tcPr>
            <w:tcW w:w="636" w:type="dxa"/>
            <w:vMerge w:val="restart"/>
          </w:tcPr>
          <w:p w:rsidR="002B7997" w:rsidRPr="007730ED" w:rsidRDefault="002B7997" w:rsidP="00580CE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2B7997" w:rsidRPr="007730ED" w:rsidRDefault="002B7997" w:rsidP="00580CE0">
            <w:pPr>
              <w:pStyle w:val="Tableheading"/>
              <w:keepNext/>
              <w:snapToGrid w:val="0"/>
              <w:spacing w:beforeLines="20" w:before="48" w:afterLines="20" w:after="48"/>
              <w:jc w:val="left"/>
              <w:rPr>
                <w:rFonts w:ascii="Arial" w:hAnsi="Arial" w:cs="Arial"/>
                <w:b w:val="0"/>
                <w:bCs/>
                <w:szCs w:val="22"/>
              </w:rPr>
            </w:pPr>
          </w:p>
        </w:tc>
      </w:tr>
      <w:tr w:rsidR="002B7997" w:rsidRPr="007730ED" w:rsidTr="00580CE0">
        <w:trPr>
          <w:cantSplit/>
          <w:trHeight w:val="339"/>
        </w:trPr>
        <w:tc>
          <w:tcPr>
            <w:tcW w:w="1003" w:type="dxa"/>
            <w:vMerge/>
            <w:vAlign w:val="center"/>
          </w:tcPr>
          <w:p w:rsidR="002B7997" w:rsidRPr="007730ED" w:rsidRDefault="002B7997"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580CE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B7997" w:rsidRPr="007730ED" w:rsidRDefault="002B7997" w:rsidP="00366499">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Cs w:val="22"/>
              </w:rPr>
              <w:t>CH-02-0.64um</w:t>
            </w:r>
            <w:r w:rsidRPr="00927E58">
              <w:rPr>
                <w:rFonts w:ascii="Arial" w:hAnsi="Arial" w:cs="Arial"/>
                <w:b w:val="0"/>
                <w:bCs/>
                <w:color w:val="3333FF"/>
                <w:szCs w:val="22"/>
              </w:rPr>
              <w:t xml:space="preserve"> </w:t>
            </w:r>
            <w:r w:rsidRPr="007730ED">
              <w:rPr>
                <w:rFonts w:ascii="Arial" w:hAnsi="Arial" w:cs="Arial"/>
                <w:b w:val="0"/>
                <w:bCs/>
                <w:szCs w:val="22"/>
              </w:rPr>
              <w:t xml:space="preserve">product displays over the </w:t>
            </w:r>
            <w:r w:rsidRPr="00927E58">
              <w:rPr>
                <w:rFonts w:ascii="Arial" w:hAnsi="Arial" w:cs="Arial"/>
                <w:bCs/>
                <w:szCs w:val="22"/>
              </w:rPr>
              <w:t>Hawaii</w:t>
            </w:r>
            <w:r w:rsidRPr="007730ED">
              <w:rPr>
                <w:rFonts w:ascii="Arial" w:hAnsi="Arial" w:cs="Arial"/>
                <w:b w:val="0"/>
                <w:bCs/>
                <w:szCs w:val="22"/>
              </w:rPr>
              <w:t xml:space="preserve"> region</w:t>
            </w:r>
            <w:r>
              <w:rPr>
                <w:rFonts w:ascii="Arial" w:hAnsi="Arial" w:cs="Arial"/>
                <w:b w:val="0"/>
                <w:bCs/>
                <w:szCs w:val="22"/>
              </w:rPr>
              <w:t xml:space="preserve"> of the </w:t>
            </w:r>
            <w:r w:rsidRPr="004F2873">
              <w:rPr>
                <w:rFonts w:ascii="Arial" w:hAnsi="Arial" w:cs="Arial"/>
                <w:bCs/>
                <w:szCs w:val="22"/>
              </w:rPr>
              <w:t>N. Hemisphere</w:t>
            </w:r>
            <w:r>
              <w:rPr>
                <w:rFonts w:ascii="Arial" w:hAnsi="Arial" w:cs="Arial"/>
                <w:b w:val="0"/>
                <w:bCs/>
                <w:szCs w:val="22"/>
              </w:rPr>
              <w:t xml:space="preserve"> projection</w:t>
            </w:r>
          </w:p>
        </w:tc>
        <w:tc>
          <w:tcPr>
            <w:tcW w:w="636" w:type="dxa"/>
            <w:vMerge/>
          </w:tcPr>
          <w:p w:rsidR="002B7997" w:rsidRPr="007730ED" w:rsidRDefault="002B7997" w:rsidP="00580CE0">
            <w:pPr>
              <w:pStyle w:val="Tableheading"/>
              <w:keepNext/>
              <w:snapToGrid w:val="0"/>
              <w:spacing w:beforeLines="20" w:before="48" w:afterLines="20" w:after="48"/>
              <w:jc w:val="left"/>
              <w:rPr>
                <w:rFonts w:ascii="Arial" w:hAnsi="Arial" w:cs="Arial"/>
                <w:b w:val="0"/>
                <w:bCs/>
                <w:szCs w:val="22"/>
              </w:rPr>
            </w:pPr>
          </w:p>
        </w:tc>
        <w:tc>
          <w:tcPr>
            <w:tcW w:w="3280" w:type="dxa"/>
            <w:vMerge/>
          </w:tcPr>
          <w:p w:rsidR="002B7997" w:rsidRPr="007730ED" w:rsidRDefault="002B7997" w:rsidP="00580CE0">
            <w:pPr>
              <w:pStyle w:val="Tableheading"/>
              <w:keepNext/>
              <w:snapToGrid w:val="0"/>
              <w:spacing w:beforeLines="20" w:before="48" w:afterLines="20" w:after="48"/>
              <w:jc w:val="left"/>
              <w:rPr>
                <w:rFonts w:ascii="Arial" w:hAnsi="Arial" w:cs="Arial"/>
                <w:b w:val="0"/>
                <w:bCs/>
                <w:szCs w:val="22"/>
              </w:rPr>
            </w:pPr>
          </w:p>
        </w:tc>
      </w:tr>
      <w:tr w:rsidR="008B3860" w:rsidRPr="007730ED" w:rsidTr="00D54C91">
        <w:trPr>
          <w:cantSplit/>
          <w:trHeight w:val="339"/>
        </w:trPr>
        <w:tc>
          <w:tcPr>
            <w:tcW w:w="1003" w:type="dxa"/>
            <w:vMerge w:val="restart"/>
            <w:shd w:val="clear" w:color="auto" w:fill="auto"/>
            <w:vAlign w:val="center"/>
          </w:tcPr>
          <w:p w:rsidR="008B3860" w:rsidRPr="007730ED" w:rsidRDefault="008B386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B3860" w:rsidRPr="007730ED" w:rsidTr="00D54C91">
        <w:trPr>
          <w:cantSplit/>
          <w:trHeight w:val="339"/>
        </w:trPr>
        <w:tc>
          <w:tcPr>
            <w:tcW w:w="1003" w:type="dxa"/>
            <w:vMerge/>
            <w:vAlign w:val="center"/>
          </w:tcPr>
          <w:p w:rsidR="008B3860" w:rsidRPr="007730ED" w:rsidRDefault="008B386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B3860" w:rsidRPr="007730ED" w:rsidRDefault="008B386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B3860" w:rsidRDefault="008B386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8B3860" w:rsidRDefault="008B386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8B3860" w:rsidRDefault="008B3860"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The </w:t>
            </w:r>
            <w:r w:rsidR="00585E16">
              <w:rPr>
                <w:rFonts w:ascii="Arial" w:hAnsi="Arial" w:cs="Arial"/>
                <w:b w:val="0"/>
                <w:bCs/>
                <w:szCs w:val="22"/>
              </w:rPr>
              <w:t xml:space="preserve"> product continues</w:t>
            </w:r>
            <w:r>
              <w:rPr>
                <w:rFonts w:ascii="Arial" w:hAnsi="Arial" w:cs="Arial"/>
                <w:b w:val="0"/>
                <w:bCs/>
                <w:szCs w:val="22"/>
              </w:rPr>
              <w:t xml:space="preserve"> looping and updating</w:t>
            </w:r>
          </w:p>
        </w:tc>
        <w:tc>
          <w:tcPr>
            <w:tcW w:w="636" w:type="dxa"/>
            <w:vMerge/>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B3860" w:rsidRPr="004F2B99" w:rsidRDefault="008B3860" w:rsidP="00D54C91">
            <w:pPr>
              <w:pStyle w:val="Tableheading"/>
              <w:snapToGrid w:val="0"/>
              <w:spacing w:beforeLines="20" w:before="48" w:afterLines="20" w:after="48"/>
              <w:jc w:val="left"/>
              <w:rPr>
                <w:rFonts w:ascii="Arial" w:hAnsi="Arial" w:cs="Arial"/>
                <w:b w:val="0"/>
                <w:bCs/>
                <w:color w:val="FF0000"/>
                <w:szCs w:val="22"/>
              </w:rPr>
            </w:pPr>
          </w:p>
        </w:tc>
      </w:tr>
      <w:tr w:rsidR="008B3860" w:rsidRPr="007730ED" w:rsidTr="00D54C91">
        <w:trPr>
          <w:cantSplit/>
          <w:trHeight w:val="339"/>
        </w:trPr>
        <w:tc>
          <w:tcPr>
            <w:tcW w:w="1003" w:type="dxa"/>
            <w:vMerge w:val="restart"/>
            <w:shd w:val="clear" w:color="auto" w:fill="auto"/>
            <w:vAlign w:val="center"/>
          </w:tcPr>
          <w:p w:rsidR="008B3860" w:rsidRPr="007730ED" w:rsidRDefault="008B386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 side pane</w:t>
            </w:r>
          </w:p>
        </w:tc>
        <w:tc>
          <w:tcPr>
            <w:tcW w:w="636" w:type="dxa"/>
            <w:vMerge w:val="restart"/>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B3860" w:rsidRPr="007730ED" w:rsidTr="00D54C91">
        <w:trPr>
          <w:cantSplit/>
          <w:trHeight w:val="339"/>
        </w:trPr>
        <w:tc>
          <w:tcPr>
            <w:tcW w:w="1003" w:type="dxa"/>
            <w:vMerge/>
            <w:vAlign w:val="center"/>
          </w:tcPr>
          <w:p w:rsidR="008B3860" w:rsidRPr="007730ED" w:rsidRDefault="008B386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B3860" w:rsidRPr="007730ED" w:rsidRDefault="008B386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B3860" w:rsidRDefault="008B386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8B3860" w:rsidRDefault="008B386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8B3860" w:rsidRPr="002800C0" w:rsidRDefault="008B386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8B3860" w:rsidRPr="007730ED" w:rsidRDefault="008B386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B3860" w:rsidRPr="004F2B99" w:rsidRDefault="008B3860" w:rsidP="00D54C91">
            <w:pPr>
              <w:pStyle w:val="Tableheading"/>
              <w:snapToGrid w:val="0"/>
              <w:spacing w:beforeLines="20" w:before="48" w:afterLines="20" w:after="48"/>
              <w:jc w:val="left"/>
              <w:rPr>
                <w:rFonts w:ascii="Arial" w:hAnsi="Arial" w:cs="Arial"/>
                <w:b w:val="0"/>
                <w:bCs/>
                <w:color w:val="FF0000"/>
                <w:szCs w:val="22"/>
              </w:rPr>
            </w:pPr>
          </w:p>
        </w:tc>
      </w:tr>
      <w:tr w:rsidR="00366499" w:rsidRPr="007730ED" w:rsidTr="00D54C91">
        <w:trPr>
          <w:cantSplit/>
          <w:trHeight w:val="339"/>
        </w:trPr>
        <w:tc>
          <w:tcPr>
            <w:tcW w:w="1003" w:type="dxa"/>
            <w:vMerge w:val="restart"/>
            <w:shd w:val="clear" w:color="auto" w:fill="auto"/>
            <w:vAlign w:val="center"/>
          </w:tcPr>
          <w:p w:rsidR="00366499" w:rsidRPr="00C526B5" w:rsidRDefault="00366499" w:rsidP="00D54C91">
            <w:pPr>
              <w:pStyle w:val="ListParagraph"/>
              <w:keepNext/>
              <w:numPr>
                <w:ilvl w:val="0"/>
                <w:numId w:val="11"/>
              </w:numPr>
              <w:snapToGrid w:val="0"/>
              <w:spacing w:beforeLines="20" w:before="48" w:afterLines="20" w:after="48"/>
              <w:jc w:val="center"/>
              <w:rPr>
                <w:rFonts w:ascii="Arial" w:hAnsi="Arial" w:cs="Arial"/>
                <w:b/>
                <w:bCs/>
                <w:sz w:val="22"/>
                <w:szCs w:val="22"/>
              </w:rPr>
            </w:pPr>
            <w:bookmarkStart w:id="38" w:name="_Ref384378157"/>
          </w:p>
        </w:tc>
        <w:bookmarkEnd w:id="38"/>
        <w:tc>
          <w:tcPr>
            <w:tcW w:w="4677" w:type="dxa"/>
            <w:gridSpan w:val="4"/>
          </w:tcPr>
          <w:p w:rsidR="00983F85" w:rsidRPr="007730ED" w:rsidRDefault="00983F85" w:rsidP="00983F85">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Polar Stereographic</w:t>
            </w:r>
          </w:p>
          <w:p w:rsidR="00366499" w:rsidRPr="007730ED" w:rsidRDefault="00366499" w:rsidP="00D54C91">
            <w:pPr>
              <w:pStyle w:val="Tableheading"/>
              <w:keepNext/>
              <w:snapToGrid w:val="0"/>
              <w:spacing w:beforeLines="20" w:before="48" w:afterLines="20" w:after="48"/>
              <w:jc w:val="left"/>
              <w:rPr>
                <w:rFonts w:ascii="Arial" w:hAnsi="Arial" w:cs="Arial"/>
                <w:b w:val="0"/>
                <w:bCs/>
                <w:szCs w:val="22"/>
              </w:rPr>
            </w:pPr>
          </w:p>
          <w:p w:rsidR="00366499" w:rsidRPr="007730ED" w:rsidRDefault="00366499"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w:t>
            </w:r>
          </w:p>
          <w:p w:rsidR="00366499" w:rsidRPr="008B3860" w:rsidRDefault="00366499" w:rsidP="00D54C91">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 Hemisphere</w:t>
            </w:r>
          </w:p>
          <w:p w:rsidR="00366499" w:rsidRPr="00976053" w:rsidRDefault="00366499" w:rsidP="00D54C91">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proofErr w:type="spellStart"/>
            <w:r w:rsidR="009A36D5" w:rsidRPr="00927E58">
              <w:rPr>
                <w:rFonts w:ascii="Arial" w:hAnsi="Arial" w:cs="Arial"/>
                <w:b w:val="0"/>
                <w:bCs/>
                <w:i/>
                <w:color w:val="3333FF"/>
                <w:sz w:val="20"/>
                <w:szCs w:val="20"/>
              </w:rPr>
              <w:t>HIRegi</w:t>
            </w:r>
            <w:proofErr w:type="spellEnd"/>
            <w:r w:rsidR="009A36D5"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t>CH-02-0.64um</w:t>
            </w:r>
          </w:p>
        </w:tc>
        <w:tc>
          <w:tcPr>
            <w:tcW w:w="636" w:type="dxa"/>
            <w:vMerge w:val="restart"/>
          </w:tcPr>
          <w:p w:rsidR="00366499" w:rsidRPr="007730ED" w:rsidRDefault="00366499"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66499" w:rsidRPr="007730ED" w:rsidRDefault="00366499"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2807, 2808, 2815, 2985</w:t>
            </w:r>
          </w:p>
        </w:tc>
      </w:tr>
      <w:tr w:rsidR="00366499" w:rsidRPr="007730ED" w:rsidTr="00D54C91">
        <w:trPr>
          <w:cantSplit/>
          <w:trHeight w:val="339"/>
        </w:trPr>
        <w:tc>
          <w:tcPr>
            <w:tcW w:w="1003" w:type="dxa"/>
            <w:vMerge/>
            <w:shd w:val="clear" w:color="auto" w:fill="auto"/>
            <w:vAlign w:val="center"/>
          </w:tcPr>
          <w:p w:rsidR="00366499" w:rsidRPr="007730ED" w:rsidRDefault="00366499"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66499" w:rsidRPr="007730ED" w:rsidRDefault="00366499"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66499" w:rsidRPr="007730ED" w:rsidRDefault="00366499" w:rsidP="00366499">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CH-02-0.64um</w:t>
            </w:r>
            <w:r w:rsidRPr="00927E58">
              <w:rPr>
                <w:rFonts w:ascii="Arial" w:hAnsi="Arial" w:cs="Arial"/>
                <w:b w:val="0"/>
                <w:bCs/>
                <w:color w:val="3333FF"/>
                <w:szCs w:val="22"/>
              </w:rPr>
              <w:t xml:space="preserve"> </w:t>
            </w:r>
            <w:r w:rsidRPr="007730ED">
              <w:rPr>
                <w:rFonts w:ascii="Arial" w:hAnsi="Arial" w:cs="Arial"/>
                <w:b w:val="0"/>
                <w:bCs/>
                <w:szCs w:val="22"/>
              </w:rPr>
              <w:t xml:space="preserve">product displays over the </w:t>
            </w:r>
            <w:r>
              <w:rPr>
                <w:rFonts w:ascii="Arial" w:hAnsi="Arial" w:cs="Arial"/>
                <w:bCs/>
                <w:szCs w:val="22"/>
              </w:rPr>
              <w:t>Hawaii</w:t>
            </w:r>
            <w:r w:rsidRPr="007730ED">
              <w:rPr>
                <w:rFonts w:ascii="Arial" w:hAnsi="Arial" w:cs="Arial"/>
                <w:b w:val="0"/>
                <w:bCs/>
                <w:szCs w:val="22"/>
              </w:rPr>
              <w:t xml:space="preserve"> region</w:t>
            </w:r>
            <w:r>
              <w:rPr>
                <w:rFonts w:ascii="Arial" w:hAnsi="Arial" w:cs="Arial"/>
                <w:b w:val="0"/>
                <w:bCs/>
                <w:szCs w:val="22"/>
              </w:rPr>
              <w:t xml:space="preserve"> of the </w:t>
            </w:r>
            <w:r w:rsidRPr="004F2873">
              <w:rPr>
                <w:rFonts w:ascii="Arial" w:hAnsi="Arial" w:cs="Arial"/>
                <w:bCs/>
                <w:szCs w:val="22"/>
              </w:rPr>
              <w:t>N. Hemisphere</w:t>
            </w:r>
            <w:r>
              <w:rPr>
                <w:rFonts w:ascii="Arial" w:hAnsi="Arial" w:cs="Arial"/>
                <w:b w:val="0"/>
                <w:bCs/>
                <w:szCs w:val="22"/>
              </w:rPr>
              <w:t xml:space="preserve"> projection</w:t>
            </w:r>
          </w:p>
        </w:tc>
        <w:tc>
          <w:tcPr>
            <w:tcW w:w="636" w:type="dxa"/>
            <w:vMerge/>
          </w:tcPr>
          <w:p w:rsidR="00366499" w:rsidRPr="007730ED" w:rsidRDefault="00366499" w:rsidP="00D54C91">
            <w:pPr>
              <w:pStyle w:val="Tableheading"/>
              <w:keepNext/>
              <w:snapToGrid w:val="0"/>
              <w:spacing w:beforeLines="20" w:before="48" w:afterLines="20" w:after="48"/>
              <w:jc w:val="left"/>
              <w:rPr>
                <w:rFonts w:ascii="Arial" w:hAnsi="Arial" w:cs="Arial"/>
                <w:b w:val="0"/>
                <w:bCs/>
                <w:szCs w:val="22"/>
              </w:rPr>
            </w:pPr>
          </w:p>
        </w:tc>
        <w:tc>
          <w:tcPr>
            <w:tcW w:w="3280" w:type="dxa"/>
            <w:vMerge/>
          </w:tcPr>
          <w:p w:rsidR="00366499" w:rsidRPr="007730ED" w:rsidRDefault="00366499" w:rsidP="00D54C91">
            <w:pPr>
              <w:pStyle w:val="Tableheading"/>
              <w:keepNext/>
              <w:snapToGrid w:val="0"/>
              <w:spacing w:beforeLines="20" w:before="48" w:afterLines="20" w:after="48"/>
              <w:jc w:val="left"/>
              <w:rPr>
                <w:rFonts w:ascii="Arial" w:hAnsi="Arial" w:cs="Arial"/>
                <w:b w:val="0"/>
                <w:bCs/>
                <w:szCs w:val="22"/>
              </w:rPr>
            </w:pPr>
          </w:p>
        </w:tc>
      </w:tr>
      <w:tr w:rsidR="002B7997" w:rsidRPr="007730ED" w:rsidTr="004D2292">
        <w:trPr>
          <w:cantSplit/>
          <w:trHeight w:val="339"/>
        </w:trPr>
        <w:tc>
          <w:tcPr>
            <w:tcW w:w="1003" w:type="dxa"/>
            <w:vMerge w:val="restart"/>
            <w:shd w:val="clear" w:color="auto" w:fill="auto"/>
            <w:vAlign w:val="center"/>
          </w:tcPr>
          <w:p w:rsidR="002B7997" w:rsidRPr="007730ED" w:rsidRDefault="002B7997"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9027E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Review product for correct labels/legend displays</w:t>
            </w:r>
          </w:p>
        </w:tc>
        <w:tc>
          <w:tcPr>
            <w:tcW w:w="636" w:type="dxa"/>
            <w:vMerge w:val="restart"/>
          </w:tcPr>
          <w:p w:rsidR="002B7997" w:rsidRPr="007730ED" w:rsidRDefault="002B7997"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2B7997" w:rsidRPr="00983FB3" w:rsidRDefault="002B7997" w:rsidP="00983FB3">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2B7997" w:rsidRPr="007730ED" w:rsidTr="004D2292">
        <w:trPr>
          <w:cantSplit/>
          <w:trHeight w:val="339"/>
        </w:trPr>
        <w:tc>
          <w:tcPr>
            <w:tcW w:w="1003" w:type="dxa"/>
            <w:vMerge/>
            <w:shd w:val="clear" w:color="auto" w:fill="auto"/>
            <w:vAlign w:val="center"/>
          </w:tcPr>
          <w:p w:rsidR="002B7997" w:rsidRPr="007730ED" w:rsidRDefault="002B7997" w:rsidP="009027E4">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9027E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B7997" w:rsidRDefault="002B7997" w:rsidP="009027E4">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legends are </w:t>
            </w:r>
            <w:r>
              <w:rPr>
                <w:rFonts w:ascii="Arial" w:hAnsi="Arial" w:cs="Arial"/>
                <w:b w:val="0"/>
                <w:bCs/>
                <w:szCs w:val="22"/>
              </w:rPr>
              <w:t>formatted as shown:</w:t>
            </w:r>
          </w:p>
          <w:p w:rsidR="002B7997" w:rsidRPr="007730ED" w:rsidRDefault="002B7997" w:rsidP="009027E4">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16697B19" wp14:editId="67A4345D">
                  <wp:extent cx="2139351" cy="50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roductLegend.png"/>
                          <pic:cNvPicPr/>
                        </pic:nvPicPr>
                        <pic:blipFill>
                          <a:blip r:embed="rId28">
                            <a:extLst>
                              <a:ext uri="{28A0092B-C50C-407E-A947-70E740481C1C}">
                                <a14:useLocalDpi xmlns:a14="http://schemas.microsoft.com/office/drawing/2010/main" val="0"/>
                              </a:ext>
                            </a:extLst>
                          </a:blip>
                          <a:stretch>
                            <a:fillRect/>
                          </a:stretch>
                        </pic:blipFill>
                        <pic:spPr>
                          <a:xfrm>
                            <a:off x="0" y="0"/>
                            <a:ext cx="2162313" cy="509435"/>
                          </a:xfrm>
                          <a:prstGeom prst="rect">
                            <a:avLst/>
                          </a:prstGeom>
                        </pic:spPr>
                      </pic:pic>
                    </a:graphicData>
                  </a:graphic>
                </wp:inline>
              </w:drawing>
            </w:r>
          </w:p>
        </w:tc>
        <w:tc>
          <w:tcPr>
            <w:tcW w:w="636" w:type="dxa"/>
            <w:vMerge/>
          </w:tcPr>
          <w:p w:rsidR="002B7997" w:rsidRPr="007730ED" w:rsidRDefault="002B7997" w:rsidP="009027E4">
            <w:pPr>
              <w:pStyle w:val="Tableheading"/>
              <w:snapToGrid w:val="0"/>
              <w:spacing w:beforeLines="20" w:before="48" w:afterLines="20" w:after="48"/>
              <w:jc w:val="left"/>
              <w:rPr>
                <w:rFonts w:ascii="Arial" w:hAnsi="Arial" w:cs="Arial"/>
                <w:b w:val="0"/>
                <w:bCs/>
                <w:szCs w:val="22"/>
              </w:rPr>
            </w:pPr>
          </w:p>
        </w:tc>
        <w:tc>
          <w:tcPr>
            <w:tcW w:w="3280" w:type="dxa"/>
            <w:vMerge/>
          </w:tcPr>
          <w:p w:rsidR="002B7997" w:rsidRPr="007730ED" w:rsidRDefault="002B7997" w:rsidP="009027E4">
            <w:pPr>
              <w:pStyle w:val="Tableheading"/>
              <w:snapToGrid w:val="0"/>
              <w:spacing w:beforeLines="20" w:before="48" w:afterLines="20" w:after="48"/>
              <w:jc w:val="left"/>
              <w:rPr>
                <w:rFonts w:ascii="Arial" w:hAnsi="Arial" w:cs="Arial"/>
                <w:b w:val="0"/>
                <w:bCs/>
                <w:szCs w:val="22"/>
              </w:rPr>
            </w:pPr>
          </w:p>
        </w:tc>
      </w:tr>
      <w:tr w:rsidR="00983FB3" w:rsidRPr="007730ED" w:rsidTr="004D2292">
        <w:trPr>
          <w:cantSplit/>
          <w:trHeight w:val="339"/>
        </w:trPr>
        <w:tc>
          <w:tcPr>
            <w:tcW w:w="1003" w:type="dxa"/>
            <w:vMerge w:val="restart"/>
            <w:shd w:val="clear" w:color="auto" w:fill="auto"/>
            <w:vAlign w:val="center"/>
          </w:tcPr>
          <w:p w:rsidR="00983FB3" w:rsidRPr="007730ED" w:rsidRDefault="00983FB3"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83FB3" w:rsidRPr="007730ED" w:rsidRDefault="00983FB3"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Review and sample product for consistency between the </w:t>
            </w:r>
            <w:proofErr w:type="spellStart"/>
            <w:r w:rsidRPr="007730ED">
              <w:rPr>
                <w:rFonts w:ascii="Arial" w:hAnsi="Arial" w:cs="Arial"/>
                <w:b w:val="0"/>
                <w:bCs/>
                <w:szCs w:val="22"/>
              </w:rPr>
              <w:t>colorbar</w:t>
            </w:r>
            <w:proofErr w:type="spellEnd"/>
            <w:r w:rsidRPr="007730ED">
              <w:rPr>
                <w:rFonts w:ascii="Arial" w:hAnsi="Arial" w:cs="Arial"/>
                <w:b w:val="0"/>
                <w:bCs/>
                <w:szCs w:val="22"/>
              </w:rPr>
              <w:t xml:space="preserve"> and the product</w:t>
            </w:r>
          </w:p>
        </w:tc>
        <w:tc>
          <w:tcPr>
            <w:tcW w:w="636" w:type="dxa"/>
            <w:vMerge w:val="restart"/>
          </w:tcPr>
          <w:p w:rsidR="00983FB3" w:rsidRPr="007730ED" w:rsidRDefault="00983FB3"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983FB3" w:rsidRPr="00983FB3" w:rsidRDefault="00983FB3" w:rsidP="00BE15CC">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2B7997" w:rsidRPr="007730ED" w:rsidTr="004D2292">
        <w:trPr>
          <w:cantSplit/>
          <w:trHeight w:val="339"/>
        </w:trPr>
        <w:tc>
          <w:tcPr>
            <w:tcW w:w="1003" w:type="dxa"/>
            <w:vMerge/>
            <w:shd w:val="clear" w:color="auto" w:fill="auto"/>
            <w:vAlign w:val="center"/>
          </w:tcPr>
          <w:p w:rsidR="002B7997" w:rsidRPr="007730ED" w:rsidRDefault="002B7997"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B7997" w:rsidRPr="007730ED" w:rsidRDefault="002B7997"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B7997" w:rsidRDefault="002B7997"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w:t>
            </w:r>
            <w:r>
              <w:rPr>
                <w:rFonts w:ascii="Arial" w:hAnsi="Arial" w:cs="Arial"/>
                <w:b w:val="0"/>
                <w:bCs/>
                <w:szCs w:val="22"/>
              </w:rPr>
              <w:t xml:space="preserve">samplings are consistent with the </w:t>
            </w:r>
            <w:proofErr w:type="spellStart"/>
            <w:r>
              <w:rPr>
                <w:rFonts w:ascii="Arial" w:hAnsi="Arial" w:cs="Arial"/>
                <w:b w:val="0"/>
                <w:bCs/>
                <w:szCs w:val="22"/>
              </w:rPr>
              <w:t>colorbars</w:t>
            </w:r>
            <w:proofErr w:type="spellEnd"/>
            <w:r w:rsidRPr="007730ED">
              <w:rPr>
                <w:rFonts w:ascii="Arial" w:hAnsi="Arial" w:cs="Arial"/>
                <w:b w:val="0"/>
                <w:bCs/>
                <w:szCs w:val="22"/>
              </w:rPr>
              <w:t xml:space="preserve"> </w:t>
            </w:r>
          </w:p>
          <w:p w:rsidR="002B7997" w:rsidRDefault="002B7997" w:rsidP="00BE15CC">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1-5</w:t>
            </w:r>
          </w:p>
          <w:p w:rsidR="002B7997" w:rsidRDefault="002B7997" w:rsidP="00BE15CC">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2179BC2A" wp14:editId="56344BB5">
                  <wp:extent cx="2832735" cy="4451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bw_Ch1-Ch5.png"/>
                          <pic:cNvPicPr/>
                        </pic:nvPicPr>
                        <pic:blipFill>
                          <a:blip r:embed="rId29">
                            <a:extLst>
                              <a:ext uri="{28A0092B-C50C-407E-A947-70E740481C1C}">
                                <a14:useLocalDpi xmlns:a14="http://schemas.microsoft.com/office/drawing/2010/main" val="0"/>
                              </a:ext>
                            </a:extLst>
                          </a:blip>
                          <a:stretch>
                            <a:fillRect/>
                          </a:stretch>
                        </pic:blipFill>
                        <pic:spPr>
                          <a:xfrm>
                            <a:off x="0" y="0"/>
                            <a:ext cx="2832735" cy="445135"/>
                          </a:xfrm>
                          <a:prstGeom prst="rect">
                            <a:avLst/>
                          </a:prstGeom>
                        </pic:spPr>
                      </pic:pic>
                    </a:graphicData>
                  </a:graphic>
                </wp:inline>
              </w:drawing>
            </w:r>
          </w:p>
          <w:p w:rsidR="002B7997" w:rsidRDefault="002B7997" w:rsidP="00BE15CC">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6 - 16</w:t>
            </w:r>
          </w:p>
          <w:p w:rsidR="002B7997" w:rsidRDefault="002B7997" w:rsidP="00BE15CC">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2F493E4A" wp14:editId="27E76710">
                  <wp:extent cx="2832735" cy="452120"/>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color_Ch6-Ch16.png"/>
                          <pic:cNvPicPr/>
                        </pic:nvPicPr>
                        <pic:blipFill>
                          <a:blip r:embed="rId30">
                            <a:extLst>
                              <a:ext uri="{28A0092B-C50C-407E-A947-70E740481C1C}">
                                <a14:useLocalDpi xmlns:a14="http://schemas.microsoft.com/office/drawing/2010/main" val="0"/>
                              </a:ext>
                            </a:extLst>
                          </a:blip>
                          <a:stretch>
                            <a:fillRect/>
                          </a:stretch>
                        </pic:blipFill>
                        <pic:spPr>
                          <a:xfrm>
                            <a:off x="0" y="0"/>
                            <a:ext cx="2832735" cy="452120"/>
                          </a:xfrm>
                          <a:prstGeom prst="rect">
                            <a:avLst/>
                          </a:prstGeom>
                        </pic:spPr>
                      </pic:pic>
                    </a:graphicData>
                  </a:graphic>
                </wp:inline>
              </w:drawing>
            </w:r>
          </w:p>
          <w:p w:rsidR="002B7997" w:rsidRPr="007730ED" w:rsidRDefault="002B7997" w:rsidP="00BE15CC">
            <w:pPr>
              <w:pStyle w:val="Tableheading"/>
              <w:snapToGrid w:val="0"/>
              <w:spacing w:beforeLines="20" w:before="48" w:afterLines="20" w:after="48"/>
              <w:rPr>
                <w:rFonts w:ascii="Arial" w:hAnsi="Arial" w:cs="Arial"/>
                <w:b w:val="0"/>
                <w:bCs/>
                <w:szCs w:val="22"/>
              </w:rPr>
            </w:pPr>
          </w:p>
        </w:tc>
        <w:tc>
          <w:tcPr>
            <w:tcW w:w="636" w:type="dxa"/>
            <w:vMerge/>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2B7997" w:rsidRPr="007730ED" w:rsidRDefault="002B7997" w:rsidP="00BE15CC">
            <w:pPr>
              <w:pStyle w:val="Tableheading"/>
              <w:snapToGrid w:val="0"/>
              <w:spacing w:beforeLines="20" w:before="48" w:afterLines="20" w:after="48"/>
              <w:jc w:val="left"/>
              <w:rPr>
                <w:rFonts w:ascii="Arial" w:hAnsi="Arial" w:cs="Arial"/>
                <w:b w:val="0"/>
                <w:bCs/>
                <w:szCs w:val="22"/>
              </w:rPr>
            </w:pPr>
          </w:p>
        </w:tc>
      </w:tr>
      <w:tr w:rsidR="000F072B" w:rsidRPr="007730ED" w:rsidTr="00712B9F">
        <w:trPr>
          <w:cantSplit/>
          <w:trHeight w:val="339"/>
        </w:trPr>
        <w:tc>
          <w:tcPr>
            <w:tcW w:w="1003" w:type="dxa"/>
            <w:vMerge w:val="restart"/>
            <w:shd w:val="clear" w:color="auto" w:fill="auto"/>
            <w:vAlign w:val="center"/>
          </w:tcPr>
          <w:p w:rsidR="000F072B" w:rsidRPr="007730ED" w:rsidRDefault="000F072B"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0F072B" w:rsidRPr="007730ED" w:rsidRDefault="000F072B"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0F072B" w:rsidRPr="007730ED" w:rsidRDefault="000F072B" w:rsidP="00BE15C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0F072B" w:rsidRPr="007730ED" w:rsidRDefault="000F072B"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2F0403" w:rsidRPr="007730ED" w:rsidTr="00712B9F">
        <w:trPr>
          <w:cantSplit/>
          <w:trHeight w:val="339"/>
        </w:trPr>
        <w:tc>
          <w:tcPr>
            <w:tcW w:w="1003" w:type="dxa"/>
            <w:vMerge/>
            <w:vAlign w:val="center"/>
          </w:tcPr>
          <w:p w:rsidR="002F0403" w:rsidRPr="007730ED" w:rsidRDefault="002F0403"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F0403" w:rsidRPr="007730ED" w:rsidRDefault="002F0403" w:rsidP="00BE15C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F0403" w:rsidRDefault="002F0403"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2F0403" w:rsidRDefault="002F0403"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2F0403" w:rsidRPr="002F0403" w:rsidRDefault="002F0403" w:rsidP="00BE15CC">
            <w:pPr>
              <w:pStyle w:val="Tableheading"/>
              <w:keepNext/>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szCs w:val="22"/>
              </w:rPr>
              <w:t xml:space="preserve">The </w:t>
            </w:r>
            <w:r w:rsidR="00585E16">
              <w:rPr>
                <w:rFonts w:ascii="Arial" w:hAnsi="Arial" w:cs="Arial"/>
                <w:b w:val="0"/>
                <w:bCs/>
                <w:szCs w:val="22"/>
              </w:rPr>
              <w:t xml:space="preserve"> product continues</w:t>
            </w:r>
            <w:r w:rsidRPr="002F0403">
              <w:rPr>
                <w:rFonts w:ascii="Arial" w:hAnsi="Arial" w:cs="Arial"/>
                <w:b w:val="0"/>
                <w:bCs/>
                <w:szCs w:val="22"/>
              </w:rPr>
              <w:t xml:space="preserve"> looping and updating</w:t>
            </w:r>
          </w:p>
        </w:tc>
        <w:tc>
          <w:tcPr>
            <w:tcW w:w="636" w:type="dxa"/>
            <w:vMerge/>
          </w:tcPr>
          <w:p w:rsidR="002F0403" w:rsidRPr="007730ED" w:rsidRDefault="002F0403" w:rsidP="00BE15CC">
            <w:pPr>
              <w:pStyle w:val="Tableheading"/>
              <w:keepNext/>
              <w:snapToGrid w:val="0"/>
              <w:spacing w:beforeLines="20" w:before="48" w:afterLines="20" w:after="48"/>
              <w:jc w:val="left"/>
              <w:rPr>
                <w:rFonts w:ascii="Arial" w:hAnsi="Arial" w:cs="Arial"/>
                <w:b w:val="0"/>
                <w:bCs/>
                <w:szCs w:val="22"/>
              </w:rPr>
            </w:pPr>
          </w:p>
        </w:tc>
        <w:tc>
          <w:tcPr>
            <w:tcW w:w="3280" w:type="dxa"/>
            <w:vMerge/>
          </w:tcPr>
          <w:p w:rsidR="002F0403" w:rsidRPr="004F2B99" w:rsidRDefault="002F0403" w:rsidP="00BE15CC">
            <w:pPr>
              <w:pStyle w:val="Tableheading"/>
              <w:keepNext/>
              <w:snapToGrid w:val="0"/>
              <w:spacing w:beforeLines="20" w:before="48" w:afterLines="20" w:after="48"/>
              <w:jc w:val="left"/>
              <w:rPr>
                <w:rFonts w:ascii="Arial" w:hAnsi="Arial" w:cs="Arial"/>
                <w:b w:val="0"/>
                <w:bCs/>
                <w:color w:val="FF0000"/>
                <w:szCs w:val="22"/>
              </w:rPr>
            </w:pPr>
          </w:p>
        </w:tc>
      </w:tr>
      <w:tr w:rsidR="00983FB3" w:rsidRPr="007730ED" w:rsidTr="004D2292">
        <w:trPr>
          <w:cantSplit/>
          <w:trHeight w:val="339"/>
        </w:trPr>
        <w:tc>
          <w:tcPr>
            <w:tcW w:w="1003" w:type="dxa"/>
            <w:vMerge w:val="restart"/>
            <w:shd w:val="clear" w:color="auto" w:fill="auto"/>
            <w:vAlign w:val="center"/>
          </w:tcPr>
          <w:p w:rsidR="00983FB3" w:rsidRPr="007730ED" w:rsidRDefault="00983FB3"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83F85" w:rsidRPr="007730ED" w:rsidRDefault="00983FB3" w:rsidP="00BE15CC">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Equidistant Cylindri</w:t>
            </w:r>
            <w:r w:rsidRPr="007730ED">
              <w:rPr>
                <w:rFonts w:ascii="Arial" w:hAnsi="Arial" w:cs="Arial"/>
                <w:bCs/>
                <w:szCs w:val="22"/>
                <w:u w:val="single"/>
              </w:rPr>
              <w:t>c</w:t>
            </w:r>
            <w:r>
              <w:rPr>
                <w:rFonts w:ascii="Arial" w:hAnsi="Arial" w:cs="Arial"/>
                <w:bCs/>
                <w:szCs w:val="22"/>
                <w:u w:val="single"/>
              </w:rPr>
              <w:t>al</w:t>
            </w:r>
          </w:p>
          <w:p w:rsidR="00983F85" w:rsidRPr="007730ED" w:rsidRDefault="00983F85" w:rsidP="00BE15CC">
            <w:pPr>
              <w:pStyle w:val="Tableheading"/>
              <w:snapToGrid w:val="0"/>
              <w:spacing w:beforeLines="20" w:before="48" w:afterLines="20" w:after="48"/>
              <w:jc w:val="left"/>
              <w:rPr>
                <w:rFonts w:ascii="Arial" w:hAnsi="Arial" w:cs="Arial"/>
                <w:b w:val="0"/>
                <w:bCs/>
                <w:szCs w:val="22"/>
              </w:rPr>
            </w:pPr>
          </w:p>
          <w:p w:rsidR="00983F85" w:rsidRPr="007730ED" w:rsidRDefault="00983F85"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w:t>
            </w:r>
          </w:p>
          <w:p w:rsidR="00983F85" w:rsidRPr="00983F85" w:rsidRDefault="00983F85" w:rsidP="00BE15CC">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00983FB3" w:rsidRPr="00983F85">
              <w:rPr>
                <w:rFonts w:ascii="Arial" w:hAnsi="Arial" w:cs="Arial"/>
                <w:b w:val="0"/>
                <w:bCs/>
                <w:i/>
                <w:color w:val="3333FF"/>
                <w:sz w:val="20"/>
                <w:szCs w:val="20"/>
              </w:rPr>
              <w:t>Eq</w:t>
            </w:r>
            <w:proofErr w:type="spellEnd"/>
            <w:r w:rsidR="00983FB3" w:rsidRPr="00983F85">
              <w:rPr>
                <w:rFonts w:ascii="Arial" w:hAnsi="Arial" w:cs="Arial"/>
                <w:b w:val="0"/>
                <w:bCs/>
                <w:i/>
                <w:color w:val="3333FF"/>
                <w:sz w:val="20"/>
                <w:szCs w:val="20"/>
              </w:rPr>
              <w:t xml:space="preserve"> Cylindrical</w:t>
            </w:r>
          </w:p>
        </w:tc>
        <w:tc>
          <w:tcPr>
            <w:tcW w:w="636" w:type="dxa"/>
            <w:vMerge w:val="restart"/>
          </w:tcPr>
          <w:p w:rsidR="00983FB3" w:rsidRPr="007730ED" w:rsidRDefault="00983FB3"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983FB3" w:rsidRPr="00983FB3" w:rsidRDefault="00983FB3" w:rsidP="00BE15CC">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BE15CC" w:rsidRPr="007730ED" w:rsidTr="00962195">
        <w:trPr>
          <w:cantSplit/>
          <w:trHeight w:val="3951"/>
        </w:trPr>
        <w:tc>
          <w:tcPr>
            <w:tcW w:w="1003" w:type="dxa"/>
            <w:vMerge/>
            <w:shd w:val="clear" w:color="auto" w:fill="auto"/>
            <w:vAlign w:val="center"/>
          </w:tcPr>
          <w:p w:rsidR="00BE15CC" w:rsidRPr="007730ED" w:rsidRDefault="00BE15CC"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Scale is set to </w:t>
            </w:r>
            <w:proofErr w:type="spellStart"/>
            <w:r w:rsidRPr="007D22BF">
              <w:rPr>
                <w:rFonts w:ascii="Arial" w:hAnsi="Arial" w:cs="Arial"/>
                <w:bCs/>
                <w:szCs w:val="22"/>
              </w:rPr>
              <w:t>Eq</w:t>
            </w:r>
            <w:proofErr w:type="spellEnd"/>
            <w:r w:rsidRPr="007D22BF">
              <w:rPr>
                <w:rFonts w:ascii="Arial" w:hAnsi="Arial" w:cs="Arial"/>
                <w:bCs/>
                <w:szCs w:val="22"/>
              </w:rPr>
              <w:t xml:space="preserve"> Cylindrical</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7D22BF"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BE15CC" w:rsidRPr="007D22BF" w:rsidRDefault="00BE15CC" w:rsidP="00BE15CC">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7369A3E8" wp14:editId="36C1E5FB">
                  <wp:extent cx="2766863" cy="148374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EqCylindr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2281" cy="1486649"/>
                          </a:xfrm>
                          <a:prstGeom prst="rect">
                            <a:avLst/>
                          </a:prstGeom>
                        </pic:spPr>
                      </pic:pic>
                    </a:graphicData>
                  </a:graphic>
                </wp:inline>
              </w:drawing>
            </w:r>
          </w:p>
        </w:tc>
        <w:tc>
          <w:tcPr>
            <w:tcW w:w="636"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r>
      <w:tr w:rsidR="00BE15CC" w:rsidRPr="007730ED" w:rsidTr="00D54C91">
        <w:trPr>
          <w:cantSplit/>
          <w:trHeight w:val="985"/>
        </w:trPr>
        <w:tc>
          <w:tcPr>
            <w:tcW w:w="1003" w:type="dxa"/>
            <w:vMerge w:val="restart"/>
            <w:vAlign w:val="center"/>
          </w:tcPr>
          <w:p w:rsidR="00BE15CC" w:rsidRPr="007730ED" w:rsidRDefault="00BE15CC"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D54C91">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Mercator</w:t>
            </w:r>
          </w:p>
          <w:p w:rsidR="00BE15CC" w:rsidRPr="007730ED" w:rsidRDefault="00BE15CC" w:rsidP="00D54C91">
            <w:pPr>
              <w:pStyle w:val="Tableheading"/>
              <w:keepNext/>
              <w:snapToGrid w:val="0"/>
              <w:spacing w:beforeLines="20" w:before="48" w:afterLines="20" w:after="48"/>
              <w:jc w:val="left"/>
              <w:rPr>
                <w:rFonts w:ascii="Arial" w:hAnsi="Arial" w:cs="Arial"/>
                <w:b w:val="0"/>
                <w:bCs/>
                <w:szCs w:val="22"/>
              </w:rPr>
            </w:pPr>
          </w:p>
          <w:p w:rsidR="00BE15CC" w:rsidRPr="007730ED" w:rsidRDefault="00BE15CC"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Mercator</w:t>
            </w:r>
          </w:p>
        </w:tc>
        <w:tc>
          <w:tcPr>
            <w:tcW w:w="636" w:type="dxa"/>
            <w:vMerge w:val="restart"/>
          </w:tcPr>
          <w:p w:rsidR="00BE15CC" w:rsidRPr="007730ED" w:rsidRDefault="00BE15CC"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BE15CC" w:rsidRDefault="00BE15CC"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p w:rsidR="00BE15CC" w:rsidRDefault="00BE15CC" w:rsidP="00D54C91">
            <w:pPr>
              <w:pStyle w:val="Tableheading"/>
              <w:keepNext/>
              <w:snapToGrid w:val="0"/>
              <w:spacing w:beforeLines="20" w:before="48" w:afterLines="20" w:after="48"/>
              <w:jc w:val="left"/>
              <w:rPr>
                <w:rFonts w:ascii="Arial" w:hAnsi="Arial" w:cs="Arial"/>
                <w:b w:val="0"/>
                <w:bCs/>
                <w:szCs w:val="22"/>
              </w:rPr>
            </w:pPr>
          </w:p>
          <w:p w:rsidR="00BE15CC" w:rsidRPr="007730ED" w:rsidRDefault="00BE15CC" w:rsidP="00D54C91">
            <w:pPr>
              <w:pStyle w:val="Tableheading"/>
              <w:snapToGrid w:val="0"/>
              <w:spacing w:beforeLines="20" w:before="48" w:afterLines="20" w:after="48"/>
              <w:jc w:val="left"/>
              <w:rPr>
                <w:rFonts w:ascii="Arial" w:hAnsi="Arial" w:cs="Arial"/>
                <w:b w:val="0"/>
                <w:bCs/>
                <w:szCs w:val="22"/>
              </w:rPr>
            </w:pPr>
            <w:r w:rsidRPr="005D57B5">
              <w:rPr>
                <w:rFonts w:ascii="Arial" w:hAnsi="Arial" w:cs="Arial"/>
                <w:bCs/>
                <w:sz w:val="20"/>
                <w:szCs w:val="20"/>
                <w:u w:val="single"/>
              </w:rPr>
              <w:t>NOTE</w:t>
            </w:r>
            <w:r w:rsidRPr="005D57B5">
              <w:rPr>
                <w:rFonts w:ascii="Arial" w:hAnsi="Arial" w:cs="Arial"/>
                <w:bCs/>
                <w:sz w:val="20"/>
                <w:szCs w:val="20"/>
              </w:rPr>
              <w:t>:</w:t>
            </w:r>
            <w:r w:rsidRPr="005D57B5">
              <w:rPr>
                <w:rFonts w:ascii="Arial" w:hAnsi="Arial" w:cs="Arial"/>
                <w:bCs/>
                <w:sz w:val="20"/>
                <w:szCs w:val="20"/>
              </w:rPr>
              <w:tab/>
            </w:r>
            <w:r>
              <w:rPr>
                <w:rFonts w:ascii="Arial" w:hAnsi="Arial" w:cs="Arial"/>
                <w:b w:val="0"/>
                <w:bCs/>
                <w:sz w:val="20"/>
                <w:szCs w:val="20"/>
              </w:rPr>
              <w:t xml:space="preserve">Disregard any </w:t>
            </w:r>
            <w:proofErr w:type="spellStart"/>
            <w:r>
              <w:rPr>
                <w:rFonts w:ascii="Arial" w:hAnsi="Arial" w:cs="Arial"/>
                <w:b w:val="0"/>
                <w:bCs/>
                <w:sz w:val="20"/>
                <w:szCs w:val="20"/>
              </w:rPr>
              <w:t>AlertViz</w:t>
            </w:r>
            <w:proofErr w:type="spellEnd"/>
            <w:r>
              <w:rPr>
                <w:rFonts w:ascii="Arial" w:hAnsi="Arial" w:cs="Arial"/>
                <w:b w:val="0"/>
                <w:bCs/>
                <w:sz w:val="20"/>
                <w:szCs w:val="20"/>
              </w:rPr>
              <w:t xml:space="preserve"> error related to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when loading the Mercator map scale. This is a known issue related to the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the longitude lines for this scale. The display of the maps and products is not affected.</w:t>
            </w:r>
          </w:p>
        </w:tc>
      </w:tr>
      <w:tr w:rsidR="00BE15CC" w:rsidRPr="007730ED" w:rsidTr="00962195">
        <w:trPr>
          <w:cantSplit/>
          <w:trHeight w:val="4295"/>
        </w:trPr>
        <w:tc>
          <w:tcPr>
            <w:tcW w:w="1003" w:type="dxa"/>
            <w:vMerge/>
            <w:vAlign w:val="center"/>
          </w:tcPr>
          <w:p w:rsidR="00BE15CC" w:rsidRPr="007730ED" w:rsidRDefault="00BE15CC"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D54C91">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CC06FD">
              <w:rPr>
                <w:rFonts w:ascii="Arial" w:hAnsi="Arial" w:cs="Arial"/>
                <w:bCs/>
                <w:szCs w:val="22"/>
              </w:rPr>
              <w:t>Mercator</w:t>
            </w:r>
            <w:r w:rsidRPr="00CC06FD">
              <w:rPr>
                <w:rFonts w:ascii="Arial" w:hAnsi="Arial" w:cs="Arial"/>
                <w:b w:val="0"/>
                <w:bCs/>
                <w:szCs w:val="22"/>
              </w:rPr>
              <w:t xml:space="preserve"> projection view (see below).</w:t>
            </w:r>
          </w:p>
          <w:p w:rsidR="00BE15CC" w:rsidRDefault="00BE15CC" w:rsidP="00D54C91">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7730ED" w:rsidRDefault="00BE15CC"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BE15CC" w:rsidRPr="007730ED" w:rsidRDefault="00BE15CC"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47A09AD6" wp14:editId="7760D69C">
                  <wp:extent cx="2829464" cy="15441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Merc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2735" cy="1545913"/>
                          </a:xfrm>
                          <a:prstGeom prst="rect">
                            <a:avLst/>
                          </a:prstGeom>
                        </pic:spPr>
                      </pic:pic>
                    </a:graphicData>
                  </a:graphic>
                </wp:inline>
              </w:drawing>
            </w:r>
          </w:p>
        </w:tc>
        <w:tc>
          <w:tcPr>
            <w:tcW w:w="636" w:type="dxa"/>
            <w:vMerge/>
          </w:tcPr>
          <w:p w:rsidR="00BE15CC" w:rsidRPr="007730ED" w:rsidRDefault="00BE15CC" w:rsidP="00D54C91">
            <w:pPr>
              <w:pStyle w:val="Tableheading"/>
              <w:keepNext/>
              <w:snapToGrid w:val="0"/>
              <w:spacing w:beforeLines="20" w:before="48" w:afterLines="20" w:after="48"/>
              <w:jc w:val="left"/>
              <w:rPr>
                <w:rFonts w:ascii="Arial" w:hAnsi="Arial" w:cs="Arial"/>
                <w:b w:val="0"/>
                <w:bCs/>
                <w:szCs w:val="22"/>
              </w:rPr>
            </w:pPr>
          </w:p>
        </w:tc>
        <w:tc>
          <w:tcPr>
            <w:tcW w:w="3280" w:type="dxa"/>
            <w:vMerge/>
            <w:shd w:val="clear" w:color="auto" w:fill="FFFFCC"/>
          </w:tcPr>
          <w:p w:rsidR="00BE15CC" w:rsidRPr="007730ED" w:rsidRDefault="00BE15CC" w:rsidP="00D54C91">
            <w:pPr>
              <w:pStyle w:val="Tableheading"/>
              <w:snapToGrid w:val="0"/>
              <w:spacing w:beforeLines="20" w:before="48" w:afterLines="20" w:after="48"/>
              <w:jc w:val="left"/>
              <w:rPr>
                <w:rFonts w:ascii="Arial" w:hAnsi="Arial" w:cs="Arial"/>
                <w:b w:val="0"/>
                <w:bCs/>
                <w:szCs w:val="22"/>
              </w:rPr>
            </w:pPr>
          </w:p>
        </w:tc>
      </w:tr>
      <w:tr w:rsidR="00983FB3" w:rsidRPr="007730ED" w:rsidTr="004D2292">
        <w:trPr>
          <w:cantSplit/>
          <w:trHeight w:val="339"/>
        </w:trPr>
        <w:tc>
          <w:tcPr>
            <w:tcW w:w="1003" w:type="dxa"/>
            <w:vMerge w:val="restart"/>
            <w:shd w:val="clear" w:color="auto" w:fill="auto"/>
            <w:vAlign w:val="center"/>
          </w:tcPr>
          <w:p w:rsidR="00983FB3" w:rsidRPr="007730ED" w:rsidRDefault="00983FB3"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83FB3" w:rsidRPr="007730ED" w:rsidRDefault="00983FB3" w:rsidP="00BE15CC">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HI Region (Mercator)</w:t>
            </w:r>
          </w:p>
          <w:p w:rsidR="00983FB3" w:rsidRPr="007730ED" w:rsidRDefault="00983FB3" w:rsidP="00BE15CC">
            <w:pPr>
              <w:pStyle w:val="Tableheading"/>
              <w:snapToGrid w:val="0"/>
              <w:spacing w:beforeLines="20" w:before="48" w:afterLines="20" w:after="48"/>
              <w:jc w:val="left"/>
              <w:rPr>
                <w:rFonts w:ascii="Arial" w:hAnsi="Arial" w:cs="Arial"/>
                <w:b w:val="0"/>
                <w:bCs/>
                <w:szCs w:val="22"/>
              </w:rPr>
            </w:pPr>
          </w:p>
          <w:p w:rsidR="00983FB3" w:rsidRPr="007730ED" w:rsidRDefault="00983FB3"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HIRegi</w:t>
            </w:r>
            <w:proofErr w:type="spellEnd"/>
          </w:p>
        </w:tc>
        <w:tc>
          <w:tcPr>
            <w:tcW w:w="636" w:type="dxa"/>
            <w:vMerge w:val="restart"/>
          </w:tcPr>
          <w:p w:rsidR="00983FB3" w:rsidRPr="007730ED" w:rsidRDefault="00983FB3"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983FB3" w:rsidRPr="00983FB3" w:rsidRDefault="00983FB3" w:rsidP="00BE15CC">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BE15CC" w:rsidRPr="007730ED" w:rsidTr="00962195">
        <w:trPr>
          <w:cantSplit/>
          <w:trHeight w:val="4474"/>
        </w:trPr>
        <w:tc>
          <w:tcPr>
            <w:tcW w:w="1003" w:type="dxa"/>
            <w:vMerge/>
            <w:shd w:val="clear" w:color="auto" w:fill="auto"/>
            <w:vAlign w:val="center"/>
          </w:tcPr>
          <w:p w:rsidR="00BE15CC" w:rsidRPr="007730ED" w:rsidRDefault="00BE15CC"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Hawaii</w:t>
            </w:r>
            <w:r w:rsidRPr="00CC06FD">
              <w:rPr>
                <w:rFonts w:ascii="Arial" w:hAnsi="Arial" w:cs="Arial"/>
                <w:b w:val="0"/>
                <w:bCs/>
                <w:szCs w:val="22"/>
              </w:rPr>
              <w:t xml:space="preserve"> projection view (see below).</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4F2873"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BE15CC" w:rsidRPr="004F2873" w:rsidRDefault="00BE15CC" w:rsidP="00BE15CC">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59161AD4" wp14:editId="4010101B">
                  <wp:extent cx="2829464" cy="1656271"/>
                  <wp:effectExtent l="0" t="0" r="952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HIReg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2735" cy="1658186"/>
                          </a:xfrm>
                          <a:prstGeom prst="rect">
                            <a:avLst/>
                          </a:prstGeom>
                        </pic:spPr>
                      </pic:pic>
                    </a:graphicData>
                  </a:graphic>
                </wp:inline>
              </w:drawing>
            </w:r>
          </w:p>
        </w:tc>
        <w:tc>
          <w:tcPr>
            <w:tcW w:w="636"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r>
      <w:tr w:rsidR="00983FB3" w:rsidRPr="007730ED" w:rsidTr="004D2292">
        <w:trPr>
          <w:cantSplit/>
          <w:trHeight w:val="339"/>
        </w:trPr>
        <w:tc>
          <w:tcPr>
            <w:tcW w:w="1003" w:type="dxa"/>
            <w:vMerge w:val="restart"/>
            <w:shd w:val="clear" w:color="auto" w:fill="auto"/>
            <w:vAlign w:val="center"/>
          </w:tcPr>
          <w:p w:rsidR="00983FB3" w:rsidRPr="007730ED" w:rsidRDefault="00983FB3"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83FB3" w:rsidRPr="007730ED" w:rsidRDefault="00983FB3" w:rsidP="009027E4">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West CONUS (Lambert Conformal)</w:t>
            </w:r>
          </w:p>
          <w:p w:rsidR="00983FB3" w:rsidRPr="007730ED" w:rsidRDefault="00983FB3" w:rsidP="009027E4">
            <w:pPr>
              <w:pStyle w:val="Tableheading"/>
              <w:keepNext/>
              <w:snapToGrid w:val="0"/>
              <w:spacing w:beforeLines="20" w:before="48" w:afterLines="20" w:after="48"/>
              <w:jc w:val="left"/>
              <w:rPr>
                <w:rFonts w:ascii="Arial" w:hAnsi="Arial" w:cs="Arial"/>
                <w:b w:val="0"/>
                <w:bCs/>
                <w:szCs w:val="22"/>
              </w:rPr>
            </w:pPr>
          </w:p>
          <w:p w:rsidR="00983FB3" w:rsidRPr="007730ED" w:rsidRDefault="00983FB3" w:rsidP="009027E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WConus</w:t>
            </w:r>
            <w:proofErr w:type="spellEnd"/>
          </w:p>
        </w:tc>
        <w:tc>
          <w:tcPr>
            <w:tcW w:w="636" w:type="dxa"/>
            <w:vMerge w:val="restart"/>
          </w:tcPr>
          <w:p w:rsidR="00983FB3" w:rsidRPr="007730ED" w:rsidRDefault="00983FB3"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983FB3" w:rsidRPr="00983FB3" w:rsidRDefault="00983FB3"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BE15CC" w:rsidRPr="007730ED" w:rsidTr="00962195">
        <w:trPr>
          <w:cantSplit/>
          <w:trHeight w:val="4517"/>
        </w:trPr>
        <w:tc>
          <w:tcPr>
            <w:tcW w:w="1003" w:type="dxa"/>
            <w:vMerge/>
            <w:shd w:val="clear" w:color="auto" w:fill="auto"/>
            <w:vAlign w:val="center"/>
          </w:tcPr>
          <w:p w:rsidR="00BE15CC" w:rsidRPr="007730ED" w:rsidRDefault="00BE15CC"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9027E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9027E4">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West CONUS</w:t>
            </w:r>
            <w:r w:rsidRPr="00CC06FD">
              <w:rPr>
                <w:rFonts w:ascii="Arial" w:hAnsi="Arial" w:cs="Arial"/>
                <w:b w:val="0"/>
                <w:bCs/>
                <w:szCs w:val="22"/>
              </w:rPr>
              <w:t xml:space="preserve"> projection view (see below).</w:t>
            </w:r>
          </w:p>
          <w:p w:rsidR="00BE15CC" w:rsidRDefault="00BE15CC" w:rsidP="009027E4">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E64B09" w:rsidRDefault="00BE15CC" w:rsidP="009027E4">
            <w:pPr>
              <w:pStyle w:val="Tableheading"/>
              <w:numPr>
                <w:ilvl w:val="0"/>
                <w:numId w:val="9"/>
              </w:numPr>
              <w:snapToGrid w:val="0"/>
              <w:spacing w:beforeLines="20" w:before="48" w:afterLines="20" w:after="48"/>
              <w:jc w:val="left"/>
              <w:rPr>
                <w:rFonts w:ascii="Arial" w:hAnsi="Arial" w:cs="Arial"/>
                <w:b w:val="0"/>
                <w:bCs/>
                <w:szCs w:val="22"/>
              </w:rPr>
            </w:pPr>
            <w:r w:rsidRPr="00E64B09">
              <w:rPr>
                <w:rFonts w:ascii="Arial" w:hAnsi="Arial" w:cs="Arial"/>
                <w:b w:val="0"/>
                <w:bCs/>
                <w:szCs w:val="22"/>
              </w:rPr>
              <w:t>A portion of the product may be visible. If so, the product continues looping and updating</w:t>
            </w:r>
          </w:p>
          <w:p w:rsidR="00BE15CC" w:rsidRPr="00E64B09" w:rsidRDefault="00BE15CC" w:rsidP="009027E4">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4346B486" wp14:editId="0A8854EC">
                  <wp:extent cx="2829463" cy="151824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CONU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2735" cy="1520005"/>
                          </a:xfrm>
                          <a:prstGeom prst="rect">
                            <a:avLst/>
                          </a:prstGeom>
                        </pic:spPr>
                      </pic:pic>
                    </a:graphicData>
                  </a:graphic>
                </wp:inline>
              </w:drawing>
            </w:r>
          </w:p>
        </w:tc>
        <w:tc>
          <w:tcPr>
            <w:tcW w:w="636" w:type="dxa"/>
            <w:vMerge/>
          </w:tcPr>
          <w:p w:rsidR="00BE15CC" w:rsidRPr="007730ED" w:rsidRDefault="00BE15CC" w:rsidP="009027E4">
            <w:pPr>
              <w:pStyle w:val="Tableheading"/>
              <w:keepNext/>
              <w:snapToGrid w:val="0"/>
              <w:spacing w:beforeLines="20" w:before="48" w:afterLines="20" w:after="48"/>
              <w:jc w:val="left"/>
              <w:rPr>
                <w:rFonts w:ascii="Arial" w:hAnsi="Arial" w:cs="Arial"/>
                <w:b w:val="0"/>
                <w:bCs/>
                <w:szCs w:val="22"/>
              </w:rPr>
            </w:pPr>
          </w:p>
        </w:tc>
        <w:tc>
          <w:tcPr>
            <w:tcW w:w="3280" w:type="dxa"/>
            <w:vMerge/>
          </w:tcPr>
          <w:p w:rsidR="00BE15CC" w:rsidRPr="007730ED" w:rsidRDefault="00BE15CC" w:rsidP="009027E4">
            <w:pPr>
              <w:pStyle w:val="Tableheading"/>
              <w:keepNext/>
              <w:snapToGrid w:val="0"/>
              <w:spacing w:beforeLines="20" w:before="48" w:afterLines="20" w:after="48"/>
              <w:jc w:val="left"/>
              <w:rPr>
                <w:rFonts w:ascii="Arial" w:hAnsi="Arial" w:cs="Arial"/>
                <w:b w:val="0"/>
                <w:bCs/>
                <w:szCs w:val="22"/>
              </w:rPr>
            </w:pPr>
          </w:p>
        </w:tc>
      </w:tr>
      <w:tr w:rsidR="00983FB3" w:rsidRPr="007730ED" w:rsidTr="004D2292">
        <w:trPr>
          <w:cantSplit/>
          <w:trHeight w:val="339"/>
        </w:trPr>
        <w:tc>
          <w:tcPr>
            <w:tcW w:w="1003" w:type="dxa"/>
            <w:vMerge w:val="restart"/>
            <w:shd w:val="clear" w:color="auto" w:fill="auto"/>
            <w:vAlign w:val="center"/>
          </w:tcPr>
          <w:p w:rsidR="00983FB3" w:rsidRPr="007730ED" w:rsidRDefault="00983FB3"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83FB3" w:rsidRPr="007730ED" w:rsidRDefault="00983FB3" w:rsidP="00BE15CC">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West Full Disk</w:t>
            </w:r>
          </w:p>
          <w:p w:rsidR="00983FB3" w:rsidRPr="007730ED" w:rsidRDefault="00983FB3" w:rsidP="00BE15CC">
            <w:pPr>
              <w:pStyle w:val="Tableheading"/>
              <w:snapToGrid w:val="0"/>
              <w:spacing w:beforeLines="20" w:before="48" w:afterLines="20" w:after="48"/>
              <w:jc w:val="left"/>
              <w:rPr>
                <w:rFonts w:ascii="Arial" w:hAnsi="Arial" w:cs="Arial"/>
                <w:b w:val="0"/>
                <w:bCs/>
                <w:szCs w:val="22"/>
              </w:rPr>
            </w:pPr>
          </w:p>
          <w:p w:rsidR="00983FB3" w:rsidRPr="007730ED" w:rsidRDefault="00983FB3"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WFD</w:t>
            </w:r>
          </w:p>
        </w:tc>
        <w:tc>
          <w:tcPr>
            <w:tcW w:w="636" w:type="dxa"/>
            <w:vMerge w:val="restart"/>
          </w:tcPr>
          <w:p w:rsidR="00983FB3" w:rsidRPr="007730ED" w:rsidRDefault="00983FB3"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983FB3" w:rsidRPr="00983FB3" w:rsidRDefault="00983FB3" w:rsidP="00BE15CC">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BE15CC" w:rsidRPr="007730ED" w:rsidTr="00962195">
        <w:trPr>
          <w:cantSplit/>
          <w:trHeight w:val="4295"/>
        </w:trPr>
        <w:tc>
          <w:tcPr>
            <w:tcW w:w="1003" w:type="dxa"/>
            <w:vMerge/>
            <w:shd w:val="clear" w:color="auto" w:fill="auto"/>
            <w:vAlign w:val="center"/>
          </w:tcPr>
          <w:p w:rsidR="00BE15CC" w:rsidRPr="007730ED" w:rsidRDefault="00BE15CC"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927E58">
              <w:rPr>
                <w:rFonts w:ascii="Arial" w:hAnsi="Arial" w:cs="Arial"/>
                <w:bCs/>
                <w:szCs w:val="22"/>
              </w:rPr>
              <w:t xml:space="preserve">West Full Disk </w:t>
            </w:r>
            <w:r w:rsidRPr="00CC06FD">
              <w:rPr>
                <w:rFonts w:ascii="Arial" w:hAnsi="Arial" w:cs="Arial"/>
                <w:b w:val="0"/>
                <w:bCs/>
                <w:szCs w:val="22"/>
              </w:rPr>
              <w:t>projection view (see below).</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DB278A"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BE15CC" w:rsidRPr="00DB278A" w:rsidRDefault="00BE15CC" w:rsidP="00BE15CC">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2B2E85DA" wp14:editId="32D1C4CD">
                  <wp:extent cx="2829464" cy="1544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estF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2735" cy="1545914"/>
                          </a:xfrm>
                          <a:prstGeom prst="rect">
                            <a:avLst/>
                          </a:prstGeom>
                        </pic:spPr>
                      </pic:pic>
                    </a:graphicData>
                  </a:graphic>
                </wp:inline>
              </w:drawing>
            </w:r>
          </w:p>
        </w:tc>
        <w:tc>
          <w:tcPr>
            <w:tcW w:w="636"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r>
      <w:tr w:rsidR="00DA5EE2" w:rsidRPr="007730ED" w:rsidTr="00D54C91">
        <w:trPr>
          <w:cantSplit/>
          <w:trHeight w:val="339"/>
        </w:trPr>
        <w:tc>
          <w:tcPr>
            <w:tcW w:w="1003" w:type="dxa"/>
            <w:vMerge w:val="restart"/>
            <w:shd w:val="clear" w:color="auto" w:fill="auto"/>
            <w:vAlign w:val="center"/>
          </w:tcPr>
          <w:p w:rsidR="00DA5EE2" w:rsidRPr="007730ED" w:rsidRDefault="00DA5EE2" w:rsidP="00BE15CC">
            <w:pPr>
              <w:pStyle w:val="ListParagraph"/>
              <w:keepNext/>
              <w:numPr>
                <w:ilvl w:val="0"/>
                <w:numId w:val="11"/>
              </w:numPr>
              <w:snapToGrid w:val="0"/>
              <w:spacing w:beforeLines="20" w:before="48" w:afterLines="20" w:after="48"/>
              <w:jc w:val="center"/>
              <w:rPr>
                <w:rFonts w:ascii="Arial" w:hAnsi="Arial" w:cs="Arial"/>
                <w:b/>
                <w:bCs/>
                <w:sz w:val="22"/>
                <w:szCs w:val="22"/>
              </w:rPr>
            </w:pPr>
            <w:bookmarkStart w:id="39" w:name="_Ref384378182"/>
          </w:p>
        </w:tc>
        <w:bookmarkEnd w:id="39"/>
        <w:tc>
          <w:tcPr>
            <w:tcW w:w="4677" w:type="dxa"/>
            <w:gridSpan w:val="4"/>
          </w:tcPr>
          <w:p w:rsidR="00DA5EE2" w:rsidRPr="007730ED" w:rsidRDefault="00DA5EE2" w:rsidP="00BE15C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Return to the </w:t>
            </w:r>
            <w:r w:rsidRPr="00927E58">
              <w:rPr>
                <w:rFonts w:ascii="Arial" w:hAnsi="Arial" w:cs="Arial"/>
                <w:bCs/>
                <w:szCs w:val="22"/>
              </w:rPr>
              <w:t>HI Region</w:t>
            </w:r>
            <w:r>
              <w:rPr>
                <w:rFonts w:ascii="Arial" w:hAnsi="Arial" w:cs="Arial"/>
                <w:b w:val="0"/>
                <w:bCs/>
                <w:szCs w:val="22"/>
              </w:rPr>
              <w:t xml:space="preserve"> scale then move (swap) the product into a side pane</w:t>
            </w:r>
          </w:p>
        </w:tc>
        <w:tc>
          <w:tcPr>
            <w:tcW w:w="636" w:type="dxa"/>
            <w:vMerge w:val="restart"/>
          </w:tcPr>
          <w:p w:rsidR="00DA5EE2" w:rsidRPr="007730ED" w:rsidRDefault="00DA5EE2" w:rsidP="00BE15C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DA5EE2" w:rsidRPr="007730ED" w:rsidRDefault="00DA5EE2"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2814c</w:t>
            </w:r>
            <w:r w:rsidRPr="007730ED">
              <w:rPr>
                <w:rFonts w:ascii="Arial" w:hAnsi="Arial" w:cs="Arial"/>
                <w:b w:val="0"/>
                <w:bCs/>
                <w:szCs w:val="22"/>
              </w:rPr>
              <w:t xml:space="preserve">, </w:t>
            </w:r>
            <w:r>
              <w:rPr>
                <w:rFonts w:ascii="Arial" w:hAnsi="Arial" w:cs="Arial"/>
                <w:b w:val="0"/>
                <w:bCs/>
                <w:szCs w:val="22"/>
              </w:rPr>
              <w:t>2814d, 2815, 2816</w:t>
            </w:r>
          </w:p>
        </w:tc>
      </w:tr>
      <w:tr w:rsidR="00DA5EE2" w:rsidRPr="007730ED" w:rsidTr="004D2292">
        <w:trPr>
          <w:cantSplit/>
          <w:trHeight w:val="339"/>
        </w:trPr>
        <w:tc>
          <w:tcPr>
            <w:tcW w:w="1003" w:type="dxa"/>
            <w:vMerge/>
            <w:shd w:val="clear" w:color="auto" w:fill="auto"/>
            <w:vAlign w:val="center"/>
          </w:tcPr>
          <w:p w:rsidR="00DA5EE2" w:rsidRPr="007730ED" w:rsidRDefault="00DA5EE2"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A5EE2" w:rsidRPr="007730ED" w:rsidRDefault="00DA5EE2" w:rsidP="00BE15C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DA5EE2" w:rsidRDefault="00DA5EE2"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scale is set</w:t>
            </w:r>
          </w:p>
          <w:p w:rsidR="00DA5EE2" w:rsidRDefault="00DA5EE2"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DA5EE2" w:rsidRDefault="00DA5EE2"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DA5EE2" w:rsidRPr="002800C0" w:rsidRDefault="00DA5EE2"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DA5EE2" w:rsidRPr="007730ED" w:rsidRDefault="00DA5EE2" w:rsidP="00BE15CC">
            <w:pPr>
              <w:pStyle w:val="Tableheading"/>
              <w:keepNext/>
              <w:snapToGrid w:val="0"/>
              <w:spacing w:beforeLines="20" w:before="48" w:afterLines="20" w:after="48"/>
              <w:jc w:val="left"/>
              <w:rPr>
                <w:rFonts w:ascii="Arial" w:hAnsi="Arial" w:cs="Arial"/>
                <w:b w:val="0"/>
                <w:bCs/>
                <w:szCs w:val="22"/>
              </w:rPr>
            </w:pPr>
          </w:p>
        </w:tc>
        <w:tc>
          <w:tcPr>
            <w:tcW w:w="3280" w:type="dxa"/>
            <w:vMerge/>
          </w:tcPr>
          <w:p w:rsidR="00DA5EE2" w:rsidRPr="004F2B99" w:rsidRDefault="00DA5EE2" w:rsidP="00BE15CC">
            <w:pPr>
              <w:pStyle w:val="Tableheading"/>
              <w:keepNext/>
              <w:snapToGrid w:val="0"/>
              <w:spacing w:beforeLines="20" w:before="48" w:afterLines="20" w:after="48"/>
              <w:jc w:val="left"/>
              <w:rPr>
                <w:rFonts w:ascii="Arial" w:hAnsi="Arial" w:cs="Arial"/>
                <w:b w:val="0"/>
                <w:bCs/>
                <w:color w:val="FF0000"/>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580CE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Repeat </w:t>
            </w:r>
            <w:r w:rsidRPr="00CE2E38">
              <w:rPr>
                <w:rFonts w:ascii="Arial" w:hAnsi="Arial" w:cs="Arial"/>
                <w:bCs/>
                <w:szCs w:val="22"/>
                <w:highlight w:val="yellow"/>
              </w:rPr>
              <w:t xml:space="preserve">Step </w:t>
            </w:r>
            <w:r w:rsidR="00BE15CC">
              <w:rPr>
                <w:rFonts w:ascii="Arial" w:hAnsi="Arial" w:cs="Arial"/>
                <w:bCs/>
                <w:szCs w:val="22"/>
                <w:highlight w:val="yellow"/>
              </w:rPr>
              <w:fldChar w:fldCharType="begin"/>
            </w:r>
            <w:r w:rsidR="00BE15CC">
              <w:rPr>
                <w:rFonts w:ascii="Arial" w:hAnsi="Arial" w:cs="Arial"/>
                <w:bCs/>
                <w:szCs w:val="22"/>
                <w:highlight w:val="yellow"/>
              </w:rPr>
              <w:instrText xml:space="preserve"> REF _Ref384378157 \r \h </w:instrText>
            </w:r>
            <w:r w:rsidR="00BE15CC">
              <w:rPr>
                <w:rFonts w:ascii="Arial" w:hAnsi="Arial" w:cs="Arial"/>
                <w:bCs/>
                <w:szCs w:val="22"/>
                <w:highlight w:val="yellow"/>
              </w:rPr>
            </w:r>
            <w:r w:rsidR="00BE15CC">
              <w:rPr>
                <w:rFonts w:ascii="Arial" w:hAnsi="Arial" w:cs="Arial"/>
                <w:bCs/>
                <w:szCs w:val="22"/>
                <w:highlight w:val="yellow"/>
              </w:rPr>
              <w:fldChar w:fldCharType="separate"/>
            </w:r>
            <w:r w:rsidR="00D9551D">
              <w:rPr>
                <w:rFonts w:ascii="Arial" w:hAnsi="Arial" w:cs="Arial"/>
                <w:bCs/>
                <w:szCs w:val="22"/>
                <w:highlight w:val="yellow"/>
              </w:rPr>
              <w:t>39</w:t>
            </w:r>
            <w:r w:rsidR="00BE15CC">
              <w:rPr>
                <w:rFonts w:ascii="Arial" w:hAnsi="Arial" w:cs="Arial"/>
                <w:bCs/>
                <w:szCs w:val="22"/>
                <w:highlight w:val="yellow"/>
              </w:rPr>
              <w:fldChar w:fldCharType="end"/>
            </w:r>
            <w:r w:rsidRPr="007730ED">
              <w:rPr>
                <w:rFonts w:ascii="Arial" w:hAnsi="Arial" w:cs="Arial"/>
                <w:b w:val="0"/>
                <w:bCs/>
                <w:szCs w:val="22"/>
              </w:rPr>
              <w:t xml:space="preserve"> thru </w:t>
            </w:r>
            <w:r w:rsidRPr="00CE2E38">
              <w:rPr>
                <w:rFonts w:ascii="Arial" w:hAnsi="Arial" w:cs="Arial"/>
                <w:bCs/>
                <w:szCs w:val="22"/>
                <w:highlight w:val="yellow"/>
              </w:rPr>
              <w:t xml:space="preserve">Step </w:t>
            </w:r>
            <w:r w:rsidR="00BE15CC">
              <w:rPr>
                <w:rFonts w:ascii="Arial" w:hAnsi="Arial" w:cs="Arial"/>
                <w:bCs/>
                <w:szCs w:val="22"/>
                <w:highlight w:val="yellow"/>
              </w:rPr>
              <w:fldChar w:fldCharType="begin"/>
            </w:r>
            <w:r w:rsidR="00BE15CC">
              <w:rPr>
                <w:rFonts w:ascii="Arial" w:hAnsi="Arial" w:cs="Arial"/>
                <w:bCs/>
                <w:szCs w:val="22"/>
                <w:highlight w:val="yellow"/>
              </w:rPr>
              <w:instrText xml:space="preserve"> REF _Ref384378182 \r \h </w:instrText>
            </w:r>
            <w:r w:rsidR="00BE15CC">
              <w:rPr>
                <w:rFonts w:ascii="Arial" w:hAnsi="Arial" w:cs="Arial"/>
                <w:bCs/>
                <w:szCs w:val="22"/>
                <w:highlight w:val="yellow"/>
              </w:rPr>
            </w:r>
            <w:r w:rsidR="00BE15CC">
              <w:rPr>
                <w:rFonts w:ascii="Arial" w:hAnsi="Arial" w:cs="Arial"/>
                <w:bCs/>
                <w:szCs w:val="22"/>
                <w:highlight w:val="yellow"/>
              </w:rPr>
              <w:fldChar w:fldCharType="separate"/>
            </w:r>
            <w:r w:rsidR="00D9551D">
              <w:rPr>
                <w:rFonts w:ascii="Arial" w:hAnsi="Arial" w:cs="Arial"/>
                <w:bCs/>
                <w:szCs w:val="22"/>
                <w:highlight w:val="yellow"/>
              </w:rPr>
              <w:t>48</w:t>
            </w:r>
            <w:r w:rsidR="00BE15CC">
              <w:rPr>
                <w:rFonts w:ascii="Arial" w:hAnsi="Arial" w:cs="Arial"/>
                <w:bCs/>
                <w:szCs w:val="22"/>
                <w:highlight w:val="yellow"/>
              </w:rPr>
              <w:fldChar w:fldCharType="end"/>
            </w:r>
            <w:r>
              <w:rPr>
                <w:rFonts w:ascii="Arial" w:hAnsi="Arial" w:cs="Arial"/>
                <w:b w:val="0"/>
                <w:bCs/>
                <w:szCs w:val="22"/>
              </w:rPr>
              <w:t xml:space="preserve"> </w:t>
            </w:r>
            <w:r w:rsidRPr="007730ED">
              <w:rPr>
                <w:rFonts w:ascii="Arial" w:hAnsi="Arial" w:cs="Arial"/>
                <w:b w:val="0"/>
                <w:bCs/>
                <w:szCs w:val="22"/>
              </w:rPr>
              <w:t xml:space="preserve">for the following </w:t>
            </w:r>
            <w:r w:rsidRPr="00DC28C0">
              <w:rPr>
                <w:rFonts w:ascii="Arial" w:hAnsi="Arial" w:cs="Arial"/>
                <w:bCs/>
                <w:szCs w:val="22"/>
              </w:rPr>
              <w:t>HI Reg</w:t>
            </w:r>
            <w:r>
              <w:rPr>
                <w:rFonts w:ascii="Arial" w:hAnsi="Arial" w:cs="Arial"/>
                <w:bCs/>
                <w:szCs w:val="22"/>
              </w:rPr>
              <w:t>ion</w:t>
            </w:r>
            <w:r>
              <w:rPr>
                <w:rFonts w:ascii="Arial" w:hAnsi="Arial" w:cs="Arial"/>
                <w:b w:val="0"/>
                <w:bCs/>
                <w:szCs w:val="22"/>
              </w:rPr>
              <w:t xml:space="preserve"> </w:t>
            </w:r>
            <w:r w:rsidRPr="007730ED">
              <w:rPr>
                <w:rFonts w:ascii="Arial" w:hAnsi="Arial" w:cs="Arial"/>
                <w:b w:val="0"/>
                <w:bCs/>
                <w:szCs w:val="22"/>
              </w:rPr>
              <w:t>channel</w:t>
            </w:r>
            <w:r>
              <w:rPr>
                <w:rFonts w:ascii="Arial" w:hAnsi="Arial" w:cs="Arial"/>
                <w:b w:val="0"/>
                <w:bCs/>
                <w:szCs w:val="22"/>
              </w:rPr>
              <w:t>s</w:t>
            </w:r>
            <w:r w:rsidRPr="007730ED">
              <w:rPr>
                <w:rFonts w:ascii="Arial" w:hAnsi="Arial" w:cs="Arial"/>
                <w:b w:val="0"/>
                <w:bCs/>
                <w:szCs w:val="22"/>
              </w:rPr>
              <w:t>:</w:t>
            </w:r>
          </w:p>
          <w:p w:rsidR="00712B9F" w:rsidRPr="00983FB3" w:rsidRDefault="00712B9F"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712B9F">
              <w:rPr>
                <w:rFonts w:ascii="Arial" w:hAnsi="Arial" w:cs="Arial"/>
                <w:b w:val="0"/>
                <w:bCs/>
                <w:i/>
                <w:color w:val="3333FF"/>
                <w:sz w:val="20"/>
                <w:szCs w:val="20"/>
              </w:rPr>
              <w:t>Band 11-14 (8.5-11.2um)</w:t>
            </w:r>
          </w:p>
          <w:p w:rsidR="00712B9F" w:rsidRPr="00983FB3" w:rsidRDefault="00712B9F"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07-3.9um</w:t>
            </w:r>
          </w:p>
          <w:p w:rsidR="00712B9F" w:rsidRDefault="00712B9F" w:rsidP="00943A58">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04-1.378um</w:t>
            </w:r>
          </w:p>
          <w:p w:rsidR="00712B9F" w:rsidRPr="00712B9F" w:rsidRDefault="00712B9F" w:rsidP="00943A58">
            <w:pPr>
              <w:pStyle w:val="Tableheading"/>
              <w:keepNext/>
              <w:numPr>
                <w:ilvl w:val="0"/>
                <w:numId w:val="9"/>
              </w:numPr>
              <w:snapToGrid w:val="0"/>
              <w:spacing w:beforeLines="20" w:before="48" w:afterLines="20" w:after="48"/>
              <w:jc w:val="left"/>
              <w:rPr>
                <w:rFonts w:ascii="Arial" w:hAnsi="Arial" w:cs="Arial"/>
                <w:b w:val="0"/>
                <w:bCs/>
                <w:i/>
                <w:sz w:val="20"/>
                <w:szCs w:val="20"/>
              </w:rPr>
            </w:pPr>
            <w:r w:rsidRPr="00712B9F">
              <w:rPr>
                <w:rFonts w:ascii="Arial" w:hAnsi="Arial" w:cs="Arial"/>
                <w:b w:val="0"/>
                <w:bCs/>
                <w:i/>
                <w:color w:val="3333FF"/>
                <w:sz w:val="20"/>
                <w:szCs w:val="20"/>
              </w:rPr>
              <w:t>Channel 15-12.3um</w:t>
            </w:r>
          </w:p>
        </w:tc>
        <w:tc>
          <w:tcPr>
            <w:tcW w:w="636" w:type="dxa"/>
            <w:vMerge w:val="restart"/>
          </w:tcPr>
          <w:p w:rsidR="00712B9F" w:rsidRPr="007730ED" w:rsidRDefault="00712B9F" w:rsidP="00580CE0">
            <w:pPr>
              <w:pStyle w:val="Tableheading"/>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37632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2808, 2</w:t>
            </w:r>
            <w:r w:rsidR="00376325">
              <w:rPr>
                <w:rFonts w:ascii="Arial" w:hAnsi="Arial" w:cs="Arial"/>
                <w:b w:val="0"/>
                <w:bCs/>
                <w:szCs w:val="22"/>
              </w:rPr>
              <w:t>8</w:t>
            </w:r>
            <w:r>
              <w:rPr>
                <w:rFonts w:ascii="Arial" w:hAnsi="Arial" w:cs="Arial"/>
                <w:b w:val="0"/>
                <w:bCs/>
                <w:szCs w:val="22"/>
              </w:rPr>
              <w:t xml:space="preserve">14c, 2814d, 2814e, </w:t>
            </w:r>
            <w:r w:rsidR="00376325">
              <w:rPr>
                <w:rFonts w:ascii="Arial" w:hAnsi="Arial" w:cs="Arial"/>
                <w:b w:val="0"/>
                <w:bCs/>
                <w:szCs w:val="22"/>
              </w:rPr>
              <w:t xml:space="preserve">2815, </w:t>
            </w:r>
            <w:r>
              <w:rPr>
                <w:rFonts w:ascii="Arial" w:hAnsi="Arial" w:cs="Arial"/>
                <w:b w:val="0"/>
                <w:bCs/>
                <w:szCs w:val="22"/>
              </w:rPr>
              <w:t>2816, 2985</w:t>
            </w:r>
          </w:p>
        </w:tc>
      </w:tr>
      <w:tr w:rsidR="00712B9F" w:rsidRPr="007730ED" w:rsidTr="004D2292">
        <w:trPr>
          <w:cantSplit/>
          <w:trHeight w:val="339"/>
        </w:trPr>
        <w:tc>
          <w:tcPr>
            <w:tcW w:w="1003" w:type="dxa"/>
            <w:vMerge/>
            <w:shd w:val="clear" w:color="auto" w:fill="auto"/>
            <w:vAlign w:val="center"/>
          </w:tcPr>
          <w:p w:rsidR="00712B9F" w:rsidRPr="007730ED" w:rsidRDefault="00712B9F"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Pr="007730ED" w:rsidRDefault="00712B9F" w:rsidP="00580CE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selected product</w:t>
            </w:r>
            <w:r>
              <w:rPr>
                <w:rFonts w:ascii="Arial" w:hAnsi="Arial" w:cs="Arial"/>
                <w:b w:val="0"/>
                <w:bCs/>
                <w:szCs w:val="22"/>
              </w:rPr>
              <w:t>s</w:t>
            </w:r>
            <w:r w:rsidRPr="007730ED">
              <w:rPr>
                <w:rFonts w:ascii="Arial" w:hAnsi="Arial" w:cs="Arial"/>
                <w:b w:val="0"/>
                <w:bCs/>
                <w:szCs w:val="22"/>
              </w:rPr>
              <w:t xml:space="preserve"> </w:t>
            </w:r>
            <w:r>
              <w:rPr>
                <w:rFonts w:ascii="Arial" w:hAnsi="Arial" w:cs="Arial"/>
                <w:b w:val="0"/>
                <w:bCs/>
                <w:szCs w:val="22"/>
              </w:rPr>
              <w:t xml:space="preserve">are displayed in the different scales and </w:t>
            </w:r>
            <w:r w:rsidRPr="007730ED">
              <w:rPr>
                <w:rFonts w:ascii="Arial" w:hAnsi="Arial" w:cs="Arial"/>
                <w:b w:val="0"/>
                <w:bCs/>
                <w:szCs w:val="22"/>
              </w:rPr>
              <w:t>continue looping and updating</w:t>
            </w:r>
          </w:p>
        </w:tc>
        <w:tc>
          <w:tcPr>
            <w:tcW w:w="636" w:type="dxa"/>
            <w:vMerge/>
          </w:tcPr>
          <w:p w:rsidR="00712B9F" w:rsidRPr="007730ED" w:rsidRDefault="00712B9F" w:rsidP="00580CE0">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580CE0">
            <w:pPr>
              <w:pStyle w:val="Tableheading"/>
              <w:snapToGrid w:val="0"/>
              <w:spacing w:beforeLines="20" w:before="48" w:afterLines="20" w:after="48"/>
              <w:jc w:val="left"/>
              <w:rPr>
                <w:rFonts w:ascii="Arial" w:hAnsi="Arial" w:cs="Arial"/>
                <w:b w:val="0"/>
                <w:bCs/>
                <w:szCs w:val="22"/>
              </w:rPr>
            </w:pPr>
          </w:p>
        </w:tc>
      </w:tr>
      <w:tr w:rsidR="00712B9F" w:rsidRPr="007730ED" w:rsidTr="00580CE0">
        <w:trPr>
          <w:cantSplit/>
          <w:trHeight w:val="339"/>
        </w:trPr>
        <w:tc>
          <w:tcPr>
            <w:tcW w:w="1003" w:type="dxa"/>
            <w:vAlign w:val="center"/>
          </w:tcPr>
          <w:p w:rsidR="00712B9F" w:rsidRPr="007730ED" w:rsidRDefault="00712B9F"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712B9F" w:rsidRPr="00DC28C0" w:rsidRDefault="00712B9F" w:rsidP="00C10E32">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712B9F" w:rsidRPr="007730ED" w:rsidRDefault="00712B9F" w:rsidP="00580CE0">
            <w:pPr>
              <w:pStyle w:val="Tableheading"/>
              <w:snapToGrid w:val="0"/>
              <w:spacing w:beforeLines="20" w:before="48" w:afterLines="20" w:after="48"/>
              <w:jc w:val="left"/>
              <w:rPr>
                <w:rFonts w:ascii="Arial" w:hAnsi="Arial" w:cs="Arial"/>
                <w:b w:val="0"/>
                <w:bCs/>
                <w:szCs w:val="22"/>
              </w:rPr>
            </w:pPr>
          </w:p>
        </w:tc>
        <w:tc>
          <w:tcPr>
            <w:tcW w:w="636" w:type="dxa"/>
          </w:tcPr>
          <w:p w:rsidR="00712B9F" w:rsidRPr="007730ED" w:rsidRDefault="00712B9F" w:rsidP="00580CE0">
            <w:pPr>
              <w:pStyle w:val="Tableheading"/>
              <w:snapToGrid w:val="0"/>
              <w:spacing w:beforeLines="20" w:before="48" w:afterLines="20" w:after="48"/>
              <w:jc w:val="left"/>
              <w:rPr>
                <w:rFonts w:ascii="Arial" w:hAnsi="Arial" w:cs="Arial"/>
                <w:b w:val="0"/>
                <w:bCs/>
                <w:szCs w:val="22"/>
              </w:rPr>
            </w:pPr>
          </w:p>
        </w:tc>
        <w:tc>
          <w:tcPr>
            <w:tcW w:w="3280" w:type="dxa"/>
          </w:tcPr>
          <w:p w:rsidR="00712B9F" w:rsidRPr="007730ED" w:rsidRDefault="00712B9F" w:rsidP="00580CE0">
            <w:pPr>
              <w:pStyle w:val="Tableheading"/>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9596" w:type="dxa"/>
            <w:gridSpan w:val="7"/>
            <w:shd w:val="clear" w:color="auto" w:fill="EAF1DD" w:themeFill="accent3" w:themeFillTint="33"/>
          </w:tcPr>
          <w:p w:rsidR="0030434F" w:rsidRPr="007730ED" w:rsidRDefault="0030434F" w:rsidP="00962195">
            <w:pPr>
              <w:pStyle w:val="Tableheading"/>
              <w:keepNext/>
              <w:snapToGrid w:val="0"/>
              <w:spacing w:before="120" w:after="120"/>
              <w:jc w:val="left"/>
              <w:rPr>
                <w:rFonts w:ascii="Arial" w:hAnsi="Arial" w:cs="Arial"/>
                <w:bCs/>
                <w:szCs w:val="22"/>
              </w:rPr>
            </w:pPr>
            <w:r>
              <w:rPr>
                <w:rFonts w:ascii="Arial" w:hAnsi="Arial" w:cs="Arial"/>
                <w:bCs/>
                <w:szCs w:val="22"/>
              </w:rPr>
              <w:t>Puerto Rico</w:t>
            </w:r>
            <w:r w:rsidRPr="007730ED">
              <w:rPr>
                <w:rFonts w:ascii="Arial" w:hAnsi="Arial" w:cs="Arial"/>
                <w:bCs/>
                <w:szCs w:val="22"/>
              </w:rPr>
              <w:t xml:space="preserve"> Region</w:t>
            </w:r>
          </w:p>
        </w:tc>
      </w:tr>
      <w:tr w:rsidR="0030434F" w:rsidRPr="007730ED" w:rsidTr="00962195">
        <w:trPr>
          <w:cantSplit/>
          <w:trHeight w:val="339"/>
        </w:trPr>
        <w:tc>
          <w:tcPr>
            <w:tcW w:w="1003" w:type="dxa"/>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set the Frames to 15</w:t>
            </w:r>
          </w:p>
        </w:tc>
        <w:tc>
          <w:tcPr>
            <w:tcW w:w="2063" w:type="dxa"/>
            <w:gridSpan w:val="3"/>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Frames are set to 15</w:t>
            </w:r>
          </w:p>
        </w:tc>
        <w:tc>
          <w:tcPr>
            <w:tcW w:w="636" w:type="dxa"/>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vAlign w:val="center"/>
          </w:tcPr>
          <w:p w:rsidR="0030434F" w:rsidRPr="007730ED" w:rsidRDefault="0030434F"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Polar Stereographic</w:t>
            </w:r>
          </w:p>
          <w:p w:rsidR="0030434F" w:rsidRDefault="0030434F" w:rsidP="00962195">
            <w:pPr>
              <w:pStyle w:val="Tableheading"/>
              <w:snapToGrid w:val="0"/>
              <w:spacing w:beforeLines="20" w:before="48" w:afterLines="20" w:after="48"/>
              <w:jc w:val="left"/>
              <w:rPr>
                <w:rFonts w:ascii="Arial" w:hAnsi="Arial" w:cs="Arial"/>
                <w:b w:val="0"/>
                <w:bCs/>
                <w:szCs w:val="22"/>
              </w:rPr>
            </w:pPr>
          </w:p>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Pr="007730ED" w:rsidRDefault="006B3E95" w:rsidP="00962195">
            <w:pPr>
              <w:pStyle w:val="Tableheading"/>
              <w:snapToGrid w:val="0"/>
              <w:spacing w:beforeLines="20" w:before="48" w:afterLines="20" w:after="48"/>
              <w:jc w:val="left"/>
              <w:rPr>
                <w:rFonts w:ascii="Arial" w:hAnsi="Arial" w:cs="Arial"/>
                <w:b w:val="0"/>
                <w:bCs/>
                <w:szCs w:val="22"/>
              </w:rPr>
            </w:pPr>
          </w:p>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30434F" w:rsidRPr="00983F85" w:rsidRDefault="0030434F"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N. Hemisphere</w:t>
            </w:r>
          </w:p>
          <w:p w:rsidR="0030434F" w:rsidRPr="00927E58" w:rsidRDefault="0030434F" w:rsidP="0030434F">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CAVE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Data Browsers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Product Browser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GOES-16</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Pr>
                <w:rFonts w:ascii="Arial" w:hAnsi="Arial" w:cs="Arial"/>
                <w:b w:val="0"/>
                <w:bCs/>
                <w:i/>
                <w:color w:val="3333FF"/>
                <w:sz w:val="20"/>
                <w:szCs w:val="20"/>
              </w:rPr>
              <w:t>PR</w:t>
            </w:r>
            <w:r w:rsidRPr="00927E58">
              <w:rPr>
                <w:rFonts w:ascii="Arial" w:hAnsi="Arial" w:cs="Arial"/>
                <w:b w:val="0"/>
                <w:bCs/>
                <w:i/>
                <w:color w:val="3333FF"/>
                <w:sz w:val="20"/>
                <w:szCs w:val="20"/>
              </w:rPr>
              <w:t>Regi</w:t>
            </w:r>
            <w:proofErr w:type="spellEnd"/>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w:t>
            </w:r>
            <w:r>
              <w:rPr>
                <w:rFonts w:ascii="Arial" w:hAnsi="Arial" w:cs="Arial"/>
                <w:b w:val="0"/>
                <w:bCs/>
                <w:i/>
                <w:color w:val="3333FF"/>
                <w:sz w:val="20"/>
                <w:szCs w:val="20"/>
              </w:rPr>
              <w:t>10-7.34um</w:t>
            </w:r>
          </w:p>
        </w:tc>
        <w:tc>
          <w:tcPr>
            <w:tcW w:w="636"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Pr="007730ED" w:rsidRDefault="0030434F" w:rsidP="0030434F">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w:t>
            </w:r>
            <w:r>
              <w:rPr>
                <w:rFonts w:ascii="Arial" w:hAnsi="Arial" w:cs="Arial"/>
                <w:b w:val="0"/>
                <w:bCs/>
                <w:i/>
                <w:color w:val="3333FF"/>
                <w:sz w:val="20"/>
                <w:szCs w:val="20"/>
              </w:rPr>
              <w:t>10-7.34um</w:t>
            </w:r>
            <w:r w:rsidRPr="00927E58">
              <w:rPr>
                <w:rFonts w:ascii="Arial" w:hAnsi="Arial" w:cs="Arial"/>
                <w:b w:val="0"/>
                <w:bCs/>
                <w:color w:val="3333FF"/>
                <w:szCs w:val="22"/>
              </w:rPr>
              <w:t xml:space="preserve"> </w:t>
            </w:r>
            <w:r w:rsidRPr="007730ED">
              <w:rPr>
                <w:rFonts w:ascii="Arial" w:hAnsi="Arial" w:cs="Arial"/>
                <w:b w:val="0"/>
                <w:bCs/>
                <w:szCs w:val="22"/>
              </w:rPr>
              <w:t xml:space="preserve">product displays over the </w:t>
            </w:r>
            <w:r>
              <w:rPr>
                <w:rFonts w:ascii="Arial" w:hAnsi="Arial" w:cs="Arial"/>
                <w:bCs/>
                <w:szCs w:val="22"/>
              </w:rPr>
              <w:t>Puerto Rico</w:t>
            </w:r>
            <w:r w:rsidRPr="007730ED">
              <w:rPr>
                <w:rFonts w:ascii="Arial" w:hAnsi="Arial" w:cs="Arial"/>
                <w:b w:val="0"/>
                <w:bCs/>
                <w:szCs w:val="22"/>
              </w:rPr>
              <w:t xml:space="preserve"> region</w:t>
            </w:r>
            <w:r>
              <w:rPr>
                <w:rFonts w:ascii="Arial" w:hAnsi="Arial" w:cs="Arial"/>
                <w:b w:val="0"/>
                <w:bCs/>
                <w:szCs w:val="22"/>
              </w:rPr>
              <w:t xml:space="preserve"> of the </w:t>
            </w:r>
            <w:r w:rsidRPr="004F2873">
              <w:rPr>
                <w:rFonts w:ascii="Arial" w:hAnsi="Arial" w:cs="Arial"/>
                <w:bCs/>
                <w:szCs w:val="22"/>
              </w:rPr>
              <w:t>N. Hemisphere</w:t>
            </w:r>
            <w:r>
              <w:rPr>
                <w:rFonts w:ascii="Arial" w:hAnsi="Arial" w:cs="Arial"/>
                <w:b w:val="0"/>
                <w:bCs/>
                <w:szCs w:val="22"/>
              </w:rPr>
              <w:t xml:space="preserve"> projection</w:t>
            </w:r>
          </w:p>
        </w:tc>
        <w:tc>
          <w:tcPr>
            <w:tcW w:w="636" w:type="dxa"/>
            <w:vMerge/>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30434F" w:rsidRPr="007730ED" w:rsidTr="00962195">
        <w:trPr>
          <w:cantSplit/>
          <w:trHeight w:val="339"/>
        </w:trPr>
        <w:tc>
          <w:tcPr>
            <w:tcW w:w="1003" w:type="dxa"/>
            <w:vMerge/>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30434F"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30434F" w:rsidRDefault="0030434F"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tc>
        <w:tc>
          <w:tcPr>
            <w:tcW w:w="636" w:type="dxa"/>
            <w:vMerge/>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30434F" w:rsidRPr="004F2B99" w:rsidRDefault="0030434F" w:rsidP="00962195">
            <w:pPr>
              <w:pStyle w:val="Tableheading"/>
              <w:snapToGrid w:val="0"/>
              <w:spacing w:beforeLines="20" w:before="48" w:afterLines="20" w:after="48"/>
              <w:jc w:val="left"/>
              <w:rPr>
                <w:rFonts w:ascii="Arial" w:hAnsi="Arial" w:cs="Arial"/>
                <w:b w:val="0"/>
                <w:bCs/>
                <w:color w:val="FF0000"/>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 side pane</w:t>
            </w:r>
          </w:p>
        </w:tc>
        <w:tc>
          <w:tcPr>
            <w:tcW w:w="636" w:type="dxa"/>
            <w:vMerge w:val="restart"/>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30434F" w:rsidRPr="007730ED" w:rsidTr="00962195">
        <w:trPr>
          <w:cantSplit/>
          <w:trHeight w:val="339"/>
        </w:trPr>
        <w:tc>
          <w:tcPr>
            <w:tcW w:w="1003" w:type="dxa"/>
            <w:vMerge/>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30434F"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30434F" w:rsidRPr="002800C0"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30434F" w:rsidRPr="004F2B99" w:rsidRDefault="0030434F" w:rsidP="00962195">
            <w:pPr>
              <w:pStyle w:val="Tableheading"/>
              <w:snapToGrid w:val="0"/>
              <w:spacing w:beforeLines="20" w:before="48" w:afterLines="20" w:after="48"/>
              <w:jc w:val="left"/>
              <w:rPr>
                <w:rFonts w:ascii="Arial" w:hAnsi="Arial" w:cs="Arial"/>
                <w:b w:val="0"/>
                <w:bCs/>
                <w:color w:val="FF0000"/>
                <w:szCs w:val="22"/>
              </w:rPr>
            </w:pPr>
          </w:p>
        </w:tc>
      </w:tr>
      <w:tr w:rsidR="0030434F" w:rsidRPr="007730ED" w:rsidTr="00962195">
        <w:trPr>
          <w:cantSplit/>
          <w:trHeight w:val="339"/>
        </w:trPr>
        <w:tc>
          <w:tcPr>
            <w:tcW w:w="1003" w:type="dxa"/>
            <w:vMerge w:val="restart"/>
            <w:shd w:val="clear" w:color="auto" w:fill="auto"/>
            <w:vAlign w:val="center"/>
          </w:tcPr>
          <w:p w:rsidR="0030434F" w:rsidRPr="00C526B5" w:rsidRDefault="0030434F" w:rsidP="00962195">
            <w:pPr>
              <w:pStyle w:val="ListParagraph"/>
              <w:keepNext/>
              <w:numPr>
                <w:ilvl w:val="0"/>
                <w:numId w:val="11"/>
              </w:numPr>
              <w:snapToGrid w:val="0"/>
              <w:spacing w:beforeLines="20" w:before="48" w:afterLines="20" w:after="48"/>
              <w:jc w:val="center"/>
              <w:rPr>
                <w:rFonts w:ascii="Arial" w:hAnsi="Arial" w:cs="Arial"/>
                <w:b/>
                <w:bCs/>
                <w:sz w:val="22"/>
                <w:szCs w:val="22"/>
              </w:rPr>
            </w:pPr>
            <w:bookmarkStart w:id="40" w:name="_Ref384378443"/>
          </w:p>
        </w:tc>
        <w:bookmarkEnd w:id="40"/>
        <w:tc>
          <w:tcPr>
            <w:tcW w:w="4677" w:type="dxa"/>
            <w:gridSpan w:val="4"/>
          </w:tcPr>
          <w:p w:rsidR="0030434F" w:rsidRPr="007730ED" w:rsidRDefault="0030434F" w:rsidP="00962195">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Polar Stereographic</w:t>
            </w:r>
          </w:p>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w:t>
            </w:r>
          </w:p>
          <w:p w:rsidR="0030434F" w:rsidRPr="008B3860" w:rsidRDefault="0030434F" w:rsidP="00962195">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 Hemisphere</w:t>
            </w:r>
          </w:p>
          <w:p w:rsidR="0030434F" w:rsidRPr="00976053" w:rsidRDefault="0030434F" w:rsidP="00962195">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Pr>
                <w:rFonts w:ascii="Arial" w:hAnsi="Arial" w:cs="Arial"/>
                <w:b w:val="0"/>
                <w:bCs/>
                <w:i/>
                <w:color w:val="3333FF"/>
                <w:sz w:val="20"/>
                <w:szCs w:val="20"/>
              </w:rPr>
              <w:t>PR</w:t>
            </w:r>
            <w:r w:rsidRPr="00927E58">
              <w:rPr>
                <w:rFonts w:ascii="Arial" w:hAnsi="Arial" w:cs="Arial"/>
                <w:b w:val="0"/>
                <w:bCs/>
                <w:i/>
                <w:color w:val="3333FF"/>
                <w:sz w:val="20"/>
                <w:szCs w:val="20"/>
              </w:rPr>
              <w:t>Regi</w:t>
            </w:r>
            <w:proofErr w:type="spellEnd"/>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w:t>
            </w:r>
            <w:r>
              <w:rPr>
                <w:rFonts w:ascii="Arial" w:hAnsi="Arial" w:cs="Arial"/>
                <w:b w:val="0"/>
                <w:bCs/>
                <w:i/>
                <w:color w:val="3333FF"/>
                <w:sz w:val="20"/>
                <w:szCs w:val="20"/>
              </w:rPr>
              <w:t>10-7.34um</w:t>
            </w:r>
          </w:p>
        </w:tc>
        <w:tc>
          <w:tcPr>
            <w:tcW w:w="636"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2807, 2808, 2815, 2985</w:t>
            </w:r>
          </w:p>
        </w:tc>
      </w:tr>
      <w:tr w:rsidR="0030434F" w:rsidRPr="007730ED" w:rsidTr="00962195">
        <w:trPr>
          <w:cantSplit/>
          <w:trHeight w:val="339"/>
        </w:trPr>
        <w:tc>
          <w:tcPr>
            <w:tcW w:w="1003" w:type="dxa"/>
            <w:vMerge/>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Pr="007730ED" w:rsidRDefault="0030434F" w:rsidP="0030434F">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CH-02-0.64um</w:t>
            </w:r>
            <w:r w:rsidRPr="00927E58">
              <w:rPr>
                <w:rFonts w:ascii="Arial" w:hAnsi="Arial" w:cs="Arial"/>
                <w:b w:val="0"/>
                <w:bCs/>
                <w:color w:val="3333FF"/>
                <w:szCs w:val="22"/>
              </w:rPr>
              <w:t xml:space="preserve"> </w:t>
            </w:r>
            <w:r w:rsidRPr="007730ED">
              <w:rPr>
                <w:rFonts w:ascii="Arial" w:hAnsi="Arial" w:cs="Arial"/>
                <w:b w:val="0"/>
                <w:bCs/>
                <w:szCs w:val="22"/>
              </w:rPr>
              <w:t xml:space="preserve">product displays over the </w:t>
            </w:r>
            <w:r>
              <w:rPr>
                <w:rFonts w:ascii="Arial" w:hAnsi="Arial" w:cs="Arial"/>
                <w:bCs/>
                <w:szCs w:val="22"/>
              </w:rPr>
              <w:t>Puerto Rico</w:t>
            </w:r>
            <w:r w:rsidRPr="007730ED">
              <w:rPr>
                <w:rFonts w:ascii="Arial" w:hAnsi="Arial" w:cs="Arial"/>
                <w:b w:val="0"/>
                <w:bCs/>
                <w:szCs w:val="22"/>
              </w:rPr>
              <w:t xml:space="preserve"> region</w:t>
            </w:r>
            <w:r>
              <w:rPr>
                <w:rFonts w:ascii="Arial" w:hAnsi="Arial" w:cs="Arial"/>
                <w:b w:val="0"/>
                <w:bCs/>
                <w:szCs w:val="22"/>
              </w:rPr>
              <w:t xml:space="preserve"> of the </w:t>
            </w:r>
            <w:r w:rsidRPr="004F2873">
              <w:rPr>
                <w:rFonts w:ascii="Arial" w:hAnsi="Arial" w:cs="Arial"/>
                <w:bCs/>
                <w:szCs w:val="22"/>
              </w:rPr>
              <w:t>N. Hemisphere</w:t>
            </w:r>
            <w:r>
              <w:rPr>
                <w:rFonts w:ascii="Arial" w:hAnsi="Arial" w:cs="Arial"/>
                <w:b w:val="0"/>
                <w:bCs/>
                <w:szCs w:val="22"/>
              </w:rPr>
              <w:t xml:space="preserve"> projection</w:t>
            </w:r>
          </w:p>
        </w:tc>
        <w:tc>
          <w:tcPr>
            <w:tcW w:w="636" w:type="dxa"/>
            <w:vMerge/>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Review product for correct labels/legend displays</w:t>
            </w:r>
          </w:p>
        </w:tc>
        <w:tc>
          <w:tcPr>
            <w:tcW w:w="636"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0434F" w:rsidRPr="00983FB3" w:rsidRDefault="0030434F" w:rsidP="00962195">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30434F" w:rsidRPr="007730ED" w:rsidTr="00962195">
        <w:trPr>
          <w:cantSplit/>
          <w:trHeight w:val="339"/>
        </w:trPr>
        <w:tc>
          <w:tcPr>
            <w:tcW w:w="1003" w:type="dxa"/>
            <w:vMerge/>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legends are </w:t>
            </w:r>
            <w:r>
              <w:rPr>
                <w:rFonts w:ascii="Arial" w:hAnsi="Arial" w:cs="Arial"/>
                <w:b w:val="0"/>
                <w:bCs/>
                <w:szCs w:val="22"/>
              </w:rPr>
              <w:t>formatted as shown:</w:t>
            </w:r>
          </w:p>
          <w:p w:rsidR="0030434F" w:rsidRPr="007730ED" w:rsidRDefault="0030434F" w:rsidP="00962195">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3477C6B0" wp14:editId="720E1C16">
                  <wp:extent cx="2139351" cy="5040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roductLegend.png"/>
                          <pic:cNvPicPr/>
                        </pic:nvPicPr>
                        <pic:blipFill>
                          <a:blip r:embed="rId28">
                            <a:extLst>
                              <a:ext uri="{28A0092B-C50C-407E-A947-70E740481C1C}">
                                <a14:useLocalDpi xmlns:a14="http://schemas.microsoft.com/office/drawing/2010/main" val="0"/>
                              </a:ext>
                            </a:extLst>
                          </a:blip>
                          <a:stretch>
                            <a:fillRect/>
                          </a:stretch>
                        </pic:blipFill>
                        <pic:spPr>
                          <a:xfrm>
                            <a:off x="0" y="0"/>
                            <a:ext cx="2162313" cy="509435"/>
                          </a:xfrm>
                          <a:prstGeom prst="rect">
                            <a:avLst/>
                          </a:prstGeom>
                        </pic:spPr>
                      </pic:pic>
                    </a:graphicData>
                  </a:graphic>
                </wp:inline>
              </w:drawing>
            </w:r>
          </w:p>
        </w:tc>
        <w:tc>
          <w:tcPr>
            <w:tcW w:w="636" w:type="dxa"/>
            <w:vMerge/>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Review and sample product for consistency between the </w:t>
            </w:r>
            <w:proofErr w:type="spellStart"/>
            <w:r w:rsidRPr="007730ED">
              <w:rPr>
                <w:rFonts w:ascii="Arial" w:hAnsi="Arial" w:cs="Arial"/>
                <w:b w:val="0"/>
                <w:bCs/>
                <w:szCs w:val="22"/>
              </w:rPr>
              <w:t>colorbar</w:t>
            </w:r>
            <w:proofErr w:type="spellEnd"/>
            <w:r w:rsidRPr="007730ED">
              <w:rPr>
                <w:rFonts w:ascii="Arial" w:hAnsi="Arial" w:cs="Arial"/>
                <w:b w:val="0"/>
                <w:bCs/>
                <w:szCs w:val="22"/>
              </w:rPr>
              <w:t xml:space="preserve"> and the product</w:t>
            </w:r>
          </w:p>
        </w:tc>
        <w:tc>
          <w:tcPr>
            <w:tcW w:w="636" w:type="dxa"/>
            <w:vMerge w:val="restart"/>
          </w:tcPr>
          <w:p w:rsidR="0030434F" w:rsidRPr="007730ED" w:rsidRDefault="0030434F"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30434F" w:rsidRPr="00983FB3" w:rsidRDefault="0030434F" w:rsidP="00BE15CC">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30434F" w:rsidRPr="007730ED" w:rsidTr="00962195">
        <w:trPr>
          <w:cantSplit/>
          <w:trHeight w:val="339"/>
        </w:trPr>
        <w:tc>
          <w:tcPr>
            <w:tcW w:w="1003" w:type="dxa"/>
            <w:vMerge/>
            <w:shd w:val="clear" w:color="auto" w:fill="auto"/>
            <w:vAlign w:val="center"/>
          </w:tcPr>
          <w:p w:rsidR="0030434F" w:rsidRPr="007730ED" w:rsidRDefault="0030434F"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Default="0030434F"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w:t>
            </w:r>
            <w:r>
              <w:rPr>
                <w:rFonts w:ascii="Arial" w:hAnsi="Arial" w:cs="Arial"/>
                <w:b w:val="0"/>
                <w:bCs/>
                <w:szCs w:val="22"/>
              </w:rPr>
              <w:t xml:space="preserve">samplings are consistent with the </w:t>
            </w:r>
            <w:proofErr w:type="spellStart"/>
            <w:r>
              <w:rPr>
                <w:rFonts w:ascii="Arial" w:hAnsi="Arial" w:cs="Arial"/>
                <w:b w:val="0"/>
                <w:bCs/>
                <w:szCs w:val="22"/>
              </w:rPr>
              <w:t>colorbars</w:t>
            </w:r>
            <w:proofErr w:type="spellEnd"/>
            <w:r w:rsidRPr="007730ED">
              <w:rPr>
                <w:rFonts w:ascii="Arial" w:hAnsi="Arial" w:cs="Arial"/>
                <w:b w:val="0"/>
                <w:bCs/>
                <w:szCs w:val="22"/>
              </w:rPr>
              <w:t xml:space="preserve"> </w:t>
            </w:r>
          </w:p>
          <w:p w:rsidR="0030434F" w:rsidRDefault="0030434F" w:rsidP="00BE15CC">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1-5</w:t>
            </w:r>
          </w:p>
          <w:p w:rsidR="0030434F" w:rsidRDefault="0030434F" w:rsidP="00BE15CC">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22586324" wp14:editId="33E02C54">
                  <wp:extent cx="2832735" cy="445135"/>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bw_Ch1-Ch5.png"/>
                          <pic:cNvPicPr/>
                        </pic:nvPicPr>
                        <pic:blipFill>
                          <a:blip r:embed="rId29">
                            <a:extLst>
                              <a:ext uri="{28A0092B-C50C-407E-A947-70E740481C1C}">
                                <a14:useLocalDpi xmlns:a14="http://schemas.microsoft.com/office/drawing/2010/main" val="0"/>
                              </a:ext>
                            </a:extLst>
                          </a:blip>
                          <a:stretch>
                            <a:fillRect/>
                          </a:stretch>
                        </pic:blipFill>
                        <pic:spPr>
                          <a:xfrm>
                            <a:off x="0" y="0"/>
                            <a:ext cx="2832735" cy="445135"/>
                          </a:xfrm>
                          <a:prstGeom prst="rect">
                            <a:avLst/>
                          </a:prstGeom>
                        </pic:spPr>
                      </pic:pic>
                    </a:graphicData>
                  </a:graphic>
                </wp:inline>
              </w:drawing>
            </w:r>
          </w:p>
          <w:p w:rsidR="0030434F" w:rsidRDefault="0030434F" w:rsidP="00BE15CC">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6 - 16</w:t>
            </w:r>
          </w:p>
          <w:p w:rsidR="0030434F" w:rsidRDefault="0030434F" w:rsidP="00BE15CC">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3A115A99" wp14:editId="46CD6F61">
                  <wp:extent cx="2832735" cy="452120"/>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color_Ch6-Ch16.png"/>
                          <pic:cNvPicPr/>
                        </pic:nvPicPr>
                        <pic:blipFill>
                          <a:blip r:embed="rId30">
                            <a:extLst>
                              <a:ext uri="{28A0092B-C50C-407E-A947-70E740481C1C}">
                                <a14:useLocalDpi xmlns:a14="http://schemas.microsoft.com/office/drawing/2010/main" val="0"/>
                              </a:ext>
                            </a:extLst>
                          </a:blip>
                          <a:stretch>
                            <a:fillRect/>
                          </a:stretch>
                        </pic:blipFill>
                        <pic:spPr>
                          <a:xfrm>
                            <a:off x="0" y="0"/>
                            <a:ext cx="2832735" cy="452120"/>
                          </a:xfrm>
                          <a:prstGeom prst="rect">
                            <a:avLst/>
                          </a:prstGeom>
                        </pic:spPr>
                      </pic:pic>
                    </a:graphicData>
                  </a:graphic>
                </wp:inline>
              </w:drawing>
            </w:r>
          </w:p>
          <w:p w:rsidR="0030434F" w:rsidRPr="007730ED" w:rsidRDefault="0030434F" w:rsidP="00BE15CC">
            <w:pPr>
              <w:pStyle w:val="Tableheading"/>
              <w:snapToGrid w:val="0"/>
              <w:spacing w:beforeLines="20" w:before="48" w:afterLines="20" w:after="48"/>
              <w:rPr>
                <w:rFonts w:ascii="Arial" w:hAnsi="Arial" w:cs="Arial"/>
                <w:b w:val="0"/>
                <w:bCs/>
                <w:szCs w:val="22"/>
              </w:rPr>
            </w:pPr>
          </w:p>
        </w:tc>
        <w:tc>
          <w:tcPr>
            <w:tcW w:w="636" w:type="dxa"/>
            <w:vMerge/>
          </w:tcPr>
          <w:p w:rsidR="0030434F" w:rsidRPr="007730ED" w:rsidRDefault="0030434F"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30434F" w:rsidRPr="007730ED" w:rsidRDefault="0030434F" w:rsidP="00BE15CC">
            <w:pPr>
              <w:pStyle w:val="Tableheading"/>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30434F" w:rsidRPr="007730ED" w:rsidRDefault="0030434F" w:rsidP="00BE15C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0434F" w:rsidRPr="007730ED" w:rsidRDefault="0030434F"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30434F" w:rsidRPr="007730ED" w:rsidTr="00962195">
        <w:trPr>
          <w:cantSplit/>
          <w:trHeight w:val="339"/>
        </w:trPr>
        <w:tc>
          <w:tcPr>
            <w:tcW w:w="1003" w:type="dxa"/>
            <w:vMerge/>
            <w:vAlign w:val="center"/>
          </w:tcPr>
          <w:p w:rsidR="0030434F" w:rsidRPr="007730ED" w:rsidRDefault="0030434F"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BE15C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Default="0030434F"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30434F" w:rsidRDefault="0030434F"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30434F" w:rsidRPr="002F0403" w:rsidRDefault="0030434F" w:rsidP="00BE15CC">
            <w:pPr>
              <w:pStyle w:val="Tableheading"/>
              <w:keepNext/>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szCs w:val="22"/>
              </w:rPr>
              <w:t xml:space="preserve">The </w:t>
            </w:r>
            <w:r>
              <w:rPr>
                <w:rFonts w:ascii="Arial" w:hAnsi="Arial" w:cs="Arial"/>
                <w:b w:val="0"/>
                <w:bCs/>
                <w:szCs w:val="22"/>
              </w:rPr>
              <w:t xml:space="preserve"> product continues</w:t>
            </w:r>
            <w:r w:rsidRPr="002F0403">
              <w:rPr>
                <w:rFonts w:ascii="Arial" w:hAnsi="Arial" w:cs="Arial"/>
                <w:b w:val="0"/>
                <w:bCs/>
                <w:szCs w:val="22"/>
              </w:rPr>
              <w:t xml:space="preserve"> looping and updating</w:t>
            </w:r>
          </w:p>
        </w:tc>
        <w:tc>
          <w:tcPr>
            <w:tcW w:w="636" w:type="dxa"/>
            <w:vMerge/>
          </w:tcPr>
          <w:p w:rsidR="0030434F" w:rsidRPr="007730ED" w:rsidRDefault="0030434F" w:rsidP="00BE15CC">
            <w:pPr>
              <w:pStyle w:val="Tableheading"/>
              <w:keepNext/>
              <w:snapToGrid w:val="0"/>
              <w:spacing w:beforeLines="20" w:before="48" w:afterLines="20" w:after="48"/>
              <w:jc w:val="left"/>
              <w:rPr>
                <w:rFonts w:ascii="Arial" w:hAnsi="Arial" w:cs="Arial"/>
                <w:b w:val="0"/>
                <w:bCs/>
                <w:szCs w:val="22"/>
              </w:rPr>
            </w:pPr>
          </w:p>
        </w:tc>
        <w:tc>
          <w:tcPr>
            <w:tcW w:w="3280" w:type="dxa"/>
            <w:vMerge/>
          </w:tcPr>
          <w:p w:rsidR="0030434F" w:rsidRPr="004F2B99" w:rsidRDefault="0030434F" w:rsidP="00BE15CC">
            <w:pPr>
              <w:pStyle w:val="Tableheading"/>
              <w:keepNext/>
              <w:snapToGrid w:val="0"/>
              <w:spacing w:beforeLines="20" w:before="48" w:afterLines="20" w:after="48"/>
              <w:jc w:val="left"/>
              <w:rPr>
                <w:rFonts w:ascii="Arial" w:hAnsi="Arial" w:cs="Arial"/>
                <w:b w:val="0"/>
                <w:bCs/>
                <w:color w:val="FF0000"/>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BE15CC">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Equidistant Cylindri</w:t>
            </w:r>
            <w:r w:rsidRPr="007730ED">
              <w:rPr>
                <w:rFonts w:ascii="Arial" w:hAnsi="Arial" w:cs="Arial"/>
                <w:bCs/>
                <w:szCs w:val="22"/>
                <w:u w:val="single"/>
              </w:rPr>
              <w:t>c</w:t>
            </w:r>
            <w:r>
              <w:rPr>
                <w:rFonts w:ascii="Arial" w:hAnsi="Arial" w:cs="Arial"/>
                <w:bCs/>
                <w:szCs w:val="22"/>
                <w:u w:val="single"/>
              </w:rPr>
              <w:t>al</w:t>
            </w:r>
          </w:p>
          <w:p w:rsidR="0030434F" w:rsidRPr="007730ED" w:rsidRDefault="0030434F" w:rsidP="00BE15CC">
            <w:pPr>
              <w:pStyle w:val="Tableheading"/>
              <w:snapToGrid w:val="0"/>
              <w:spacing w:beforeLines="20" w:before="48" w:afterLines="20" w:after="48"/>
              <w:jc w:val="left"/>
              <w:rPr>
                <w:rFonts w:ascii="Arial" w:hAnsi="Arial" w:cs="Arial"/>
                <w:b w:val="0"/>
                <w:bCs/>
                <w:szCs w:val="22"/>
              </w:rPr>
            </w:pPr>
          </w:p>
          <w:p w:rsidR="0030434F" w:rsidRPr="007730ED" w:rsidRDefault="0030434F" w:rsidP="00BE15C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w:t>
            </w:r>
          </w:p>
          <w:p w:rsidR="0030434F" w:rsidRPr="00983F85" w:rsidRDefault="0030434F" w:rsidP="00BE15CC">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83F85">
              <w:rPr>
                <w:rFonts w:ascii="Arial" w:hAnsi="Arial" w:cs="Arial"/>
                <w:b w:val="0"/>
                <w:bCs/>
                <w:i/>
                <w:color w:val="3333FF"/>
                <w:sz w:val="20"/>
                <w:szCs w:val="20"/>
              </w:rPr>
              <w:t>Eq</w:t>
            </w:r>
            <w:proofErr w:type="spellEnd"/>
            <w:r w:rsidRPr="00983F85">
              <w:rPr>
                <w:rFonts w:ascii="Arial" w:hAnsi="Arial" w:cs="Arial"/>
                <w:b w:val="0"/>
                <w:bCs/>
                <w:i/>
                <w:color w:val="3333FF"/>
                <w:sz w:val="20"/>
                <w:szCs w:val="20"/>
              </w:rPr>
              <w:t xml:space="preserve"> Cylindrical</w:t>
            </w:r>
          </w:p>
        </w:tc>
        <w:tc>
          <w:tcPr>
            <w:tcW w:w="636" w:type="dxa"/>
            <w:vMerge w:val="restart"/>
          </w:tcPr>
          <w:p w:rsidR="0030434F" w:rsidRPr="007730ED" w:rsidRDefault="0030434F" w:rsidP="00BE15CC">
            <w:pPr>
              <w:pStyle w:val="Tableheading"/>
              <w:snapToGrid w:val="0"/>
              <w:spacing w:beforeLines="20" w:before="48" w:afterLines="20" w:after="48"/>
              <w:jc w:val="left"/>
              <w:rPr>
                <w:rFonts w:ascii="Arial" w:hAnsi="Arial" w:cs="Arial"/>
                <w:b w:val="0"/>
                <w:bCs/>
                <w:szCs w:val="22"/>
              </w:rPr>
            </w:pPr>
          </w:p>
        </w:tc>
        <w:tc>
          <w:tcPr>
            <w:tcW w:w="3280" w:type="dxa"/>
            <w:vMerge w:val="restart"/>
          </w:tcPr>
          <w:p w:rsidR="0030434F" w:rsidRPr="00983FB3" w:rsidRDefault="0030434F" w:rsidP="00BE15CC">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BE15CC" w:rsidRPr="007730ED" w:rsidTr="00962195">
        <w:trPr>
          <w:cantSplit/>
          <w:trHeight w:val="3951"/>
        </w:trPr>
        <w:tc>
          <w:tcPr>
            <w:tcW w:w="1003" w:type="dxa"/>
            <w:vMerge/>
            <w:shd w:val="clear" w:color="auto" w:fill="auto"/>
            <w:vAlign w:val="center"/>
          </w:tcPr>
          <w:p w:rsidR="00BE15CC" w:rsidRPr="007730ED" w:rsidRDefault="00BE15CC" w:rsidP="00BE15C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BE15C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Scale is set to </w:t>
            </w:r>
            <w:proofErr w:type="spellStart"/>
            <w:r w:rsidRPr="007D22BF">
              <w:rPr>
                <w:rFonts w:ascii="Arial" w:hAnsi="Arial" w:cs="Arial"/>
                <w:bCs/>
                <w:szCs w:val="22"/>
              </w:rPr>
              <w:t>Eq</w:t>
            </w:r>
            <w:proofErr w:type="spellEnd"/>
            <w:r w:rsidRPr="007D22BF">
              <w:rPr>
                <w:rFonts w:ascii="Arial" w:hAnsi="Arial" w:cs="Arial"/>
                <w:bCs/>
                <w:szCs w:val="22"/>
              </w:rPr>
              <w:t xml:space="preserve"> Cylindrical</w:t>
            </w:r>
          </w:p>
          <w:p w:rsidR="00BE15CC"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7D22BF" w:rsidRDefault="00BE15CC" w:rsidP="00BE15C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BE15CC" w:rsidRPr="007D22BF" w:rsidRDefault="00BE15CC" w:rsidP="00BE15CC">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5236C73C" wp14:editId="1A863153">
                  <wp:extent cx="2766863" cy="1483743"/>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EqCylindr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2281" cy="1486649"/>
                          </a:xfrm>
                          <a:prstGeom prst="rect">
                            <a:avLst/>
                          </a:prstGeom>
                        </pic:spPr>
                      </pic:pic>
                    </a:graphicData>
                  </a:graphic>
                </wp:inline>
              </w:drawing>
            </w:r>
          </w:p>
        </w:tc>
        <w:tc>
          <w:tcPr>
            <w:tcW w:w="636"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c>
          <w:tcPr>
            <w:tcW w:w="3280" w:type="dxa"/>
            <w:vMerge/>
          </w:tcPr>
          <w:p w:rsidR="00BE15CC" w:rsidRPr="007730ED" w:rsidRDefault="00BE15CC" w:rsidP="00BE15CC">
            <w:pPr>
              <w:pStyle w:val="Tableheading"/>
              <w:snapToGrid w:val="0"/>
              <w:spacing w:beforeLines="20" w:before="48" w:afterLines="20" w:after="48"/>
              <w:jc w:val="left"/>
              <w:rPr>
                <w:rFonts w:ascii="Arial" w:hAnsi="Arial" w:cs="Arial"/>
                <w:b w:val="0"/>
                <w:bCs/>
                <w:szCs w:val="22"/>
              </w:rPr>
            </w:pPr>
          </w:p>
        </w:tc>
      </w:tr>
      <w:tr w:rsidR="00BE15CC" w:rsidRPr="007730ED" w:rsidTr="00962195">
        <w:trPr>
          <w:cantSplit/>
          <w:trHeight w:val="985"/>
        </w:trPr>
        <w:tc>
          <w:tcPr>
            <w:tcW w:w="1003" w:type="dxa"/>
            <w:vMerge w:val="restart"/>
            <w:vAlign w:val="center"/>
          </w:tcPr>
          <w:p w:rsidR="00BE15CC" w:rsidRPr="007730ED" w:rsidRDefault="00BE15CC"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E15CC" w:rsidRPr="007730ED" w:rsidRDefault="00BE15CC" w:rsidP="00BE15CC">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Mercator</w:t>
            </w:r>
          </w:p>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p>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Mercator</w:t>
            </w:r>
          </w:p>
        </w:tc>
        <w:tc>
          <w:tcPr>
            <w:tcW w:w="636" w:type="dxa"/>
            <w:vMerge w:val="restart"/>
          </w:tcPr>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BE15CC" w:rsidRDefault="00BE15CC" w:rsidP="00BE15C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p w:rsidR="00BE15CC" w:rsidRDefault="00BE15CC" w:rsidP="00BE15CC">
            <w:pPr>
              <w:pStyle w:val="Tableheading"/>
              <w:keepNext/>
              <w:snapToGrid w:val="0"/>
              <w:spacing w:beforeLines="20" w:before="48" w:afterLines="20" w:after="48"/>
              <w:jc w:val="left"/>
              <w:rPr>
                <w:rFonts w:ascii="Arial" w:hAnsi="Arial" w:cs="Arial"/>
                <w:b w:val="0"/>
                <w:bCs/>
                <w:szCs w:val="22"/>
              </w:rPr>
            </w:pPr>
          </w:p>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r w:rsidRPr="005D57B5">
              <w:rPr>
                <w:rFonts w:ascii="Arial" w:hAnsi="Arial" w:cs="Arial"/>
                <w:bCs/>
                <w:sz w:val="20"/>
                <w:szCs w:val="20"/>
                <w:u w:val="single"/>
              </w:rPr>
              <w:t>NOTE</w:t>
            </w:r>
            <w:r w:rsidRPr="005D57B5">
              <w:rPr>
                <w:rFonts w:ascii="Arial" w:hAnsi="Arial" w:cs="Arial"/>
                <w:bCs/>
                <w:sz w:val="20"/>
                <w:szCs w:val="20"/>
              </w:rPr>
              <w:t>:</w:t>
            </w:r>
            <w:r w:rsidRPr="005D57B5">
              <w:rPr>
                <w:rFonts w:ascii="Arial" w:hAnsi="Arial" w:cs="Arial"/>
                <w:bCs/>
                <w:sz w:val="20"/>
                <w:szCs w:val="20"/>
              </w:rPr>
              <w:tab/>
            </w:r>
            <w:r w:rsidRPr="005D57B5">
              <w:rPr>
                <w:rFonts w:ascii="Arial" w:hAnsi="Arial" w:cs="Arial"/>
                <w:b w:val="0"/>
                <w:bCs/>
                <w:sz w:val="20"/>
                <w:szCs w:val="20"/>
              </w:rPr>
              <w:t xml:space="preserve">Disregard any </w:t>
            </w:r>
            <w:proofErr w:type="spellStart"/>
            <w:r w:rsidRPr="005D57B5">
              <w:rPr>
                <w:rFonts w:ascii="Arial" w:hAnsi="Arial" w:cs="Arial"/>
                <w:b w:val="0"/>
                <w:bCs/>
                <w:sz w:val="20"/>
                <w:szCs w:val="20"/>
              </w:rPr>
              <w:t>AlertViz</w:t>
            </w:r>
            <w:proofErr w:type="spellEnd"/>
            <w:r w:rsidRPr="005D57B5">
              <w:rPr>
                <w:rFonts w:ascii="Arial" w:hAnsi="Arial" w:cs="Arial"/>
                <w:b w:val="0"/>
                <w:bCs/>
                <w:sz w:val="20"/>
                <w:szCs w:val="20"/>
              </w:rPr>
              <w:t xml:space="preserve"> </w:t>
            </w:r>
            <w:r>
              <w:rPr>
                <w:rFonts w:ascii="Arial" w:hAnsi="Arial" w:cs="Arial"/>
                <w:b w:val="0"/>
                <w:bCs/>
                <w:sz w:val="20"/>
                <w:szCs w:val="20"/>
              </w:rPr>
              <w:t xml:space="preserve">error related to </w:t>
            </w:r>
            <w:proofErr w:type="spellStart"/>
            <w:r>
              <w:rPr>
                <w:rFonts w:ascii="Arial" w:hAnsi="Arial" w:cs="Arial"/>
                <w:b w:val="0"/>
                <w:bCs/>
                <w:sz w:val="20"/>
                <w:szCs w:val="20"/>
              </w:rPr>
              <w:t>reprojecting</w:t>
            </w:r>
            <w:proofErr w:type="spellEnd"/>
            <w:r w:rsidRPr="005D57B5">
              <w:rPr>
                <w:rFonts w:ascii="Arial" w:hAnsi="Arial" w:cs="Arial"/>
                <w:b w:val="0"/>
                <w:bCs/>
                <w:sz w:val="20"/>
                <w:szCs w:val="20"/>
              </w:rPr>
              <w:t xml:space="preserve"> when loading </w:t>
            </w:r>
            <w:r>
              <w:rPr>
                <w:rFonts w:ascii="Arial" w:hAnsi="Arial" w:cs="Arial"/>
                <w:b w:val="0"/>
                <w:bCs/>
                <w:sz w:val="20"/>
                <w:szCs w:val="20"/>
              </w:rPr>
              <w:t xml:space="preserve">the </w:t>
            </w:r>
            <w:r w:rsidRPr="005D57B5">
              <w:rPr>
                <w:rFonts w:ascii="Arial" w:hAnsi="Arial" w:cs="Arial"/>
                <w:b w:val="0"/>
                <w:bCs/>
                <w:sz w:val="20"/>
                <w:szCs w:val="20"/>
              </w:rPr>
              <w:t xml:space="preserve">Mercator map scale. This is a known issue related to the </w:t>
            </w:r>
            <w:proofErr w:type="spellStart"/>
            <w:r w:rsidRPr="005D57B5">
              <w:rPr>
                <w:rFonts w:ascii="Arial" w:hAnsi="Arial" w:cs="Arial"/>
                <w:b w:val="0"/>
                <w:bCs/>
                <w:sz w:val="20"/>
                <w:szCs w:val="20"/>
              </w:rPr>
              <w:t>reprojecting</w:t>
            </w:r>
            <w:proofErr w:type="spellEnd"/>
            <w:r w:rsidRPr="005D57B5">
              <w:rPr>
                <w:rFonts w:ascii="Arial" w:hAnsi="Arial" w:cs="Arial"/>
                <w:b w:val="0"/>
                <w:bCs/>
                <w:sz w:val="20"/>
                <w:szCs w:val="20"/>
              </w:rPr>
              <w:t xml:space="preserve"> the longitude lines for </w:t>
            </w:r>
            <w:r>
              <w:rPr>
                <w:rFonts w:ascii="Arial" w:hAnsi="Arial" w:cs="Arial"/>
                <w:b w:val="0"/>
                <w:bCs/>
                <w:sz w:val="20"/>
                <w:szCs w:val="20"/>
              </w:rPr>
              <w:t>this scale</w:t>
            </w:r>
            <w:r w:rsidRPr="005D57B5">
              <w:rPr>
                <w:rFonts w:ascii="Arial" w:hAnsi="Arial" w:cs="Arial"/>
                <w:b w:val="0"/>
                <w:bCs/>
                <w:sz w:val="20"/>
                <w:szCs w:val="20"/>
              </w:rPr>
              <w:t>. The display of the maps and products is not affected.</w:t>
            </w:r>
          </w:p>
        </w:tc>
      </w:tr>
      <w:tr w:rsidR="00BE15CC" w:rsidRPr="007730ED" w:rsidTr="00962195">
        <w:trPr>
          <w:cantSplit/>
          <w:trHeight w:val="4237"/>
        </w:trPr>
        <w:tc>
          <w:tcPr>
            <w:tcW w:w="1003" w:type="dxa"/>
            <w:vMerge/>
            <w:tcBorders>
              <w:bottom w:val="single" w:sz="4" w:space="0" w:color="000000"/>
            </w:tcBorders>
            <w:vAlign w:val="center"/>
          </w:tcPr>
          <w:p w:rsidR="00BE15CC" w:rsidRPr="007730ED" w:rsidRDefault="00BE15CC" w:rsidP="00BE15C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Borders>
              <w:bottom w:val="single" w:sz="4" w:space="0" w:color="000000"/>
            </w:tcBorders>
          </w:tcPr>
          <w:p w:rsidR="00BE15CC" w:rsidRPr="007730ED" w:rsidRDefault="00BE15CC" w:rsidP="00BE15C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E15CC" w:rsidRDefault="00BE15CC" w:rsidP="00BE15CC">
            <w:pPr>
              <w:pStyle w:val="Tableheading"/>
              <w:keepNext/>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CC06FD">
              <w:rPr>
                <w:rFonts w:ascii="Arial" w:hAnsi="Arial" w:cs="Arial"/>
                <w:bCs/>
                <w:szCs w:val="22"/>
              </w:rPr>
              <w:t>Mercator</w:t>
            </w:r>
            <w:r w:rsidRPr="00CC06FD">
              <w:rPr>
                <w:rFonts w:ascii="Arial" w:hAnsi="Arial" w:cs="Arial"/>
                <w:b w:val="0"/>
                <w:bCs/>
                <w:szCs w:val="22"/>
              </w:rPr>
              <w:t xml:space="preserve"> projection view (see below).</w:t>
            </w:r>
          </w:p>
          <w:p w:rsidR="00BE15CC" w:rsidRDefault="00BE15CC" w:rsidP="00BE15CC">
            <w:pPr>
              <w:pStyle w:val="Tableheading"/>
              <w:keepNext/>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BE15CC" w:rsidRPr="007730ED" w:rsidRDefault="00BE15CC" w:rsidP="00BE15C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291EFF8A" wp14:editId="253E286D">
                  <wp:extent cx="2829464" cy="154412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Merc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2735" cy="1545913"/>
                          </a:xfrm>
                          <a:prstGeom prst="rect">
                            <a:avLst/>
                          </a:prstGeom>
                        </pic:spPr>
                      </pic:pic>
                    </a:graphicData>
                  </a:graphic>
                </wp:inline>
              </w:drawing>
            </w:r>
          </w:p>
        </w:tc>
        <w:tc>
          <w:tcPr>
            <w:tcW w:w="636" w:type="dxa"/>
            <w:vMerge/>
            <w:tcBorders>
              <w:bottom w:val="single" w:sz="4" w:space="0" w:color="000000"/>
            </w:tcBorders>
          </w:tcPr>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p>
        </w:tc>
        <w:tc>
          <w:tcPr>
            <w:tcW w:w="3280" w:type="dxa"/>
            <w:vMerge/>
            <w:tcBorders>
              <w:bottom w:val="single" w:sz="4" w:space="0" w:color="000000"/>
            </w:tcBorders>
            <w:shd w:val="clear" w:color="auto" w:fill="FFFFCC"/>
          </w:tcPr>
          <w:p w:rsidR="00BE15CC" w:rsidRPr="007730ED" w:rsidRDefault="00BE15CC" w:rsidP="00BE15CC">
            <w:pPr>
              <w:pStyle w:val="Tableheading"/>
              <w:keepNext/>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PR Region (Mercator)</w:t>
            </w:r>
          </w:p>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p w:rsidR="0030434F" w:rsidRPr="007730ED" w:rsidRDefault="0030434F" w:rsidP="0030434F">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Pr>
                <w:rFonts w:ascii="Arial" w:hAnsi="Arial" w:cs="Arial"/>
                <w:b w:val="0"/>
                <w:bCs/>
                <w:i/>
                <w:color w:val="3333FF"/>
                <w:sz w:val="20"/>
                <w:szCs w:val="20"/>
              </w:rPr>
              <w:t>PR</w:t>
            </w:r>
            <w:r w:rsidRPr="00927E58">
              <w:rPr>
                <w:rFonts w:ascii="Arial" w:hAnsi="Arial" w:cs="Arial"/>
                <w:b w:val="0"/>
                <w:bCs/>
                <w:i/>
                <w:color w:val="3333FF"/>
                <w:sz w:val="20"/>
                <w:szCs w:val="20"/>
              </w:rPr>
              <w:t>Regi</w:t>
            </w:r>
            <w:proofErr w:type="spellEnd"/>
          </w:p>
        </w:tc>
        <w:tc>
          <w:tcPr>
            <w:tcW w:w="636"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0434F" w:rsidRPr="00983FB3" w:rsidRDefault="0030434F" w:rsidP="00962195">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F24D65" w:rsidRPr="007730ED" w:rsidTr="00962195">
        <w:trPr>
          <w:cantSplit/>
          <w:trHeight w:val="5314"/>
        </w:trPr>
        <w:tc>
          <w:tcPr>
            <w:tcW w:w="1003" w:type="dxa"/>
            <w:vMerge/>
            <w:shd w:val="clear" w:color="auto" w:fill="auto"/>
            <w:vAlign w:val="center"/>
          </w:tcPr>
          <w:p w:rsidR="00F24D65" w:rsidRPr="007730ED" w:rsidRDefault="00F24D65"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F24D65" w:rsidRPr="007730ED" w:rsidRDefault="00F24D65"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F24D65" w:rsidRDefault="00F24D65" w:rsidP="00962195">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Puerto Rico</w:t>
            </w:r>
            <w:r w:rsidRPr="00CC06FD">
              <w:rPr>
                <w:rFonts w:ascii="Arial" w:hAnsi="Arial" w:cs="Arial"/>
                <w:b w:val="0"/>
                <w:bCs/>
                <w:szCs w:val="22"/>
              </w:rPr>
              <w:t xml:space="preserve"> projection view (see below).</w:t>
            </w:r>
          </w:p>
          <w:p w:rsidR="00F24D65" w:rsidRDefault="00F24D65" w:rsidP="00962195">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F24D65" w:rsidRPr="004F2873" w:rsidRDefault="00F24D65"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F24D65" w:rsidRPr="004F2873" w:rsidRDefault="00F24D65" w:rsidP="006155F2">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5CA1A886" wp14:editId="40CB0F18">
                  <wp:extent cx="2829456" cy="219111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scale_PRReg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2735" cy="2193649"/>
                          </a:xfrm>
                          <a:prstGeom prst="rect">
                            <a:avLst/>
                          </a:prstGeom>
                        </pic:spPr>
                      </pic:pic>
                    </a:graphicData>
                  </a:graphic>
                </wp:inline>
              </w:drawing>
            </w:r>
          </w:p>
        </w:tc>
        <w:tc>
          <w:tcPr>
            <w:tcW w:w="636" w:type="dxa"/>
            <w:vMerge/>
          </w:tcPr>
          <w:p w:rsidR="00F24D65" w:rsidRPr="007730ED" w:rsidRDefault="00F24D65"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F24D65" w:rsidRPr="007730ED" w:rsidRDefault="00F24D65" w:rsidP="00962195">
            <w:pPr>
              <w:pStyle w:val="Tableheading"/>
              <w:keepNext/>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F24D6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4D485A" w:rsidP="00F24D65">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East</w:t>
            </w:r>
            <w:r w:rsidR="0030434F">
              <w:rPr>
                <w:rFonts w:ascii="Arial" w:hAnsi="Arial" w:cs="Arial"/>
                <w:bCs/>
                <w:szCs w:val="22"/>
                <w:u w:val="single"/>
              </w:rPr>
              <w:t xml:space="preserve"> CONUS (Lambert Conformal)</w:t>
            </w:r>
          </w:p>
          <w:p w:rsidR="0030434F" w:rsidRPr="007730ED" w:rsidRDefault="0030434F" w:rsidP="00F24D65">
            <w:pPr>
              <w:pStyle w:val="Tableheading"/>
              <w:snapToGrid w:val="0"/>
              <w:spacing w:beforeLines="20" w:before="48" w:afterLines="20" w:after="48"/>
              <w:jc w:val="left"/>
              <w:rPr>
                <w:rFonts w:ascii="Arial" w:hAnsi="Arial" w:cs="Arial"/>
                <w:b w:val="0"/>
                <w:bCs/>
                <w:szCs w:val="22"/>
              </w:rPr>
            </w:pPr>
          </w:p>
          <w:p w:rsidR="0030434F" w:rsidRPr="007730ED" w:rsidRDefault="0030434F" w:rsidP="00F24D6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004D485A">
              <w:rPr>
                <w:rFonts w:ascii="Arial" w:hAnsi="Arial" w:cs="Arial"/>
                <w:b w:val="0"/>
                <w:bCs/>
                <w:i/>
                <w:color w:val="3333FF"/>
                <w:sz w:val="20"/>
                <w:szCs w:val="20"/>
              </w:rPr>
              <w:t>E</w:t>
            </w:r>
            <w:r w:rsidRPr="00927E58">
              <w:rPr>
                <w:rFonts w:ascii="Arial" w:hAnsi="Arial" w:cs="Arial"/>
                <w:b w:val="0"/>
                <w:bCs/>
                <w:i/>
                <w:color w:val="3333FF"/>
                <w:sz w:val="20"/>
                <w:szCs w:val="20"/>
              </w:rPr>
              <w:t>Conus</w:t>
            </w:r>
            <w:proofErr w:type="spellEnd"/>
          </w:p>
        </w:tc>
        <w:tc>
          <w:tcPr>
            <w:tcW w:w="636" w:type="dxa"/>
            <w:vMerge w:val="restart"/>
          </w:tcPr>
          <w:p w:rsidR="0030434F" w:rsidRPr="007730ED" w:rsidRDefault="0030434F" w:rsidP="00F24D65">
            <w:pPr>
              <w:pStyle w:val="Tableheading"/>
              <w:snapToGrid w:val="0"/>
              <w:spacing w:beforeLines="20" w:before="48" w:afterLines="20" w:after="48"/>
              <w:jc w:val="left"/>
              <w:rPr>
                <w:rFonts w:ascii="Arial" w:hAnsi="Arial" w:cs="Arial"/>
                <w:b w:val="0"/>
                <w:bCs/>
                <w:szCs w:val="22"/>
              </w:rPr>
            </w:pPr>
          </w:p>
        </w:tc>
        <w:tc>
          <w:tcPr>
            <w:tcW w:w="3280" w:type="dxa"/>
            <w:vMerge w:val="restart"/>
          </w:tcPr>
          <w:p w:rsidR="0030434F" w:rsidRPr="00983FB3" w:rsidRDefault="0030434F" w:rsidP="00F24D65">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F24D65" w:rsidRPr="007730ED" w:rsidTr="00962195">
        <w:trPr>
          <w:cantSplit/>
          <w:trHeight w:val="5245"/>
        </w:trPr>
        <w:tc>
          <w:tcPr>
            <w:tcW w:w="1003" w:type="dxa"/>
            <w:vMerge/>
            <w:shd w:val="clear" w:color="auto" w:fill="auto"/>
            <w:vAlign w:val="center"/>
          </w:tcPr>
          <w:p w:rsidR="00F24D65" w:rsidRPr="007730ED" w:rsidRDefault="00F24D65" w:rsidP="00F24D6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F24D65" w:rsidRPr="007730ED" w:rsidRDefault="00F24D65" w:rsidP="00F24D6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F24D65" w:rsidRDefault="00F24D65" w:rsidP="00F24D65">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East CONUS</w:t>
            </w:r>
            <w:r w:rsidRPr="00CC06FD">
              <w:rPr>
                <w:rFonts w:ascii="Arial" w:hAnsi="Arial" w:cs="Arial"/>
                <w:b w:val="0"/>
                <w:bCs/>
                <w:szCs w:val="22"/>
              </w:rPr>
              <w:t xml:space="preserve"> projection view (see below).</w:t>
            </w:r>
          </w:p>
          <w:p w:rsidR="00F24D65" w:rsidRDefault="00F24D65" w:rsidP="00F24D65">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F24D65" w:rsidRPr="00E64B09" w:rsidRDefault="00F24D65" w:rsidP="00F24D65">
            <w:pPr>
              <w:pStyle w:val="Tableheading"/>
              <w:numPr>
                <w:ilvl w:val="0"/>
                <w:numId w:val="9"/>
              </w:numPr>
              <w:snapToGrid w:val="0"/>
              <w:spacing w:beforeLines="20" w:before="48" w:afterLines="20" w:after="48"/>
              <w:jc w:val="left"/>
              <w:rPr>
                <w:rFonts w:ascii="Arial" w:hAnsi="Arial" w:cs="Arial"/>
                <w:b w:val="0"/>
                <w:bCs/>
                <w:szCs w:val="22"/>
              </w:rPr>
            </w:pPr>
            <w:r w:rsidRPr="00E64B09">
              <w:rPr>
                <w:rFonts w:ascii="Arial" w:hAnsi="Arial" w:cs="Arial"/>
                <w:b w:val="0"/>
                <w:bCs/>
                <w:szCs w:val="22"/>
              </w:rPr>
              <w:t>A portion of the product may be visible. If so, the product continues looping and updating</w:t>
            </w:r>
          </w:p>
          <w:p w:rsidR="00F24D65" w:rsidRPr="00E64B09" w:rsidRDefault="00F24D65" w:rsidP="00F24D65">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490EF392" wp14:editId="5DA2F870">
                  <wp:extent cx="2829464" cy="1986367"/>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scale_EConu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2735" cy="1988663"/>
                          </a:xfrm>
                          <a:prstGeom prst="rect">
                            <a:avLst/>
                          </a:prstGeom>
                        </pic:spPr>
                      </pic:pic>
                    </a:graphicData>
                  </a:graphic>
                </wp:inline>
              </w:drawing>
            </w:r>
          </w:p>
        </w:tc>
        <w:tc>
          <w:tcPr>
            <w:tcW w:w="636" w:type="dxa"/>
            <w:vMerge/>
          </w:tcPr>
          <w:p w:rsidR="00F24D65" w:rsidRPr="007730ED" w:rsidRDefault="00F24D65" w:rsidP="00F24D65">
            <w:pPr>
              <w:pStyle w:val="Tableheading"/>
              <w:snapToGrid w:val="0"/>
              <w:spacing w:beforeLines="20" w:before="48" w:afterLines="20" w:after="48"/>
              <w:jc w:val="left"/>
              <w:rPr>
                <w:rFonts w:ascii="Arial" w:hAnsi="Arial" w:cs="Arial"/>
                <w:b w:val="0"/>
                <w:bCs/>
                <w:szCs w:val="22"/>
              </w:rPr>
            </w:pPr>
          </w:p>
        </w:tc>
        <w:tc>
          <w:tcPr>
            <w:tcW w:w="3280" w:type="dxa"/>
            <w:vMerge/>
          </w:tcPr>
          <w:p w:rsidR="00F24D65" w:rsidRPr="007730ED" w:rsidRDefault="00F24D65" w:rsidP="00F24D65">
            <w:pPr>
              <w:pStyle w:val="Tableheading"/>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West Full Disk</w:t>
            </w:r>
          </w:p>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p w:rsidR="0030434F" w:rsidRPr="007730ED" w:rsidRDefault="0030434F" w:rsidP="004D485A">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r w:rsidR="004D485A">
              <w:rPr>
                <w:rFonts w:ascii="Arial" w:hAnsi="Arial" w:cs="Arial"/>
                <w:b w:val="0"/>
                <w:bCs/>
                <w:i/>
                <w:color w:val="3333FF"/>
                <w:sz w:val="20"/>
                <w:szCs w:val="20"/>
              </w:rPr>
              <w:t>E</w:t>
            </w:r>
            <w:r w:rsidRPr="00927E58">
              <w:rPr>
                <w:rFonts w:ascii="Arial" w:hAnsi="Arial" w:cs="Arial"/>
                <w:b w:val="0"/>
                <w:bCs/>
                <w:i/>
                <w:color w:val="3333FF"/>
                <w:sz w:val="20"/>
                <w:szCs w:val="20"/>
              </w:rPr>
              <w:t>FD</w:t>
            </w:r>
          </w:p>
        </w:tc>
        <w:tc>
          <w:tcPr>
            <w:tcW w:w="636"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0434F" w:rsidRPr="00983FB3" w:rsidRDefault="0030434F" w:rsidP="00962195">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F24D65" w:rsidRPr="007730ED" w:rsidTr="00962195">
        <w:trPr>
          <w:cantSplit/>
          <w:trHeight w:val="5165"/>
        </w:trPr>
        <w:tc>
          <w:tcPr>
            <w:tcW w:w="1003" w:type="dxa"/>
            <w:vMerge/>
            <w:shd w:val="clear" w:color="auto" w:fill="auto"/>
            <w:vAlign w:val="center"/>
          </w:tcPr>
          <w:p w:rsidR="00F24D65" w:rsidRPr="007730ED" w:rsidRDefault="00F24D65"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F24D65" w:rsidRPr="007730ED" w:rsidRDefault="00F24D65"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F24D65" w:rsidRDefault="00F24D65" w:rsidP="00962195">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East</w:t>
            </w:r>
            <w:r w:rsidRPr="00927E58">
              <w:rPr>
                <w:rFonts w:ascii="Arial" w:hAnsi="Arial" w:cs="Arial"/>
                <w:bCs/>
                <w:szCs w:val="22"/>
              </w:rPr>
              <w:t xml:space="preserve"> Full Disk </w:t>
            </w:r>
            <w:r w:rsidRPr="00CC06FD">
              <w:rPr>
                <w:rFonts w:ascii="Arial" w:hAnsi="Arial" w:cs="Arial"/>
                <w:b w:val="0"/>
                <w:bCs/>
                <w:szCs w:val="22"/>
              </w:rPr>
              <w:t>projection view (see below).</w:t>
            </w:r>
          </w:p>
          <w:p w:rsidR="00F24D65" w:rsidRDefault="00F24D65" w:rsidP="00962195">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F24D65" w:rsidRPr="00DB278A" w:rsidRDefault="00F24D65"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F24D65" w:rsidRPr="00DB278A" w:rsidRDefault="00F24D65" w:rsidP="009D6F35">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5021B6B4" wp14:editId="386B0550">
                  <wp:extent cx="2829119" cy="2096219"/>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h15_12.30um_EF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2735" cy="2098898"/>
                          </a:xfrm>
                          <a:prstGeom prst="rect">
                            <a:avLst/>
                          </a:prstGeom>
                        </pic:spPr>
                      </pic:pic>
                    </a:graphicData>
                  </a:graphic>
                </wp:inline>
              </w:drawing>
            </w:r>
          </w:p>
        </w:tc>
        <w:tc>
          <w:tcPr>
            <w:tcW w:w="636" w:type="dxa"/>
            <w:vMerge/>
          </w:tcPr>
          <w:p w:rsidR="00F24D65" w:rsidRPr="007730ED" w:rsidRDefault="00F24D65"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F24D65" w:rsidRPr="007730ED" w:rsidRDefault="00F24D65" w:rsidP="00962195">
            <w:pPr>
              <w:pStyle w:val="Tableheading"/>
              <w:keepNext/>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bookmarkStart w:id="41" w:name="_Ref384378462"/>
          </w:p>
        </w:tc>
        <w:bookmarkEnd w:id="41"/>
        <w:tc>
          <w:tcPr>
            <w:tcW w:w="4677" w:type="dxa"/>
            <w:gridSpan w:val="4"/>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Return to the </w:t>
            </w:r>
            <w:r w:rsidRPr="00927E58">
              <w:rPr>
                <w:rFonts w:ascii="Arial" w:hAnsi="Arial" w:cs="Arial"/>
                <w:bCs/>
                <w:szCs w:val="22"/>
              </w:rPr>
              <w:t>HI Region</w:t>
            </w:r>
            <w:r>
              <w:rPr>
                <w:rFonts w:ascii="Arial" w:hAnsi="Arial" w:cs="Arial"/>
                <w:b w:val="0"/>
                <w:bCs/>
                <w:szCs w:val="22"/>
              </w:rPr>
              <w:t xml:space="preserve"> scale then move (swap) the product into a side pane</w:t>
            </w:r>
          </w:p>
        </w:tc>
        <w:tc>
          <w:tcPr>
            <w:tcW w:w="636" w:type="dxa"/>
            <w:vMerge w:val="restart"/>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2814c</w:t>
            </w:r>
            <w:r w:rsidRPr="007730ED">
              <w:rPr>
                <w:rFonts w:ascii="Arial" w:hAnsi="Arial" w:cs="Arial"/>
                <w:b w:val="0"/>
                <w:bCs/>
                <w:szCs w:val="22"/>
              </w:rPr>
              <w:t xml:space="preserve">, </w:t>
            </w:r>
            <w:r>
              <w:rPr>
                <w:rFonts w:ascii="Arial" w:hAnsi="Arial" w:cs="Arial"/>
                <w:b w:val="0"/>
                <w:bCs/>
                <w:szCs w:val="22"/>
              </w:rPr>
              <w:t>2814d, 2815, 2816</w:t>
            </w:r>
          </w:p>
        </w:tc>
      </w:tr>
      <w:tr w:rsidR="0030434F" w:rsidRPr="007730ED" w:rsidTr="00962195">
        <w:trPr>
          <w:cantSplit/>
          <w:trHeight w:val="339"/>
        </w:trPr>
        <w:tc>
          <w:tcPr>
            <w:tcW w:w="1003" w:type="dxa"/>
            <w:vMerge/>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scale is set</w:t>
            </w:r>
          </w:p>
          <w:p w:rsidR="0030434F"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30434F"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30434F" w:rsidRPr="002800C0" w:rsidRDefault="0030434F"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30434F" w:rsidRPr="004F2B99" w:rsidRDefault="0030434F" w:rsidP="00962195">
            <w:pPr>
              <w:pStyle w:val="Tableheading"/>
              <w:snapToGrid w:val="0"/>
              <w:spacing w:beforeLines="20" w:before="48" w:afterLines="20" w:after="48"/>
              <w:jc w:val="left"/>
              <w:rPr>
                <w:rFonts w:ascii="Arial" w:hAnsi="Arial" w:cs="Arial"/>
                <w:b w:val="0"/>
                <w:bCs/>
                <w:color w:val="FF0000"/>
                <w:szCs w:val="22"/>
              </w:rPr>
            </w:pPr>
          </w:p>
        </w:tc>
      </w:tr>
      <w:tr w:rsidR="0030434F" w:rsidRPr="007730ED" w:rsidTr="00962195">
        <w:trPr>
          <w:cantSplit/>
          <w:trHeight w:val="339"/>
        </w:trPr>
        <w:tc>
          <w:tcPr>
            <w:tcW w:w="1003" w:type="dxa"/>
            <w:vMerge w:val="restart"/>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9D6F35"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If data is available, r</w:t>
            </w:r>
            <w:r w:rsidR="0030434F" w:rsidRPr="007730ED">
              <w:rPr>
                <w:rFonts w:ascii="Arial" w:hAnsi="Arial" w:cs="Arial"/>
                <w:b w:val="0"/>
                <w:bCs/>
                <w:szCs w:val="22"/>
              </w:rPr>
              <w:t xml:space="preserve">epeat </w:t>
            </w:r>
            <w:r w:rsidR="0030434F" w:rsidRPr="00CE2E38">
              <w:rPr>
                <w:rFonts w:ascii="Arial" w:hAnsi="Arial" w:cs="Arial"/>
                <w:bCs/>
                <w:szCs w:val="22"/>
                <w:highlight w:val="yellow"/>
              </w:rPr>
              <w:t xml:space="preserve">Step </w:t>
            </w:r>
            <w:r w:rsidR="00424255">
              <w:rPr>
                <w:rFonts w:ascii="Arial" w:hAnsi="Arial" w:cs="Arial"/>
                <w:bCs/>
                <w:szCs w:val="22"/>
                <w:highlight w:val="yellow"/>
              </w:rPr>
              <w:fldChar w:fldCharType="begin"/>
            </w:r>
            <w:r w:rsidR="00424255">
              <w:rPr>
                <w:rFonts w:ascii="Arial" w:hAnsi="Arial" w:cs="Arial"/>
                <w:bCs/>
                <w:szCs w:val="22"/>
                <w:highlight w:val="yellow"/>
              </w:rPr>
              <w:instrText xml:space="preserve"> REF _Ref384378443 \r \h </w:instrText>
            </w:r>
            <w:r w:rsidR="00424255">
              <w:rPr>
                <w:rFonts w:ascii="Arial" w:hAnsi="Arial" w:cs="Arial"/>
                <w:bCs/>
                <w:szCs w:val="22"/>
                <w:highlight w:val="yellow"/>
              </w:rPr>
            </w:r>
            <w:r w:rsidR="00424255">
              <w:rPr>
                <w:rFonts w:ascii="Arial" w:hAnsi="Arial" w:cs="Arial"/>
                <w:bCs/>
                <w:szCs w:val="22"/>
                <w:highlight w:val="yellow"/>
              </w:rPr>
              <w:fldChar w:fldCharType="separate"/>
            </w:r>
            <w:r w:rsidR="00D9551D">
              <w:rPr>
                <w:rFonts w:ascii="Arial" w:hAnsi="Arial" w:cs="Arial"/>
                <w:bCs/>
                <w:szCs w:val="22"/>
                <w:highlight w:val="yellow"/>
              </w:rPr>
              <w:t>55</w:t>
            </w:r>
            <w:r w:rsidR="00424255">
              <w:rPr>
                <w:rFonts w:ascii="Arial" w:hAnsi="Arial" w:cs="Arial"/>
                <w:bCs/>
                <w:szCs w:val="22"/>
                <w:highlight w:val="yellow"/>
              </w:rPr>
              <w:fldChar w:fldCharType="end"/>
            </w:r>
            <w:r w:rsidR="00D9551D">
              <w:rPr>
                <w:rFonts w:ascii="Arial" w:hAnsi="Arial" w:cs="Arial"/>
                <w:bCs/>
                <w:szCs w:val="22"/>
              </w:rPr>
              <w:t xml:space="preserve"> </w:t>
            </w:r>
            <w:r w:rsidR="0030434F" w:rsidRPr="007730ED">
              <w:rPr>
                <w:rFonts w:ascii="Arial" w:hAnsi="Arial" w:cs="Arial"/>
                <w:b w:val="0"/>
                <w:bCs/>
                <w:szCs w:val="22"/>
              </w:rPr>
              <w:t xml:space="preserve">thru </w:t>
            </w:r>
            <w:r w:rsidR="0030434F" w:rsidRPr="00CE2E38">
              <w:rPr>
                <w:rFonts w:ascii="Arial" w:hAnsi="Arial" w:cs="Arial"/>
                <w:bCs/>
                <w:szCs w:val="22"/>
                <w:highlight w:val="yellow"/>
              </w:rPr>
              <w:t xml:space="preserve">Step </w:t>
            </w:r>
            <w:r w:rsidR="00424255">
              <w:rPr>
                <w:rFonts w:ascii="Arial" w:hAnsi="Arial" w:cs="Arial"/>
                <w:bCs/>
                <w:szCs w:val="22"/>
                <w:highlight w:val="yellow"/>
              </w:rPr>
              <w:fldChar w:fldCharType="begin"/>
            </w:r>
            <w:r w:rsidR="00424255">
              <w:rPr>
                <w:rFonts w:ascii="Arial" w:hAnsi="Arial" w:cs="Arial"/>
                <w:bCs/>
                <w:szCs w:val="22"/>
                <w:highlight w:val="yellow"/>
              </w:rPr>
              <w:instrText xml:space="preserve"> REF _Ref384378462 \r \h </w:instrText>
            </w:r>
            <w:r w:rsidR="00424255">
              <w:rPr>
                <w:rFonts w:ascii="Arial" w:hAnsi="Arial" w:cs="Arial"/>
                <w:bCs/>
                <w:szCs w:val="22"/>
                <w:highlight w:val="yellow"/>
              </w:rPr>
            </w:r>
            <w:r w:rsidR="00424255">
              <w:rPr>
                <w:rFonts w:ascii="Arial" w:hAnsi="Arial" w:cs="Arial"/>
                <w:bCs/>
                <w:szCs w:val="22"/>
                <w:highlight w:val="yellow"/>
              </w:rPr>
              <w:fldChar w:fldCharType="separate"/>
            </w:r>
            <w:r w:rsidR="00D9551D">
              <w:rPr>
                <w:rFonts w:ascii="Arial" w:hAnsi="Arial" w:cs="Arial"/>
                <w:bCs/>
                <w:szCs w:val="22"/>
                <w:highlight w:val="yellow"/>
              </w:rPr>
              <w:t>64</w:t>
            </w:r>
            <w:r w:rsidR="00424255">
              <w:rPr>
                <w:rFonts w:ascii="Arial" w:hAnsi="Arial" w:cs="Arial"/>
                <w:bCs/>
                <w:szCs w:val="22"/>
                <w:highlight w:val="yellow"/>
              </w:rPr>
              <w:fldChar w:fldCharType="end"/>
            </w:r>
            <w:r w:rsidR="0030434F">
              <w:rPr>
                <w:rFonts w:ascii="Arial" w:hAnsi="Arial" w:cs="Arial"/>
                <w:b w:val="0"/>
                <w:bCs/>
                <w:szCs w:val="22"/>
              </w:rPr>
              <w:t xml:space="preserve"> </w:t>
            </w:r>
            <w:r w:rsidR="0030434F" w:rsidRPr="007730ED">
              <w:rPr>
                <w:rFonts w:ascii="Arial" w:hAnsi="Arial" w:cs="Arial"/>
                <w:b w:val="0"/>
                <w:bCs/>
                <w:szCs w:val="22"/>
              </w:rPr>
              <w:t xml:space="preserve">for the following </w:t>
            </w:r>
            <w:r>
              <w:rPr>
                <w:rFonts w:ascii="Arial" w:hAnsi="Arial" w:cs="Arial"/>
                <w:bCs/>
                <w:szCs w:val="22"/>
              </w:rPr>
              <w:t>PR</w:t>
            </w:r>
            <w:r w:rsidR="0030434F" w:rsidRPr="00DC28C0">
              <w:rPr>
                <w:rFonts w:ascii="Arial" w:hAnsi="Arial" w:cs="Arial"/>
                <w:bCs/>
                <w:szCs w:val="22"/>
              </w:rPr>
              <w:t xml:space="preserve"> Reg</w:t>
            </w:r>
            <w:r w:rsidR="0030434F">
              <w:rPr>
                <w:rFonts w:ascii="Arial" w:hAnsi="Arial" w:cs="Arial"/>
                <w:bCs/>
                <w:szCs w:val="22"/>
              </w:rPr>
              <w:t>ion</w:t>
            </w:r>
            <w:r w:rsidR="0030434F">
              <w:rPr>
                <w:rFonts w:ascii="Arial" w:hAnsi="Arial" w:cs="Arial"/>
                <w:b w:val="0"/>
                <w:bCs/>
                <w:szCs w:val="22"/>
              </w:rPr>
              <w:t xml:space="preserve"> </w:t>
            </w:r>
            <w:r w:rsidR="0030434F" w:rsidRPr="007730ED">
              <w:rPr>
                <w:rFonts w:ascii="Arial" w:hAnsi="Arial" w:cs="Arial"/>
                <w:b w:val="0"/>
                <w:bCs/>
                <w:szCs w:val="22"/>
              </w:rPr>
              <w:t>channel</w:t>
            </w:r>
            <w:r w:rsidR="0030434F">
              <w:rPr>
                <w:rFonts w:ascii="Arial" w:hAnsi="Arial" w:cs="Arial"/>
                <w:b w:val="0"/>
                <w:bCs/>
                <w:szCs w:val="22"/>
              </w:rPr>
              <w:t>s</w:t>
            </w:r>
            <w:r w:rsidR="0030434F" w:rsidRPr="007730ED">
              <w:rPr>
                <w:rFonts w:ascii="Arial" w:hAnsi="Arial" w:cs="Arial"/>
                <w:b w:val="0"/>
                <w:bCs/>
                <w:szCs w:val="22"/>
              </w:rPr>
              <w:t>:</w:t>
            </w:r>
          </w:p>
          <w:p w:rsidR="009D6F35" w:rsidRPr="00A93256" w:rsidRDefault="009D6F35" w:rsidP="009D6F35">
            <w:pPr>
              <w:pStyle w:val="Tableheading"/>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03-0.87um</w:t>
            </w:r>
          </w:p>
          <w:p w:rsidR="009D6F35" w:rsidRPr="009D6F35" w:rsidRDefault="009D6F35" w:rsidP="009D6F35">
            <w:pPr>
              <w:pStyle w:val="Tableheading"/>
              <w:keepNext/>
              <w:numPr>
                <w:ilvl w:val="0"/>
                <w:numId w:val="9"/>
              </w:numPr>
              <w:snapToGrid w:val="0"/>
              <w:spacing w:beforeLines="20" w:before="48" w:afterLines="20" w:after="48"/>
              <w:jc w:val="left"/>
              <w:rPr>
                <w:rFonts w:ascii="Arial" w:hAnsi="Arial" w:cs="Arial"/>
                <w:b w:val="0"/>
                <w:bCs/>
                <w:i/>
                <w:sz w:val="20"/>
                <w:szCs w:val="20"/>
              </w:rPr>
            </w:pPr>
            <w:r>
              <w:rPr>
                <w:rFonts w:ascii="Arial" w:hAnsi="Arial" w:cs="Arial"/>
                <w:b w:val="0"/>
                <w:bCs/>
                <w:i/>
                <w:color w:val="3333FF"/>
                <w:sz w:val="20"/>
                <w:szCs w:val="20"/>
              </w:rPr>
              <w:t>Channel-06-2.25um</w:t>
            </w:r>
          </w:p>
          <w:p w:rsidR="0030434F" w:rsidRPr="00983FB3" w:rsidRDefault="0030434F" w:rsidP="009D6F35">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07-3.9um</w:t>
            </w:r>
          </w:p>
          <w:p w:rsidR="0030434F" w:rsidRPr="00712B9F" w:rsidRDefault="0030434F" w:rsidP="00962195">
            <w:pPr>
              <w:pStyle w:val="Tableheading"/>
              <w:keepNext/>
              <w:numPr>
                <w:ilvl w:val="0"/>
                <w:numId w:val="9"/>
              </w:numPr>
              <w:snapToGrid w:val="0"/>
              <w:spacing w:beforeLines="20" w:before="48" w:afterLines="20" w:after="48"/>
              <w:jc w:val="left"/>
              <w:rPr>
                <w:rFonts w:ascii="Arial" w:hAnsi="Arial" w:cs="Arial"/>
                <w:b w:val="0"/>
                <w:bCs/>
                <w:i/>
                <w:sz w:val="20"/>
                <w:szCs w:val="20"/>
              </w:rPr>
            </w:pPr>
            <w:r w:rsidRPr="00712B9F">
              <w:rPr>
                <w:rFonts w:ascii="Arial" w:hAnsi="Arial" w:cs="Arial"/>
                <w:b w:val="0"/>
                <w:bCs/>
                <w:i/>
                <w:color w:val="3333FF"/>
                <w:sz w:val="20"/>
                <w:szCs w:val="20"/>
              </w:rPr>
              <w:t>Channel 15-12.3um</w:t>
            </w:r>
          </w:p>
        </w:tc>
        <w:tc>
          <w:tcPr>
            <w:tcW w:w="636" w:type="dxa"/>
            <w:vMerge w:val="restart"/>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30434F" w:rsidRPr="007730ED" w:rsidRDefault="0030434F"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2808, 2814c, 2814d, 2814e, 2815, 2816, 2985</w:t>
            </w:r>
          </w:p>
        </w:tc>
      </w:tr>
      <w:tr w:rsidR="0030434F" w:rsidRPr="007730ED" w:rsidTr="00962195">
        <w:trPr>
          <w:cantSplit/>
          <w:trHeight w:val="339"/>
        </w:trPr>
        <w:tc>
          <w:tcPr>
            <w:tcW w:w="1003" w:type="dxa"/>
            <w:vMerge/>
            <w:shd w:val="clear" w:color="auto" w:fill="auto"/>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0434F" w:rsidRPr="007730ED" w:rsidRDefault="0030434F"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0434F" w:rsidRPr="007730ED" w:rsidRDefault="0030434F"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selected product</w:t>
            </w:r>
            <w:r>
              <w:rPr>
                <w:rFonts w:ascii="Arial" w:hAnsi="Arial" w:cs="Arial"/>
                <w:b w:val="0"/>
                <w:bCs/>
                <w:szCs w:val="22"/>
              </w:rPr>
              <w:t>s</w:t>
            </w:r>
            <w:r w:rsidRPr="007730ED">
              <w:rPr>
                <w:rFonts w:ascii="Arial" w:hAnsi="Arial" w:cs="Arial"/>
                <w:b w:val="0"/>
                <w:bCs/>
                <w:szCs w:val="22"/>
              </w:rPr>
              <w:t xml:space="preserve"> </w:t>
            </w:r>
            <w:r>
              <w:rPr>
                <w:rFonts w:ascii="Arial" w:hAnsi="Arial" w:cs="Arial"/>
                <w:b w:val="0"/>
                <w:bCs/>
                <w:szCs w:val="22"/>
              </w:rPr>
              <w:t xml:space="preserve">are displayed in the different scales and </w:t>
            </w:r>
            <w:r w:rsidRPr="007730ED">
              <w:rPr>
                <w:rFonts w:ascii="Arial" w:hAnsi="Arial" w:cs="Arial"/>
                <w:b w:val="0"/>
                <w:bCs/>
                <w:szCs w:val="22"/>
              </w:rPr>
              <w:t>continue looping and updating</w:t>
            </w:r>
          </w:p>
        </w:tc>
        <w:tc>
          <w:tcPr>
            <w:tcW w:w="636" w:type="dxa"/>
            <w:vMerge/>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r>
      <w:tr w:rsidR="0030434F" w:rsidRPr="007730ED" w:rsidTr="00962195">
        <w:trPr>
          <w:cantSplit/>
          <w:trHeight w:val="339"/>
        </w:trPr>
        <w:tc>
          <w:tcPr>
            <w:tcW w:w="1003" w:type="dxa"/>
            <w:vAlign w:val="center"/>
          </w:tcPr>
          <w:p w:rsidR="0030434F" w:rsidRPr="007730ED" w:rsidRDefault="0030434F"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30434F" w:rsidRPr="00DC28C0" w:rsidRDefault="0030434F" w:rsidP="00962195">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636" w:type="dxa"/>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c>
          <w:tcPr>
            <w:tcW w:w="3280" w:type="dxa"/>
          </w:tcPr>
          <w:p w:rsidR="0030434F" w:rsidRPr="007730ED" w:rsidRDefault="0030434F" w:rsidP="00962195">
            <w:pPr>
              <w:pStyle w:val="Tableheading"/>
              <w:snapToGrid w:val="0"/>
              <w:spacing w:beforeLines="20" w:before="48" w:afterLines="20" w:after="48"/>
              <w:jc w:val="left"/>
              <w:rPr>
                <w:rFonts w:ascii="Arial" w:hAnsi="Arial" w:cs="Arial"/>
                <w:b w:val="0"/>
                <w:bCs/>
                <w:szCs w:val="22"/>
              </w:rPr>
            </w:pPr>
          </w:p>
        </w:tc>
      </w:tr>
      <w:tr w:rsidR="00712B9F" w:rsidRPr="007730ED" w:rsidTr="00AB2BF7">
        <w:trPr>
          <w:cantSplit/>
          <w:trHeight w:val="339"/>
        </w:trPr>
        <w:tc>
          <w:tcPr>
            <w:tcW w:w="9596" w:type="dxa"/>
            <w:gridSpan w:val="7"/>
            <w:shd w:val="clear" w:color="auto" w:fill="EAF1DD" w:themeFill="accent3" w:themeFillTint="33"/>
          </w:tcPr>
          <w:p w:rsidR="00712B9F" w:rsidRPr="007730ED" w:rsidRDefault="00712B9F" w:rsidP="00C526B5">
            <w:pPr>
              <w:pStyle w:val="Tableheading"/>
              <w:keepNext/>
              <w:snapToGrid w:val="0"/>
              <w:spacing w:before="120" w:after="120"/>
              <w:jc w:val="left"/>
              <w:rPr>
                <w:rFonts w:ascii="Arial" w:hAnsi="Arial" w:cs="Arial"/>
                <w:bCs/>
                <w:szCs w:val="22"/>
              </w:rPr>
            </w:pPr>
            <w:r w:rsidRPr="007730ED">
              <w:rPr>
                <w:rFonts w:ascii="Arial" w:hAnsi="Arial" w:cs="Arial"/>
                <w:bCs/>
                <w:szCs w:val="22"/>
              </w:rPr>
              <w:t>West CONUS</w:t>
            </w:r>
            <w:r w:rsidR="006155F2">
              <w:rPr>
                <w:rFonts w:ascii="Arial" w:hAnsi="Arial" w:cs="Arial"/>
                <w:bCs/>
                <w:szCs w:val="22"/>
              </w:rPr>
              <w:t xml:space="preserve"> / East CONUS</w:t>
            </w:r>
          </w:p>
        </w:tc>
      </w:tr>
      <w:tr w:rsidR="00DA5EE2" w:rsidRPr="007730ED" w:rsidTr="00AB2BF7">
        <w:trPr>
          <w:cantSplit/>
          <w:trHeight w:val="339"/>
        </w:trPr>
        <w:tc>
          <w:tcPr>
            <w:tcW w:w="1003" w:type="dxa"/>
            <w:vAlign w:val="center"/>
          </w:tcPr>
          <w:p w:rsidR="00DA5EE2" w:rsidRPr="007730ED" w:rsidRDefault="00DA5EE2"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42" w:name="_Ref373736486"/>
          </w:p>
        </w:tc>
        <w:bookmarkEnd w:id="42"/>
        <w:tc>
          <w:tcPr>
            <w:tcW w:w="2614" w:type="dxa"/>
          </w:tcPr>
          <w:p w:rsidR="00DA5EE2" w:rsidRPr="007730ED" w:rsidRDefault="00DA5EE2"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set the Frames to 15</w:t>
            </w:r>
          </w:p>
        </w:tc>
        <w:tc>
          <w:tcPr>
            <w:tcW w:w="2063" w:type="dxa"/>
            <w:gridSpan w:val="3"/>
          </w:tcPr>
          <w:p w:rsidR="00DA5EE2" w:rsidRPr="007730ED" w:rsidRDefault="00DA5EE2"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Frames are set to 15</w:t>
            </w:r>
          </w:p>
        </w:tc>
        <w:tc>
          <w:tcPr>
            <w:tcW w:w="636" w:type="dxa"/>
          </w:tcPr>
          <w:p w:rsidR="00DA5EE2" w:rsidRPr="007730ED" w:rsidRDefault="00DA5EE2" w:rsidP="00F81AC8">
            <w:pPr>
              <w:pStyle w:val="Tableheading"/>
              <w:snapToGrid w:val="0"/>
              <w:spacing w:beforeLines="20" w:before="48" w:afterLines="20" w:after="48"/>
              <w:jc w:val="left"/>
              <w:rPr>
                <w:rFonts w:ascii="Arial" w:hAnsi="Arial" w:cs="Arial"/>
                <w:b w:val="0"/>
                <w:bCs/>
                <w:szCs w:val="22"/>
              </w:rPr>
            </w:pPr>
          </w:p>
        </w:tc>
        <w:tc>
          <w:tcPr>
            <w:tcW w:w="3280" w:type="dxa"/>
          </w:tcPr>
          <w:p w:rsidR="00DA5EE2" w:rsidRPr="007730ED" w:rsidRDefault="00DA5EE2" w:rsidP="00F81AC8">
            <w:pPr>
              <w:pStyle w:val="Tableheading"/>
              <w:snapToGrid w:val="0"/>
              <w:spacing w:beforeLines="20" w:before="48" w:afterLines="20" w:after="48"/>
              <w:jc w:val="left"/>
              <w:rPr>
                <w:rFonts w:ascii="Arial" w:hAnsi="Arial" w:cs="Arial"/>
                <w:b w:val="0"/>
                <w:bCs/>
                <w:szCs w:val="22"/>
              </w:rPr>
            </w:pPr>
          </w:p>
        </w:tc>
      </w:tr>
      <w:tr w:rsidR="00712B9F" w:rsidRPr="007730ED" w:rsidTr="00CE55A8">
        <w:trPr>
          <w:cantSplit/>
          <w:trHeight w:val="339"/>
        </w:trPr>
        <w:tc>
          <w:tcPr>
            <w:tcW w:w="1003" w:type="dxa"/>
            <w:vMerge w:val="restart"/>
            <w:shd w:val="clear" w:color="auto" w:fill="auto"/>
            <w:vAlign w:val="center"/>
          </w:tcPr>
          <w:p w:rsidR="00712B9F" w:rsidRPr="007730ED" w:rsidRDefault="00712B9F"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A5EE2" w:rsidRPr="007730ED" w:rsidRDefault="00DA5EE2" w:rsidP="00DA5EE2">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Lambert Conformal</w:t>
            </w:r>
          </w:p>
          <w:p w:rsidR="00DA5EE2" w:rsidRDefault="00DA5EE2" w:rsidP="00DA5EE2">
            <w:pPr>
              <w:pStyle w:val="Tableheading"/>
              <w:snapToGrid w:val="0"/>
              <w:spacing w:beforeLines="20" w:before="48" w:afterLines="20" w:after="48"/>
              <w:jc w:val="left"/>
              <w:rPr>
                <w:rFonts w:ascii="Arial" w:hAnsi="Arial" w:cs="Arial"/>
                <w:b w:val="0"/>
                <w:bCs/>
                <w:szCs w:val="22"/>
              </w:rPr>
            </w:pPr>
          </w:p>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Default="006B3E95" w:rsidP="00DA5EE2">
            <w:pPr>
              <w:pStyle w:val="Tableheading"/>
              <w:snapToGrid w:val="0"/>
              <w:spacing w:beforeLines="20" w:before="48" w:afterLines="20" w:after="48"/>
              <w:jc w:val="left"/>
              <w:rPr>
                <w:rFonts w:ascii="Arial" w:hAnsi="Arial" w:cs="Arial"/>
                <w:b w:val="0"/>
                <w:bCs/>
                <w:szCs w:val="22"/>
              </w:rPr>
            </w:pPr>
          </w:p>
          <w:p w:rsidR="00DA5EE2" w:rsidRPr="007730ED" w:rsidRDefault="00DA5EE2" w:rsidP="00DA5EE2">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DA5EE2" w:rsidRPr="00DA5EE2" w:rsidRDefault="00DA5EE2" w:rsidP="00DA5EE2">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CONUS</w:t>
            </w:r>
          </w:p>
          <w:p w:rsidR="00712B9F" w:rsidRPr="00927E58" w:rsidRDefault="00712B9F" w:rsidP="00DA5EE2">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CAVE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Data Browsers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Product Browser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GOES-16</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27E58">
              <w:rPr>
                <w:rFonts w:ascii="Arial" w:hAnsi="Arial" w:cs="Arial"/>
                <w:b w:val="0"/>
                <w:bCs/>
                <w:i/>
                <w:color w:val="3333FF"/>
                <w:sz w:val="20"/>
                <w:szCs w:val="20"/>
              </w:rPr>
              <w:t>WConus</w:t>
            </w:r>
            <w:proofErr w:type="spellEnd"/>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CH-03-0.87um</w:t>
            </w:r>
          </w:p>
        </w:tc>
        <w:tc>
          <w:tcPr>
            <w:tcW w:w="636" w:type="dxa"/>
            <w:vMerge w:val="restart"/>
          </w:tcPr>
          <w:p w:rsidR="00712B9F" w:rsidRPr="007730ED" w:rsidRDefault="00712B9F" w:rsidP="00F81AC8">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F81AC8">
            <w:pPr>
              <w:pStyle w:val="Tableheading"/>
              <w:keepNext/>
              <w:snapToGrid w:val="0"/>
              <w:spacing w:beforeLines="20" w:before="48" w:afterLines="20" w:after="48"/>
              <w:jc w:val="left"/>
              <w:rPr>
                <w:rFonts w:ascii="Arial" w:hAnsi="Arial" w:cs="Arial"/>
                <w:b w:val="0"/>
                <w:bCs/>
                <w:szCs w:val="22"/>
              </w:rPr>
            </w:pPr>
          </w:p>
        </w:tc>
      </w:tr>
      <w:tr w:rsidR="00CE55A8" w:rsidRPr="007730ED" w:rsidTr="00CE55A8">
        <w:trPr>
          <w:cantSplit/>
          <w:trHeight w:val="339"/>
        </w:trPr>
        <w:tc>
          <w:tcPr>
            <w:tcW w:w="1003" w:type="dxa"/>
            <w:vMerge/>
            <w:shd w:val="clear" w:color="auto" w:fill="auto"/>
            <w:vAlign w:val="center"/>
          </w:tcPr>
          <w:p w:rsidR="00CE55A8" w:rsidRPr="007730ED" w:rsidRDefault="00CE55A8"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CE55A8" w:rsidRPr="008626A0" w:rsidRDefault="00CE55A8" w:rsidP="00D54C91">
            <w:pPr>
              <w:pStyle w:val="Tableheading"/>
              <w:keepNext/>
              <w:snapToGrid w:val="0"/>
              <w:spacing w:beforeLines="20" w:before="48" w:afterLines="20" w:after="48"/>
              <w:jc w:val="left"/>
              <w:rPr>
                <w:rFonts w:ascii="Arial" w:hAnsi="Arial" w:cs="Arial"/>
                <w:bCs/>
                <w:szCs w:val="22"/>
              </w:rPr>
            </w:pPr>
            <w:r w:rsidRPr="008626A0">
              <w:rPr>
                <w:rFonts w:ascii="Arial" w:hAnsi="Arial" w:cs="Arial"/>
                <w:bCs/>
                <w:szCs w:val="22"/>
              </w:rPr>
              <w:t>Expected Result:</w:t>
            </w:r>
          </w:p>
          <w:p w:rsidR="00CE55A8" w:rsidRPr="008626A0" w:rsidRDefault="00CE55A8" w:rsidP="00CE55A8">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CH-03-0.87um</w:t>
            </w:r>
            <w:r w:rsidRPr="008626A0">
              <w:rPr>
                <w:rFonts w:ascii="Arial" w:hAnsi="Arial" w:cs="Arial"/>
                <w:b w:val="0"/>
                <w:bCs/>
                <w:color w:val="3333FF"/>
                <w:szCs w:val="22"/>
              </w:rPr>
              <w:t xml:space="preserve"> </w:t>
            </w:r>
            <w:r w:rsidRPr="008626A0">
              <w:rPr>
                <w:rFonts w:ascii="Arial" w:hAnsi="Arial" w:cs="Arial"/>
                <w:b w:val="0"/>
                <w:bCs/>
                <w:szCs w:val="22"/>
              </w:rPr>
              <w:t xml:space="preserve">product displays over the </w:t>
            </w:r>
            <w:r>
              <w:rPr>
                <w:rFonts w:ascii="Arial" w:hAnsi="Arial" w:cs="Arial"/>
                <w:bCs/>
                <w:szCs w:val="22"/>
              </w:rPr>
              <w:t>West CONUS</w:t>
            </w:r>
            <w:r w:rsidRPr="008626A0">
              <w:rPr>
                <w:rFonts w:ascii="Arial" w:hAnsi="Arial" w:cs="Arial"/>
                <w:b w:val="0"/>
                <w:bCs/>
                <w:szCs w:val="22"/>
              </w:rPr>
              <w:t xml:space="preserve"> region of the </w:t>
            </w:r>
            <w:r>
              <w:rPr>
                <w:rFonts w:ascii="Arial" w:hAnsi="Arial" w:cs="Arial"/>
                <w:bCs/>
                <w:szCs w:val="22"/>
              </w:rPr>
              <w:t>CONUS</w:t>
            </w:r>
            <w:r w:rsidRPr="008626A0">
              <w:rPr>
                <w:rFonts w:ascii="Arial" w:hAnsi="Arial" w:cs="Arial"/>
                <w:b w:val="0"/>
                <w:bCs/>
                <w:szCs w:val="22"/>
              </w:rPr>
              <w:t xml:space="preserve"> projection.</w:t>
            </w:r>
          </w:p>
        </w:tc>
        <w:tc>
          <w:tcPr>
            <w:tcW w:w="636" w:type="dxa"/>
            <w:vMerge/>
          </w:tcPr>
          <w:p w:rsidR="00CE55A8" w:rsidRPr="007730ED" w:rsidRDefault="00CE55A8" w:rsidP="00F81AC8">
            <w:pPr>
              <w:pStyle w:val="Tableheading"/>
              <w:keepNext/>
              <w:snapToGrid w:val="0"/>
              <w:spacing w:beforeLines="20" w:before="48" w:afterLines="20" w:after="48"/>
              <w:jc w:val="left"/>
              <w:rPr>
                <w:rFonts w:ascii="Arial" w:hAnsi="Arial" w:cs="Arial"/>
                <w:b w:val="0"/>
                <w:bCs/>
                <w:szCs w:val="22"/>
              </w:rPr>
            </w:pPr>
          </w:p>
        </w:tc>
        <w:tc>
          <w:tcPr>
            <w:tcW w:w="3280" w:type="dxa"/>
            <w:vMerge/>
          </w:tcPr>
          <w:p w:rsidR="00CE55A8" w:rsidRPr="007730ED" w:rsidRDefault="00CE55A8" w:rsidP="00F81AC8">
            <w:pPr>
              <w:pStyle w:val="Tableheading"/>
              <w:keepNext/>
              <w:snapToGrid w:val="0"/>
              <w:spacing w:beforeLines="20" w:before="48" w:afterLines="20" w:after="48"/>
              <w:jc w:val="left"/>
              <w:rPr>
                <w:rFonts w:ascii="Arial" w:hAnsi="Arial" w:cs="Arial"/>
                <w:b w:val="0"/>
                <w:bCs/>
                <w:szCs w:val="22"/>
              </w:rPr>
            </w:pPr>
          </w:p>
        </w:tc>
      </w:tr>
      <w:tr w:rsidR="008A36BD" w:rsidRPr="007730ED" w:rsidTr="00D54C91">
        <w:trPr>
          <w:cantSplit/>
          <w:trHeight w:val="339"/>
        </w:trPr>
        <w:tc>
          <w:tcPr>
            <w:tcW w:w="1003" w:type="dxa"/>
            <w:vMerge w:val="restart"/>
            <w:shd w:val="clear" w:color="auto" w:fill="auto"/>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A36BD" w:rsidRPr="007730ED" w:rsidTr="00D54C91">
        <w:trPr>
          <w:cantSplit/>
          <w:trHeight w:val="339"/>
        </w:trPr>
        <w:tc>
          <w:tcPr>
            <w:tcW w:w="1003" w:type="dxa"/>
            <w:vMerge/>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2F0403"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8A36BD" w:rsidRPr="002F0403" w:rsidRDefault="008A36BD" w:rsidP="00F24D65">
            <w:pPr>
              <w:pStyle w:val="Tableheading"/>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szCs w:val="22"/>
              </w:rPr>
              <w:t xml:space="preserve">The </w:t>
            </w:r>
            <w:r w:rsidR="00585E16">
              <w:rPr>
                <w:rFonts w:ascii="Arial" w:hAnsi="Arial" w:cs="Arial"/>
                <w:b w:val="0"/>
                <w:bCs/>
                <w:szCs w:val="22"/>
              </w:rPr>
              <w:t>product continues</w:t>
            </w:r>
            <w:r w:rsidRPr="002F0403">
              <w:rPr>
                <w:rFonts w:ascii="Arial" w:hAnsi="Arial" w:cs="Arial"/>
                <w:b w:val="0"/>
                <w:bCs/>
                <w:szCs w:val="22"/>
              </w:rPr>
              <w:t xml:space="preserve"> looping and updating</w:t>
            </w:r>
          </w:p>
        </w:tc>
        <w:tc>
          <w:tcPr>
            <w:tcW w:w="636" w:type="dxa"/>
            <w:vMerge/>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A36BD" w:rsidRPr="004F2B99" w:rsidRDefault="008A36BD" w:rsidP="00D54C91">
            <w:pPr>
              <w:pStyle w:val="Tableheading"/>
              <w:snapToGrid w:val="0"/>
              <w:spacing w:beforeLines="20" w:before="48" w:afterLines="20" w:after="48"/>
              <w:jc w:val="left"/>
              <w:rPr>
                <w:rFonts w:ascii="Arial" w:hAnsi="Arial" w:cs="Arial"/>
                <w:b w:val="0"/>
                <w:bCs/>
                <w:color w:val="FF0000"/>
                <w:szCs w:val="22"/>
              </w:rPr>
            </w:pPr>
          </w:p>
        </w:tc>
      </w:tr>
      <w:tr w:rsidR="008A36BD" w:rsidRPr="007730ED" w:rsidTr="00D54C91">
        <w:trPr>
          <w:cantSplit/>
          <w:trHeight w:val="339"/>
        </w:trPr>
        <w:tc>
          <w:tcPr>
            <w:tcW w:w="1003" w:type="dxa"/>
            <w:vMerge w:val="restart"/>
            <w:shd w:val="clear" w:color="auto" w:fill="auto"/>
            <w:vAlign w:val="center"/>
          </w:tcPr>
          <w:p w:rsidR="008A36BD" w:rsidRPr="007730ED" w:rsidRDefault="008A36BD"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 side pane</w:t>
            </w:r>
          </w:p>
        </w:tc>
        <w:tc>
          <w:tcPr>
            <w:tcW w:w="636" w:type="dxa"/>
            <w:vMerge w:val="restart"/>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A36BD" w:rsidRPr="007730ED" w:rsidTr="00D54C91">
        <w:trPr>
          <w:cantSplit/>
          <w:trHeight w:val="339"/>
        </w:trPr>
        <w:tc>
          <w:tcPr>
            <w:tcW w:w="1003" w:type="dxa"/>
            <w:vMerge/>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8A36BD" w:rsidRPr="002800C0"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A36BD" w:rsidRPr="004F2B99" w:rsidRDefault="008A36BD" w:rsidP="00D54C91">
            <w:pPr>
              <w:pStyle w:val="Tableheading"/>
              <w:snapToGrid w:val="0"/>
              <w:spacing w:beforeLines="20" w:before="48" w:afterLines="20" w:after="48"/>
              <w:jc w:val="left"/>
              <w:rPr>
                <w:rFonts w:ascii="Arial" w:hAnsi="Arial" w:cs="Arial"/>
                <w:b w:val="0"/>
                <w:bCs/>
                <w:color w:val="FF0000"/>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9027E4">
            <w:pPr>
              <w:pStyle w:val="ListParagraph"/>
              <w:keepNext/>
              <w:numPr>
                <w:ilvl w:val="0"/>
                <w:numId w:val="11"/>
              </w:numPr>
              <w:snapToGrid w:val="0"/>
              <w:spacing w:beforeLines="20" w:before="48" w:afterLines="20" w:after="48"/>
              <w:jc w:val="center"/>
              <w:rPr>
                <w:rFonts w:ascii="Arial" w:hAnsi="Arial" w:cs="Arial"/>
                <w:b/>
                <w:bCs/>
                <w:sz w:val="22"/>
                <w:szCs w:val="22"/>
              </w:rPr>
            </w:pPr>
            <w:bookmarkStart w:id="43" w:name="_Ref384378723"/>
          </w:p>
        </w:tc>
        <w:bookmarkEnd w:id="43"/>
        <w:tc>
          <w:tcPr>
            <w:tcW w:w="4677" w:type="dxa"/>
            <w:gridSpan w:val="4"/>
          </w:tcPr>
          <w:p w:rsidR="00CE55A8" w:rsidRPr="007730ED" w:rsidRDefault="00CE55A8" w:rsidP="00CE55A8">
            <w:pPr>
              <w:pStyle w:val="Tableheading"/>
              <w:snapToGrid w:val="0"/>
              <w:spacing w:beforeLines="20" w:before="48" w:afterLines="20" w:after="48"/>
              <w:jc w:val="left"/>
              <w:rPr>
                <w:rFonts w:ascii="Arial" w:hAnsi="Arial" w:cs="Arial"/>
                <w:bCs/>
                <w:szCs w:val="22"/>
                <w:u w:val="single"/>
              </w:rPr>
            </w:pPr>
            <w:r w:rsidRPr="007730ED">
              <w:rPr>
                <w:rFonts w:ascii="Arial" w:hAnsi="Arial" w:cs="Arial"/>
                <w:bCs/>
                <w:szCs w:val="22"/>
                <w:u w:val="single"/>
              </w:rPr>
              <w:t>Polar Stereographic</w:t>
            </w:r>
          </w:p>
          <w:p w:rsidR="00CE55A8" w:rsidRPr="007730ED" w:rsidRDefault="00CE55A8" w:rsidP="00CE55A8">
            <w:pPr>
              <w:pStyle w:val="Tableheading"/>
              <w:snapToGrid w:val="0"/>
              <w:spacing w:beforeLines="20" w:before="48" w:afterLines="20" w:after="48"/>
              <w:jc w:val="left"/>
              <w:rPr>
                <w:rFonts w:ascii="Arial" w:hAnsi="Arial" w:cs="Arial"/>
                <w:b w:val="0"/>
                <w:bCs/>
                <w:szCs w:val="22"/>
              </w:rPr>
            </w:pPr>
          </w:p>
          <w:p w:rsidR="00CE55A8" w:rsidRPr="007730ED" w:rsidRDefault="00CE55A8" w:rsidP="00CE55A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CE55A8" w:rsidRPr="00983F85" w:rsidRDefault="00CE55A8" w:rsidP="00CE55A8">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N. Hemisphere</w:t>
            </w:r>
          </w:p>
          <w:p w:rsidR="00712B9F" w:rsidRPr="00976053" w:rsidRDefault="00712B9F" w:rsidP="009027E4">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proofErr w:type="spellStart"/>
            <w:r w:rsidR="009A36D5" w:rsidRPr="00927E58">
              <w:rPr>
                <w:rFonts w:ascii="Arial" w:hAnsi="Arial" w:cs="Arial"/>
                <w:b w:val="0"/>
                <w:bCs/>
                <w:i/>
                <w:color w:val="3333FF"/>
                <w:sz w:val="20"/>
                <w:szCs w:val="20"/>
              </w:rPr>
              <w:t>WConus</w:t>
            </w:r>
            <w:proofErr w:type="spellEnd"/>
            <w:r w:rsidR="009A36D5"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t>CH-03-0.87um</w:t>
            </w:r>
          </w:p>
        </w:tc>
        <w:tc>
          <w:tcPr>
            <w:tcW w:w="636" w:type="dxa"/>
            <w:vMerge w:val="restart"/>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sidR="00376325">
              <w:rPr>
                <w:rFonts w:ascii="Arial" w:hAnsi="Arial" w:cs="Arial"/>
                <w:b w:val="0"/>
                <w:bCs/>
                <w:szCs w:val="22"/>
              </w:rPr>
              <w:t xml:space="preserve">2807, </w:t>
            </w:r>
            <w:r>
              <w:rPr>
                <w:rFonts w:ascii="Arial" w:hAnsi="Arial" w:cs="Arial"/>
                <w:b w:val="0"/>
                <w:bCs/>
                <w:szCs w:val="22"/>
              </w:rPr>
              <w:t>2985</w:t>
            </w:r>
          </w:p>
        </w:tc>
      </w:tr>
      <w:tr w:rsidR="00CE55A8" w:rsidRPr="007730ED" w:rsidTr="004D2292">
        <w:trPr>
          <w:cantSplit/>
          <w:trHeight w:val="339"/>
        </w:trPr>
        <w:tc>
          <w:tcPr>
            <w:tcW w:w="1003" w:type="dxa"/>
            <w:vMerge/>
            <w:shd w:val="clear" w:color="auto" w:fill="auto"/>
            <w:vAlign w:val="center"/>
          </w:tcPr>
          <w:p w:rsidR="00CE55A8" w:rsidRPr="007730ED" w:rsidRDefault="00CE55A8" w:rsidP="009027E4">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CE55A8" w:rsidRPr="008626A0" w:rsidRDefault="00CE55A8" w:rsidP="00D54C91">
            <w:pPr>
              <w:pStyle w:val="Tableheading"/>
              <w:keepNext/>
              <w:snapToGrid w:val="0"/>
              <w:spacing w:beforeLines="20" w:before="48" w:afterLines="20" w:after="48"/>
              <w:jc w:val="left"/>
              <w:rPr>
                <w:rFonts w:ascii="Arial" w:hAnsi="Arial" w:cs="Arial"/>
                <w:bCs/>
                <w:szCs w:val="22"/>
              </w:rPr>
            </w:pPr>
            <w:r w:rsidRPr="008626A0">
              <w:rPr>
                <w:rFonts w:ascii="Arial" w:hAnsi="Arial" w:cs="Arial"/>
                <w:bCs/>
                <w:szCs w:val="22"/>
              </w:rPr>
              <w:t>Expected Result:</w:t>
            </w:r>
          </w:p>
          <w:p w:rsidR="00CE55A8" w:rsidRPr="008626A0" w:rsidRDefault="00CE55A8" w:rsidP="00CE55A8">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CH-03-0.87um</w:t>
            </w:r>
            <w:r w:rsidRPr="008626A0">
              <w:rPr>
                <w:rFonts w:ascii="Arial" w:hAnsi="Arial" w:cs="Arial"/>
                <w:b w:val="0"/>
                <w:bCs/>
                <w:color w:val="3333FF"/>
                <w:szCs w:val="22"/>
              </w:rPr>
              <w:t xml:space="preserve"> </w:t>
            </w:r>
            <w:r w:rsidRPr="008626A0">
              <w:rPr>
                <w:rFonts w:ascii="Arial" w:hAnsi="Arial" w:cs="Arial"/>
                <w:b w:val="0"/>
                <w:bCs/>
                <w:szCs w:val="22"/>
              </w:rPr>
              <w:t xml:space="preserve">product displays over the </w:t>
            </w:r>
            <w:r>
              <w:rPr>
                <w:rFonts w:ascii="Arial" w:hAnsi="Arial" w:cs="Arial"/>
                <w:bCs/>
                <w:szCs w:val="22"/>
              </w:rPr>
              <w:t>West CONUS</w:t>
            </w:r>
            <w:r w:rsidRPr="008626A0">
              <w:rPr>
                <w:rFonts w:ascii="Arial" w:hAnsi="Arial" w:cs="Arial"/>
                <w:b w:val="0"/>
                <w:bCs/>
                <w:szCs w:val="22"/>
              </w:rPr>
              <w:t xml:space="preserve"> region of the </w:t>
            </w:r>
            <w:r>
              <w:rPr>
                <w:rFonts w:ascii="Arial" w:hAnsi="Arial" w:cs="Arial"/>
                <w:bCs/>
                <w:szCs w:val="22"/>
              </w:rPr>
              <w:t>N. Hemisphere</w:t>
            </w:r>
            <w:r w:rsidRPr="008626A0">
              <w:rPr>
                <w:rFonts w:ascii="Arial" w:hAnsi="Arial" w:cs="Arial"/>
                <w:b w:val="0"/>
                <w:bCs/>
                <w:szCs w:val="22"/>
              </w:rPr>
              <w:t xml:space="preserve"> projection.</w:t>
            </w:r>
          </w:p>
        </w:tc>
        <w:tc>
          <w:tcPr>
            <w:tcW w:w="636" w:type="dxa"/>
            <w:vMerge/>
          </w:tcPr>
          <w:p w:rsidR="00CE55A8" w:rsidRPr="007730ED" w:rsidRDefault="00CE55A8" w:rsidP="009027E4">
            <w:pPr>
              <w:pStyle w:val="Tableheading"/>
              <w:keepNext/>
              <w:snapToGrid w:val="0"/>
              <w:spacing w:beforeLines="20" w:before="48" w:afterLines="20" w:after="48"/>
              <w:jc w:val="left"/>
              <w:rPr>
                <w:rFonts w:ascii="Arial" w:hAnsi="Arial" w:cs="Arial"/>
                <w:b w:val="0"/>
                <w:bCs/>
                <w:szCs w:val="22"/>
              </w:rPr>
            </w:pPr>
          </w:p>
        </w:tc>
        <w:tc>
          <w:tcPr>
            <w:tcW w:w="3280" w:type="dxa"/>
            <w:vMerge/>
          </w:tcPr>
          <w:p w:rsidR="00CE55A8" w:rsidRPr="007730ED" w:rsidRDefault="00CE55A8" w:rsidP="009027E4">
            <w:pPr>
              <w:pStyle w:val="Tableheading"/>
              <w:keepNext/>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Review product for correct labels/legend displays</w:t>
            </w:r>
          </w:p>
        </w:tc>
        <w:tc>
          <w:tcPr>
            <w:tcW w:w="636" w:type="dxa"/>
            <w:vMerge w:val="restart"/>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712B9F" w:rsidRPr="007730ED" w:rsidTr="004D2292">
        <w:trPr>
          <w:cantSplit/>
          <w:trHeight w:val="339"/>
        </w:trPr>
        <w:tc>
          <w:tcPr>
            <w:tcW w:w="1003" w:type="dxa"/>
            <w:vMerge/>
            <w:shd w:val="clear" w:color="auto" w:fill="auto"/>
            <w:vAlign w:val="center"/>
          </w:tcPr>
          <w:p w:rsidR="00712B9F" w:rsidRPr="007730ED" w:rsidRDefault="00712B9F" w:rsidP="009027E4">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9027E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Default="00712B9F" w:rsidP="009027E4">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legends are </w:t>
            </w:r>
            <w:r>
              <w:rPr>
                <w:rFonts w:ascii="Arial" w:hAnsi="Arial" w:cs="Arial"/>
                <w:b w:val="0"/>
                <w:bCs/>
                <w:szCs w:val="22"/>
              </w:rPr>
              <w:t>formatted as shown:</w:t>
            </w:r>
          </w:p>
          <w:p w:rsidR="00712B9F" w:rsidRPr="007730ED" w:rsidRDefault="00712B9F" w:rsidP="009027E4">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57E07F8E" wp14:editId="5A8A6026">
                  <wp:extent cx="2139351" cy="5040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roductLegend.png"/>
                          <pic:cNvPicPr/>
                        </pic:nvPicPr>
                        <pic:blipFill>
                          <a:blip r:embed="rId28">
                            <a:extLst>
                              <a:ext uri="{28A0092B-C50C-407E-A947-70E740481C1C}">
                                <a14:useLocalDpi xmlns:a14="http://schemas.microsoft.com/office/drawing/2010/main" val="0"/>
                              </a:ext>
                            </a:extLst>
                          </a:blip>
                          <a:stretch>
                            <a:fillRect/>
                          </a:stretch>
                        </pic:blipFill>
                        <pic:spPr>
                          <a:xfrm>
                            <a:off x="0" y="0"/>
                            <a:ext cx="2162313" cy="509435"/>
                          </a:xfrm>
                          <a:prstGeom prst="rect">
                            <a:avLst/>
                          </a:prstGeom>
                        </pic:spPr>
                      </pic:pic>
                    </a:graphicData>
                  </a:graphic>
                </wp:inline>
              </w:drawing>
            </w:r>
          </w:p>
        </w:tc>
        <w:tc>
          <w:tcPr>
            <w:tcW w:w="636" w:type="dxa"/>
            <w:vMerge/>
          </w:tcPr>
          <w:p w:rsidR="00712B9F" w:rsidRPr="007730ED" w:rsidRDefault="00712B9F" w:rsidP="009027E4">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9027E4">
            <w:pPr>
              <w:pStyle w:val="Tableheading"/>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Review and sample product for consistency between the </w:t>
            </w:r>
            <w:proofErr w:type="spellStart"/>
            <w:r w:rsidRPr="007730ED">
              <w:rPr>
                <w:rFonts w:ascii="Arial" w:hAnsi="Arial" w:cs="Arial"/>
                <w:b w:val="0"/>
                <w:bCs/>
                <w:szCs w:val="22"/>
              </w:rPr>
              <w:t>colorbar</w:t>
            </w:r>
            <w:proofErr w:type="spellEnd"/>
            <w:r w:rsidRPr="007730ED">
              <w:rPr>
                <w:rFonts w:ascii="Arial" w:hAnsi="Arial" w:cs="Arial"/>
                <w:b w:val="0"/>
                <w:bCs/>
                <w:szCs w:val="22"/>
              </w:rPr>
              <w:t xml:space="preserve"> and the product</w:t>
            </w:r>
          </w:p>
        </w:tc>
        <w:tc>
          <w:tcPr>
            <w:tcW w:w="636" w:type="dxa"/>
            <w:vMerge w:val="restart"/>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712B9F" w:rsidRPr="007730ED" w:rsidTr="004D2292">
        <w:trPr>
          <w:cantSplit/>
          <w:trHeight w:val="339"/>
        </w:trPr>
        <w:tc>
          <w:tcPr>
            <w:tcW w:w="1003" w:type="dxa"/>
            <w:vMerge/>
            <w:shd w:val="clear" w:color="auto" w:fill="auto"/>
            <w:vAlign w:val="center"/>
          </w:tcPr>
          <w:p w:rsidR="00712B9F" w:rsidRPr="007730ED" w:rsidRDefault="00712B9F" w:rsidP="009027E4">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9027E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Default="00712B9F" w:rsidP="009027E4">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w:t>
            </w:r>
            <w:r>
              <w:rPr>
                <w:rFonts w:ascii="Arial" w:hAnsi="Arial" w:cs="Arial"/>
                <w:b w:val="0"/>
                <w:bCs/>
                <w:szCs w:val="22"/>
              </w:rPr>
              <w:t xml:space="preserve">samplings are consistent with the </w:t>
            </w:r>
            <w:proofErr w:type="spellStart"/>
            <w:r>
              <w:rPr>
                <w:rFonts w:ascii="Arial" w:hAnsi="Arial" w:cs="Arial"/>
                <w:b w:val="0"/>
                <w:bCs/>
                <w:szCs w:val="22"/>
              </w:rPr>
              <w:t>colorbars</w:t>
            </w:r>
            <w:proofErr w:type="spellEnd"/>
            <w:r w:rsidRPr="007730ED">
              <w:rPr>
                <w:rFonts w:ascii="Arial" w:hAnsi="Arial" w:cs="Arial"/>
                <w:b w:val="0"/>
                <w:bCs/>
                <w:szCs w:val="22"/>
              </w:rPr>
              <w:t xml:space="preserve"> </w:t>
            </w:r>
          </w:p>
          <w:p w:rsidR="00712B9F" w:rsidRDefault="00712B9F" w:rsidP="009027E4">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1-5</w:t>
            </w:r>
          </w:p>
          <w:p w:rsidR="00712B9F" w:rsidRDefault="00712B9F" w:rsidP="009027E4">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09976B6C" wp14:editId="1100CB01">
                  <wp:extent cx="2832735" cy="4451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bw_Ch1-Ch5.png"/>
                          <pic:cNvPicPr/>
                        </pic:nvPicPr>
                        <pic:blipFill>
                          <a:blip r:embed="rId29">
                            <a:extLst>
                              <a:ext uri="{28A0092B-C50C-407E-A947-70E740481C1C}">
                                <a14:useLocalDpi xmlns:a14="http://schemas.microsoft.com/office/drawing/2010/main" val="0"/>
                              </a:ext>
                            </a:extLst>
                          </a:blip>
                          <a:stretch>
                            <a:fillRect/>
                          </a:stretch>
                        </pic:blipFill>
                        <pic:spPr>
                          <a:xfrm>
                            <a:off x="0" y="0"/>
                            <a:ext cx="2832735" cy="445135"/>
                          </a:xfrm>
                          <a:prstGeom prst="rect">
                            <a:avLst/>
                          </a:prstGeom>
                        </pic:spPr>
                      </pic:pic>
                    </a:graphicData>
                  </a:graphic>
                </wp:inline>
              </w:drawing>
            </w:r>
          </w:p>
          <w:p w:rsidR="00712B9F" w:rsidRDefault="00712B9F" w:rsidP="009027E4">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6 - 16</w:t>
            </w:r>
          </w:p>
          <w:p w:rsidR="00712B9F" w:rsidRDefault="00712B9F" w:rsidP="009027E4">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6678A4C0" wp14:editId="3D554D37">
                  <wp:extent cx="2832735" cy="452120"/>
                  <wp:effectExtent l="0" t="0" r="571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color_Ch6-Ch16.png"/>
                          <pic:cNvPicPr/>
                        </pic:nvPicPr>
                        <pic:blipFill>
                          <a:blip r:embed="rId30">
                            <a:extLst>
                              <a:ext uri="{28A0092B-C50C-407E-A947-70E740481C1C}">
                                <a14:useLocalDpi xmlns:a14="http://schemas.microsoft.com/office/drawing/2010/main" val="0"/>
                              </a:ext>
                            </a:extLst>
                          </a:blip>
                          <a:stretch>
                            <a:fillRect/>
                          </a:stretch>
                        </pic:blipFill>
                        <pic:spPr>
                          <a:xfrm>
                            <a:off x="0" y="0"/>
                            <a:ext cx="2832735" cy="452120"/>
                          </a:xfrm>
                          <a:prstGeom prst="rect">
                            <a:avLst/>
                          </a:prstGeom>
                        </pic:spPr>
                      </pic:pic>
                    </a:graphicData>
                  </a:graphic>
                </wp:inline>
              </w:drawing>
            </w:r>
          </w:p>
          <w:p w:rsidR="00712B9F" w:rsidRPr="007730ED" w:rsidRDefault="00712B9F" w:rsidP="009027E4">
            <w:pPr>
              <w:pStyle w:val="Tableheading"/>
              <w:snapToGrid w:val="0"/>
              <w:spacing w:beforeLines="20" w:before="48" w:afterLines="20" w:after="48"/>
              <w:rPr>
                <w:rFonts w:ascii="Arial" w:hAnsi="Arial" w:cs="Arial"/>
                <w:b w:val="0"/>
                <w:bCs/>
                <w:szCs w:val="22"/>
              </w:rPr>
            </w:pPr>
          </w:p>
        </w:tc>
        <w:tc>
          <w:tcPr>
            <w:tcW w:w="636" w:type="dxa"/>
            <w:vMerge/>
          </w:tcPr>
          <w:p w:rsidR="00712B9F" w:rsidRPr="007730ED" w:rsidRDefault="00712B9F" w:rsidP="009027E4">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9027E4">
            <w:pPr>
              <w:pStyle w:val="Tableheading"/>
              <w:snapToGrid w:val="0"/>
              <w:spacing w:beforeLines="20" w:before="48" w:afterLines="20" w:after="48"/>
              <w:jc w:val="left"/>
              <w:rPr>
                <w:rFonts w:ascii="Arial" w:hAnsi="Arial" w:cs="Arial"/>
                <w:b w:val="0"/>
                <w:bCs/>
                <w:szCs w:val="22"/>
              </w:rPr>
            </w:pPr>
          </w:p>
        </w:tc>
      </w:tr>
      <w:tr w:rsidR="00712B9F" w:rsidRPr="007730ED" w:rsidTr="00712B9F">
        <w:trPr>
          <w:cantSplit/>
          <w:trHeight w:val="339"/>
        </w:trPr>
        <w:tc>
          <w:tcPr>
            <w:tcW w:w="1003" w:type="dxa"/>
            <w:vMerge w:val="restart"/>
            <w:shd w:val="clear" w:color="auto" w:fill="auto"/>
            <w:vAlign w:val="center"/>
          </w:tcPr>
          <w:p w:rsidR="00712B9F" w:rsidRPr="007730ED" w:rsidRDefault="00712B9F"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712B9F" w:rsidRPr="007730ED" w:rsidTr="00712B9F">
        <w:trPr>
          <w:cantSplit/>
          <w:trHeight w:val="339"/>
        </w:trPr>
        <w:tc>
          <w:tcPr>
            <w:tcW w:w="1003" w:type="dxa"/>
            <w:vMerge/>
            <w:vAlign w:val="center"/>
          </w:tcPr>
          <w:p w:rsidR="00712B9F" w:rsidRPr="007730ED" w:rsidRDefault="00712B9F"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Default="00712B9F" w:rsidP="00712B9F">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2F0403" w:rsidRDefault="00712B9F" w:rsidP="00712B9F">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712B9F" w:rsidRPr="002F0403" w:rsidRDefault="00712B9F" w:rsidP="00712B9F">
            <w:pPr>
              <w:pStyle w:val="Tableheading"/>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szCs w:val="22"/>
              </w:rPr>
              <w:t xml:space="preserve">The </w:t>
            </w:r>
            <w:r w:rsidR="00585E16">
              <w:rPr>
                <w:rFonts w:ascii="Arial" w:hAnsi="Arial" w:cs="Arial"/>
                <w:b w:val="0"/>
                <w:bCs/>
                <w:szCs w:val="22"/>
              </w:rPr>
              <w:t xml:space="preserve"> product continues</w:t>
            </w:r>
            <w:r w:rsidRPr="002F0403">
              <w:rPr>
                <w:rFonts w:ascii="Arial" w:hAnsi="Arial" w:cs="Arial"/>
                <w:b w:val="0"/>
                <w:bCs/>
                <w:szCs w:val="22"/>
              </w:rPr>
              <w:t xml:space="preserve"> looping and updating</w:t>
            </w:r>
          </w:p>
        </w:tc>
        <w:tc>
          <w:tcPr>
            <w:tcW w:w="636" w:type="dxa"/>
            <w:vMerge/>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4F2B99" w:rsidRDefault="00712B9F" w:rsidP="00712B9F">
            <w:pPr>
              <w:pStyle w:val="Tableheading"/>
              <w:snapToGrid w:val="0"/>
              <w:spacing w:beforeLines="20" w:before="48" w:afterLines="20" w:after="48"/>
              <w:jc w:val="left"/>
              <w:rPr>
                <w:rFonts w:ascii="Arial" w:hAnsi="Arial" w:cs="Arial"/>
                <w:b w:val="0"/>
                <w:bCs/>
                <w:color w:val="FF0000"/>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9027E4">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Equidistant Cylindri</w:t>
            </w:r>
            <w:r w:rsidRPr="007730ED">
              <w:rPr>
                <w:rFonts w:ascii="Arial" w:hAnsi="Arial" w:cs="Arial"/>
                <w:bCs/>
                <w:szCs w:val="22"/>
                <w:u w:val="single"/>
              </w:rPr>
              <w:t>c</w:t>
            </w:r>
            <w:r>
              <w:rPr>
                <w:rFonts w:ascii="Arial" w:hAnsi="Arial" w:cs="Arial"/>
                <w:bCs/>
                <w:szCs w:val="22"/>
                <w:u w:val="single"/>
              </w:rPr>
              <w:t>al</w:t>
            </w:r>
          </w:p>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27E58">
              <w:rPr>
                <w:rFonts w:ascii="Arial" w:hAnsi="Arial" w:cs="Arial"/>
                <w:b w:val="0"/>
                <w:bCs/>
                <w:i/>
                <w:color w:val="3333FF"/>
                <w:sz w:val="20"/>
                <w:szCs w:val="20"/>
              </w:rPr>
              <w:t>Eq</w:t>
            </w:r>
            <w:proofErr w:type="spellEnd"/>
            <w:r w:rsidRPr="00927E58">
              <w:rPr>
                <w:rFonts w:ascii="Arial" w:hAnsi="Arial" w:cs="Arial"/>
                <w:b w:val="0"/>
                <w:bCs/>
                <w:i/>
                <w:color w:val="3333FF"/>
                <w:sz w:val="20"/>
                <w:szCs w:val="20"/>
              </w:rPr>
              <w:t xml:space="preserve"> Cylindrical</w:t>
            </w:r>
          </w:p>
        </w:tc>
        <w:tc>
          <w:tcPr>
            <w:tcW w:w="636" w:type="dxa"/>
            <w:vMerge w:val="restart"/>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424255" w:rsidRPr="007730ED" w:rsidTr="00962195">
        <w:trPr>
          <w:cantSplit/>
          <w:trHeight w:val="3951"/>
        </w:trPr>
        <w:tc>
          <w:tcPr>
            <w:tcW w:w="1003" w:type="dxa"/>
            <w:vMerge/>
            <w:shd w:val="clear" w:color="auto" w:fill="auto"/>
            <w:vAlign w:val="center"/>
          </w:tcPr>
          <w:p w:rsidR="00424255" w:rsidRPr="007730ED" w:rsidRDefault="00424255"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9027E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9027E4">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Scale is set to </w:t>
            </w:r>
            <w:proofErr w:type="spellStart"/>
            <w:r w:rsidRPr="007D22BF">
              <w:rPr>
                <w:rFonts w:ascii="Arial" w:hAnsi="Arial" w:cs="Arial"/>
                <w:bCs/>
                <w:szCs w:val="22"/>
              </w:rPr>
              <w:t>Eq</w:t>
            </w:r>
            <w:proofErr w:type="spellEnd"/>
            <w:r w:rsidRPr="007D22BF">
              <w:rPr>
                <w:rFonts w:ascii="Arial" w:hAnsi="Arial" w:cs="Arial"/>
                <w:bCs/>
                <w:szCs w:val="22"/>
              </w:rPr>
              <w:t xml:space="preserve"> Cylindrical</w:t>
            </w:r>
          </w:p>
          <w:p w:rsidR="00424255" w:rsidRDefault="00424255" w:rsidP="009027E4">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7D22BF" w:rsidRDefault="00424255" w:rsidP="006054FA">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424255" w:rsidRPr="007D22BF" w:rsidRDefault="00424255" w:rsidP="009027E4">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0C800D4D" wp14:editId="278B000B">
                  <wp:extent cx="2766863" cy="1483743"/>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EqCylindr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2281" cy="1486649"/>
                          </a:xfrm>
                          <a:prstGeom prst="rect">
                            <a:avLst/>
                          </a:prstGeom>
                        </pic:spPr>
                      </pic:pic>
                    </a:graphicData>
                  </a:graphic>
                </wp:inline>
              </w:drawing>
            </w:r>
          </w:p>
        </w:tc>
        <w:tc>
          <w:tcPr>
            <w:tcW w:w="636" w:type="dxa"/>
            <w:vMerge/>
          </w:tcPr>
          <w:p w:rsidR="00424255" w:rsidRPr="007730ED" w:rsidRDefault="00424255" w:rsidP="009027E4">
            <w:pPr>
              <w:pStyle w:val="Tableheading"/>
              <w:keepNext/>
              <w:snapToGrid w:val="0"/>
              <w:spacing w:beforeLines="20" w:before="48" w:afterLines="20" w:after="48"/>
              <w:jc w:val="left"/>
              <w:rPr>
                <w:rFonts w:ascii="Arial" w:hAnsi="Arial" w:cs="Arial"/>
                <w:b w:val="0"/>
                <w:bCs/>
                <w:szCs w:val="22"/>
              </w:rPr>
            </w:pPr>
          </w:p>
        </w:tc>
        <w:tc>
          <w:tcPr>
            <w:tcW w:w="3280" w:type="dxa"/>
            <w:vMerge/>
          </w:tcPr>
          <w:p w:rsidR="00424255" w:rsidRPr="007730ED" w:rsidRDefault="00424255" w:rsidP="009027E4">
            <w:pPr>
              <w:pStyle w:val="Tableheading"/>
              <w:keepNext/>
              <w:snapToGrid w:val="0"/>
              <w:spacing w:beforeLines="20" w:before="48" w:afterLines="20" w:after="48"/>
              <w:jc w:val="left"/>
              <w:rPr>
                <w:rFonts w:ascii="Arial" w:hAnsi="Arial" w:cs="Arial"/>
                <w:b w:val="0"/>
                <w:bCs/>
                <w:szCs w:val="22"/>
              </w:rPr>
            </w:pPr>
          </w:p>
        </w:tc>
      </w:tr>
      <w:tr w:rsidR="00424255" w:rsidRPr="007730ED" w:rsidTr="00D54C91">
        <w:trPr>
          <w:cantSplit/>
          <w:trHeight w:val="985"/>
        </w:trPr>
        <w:tc>
          <w:tcPr>
            <w:tcW w:w="1003" w:type="dxa"/>
            <w:vMerge w:val="restart"/>
            <w:vAlign w:val="center"/>
          </w:tcPr>
          <w:p w:rsidR="00424255" w:rsidRPr="007730ED" w:rsidRDefault="00424255" w:rsidP="0042425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424255">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Mercator</w:t>
            </w:r>
          </w:p>
          <w:p w:rsidR="00424255" w:rsidRPr="007730ED" w:rsidRDefault="00424255" w:rsidP="00424255">
            <w:pPr>
              <w:pStyle w:val="Tableheading"/>
              <w:snapToGrid w:val="0"/>
              <w:spacing w:beforeLines="20" w:before="48" w:afterLines="20" w:after="48"/>
              <w:jc w:val="left"/>
              <w:rPr>
                <w:rFonts w:ascii="Arial" w:hAnsi="Arial" w:cs="Arial"/>
                <w:b w:val="0"/>
                <w:bCs/>
                <w:szCs w:val="22"/>
              </w:rPr>
            </w:pPr>
          </w:p>
          <w:p w:rsidR="00424255" w:rsidRPr="007730ED" w:rsidRDefault="00424255" w:rsidP="0042425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Mercator</w:t>
            </w:r>
          </w:p>
        </w:tc>
        <w:tc>
          <w:tcPr>
            <w:tcW w:w="636" w:type="dxa"/>
            <w:vMerge w:val="restart"/>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c>
          <w:tcPr>
            <w:tcW w:w="3280" w:type="dxa"/>
            <w:vMerge w:val="restart"/>
          </w:tcPr>
          <w:p w:rsidR="00424255" w:rsidRDefault="00424255" w:rsidP="0042425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p w:rsidR="00424255" w:rsidRDefault="00424255" w:rsidP="00424255">
            <w:pPr>
              <w:pStyle w:val="Tableheading"/>
              <w:snapToGrid w:val="0"/>
              <w:spacing w:beforeLines="20" w:before="48" w:afterLines="20" w:after="48"/>
              <w:jc w:val="left"/>
              <w:rPr>
                <w:rFonts w:ascii="Arial" w:hAnsi="Arial" w:cs="Arial"/>
                <w:b w:val="0"/>
                <w:bCs/>
                <w:szCs w:val="22"/>
              </w:rPr>
            </w:pPr>
          </w:p>
          <w:p w:rsidR="00424255" w:rsidRPr="007730ED" w:rsidRDefault="00424255" w:rsidP="00424255">
            <w:pPr>
              <w:pStyle w:val="Tableheading"/>
              <w:snapToGrid w:val="0"/>
              <w:spacing w:beforeLines="20" w:before="48" w:afterLines="20" w:after="48"/>
              <w:jc w:val="left"/>
              <w:rPr>
                <w:rFonts w:ascii="Arial" w:hAnsi="Arial" w:cs="Arial"/>
                <w:b w:val="0"/>
                <w:bCs/>
                <w:szCs w:val="22"/>
              </w:rPr>
            </w:pPr>
            <w:r w:rsidRPr="005D57B5">
              <w:rPr>
                <w:rFonts w:ascii="Arial" w:hAnsi="Arial" w:cs="Arial"/>
                <w:bCs/>
                <w:sz w:val="20"/>
                <w:szCs w:val="20"/>
                <w:u w:val="single"/>
              </w:rPr>
              <w:t>NOTE</w:t>
            </w:r>
            <w:r w:rsidRPr="005D57B5">
              <w:rPr>
                <w:rFonts w:ascii="Arial" w:hAnsi="Arial" w:cs="Arial"/>
                <w:bCs/>
                <w:sz w:val="20"/>
                <w:szCs w:val="20"/>
              </w:rPr>
              <w:t>:</w:t>
            </w:r>
            <w:r w:rsidRPr="005D57B5">
              <w:rPr>
                <w:rFonts w:ascii="Arial" w:hAnsi="Arial" w:cs="Arial"/>
                <w:bCs/>
                <w:sz w:val="20"/>
                <w:szCs w:val="20"/>
              </w:rPr>
              <w:tab/>
            </w:r>
            <w:r>
              <w:rPr>
                <w:rFonts w:ascii="Arial" w:hAnsi="Arial" w:cs="Arial"/>
                <w:b w:val="0"/>
                <w:bCs/>
                <w:sz w:val="20"/>
                <w:szCs w:val="20"/>
              </w:rPr>
              <w:t xml:space="preserve">Disregard any </w:t>
            </w:r>
            <w:proofErr w:type="spellStart"/>
            <w:r>
              <w:rPr>
                <w:rFonts w:ascii="Arial" w:hAnsi="Arial" w:cs="Arial"/>
                <w:b w:val="0"/>
                <w:bCs/>
                <w:sz w:val="20"/>
                <w:szCs w:val="20"/>
              </w:rPr>
              <w:t>AlertViz</w:t>
            </w:r>
            <w:proofErr w:type="spellEnd"/>
            <w:r>
              <w:rPr>
                <w:rFonts w:ascii="Arial" w:hAnsi="Arial" w:cs="Arial"/>
                <w:b w:val="0"/>
                <w:bCs/>
                <w:sz w:val="20"/>
                <w:szCs w:val="20"/>
              </w:rPr>
              <w:t xml:space="preserve"> error related to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when loading the Mercator map scale. This is a known issue related to the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the longitude lines for this scale. The display of the maps and products is not affected.</w:t>
            </w:r>
          </w:p>
        </w:tc>
      </w:tr>
      <w:tr w:rsidR="00424255" w:rsidRPr="007730ED" w:rsidTr="00962195">
        <w:trPr>
          <w:cantSplit/>
          <w:trHeight w:val="4295"/>
        </w:trPr>
        <w:tc>
          <w:tcPr>
            <w:tcW w:w="1003" w:type="dxa"/>
            <w:vMerge/>
            <w:vAlign w:val="center"/>
          </w:tcPr>
          <w:p w:rsidR="00424255" w:rsidRPr="007730ED" w:rsidRDefault="00424255" w:rsidP="0042425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42425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CC06FD">
              <w:rPr>
                <w:rFonts w:ascii="Arial" w:hAnsi="Arial" w:cs="Arial"/>
                <w:bCs/>
                <w:szCs w:val="22"/>
              </w:rPr>
              <w:t>Mercator</w:t>
            </w:r>
            <w:r w:rsidRPr="00CC06FD">
              <w:rPr>
                <w:rFonts w:ascii="Arial" w:hAnsi="Arial" w:cs="Arial"/>
                <w:b w:val="0"/>
                <w:bCs/>
                <w:szCs w:val="22"/>
              </w:rPr>
              <w:t xml:space="preserve"> projection view (see below).</w:t>
            </w:r>
          </w:p>
          <w:p w:rsidR="00424255"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7730ED"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424255" w:rsidRPr="007730ED" w:rsidRDefault="00424255" w:rsidP="00424255">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1A8D5AE6" wp14:editId="3BE4E62C">
                  <wp:extent cx="2829464" cy="154412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Merc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2735" cy="1545913"/>
                          </a:xfrm>
                          <a:prstGeom prst="rect">
                            <a:avLst/>
                          </a:prstGeom>
                        </pic:spPr>
                      </pic:pic>
                    </a:graphicData>
                  </a:graphic>
                </wp:inline>
              </w:drawing>
            </w:r>
          </w:p>
        </w:tc>
        <w:tc>
          <w:tcPr>
            <w:tcW w:w="636" w:type="dxa"/>
            <w:vMerge/>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c>
          <w:tcPr>
            <w:tcW w:w="3280" w:type="dxa"/>
            <w:vMerge/>
            <w:shd w:val="clear" w:color="auto" w:fill="FFFFCC"/>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9027E4">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AK Region (Polar Stereographic)</w:t>
            </w:r>
          </w:p>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p w:rsidR="00712B9F" w:rsidRPr="00927E58" w:rsidRDefault="00712B9F" w:rsidP="001C3ED3">
            <w:pPr>
              <w:pStyle w:val="Tableheading"/>
              <w:keepNext/>
              <w:snapToGrid w:val="0"/>
              <w:spacing w:beforeLines="20" w:before="48" w:afterLines="20" w:after="48"/>
              <w:jc w:val="left"/>
              <w:rPr>
                <w:rFonts w:ascii="Arial" w:hAnsi="Arial" w:cs="Arial"/>
                <w:b w:val="0"/>
                <w:bCs/>
                <w:sz w:val="20"/>
                <w:szCs w:val="20"/>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AKRegi</w:t>
            </w:r>
            <w:proofErr w:type="spellEnd"/>
          </w:p>
        </w:tc>
        <w:tc>
          <w:tcPr>
            <w:tcW w:w="636" w:type="dxa"/>
            <w:vMerge w:val="restart"/>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424255" w:rsidRPr="007730ED" w:rsidTr="00962195">
        <w:trPr>
          <w:cantSplit/>
          <w:trHeight w:val="4427"/>
        </w:trPr>
        <w:tc>
          <w:tcPr>
            <w:tcW w:w="1003" w:type="dxa"/>
            <w:vMerge/>
            <w:shd w:val="clear" w:color="auto" w:fill="auto"/>
            <w:vAlign w:val="center"/>
          </w:tcPr>
          <w:p w:rsidR="00424255" w:rsidRPr="007730ED" w:rsidRDefault="00424255"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9027E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9027E4">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Alaska</w:t>
            </w:r>
            <w:r w:rsidRPr="00CC06FD">
              <w:rPr>
                <w:rFonts w:ascii="Arial" w:hAnsi="Arial" w:cs="Arial"/>
                <w:b w:val="0"/>
                <w:bCs/>
                <w:szCs w:val="22"/>
              </w:rPr>
              <w:t xml:space="preserve"> projection view (see below).</w:t>
            </w:r>
          </w:p>
          <w:p w:rsidR="00424255" w:rsidRDefault="00424255" w:rsidP="009027E4">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4F2873" w:rsidRDefault="00424255" w:rsidP="006054FA">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A portion of the product </w:t>
            </w:r>
            <w:r w:rsidRPr="00F6739C">
              <w:rPr>
                <w:rFonts w:ascii="Arial" w:hAnsi="Arial" w:cs="Arial"/>
                <w:bCs/>
                <w:szCs w:val="22"/>
              </w:rPr>
              <w:t>may be</w:t>
            </w:r>
            <w:r>
              <w:rPr>
                <w:rFonts w:ascii="Arial" w:hAnsi="Arial" w:cs="Arial"/>
                <w:b w:val="0"/>
                <w:bCs/>
                <w:szCs w:val="22"/>
              </w:rPr>
              <w:t xml:space="preserve"> visible. If so, the product continues looping and updating</w:t>
            </w:r>
          </w:p>
          <w:p w:rsidR="00424255" w:rsidRPr="004F2873" w:rsidRDefault="00424255" w:rsidP="009027E4">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575EFDCD" wp14:editId="723B76D0">
                  <wp:extent cx="2829463" cy="1466490"/>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AKReg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2735" cy="1468186"/>
                          </a:xfrm>
                          <a:prstGeom prst="rect">
                            <a:avLst/>
                          </a:prstGeom>
                        </pic:spPr>
                      </pic:pic>
                    </a:graphicData>
                  </a:graphic>
                </wp:inline>
              </w:drawing>
            </w:r>
          </w:p>
        </w:tc>
        <w:tc>
          <w:tcPr>
            <w:tcW w:w="636" w:type="dxa"/>
            <w:vMerge/>
          </w:tcPr>
          <w:p w:rsidR="00424255" w:rsidRPr="007730ED" w:rsidRDefault="00424255" w:rsidP="009027E4">
            <w:pPr>
              <w:pStyle w:val="Tableheading"/>
              <w:keepNext/>
              <w:snapToGrid w:val="0"/>
              <w:spacing w:beforeLines="20" w:before="48" w:afterLines="20" w:after="48"/>
              <w:jc w:val="left"/>
              <w:rPr>
                <w:rFonts w:ascii="Arial" w:hAnsi="Arial" w:cs="Arial"/>
                <w:b w:val="0"/>
                <w:bCs/>
                <w:szCs w:val="22"/>
              </w:rPr>
            </w:pPr>
          </w:p>
        </w:tc>
        <w:tc>
          <w:tcPr>
            <w:tcW w:w="3280" w:type="dxa"/>
            <w:vMerge/>
          </w:tcPr>
          <w:p w:rsidR="00424255" w:rsidRPr="007730ED" w:rsidRDefault="00424255" w:rsidP="009027E4">
            <w:pPr>
              <w:pStyle w:val="Tableheading"/>
              <w:keepNext/>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42425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24255">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West CONUS (Lambert Conformal)</w:t>
            </w:r>
          </w:p>
          <w:p w:rsidR="00712B9F" w:rsidRPr="007730ED" w:rsidRDefault="00712B9F" w:rsidP="00424255">
            <w:pPr>
              <w:pStyle w:val="Tableheading"/>
              <w:snapToGrid w:val="0"/>
              <w:spacing w:beforeLines="20" w:before="48" w:afterLines="20" w:after="48"/>
              <w:jc w:val="left"/>
              <w:rPr>
                <w:rFonts w:ascii="Arial" w:hAnsi="Arial" w:cs="Arial"/>
                <w:b w:val="0"/>
                <w:bCs/>
                <w:szCs w:val="22"/>
              </w:rPr>
            </w:pPr>
          </w:p>
          <w:p w:rsidR="00712B9F" w:rsidRPr="007730ED" w:rsidRDefault="00712B9F" w:rsidP="0042425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WConus</w:t>
            </w:r>
            <w:proofErr w:type="spellEnd"/>
          </w:p>
        </w:tc>
        <w:tc>
          <w:tcPr>
            <w:tcW w:w="636" w:type="dxa"/>
            <w:vMerge w:val="restart"/>
          </w:tcPr>
          <w:p w:rsidR="00712B9F" w:rsidRPr="007730ED" w:rsidRDefault="00712B9F" w:rsidP="00424255">
            <w:pPr>
              <w:pStyle w:val="Tableheading"/>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424255">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424255" w:rsidRPr="007730ED" w:rsidTr="00962195">
        <w:trPr>
          <w:cantSplit/>
          <w:trHeight w:val="4517"/>
        </w:trPr>
        <w:tc>
          <w:tcPr>
            <w:tcW w:w="1003" w:type="dxa"/>
            <w:vMerge/>
            <w:shd w:val="clear" w:color="auto" w:fill="auto"/>
            <w:vAlign w:val="center"/>
          </w:tcPr>
          <w:p w:rsidR="00424255" w:rsidRPr="007730ED" w:rsidRDefault="00424255" w:rsidP="0042425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42425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West CONUS</w:t>
            </w:r>
            <w:r w:rsidRPr="00CC06FD">
              <w:rPr>
                <w:rFonts w:ascii="Arial" w:hAnsi="Arial" w:cs="Arial"/>
                <w:b w:val="0"/>
                <w:bCs/>
                <w:szCs w:val="22"/>
              </w:rPr>
              <w:t xml:space="preserve"> projection view (see below).</w:t>
            </w:r>
          </w:p>
          <w:p w:rsidR="00424255"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E64B09"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sidRPr="00E64B09">
              <w:rPr>
                <w:rFonts w:ascii="Arial" w:hAnsi="Arial" w:cs="Arial"/>
                <w:b w:val="0"/>
                <w:bCs/>
                <w:szCs w:val="22"/>
              </w:rPr>
              <w:t>A portion of the product may be visible. If so, the product continues looping and updating</w:t>
            </w:r>
          </w:p>
          <w:p w:rsidR="00424255" w:rsidRPr="00E64B09" w:rsidRDefault="00424255" w:rsidP="00424255">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6E4A057E" wp14:editId="28C19D66">
                  <wp:extent cx="2829463" cy="1518249"/>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CONU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2735" cy="1520005"/>
                          </a:xfrm>
                          <a:prstGeom prst="rect">
                            <a:avLst/>
                          </a:prstGeom>
                        </pic:spPr>
                      </pic:pic>
                    </a:graphicData>
                  </a:graphic>
                </wp:inline>
              </w:drawing>
            </w:r>
          </w:p>
        </w:tc>
        <w:tc>
          <w:tcPr>
            <w:tcW w:w="636" w:type="dxa"/>
            <w:vMerge/>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c>
          <w:tcPr>
            <w:tcW w:w="3280" w:type="dxa"/>
            <w:vMerge/>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9027E4">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West Full Disk</w:t>
            </w:r>
          </w:p>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WFD</w:t>
            </w:r>
          </w:p>
        </w:tc>
        <w:tc>
          <w:tcPr>
            <w:tcW w:w="636" w:type="dxa"/>
            <w:vMerge w:val="restart"/>
          </w:tcPr>
          <w:p w:rsidR="00712B9F" w:rsidRPr="007730ED" w:rsidRDefault="00712B9F" w:rsidP="009027E4">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424255" w:rsidRPr="007730ED" w:rsidTr="00962195">
        <w:trPr>
          <w:cantSplit/>
          <w:trHeight w:val="4295"/>
        </w:trPr>
        <w:tc>
          <w:tcPr>
            <w:tcW w:w="1003" w:type="dxa"/>
            <w:vMerge/>
            <w:shd w:val="clear" w:color="auto" w:fill="auto"/>
            <w:vAlign w:val="center"/>
          </w:tcPr>
          <w:p w:rsidR="00424255" w:rsidRPr="007730ED" w:rsidRDefault="00424255" w:rsidP="009027E4">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9027E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9027E4">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927E58">
              <w:rPr>
                <w:rFonts w:ascii="Arial" w:hAnsi="Arial" w:cs="Arial"/>
                <w:bCs/>
                <w:szCs w:val="22"/>
              </w:rPr>
              <w:t xml:space="preserve">West Full Disk </w:t>
            </w:r>
            <w:r w:rsidRPr="00CC06FD">
              <w:rPr>
                <w:rFonts w:ascii="Arial" w:hAnsi="Arial" w:cs="Arial"/>
                <w:b w:val="0"/>
                <w:bCs/>
                <w:szCs w:val="22"/>
              </w:rPr>
              <w:t>projection view (see below).</w:t>
            </w:r>
          </w:p>
          <w:p w:rsidR="00424255" w:rsidRDefault="00424255" w:rsidP="009027E4">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DB278A" w:rsidRDefault="00424255" w:rsidP="006054FA">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424255" w:rsidRPr="00DB278A" w:rsidRDefault="00424255" w:rsidP="009027E4">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26C017D1" wp14:editId="325E6486">
                  <wp:extent cx="2829464" cy="154412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estF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2735" cy="1545914"/>
                          </a:xfrm>
                          <a:prstGeom prst="rect">
                            <a:avLst/>
                          </a:prstGeom>
                        </pic:spPr>
                      </pic:pic>
                    </a:graphicData>
                  </a:graphic>
                </wp:inline>
              </w:drawing>
            </w:r>
          </w:p>
        </w:tc>
        <w:tc>
          <w:tcPr>
            <w:tcW w:w="636" w:type="dxa"/>
            <w:vMerge/>
          </w:tcPr>
          <w:p w:rsidR="00424255" w:rsidRPr="007730ED" w:rsidRDefault="00424255" w:rsidP="009027E4">
            <w:pPr>
              <w:pStyle w:val="Tableheading"/>
              <w:keepNext/>
              <w:snapToGrid w:val="0"/>
              <w:spacing w:beforeLines="20" w:before="48" w:afterLines="20" w:after="48"/>
              <w:jc w:val="left"/>
              <w:rPr>
                <w:rFonts w:ascii="Arial" w:hAnsi="Arial" w:cs="Arial"/>
                <w:b w:val="0"/>
                <w:bCs/>
                <w:szCs w:val="22"/>
              </w:rPr>
            </w:pPr>
          </w:p>
        </w:tc>
        <w:tc>
          <w:tcPr>
            <w:tcW w:w="3280" w:type="dxa"/>
            <w:vMerge/>
          </w:tcPr>
          <w:p w:rsidR="00424255" w:rsidRPr="007730ED" w:rsidRDefault="00424255" w:rsidP="009027E4">
            <w:pPr>
              <w:pStyle w:val="Tableheading"/>
              <w:keepNext/>
              <w:snapToGrid w:val="0"/>
              <w:spacing w:beforeLines="20" w:before="48" w:afterLines="20" w:after="48"/>
              <w:jc w:val="left"/>
              <w:rPr>
                <w:rFonts w:ascii="Arial" w:hAnsi="Arial" w:cs="Arial"/>
                <w:b w:val="0"/>
                <w:bCs/>
                <w:szCs w:val="22"/>
              </w:rPr>
            </w:pPr>
          </w:p>
        </w:tc>
      </w:tr>
      <w:tr w:rsidR="002F0403" w:rsidRPr="007730ED" w:rsidTr="00D54C91">
        <w:trPr>
          <w:cantSplit/>
          <w:trHeight w:val="339"/>
        </w:trPr>
        <w:tc>
          <w:tcPr>
            <w:tcW w:w="1003" w:type="dxa"/>
            <w:vMerge w:val="restart"/>
            <w:shd w:val="clear" w:color="auto" w:fill="auto"/>
            <w:vAlign w:val="center"/>
          </w:tcPr>
          <w:p w:rsidR="002F0403" w:rsidRPr="007730ED" w:rsidRDefault="002F0403" w:rsidP="00D54C91">
            <w:pPr>
              <w:pStyle w:val="ListParagraph"/>
              <w:numPr>
                <w:ilvl w:val="0"/>
                <w:numId w:val="11"/>
              </w:numPr>
              <w:snapToGrid w:val="0"/>
              <w:spacing w:beforeLines="20" w:before="48" w:afterLines="20" w:after="48"/>
              <w:jc w:val="center"/>
              <w:rPr>
                <w:rFonts w:ascii="Arial" w:hAnsi="Arial" w:cs="Arial"/>
                <w:b/>
                <w:bCs/>
                <w:sz w:val="22"/>
                <w:szCs w:val="22"/>
              </w:rPr>
            </w:pPr>
            <w:bookmarkStart w:id="44" w:name="_Ref384378736"/>
          </w:p>
        </w:tc>
        <w:bookmarkEnd w:id="44"/>
        <w:tc>
          <w:tcPr>
            <w:tcW w:w="4677" w:type="dxa"/>
            <w:gridSpan w:val="4"/>
          </w:tcPr>
          <w:p w:rsidR="002F0403" w:rsidRPr="007730ED" w:rsidRDefault="002F0403" w:rsidP="002F0403">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Return to the </w:t>
            </w:r>
            <w:r>
              <w:rPr>
                <w:rFonts w:ascii="Arial" w:hAnsi="Arial" w:cs="Arial"/>
                <w:bCs/>
                <w:szCs w:val="22"/>
              </w:rPr>
              <w:t>Hi Region</w:t>
            </w:r>
            <w:r>
              <w:rPr>
                <w:rFonts w:ascii="Arial" w:hAnsi="Arial" w:cs="Arial"/>
                <w:b w:val="0"/>
                <w:bCs/>
                <w:szCs w:val="22"/>
              </w:rPr>
              <w:t xml:space="preserve"> scale then move (swap) the product into a side pane</w:t>
            </w:r>
          </w:p>
        </w:tc>
        <w:tc>
          <w:tcPr>
            <w:tcW w:w="636" w:type="dxa"/>
            <w:vMerge w:val="restart"/>
          </w:tcPr>
          <w:p w:rsidR="002F0403" w:rsidRPr="007730ED" w:rsidRDefault="002F0403"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2F0403" w:rsidRPr="007730ED" w:rsidRDefault="002F0403"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2814c</w:t>
            </w:r>
            <w:r w:rsidRPr="007730ED">
              <w:rPr>
                <w:rFonts w:ascii="Arial" w:hAnsi="Arial" w:cs="Arial"/>
                <w:b w:val="0"/>
                <w:bCs/>
                <w:szCs w:val="22"/>
              </w:rPr>
              <w:t xml:space="preserve">, </w:t>
            </w:r>
            <w:r>
              <w:rPr>
                <w:rFonts w:ascii="Arial" w:hAnsi="Arial" w:cs="Arial"/>
                <w:b w:val="0"/>
                <w:bCs/>
                <w:szCs w:val="22"/>
              </w:rPr>
              <w:t>2814d, 2815, 2816</w:t>
            </w:r>
          </w:p>
        </w:tc>
      </w:tr>
      <w:tr w:rsidR="002F0403" w:rsidRPr="007730ED" w:rsidTr="00D54C91">
        <w:trPr>
          <w:cantSplit/>
          <w:trHeight w:val="339"/>
        </w:trPr>
        <w:tc>
          <w:tcPr>
            <w:tcW w:w="1003" w:type="dxa"/>
            <w:vMerge/>
            <w:vAlign w:val="center"/>
          </w:tcPr>
          <w:p w:rsidR="002F0403" w:rsidRPr="007730ED" w:rsidRDefault="002F0403"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F0403" w:rsidRPr="007730ED" w:rsidRDefault="002F0403"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F0403" w:rsidRDefault="002F0403"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scale is set</w:t>
            </w:r>
          </w:p>
          <w:p w:rsidR="002F0403" w:rsidRDefault="002F0403"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2F0403" w:rsidRDefault="002F0403"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2F0403" w:rsidRPr="002800C0" w:rsidRDefault="002F0403"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2F0403" w:rsidRPr="007730ED" w:rsidRDefault="002F0403"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2F0403" w:rsidRPr="004F2B99" w:rsidRDefault="002F0403" w:rsidP="00D54C91">
            <w:pPr>
              <w:pStyle w:val="Tableheading"/>
              <w:snapToGrid w:val="0"/>
              <w:spacing w:beforeLines="20" w:before="48" w:afterLines="20" w:after="48"/>
              <w:jc w:val="left"/>
              <w:rPr>
                <w:rFonts w:ascii="Arial" w:hAnsi="Arial" w:cs="Arial"/>
                <w:b w:val="0"/>
                <w:bCs/>
                <w:color w:val="FF0000"/>
                <w:szCs w:val="22"/>
              </w:rPr>
            </w:pPr>
          </w:p>
        </w:tc>
      </w:tr>
      <w:tr w:rsidR="002F0403" w:rsidRPr="007730ED" w:rsidTr="00D54C91">
        <w:trPr>
          <w:cantSplit/>
          <w:trHeight w:val="339"/>
        </w:trPr>
        <w:tc>
          <w:tcPr>
            <w:tcW w:w="1003" w:type="dxa"/>
            <w:vMerge w:val="restart"/>
            <w:vAlign w:val="center"/>
          </w:tcPr>
          <w:p w:rsidR="002F0403" w:rsidRPr="007730ED" w:rsidRDefault="002F0403"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F0403" w:rsidRPr="007730ED" w:rsidRDefault="002F0403" w:rsidP="00C10E32">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Repeat </w:t>
            </w:r>
            <w:r w:rsidRPr="00CE2E38">
              <w:rPr>
                <w:rFonts w:ascii="Arial" w:hAnsi="Arial" w:cs="Arial"/>
                <w:bCs/>
                <w:szCs w:val="22"/>
                <w:highlight w:val="yellow"/>
              </w:rPr>
              <w:t xml:space="preserve">Step </w:t>
            </w:r>
            <w:r w:rsidR="00424255">
              <w:rPr>
                <w:rFonts w:ascii="Arial" w:hAnsi="Arial" w:cs="Arial"/>
                <w:bCs/>
                <w:szCs w:val="22"/>
                <w:highlight w:val="yellow"/>
              </w:rPr>
              <w:fldChar w:fldCharType="begin"/>
            </w:r>
            <w:r w:rsidR="00424255">
              <w:rPr>
                <w:rFonts w:ascii="Arial" w:hAnsi="Arial" w:cs="Arial"/>
                <w:bCs/>
                <w:szCs w:val="22"/>
                <w:highlight w:val="yellow"/>
              </w:rPr>
              <w:instrText xml:space="preserve"> REF _Ref384378723 \r \h </w:instrText>
            </w:r>
            <w:r w:rsidR="00424255">
              <w:rPr>
                <w:rFonts w:ascii="Arial" w:hAnsi="Arial" w:cs="Arial"/>
                <w:bCs/>
                <w:szCs w:val="22"/>
                <w:highlight w:val="yellow"/>
              </w:rPr>
            </w:r>
            <w:r w:rsidR="00424255">
              <w:rPr>
                <w:rFonts w:ascii="Arial" w:hAnsi="Arial" w:cs="Arial"/>
                <w:bCs/>
                <w:szCs w:val="22"/>
                <w:highlight w:val="yellow"/>
              </w:rPr>
              <w:fldChar w:fldCharType="separate"/>
            </w:r>
            <w:r w:rsidR="0057736C">
              <w:rPr>
                <w:rFonts w:ascii="Arial" w:hAnsi="Arial" w:cs="Arial"/>
                <w:bCs/>
                <w:szCs w:val="22"/>
                <w:highlight w:val="yellow"/>
              </w:rPr>
              <w:t>71</w:t>
            </w:r>
            <w:r w:rsidR="00424255">
              <w:rPr>
                <w:rFonts w:ascii="Arial" w:hAnsi="Arial" w:cs="Arial"/>
                <w:bCs/>
                <w:szCs w:val="22"/>
                <w:highlight w:val="yellow"/>
              </w:rPr>
              <w:fldChar w:fldCharType="end"/>
            </w:r>
            <w:r>
              <w:rPr>
                <w:rFonts w:ascii="Arial" w:hAnsi="Arial" w:cs="Arial"/>
                <w:b w:val="0"/>
                <w:bCs/>
                <w:szCs w:val="22"/>
              </w:rPr>
              <w:t xml:space="preserve"> </w:t>
            </w:r>
            <w:r w:rsidRPr="007730ED">
              <w:rPr>
                <w:rFonts w:ascii="Arial" w:hAnsi="Arial" w:cs="Arial"/>
                <w:b w:val="0"/>
                <w:bCs/>
                <w:szCs w:val="22"/>
              </w:rPr>
              <w:t>thru</w:t>
            </w:r>
            <w:r>
              <w:rPr>
                <w:rFonts w:ascii="Arial" w:hAnsi="Arial" w:cs="Arial"/>
                <w:b w:val="0"/>
                <w:bCs/>
                <w:szCs w:val="22"/>
              </w:rPr>
              <w:t xml:space="preserve"> </w:t>
            </w:r>
            <w:r w:rsidRPr="00CE2E38">
              <w:rPr>
                <w:rFonts w:ascii="Arial" w:hAnsi="Arial" w:cs="Arial"/>
                <w:bCs/>
                <w:szCs w:val="22"/>
                <w:highlight w:val="yellow"/>
              </w:rPr>
              <w:t xml:space="preserve">Step </w:t>
            </w:r>
            <w:r w:rsidR="00424255">
              <w:rPr>
                <w:rFonts w:ascii="Arial" w:hAnsi="Arial" w:cs="Arial"/>
                <w:bCs/>
                <w:szCs w:val="22"/>
                <w:highlight w:val="yellow"/>
              </w:rPr>
              <w:fldChar w:fldCharType="begin"/>
            </w:r>
            <w:r w:rsidR="00424255">
              <w:rPr>
                <w:rFonts w:ascii="Arial" w:hAnsi="Arial" w:cs="Arial"/>
                <w:bCs/>
                <w:szCs w:val="22"/>
                <w:highlight w:val="yellow"/>
              </w:rPr>
              <w:instrText xml:space="preserve"> REF _Ref384378736 \r \h </w:instrText>
            </w:r>
            <w:r w:rsidR="00424255">
              <w:rPr>
                <w:rFonts w:ascii="Arial" w:hAnsi="Arial" w:cs="Arial"/>
                <w:bCs/>
                <w:szCs w:val="22"/>
                <w:highlight w:val="yellow"/>
              </w:rPr>
            </w:r>
            <w:r w:rsidR="00424255">
              <w:rPr>
                <w:rFonts w:ascii="Arial" w:hAnsi="Arial" w:cs="Arial"/>
                <w:bCs/>
                <w:szCs w:val="22"/>
                <w:highlight w:val="yellow"/>
              </w:rPr>
              <w:fldChar w:fldCharType="separate"/>
            </w:r>
            <w:r w:rsidR="0057736C">
              <w:rPr>
                <w:rFonts w:ascii="Arial" w:hAnsi="Arial" w:cs="Arial"/>
                <w:bCs/>
                <w:szCs w:val="22"/>
                <w:highlight w:val="yellow"/>
              </w:rPr>
              <w:t>80</w:t>
            </w:r>
            <w:r w:rsidR="00424255">
              <w:rPr>
                <w:rFonts w:ascii="Arial" w:hAnsi="Arial" w:cs="Arial"/>
                <w:bCs/>
                <w:szCs w:val="22"/>
                <w:highlight w:val="yellow"/>
              </w:rPr>
              <w:fldChar w:fldCharType="end"/>
            </w:r>
            <w:r w:rsidRPr="007730ED">
              <w:rPr>
                <w:rFonts w:ascii="Arial" w:hAnsi="Arial" w:cs="Arial"/>
                <w:b w:val="0"/>
                <w:bCs/>
                <w:szCs w:val="22"/>
              </w:rPr>
              <w:t xml:space="preserve"> </w:t>
            </w:r>
            <w:r>
              <w:rPr>
                <w:rFonts w:ascii="Arial" w:hAnsi="Arial" w:cs="Arial"/>
                <w:b w:val="0"/>
                <w:bCs/>
                <w:szCs w:val="22"/>
              </w:rPr>
              <w:t>f</w:t>
            </w:r>
            <w:r w:rsidRPr="007730ED">
              <w:rPr>
                <w:rFonts w:ascii="Arial" w:hAnsi="Arial" w:cs="Arial"/>
                <w:b w:val="0"/>
                <w:bCs/>
                <w:szCs w:val="22"/>
              </w:rPr>
              <w:t xml:space="preserve">or the following </w:t>
            </w:r>
            <w:r w:rsidRPr="00486C1B">
              <w:rPr>
                <w:rFonts w:ascii="Arial" w:hAnsi="Arial" w:cs="Arial"/>
                <w:bCs/>
                <w:szCs w:val="22"/>
              </w:rPr>
              <w:t>West CONUS</w:t>
            </w:r>
            <w:r w:rsidRPr="007730ED">
              <w:rPr>
                <w:rFonts w:ascii="Arial" w:hAnsi="Arial" w:cs="Arial"/>
                <w:b w:val="0"/>
                <w:bCs/>
                <w:szCs w:val="22"/>
              </w:rPr>
              <w:t xml:space="preserve"> channel</w:t>
            </w:r>
            <w:r>
              <w:rPr>
                <w:rFonts w:ascii="Arial" w:hAnsi="Arial" w:cs="Arial"/>
                <w:b w:val="0"/>
                <w:bCs/>
                <w:szCs w:val="22"/>
              </w:rPr>
              <w:t>s</w:t>
            </w:r>
            <w:r w:rsidRPr="007730ED">
              <w:rPr>
                <w:rFonts w:ascii="Arial" w:hAnsi="Arial" w:cs="Arial"/>
                <w:b w:val="0"/>
                <w:bCs/>
                <w:szCs w:val="22"/>
              </w:rPr>
              <w:t>:</w:t>
            </w:r>
          </w:p>
          <w:p w:rsidR="002F0403" w:rsidRPr="00FD14FB" w:rsidRDefault="002F0403"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16-13.3um</w:t>
            </w:r>
          </w:p>
          <w:p w:rsidR="002F0403" w:rsidRPr="00FD14FB" w:rsidRDefault="002F0403"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05-1.61um</w:t>
            </w:r>
          </w:p>
          <w:p w:rsidR="002F0403" w:rsidRDefault="002F0403" w:rsidP="00C10E32">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Channel 12-9.61um</w:t>
            </w:r>
          </w:p>
          <w:p w:rsidR="002F0403" w:rsidRPr="002F0403" w:rsidRDefault="002F0403" w:rsidP="00C10E32">
            <w:pPr>
              <w:pStyle w:val="Tableheading"/>
              <w:keepNext/>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i/>
                <w:color w:val="3333FF"/>
                <w:sz w:val="20"/>
                <w:szCs w:val="20"/>
              </w:rPr>
              <w:t>Band 7-14 (3.9-11.2um)</w:t>
            </w:r>
          </w:p>
        </w:tc>
        <w:tc>
          <w:tcPr>
            <w:tcW w:w="636" w:type="dxa"/>
            <w:vMerge w:val="restart"/>
          </w:tcPr>
          <w:p w:rsidR="002F0403" w:rsidRPr="007730ED" w:rsidRDefault="002F0403" w:rsidP="00C10E32">
            <w:pPr>
              <w:pStyle w:val="Tableheading"/>
              <w:snapToGrid w:val="0"/>
              <w:spacing w:beforeLines="20" w:before="48" w:afterLines="20" w:after="48"/>
              <w:jc w:val="left"/>
              <w:rPr>
                <w:rFonts w:ascii="Arial" w:hAnsi="Arial" w:cs="Arial"/>
                <w:b w:val="0"/>
                <w:bCs/>
                <w:szCs w:val="22"/>
              </w:rPr>
            </w:pPr>
          </w:p>
        </w:tc>
        <w:tc>
          <w:tcPr>
            <w:tcW w:w="3280" w:type="dxa"/>
            <w:vMerge w:val="restart"/>
          </w:tcPr>
          <w:p w:rsidR="002F0403" w:rsidRPr="007730ED" w:rsidRDefault="002F0403"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2808, 2814c, 2814d, 2814e, 2815, 2816, 2985</w:t>
            </w:r>
          </w:p>
        </w:tc>
      </w:tr>
      <w:tr w:rsidR="002F0403" w:rsidRPr="007730ED" w:rsidTr="00D54C91">
        <w:trPr>
          <w:cantSplit/>
          <w:trHeight w:val="339"/>
        </w:trPr>
        <w:tc>
          <w:tcPr>
            <w:tcW w:w="1003" w:type="dxa"/>
            <w:vMerge/>
            <w:vAlign w:val="center"/>
          </w:tcPr>
          <w:p w:rsidR="002F0403" w:rsidRPr="007730ED" w:rsidRDefault="002F0403"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F0403" w:rsidRPr="007730ED" w:rsidRDefault="002F0403"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F0403" w:rsidRPr="007730ED" w:rsidRDefault="002F0403" w:rsidP="00C10E32">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selected product</w:t>
            </w:r>
            <w:r>
              <w:rPr>
                <w:rFonts w:ascii="Arial" w:hAnsi="Arial" w:cs="Arial"/>
                <w:b w:val="0"/>
                <w:bCs/>
                <w:szCs w:val="22"/>
              </w:rPr>
              <w:t>s</w:t>
            </w:r>
            <w:r w:rsidRPr="007730ED">
              <w:rPr>
                <w:rFonts w:ascii="Arial" w:hAnsi="Arial" w:cs="Arial"/>
                <w:b w:val="0"/>
                <w:bCs/>
                <w:szCs w:val="22"/>
              </w:rPr>
              <w:t xml:space="preserve"> </w:t>
            </w:r>
            <w:r>
              <w:rPr>
                <w:rFonts w:ascii="Arial" w:hAnsi="Arial" w:cs="Arial"/>
                <w:b w:val="0"/>
                <w:bCs/>
                <w:szCs w:val="22"/>
              </w:rPr>
              <w:t xml:space="preserve">are displayed in the different scales and </w:t>
            </w:r>
            <w:r w:rsidRPr="007730ED">
              <w:rPr>
                <w:rFonts w:ascii="Arial" w:hAnsi="Arial" w:cs="Arial"/>
                <w:b w:val="0"/>
                <w:bCs/>
                <w:szCs w:val="22"/>
              </w:rPr>
              <w:t>continue looping and updating</w:t>
            </w:r>
          </w:p>
        </w:tc>
        <w:tc>
          <w:tcPr>
            <w:tcW w:w="636" w:type="dxa"/>
            <w:vMerge/>
          </w:tcPr>
          <w:p w:rsidR="002F0403" w:rsidRPr="007730ED" w:rsidRDefault="002F0403" w:rsidP="00C10E32">
            <w:pPr>
              <w:pStyle w:val="Tableheading"/>
              <w:snapToGrid w:val="0"/>
              <w:spacing w:beforeLines="20" w:before="48" w:afterLines="20" w:after="48"/>
              <w:jc w:val="left"/>
              <w:rPr>
                <w:rFonts w:ascii="Arial" w:hAnsi="Arial" w:cs="Arial"/>
                <w:b w:val="0"/>
                <w:bCs/>
                <w:szCs w:val="22"/>
              </w:rPr>
            </w:pPr>
          </w:p>
        </w:tc>
        <w:tc>
          <w:tcPr>
            <w:tcW w:w="3280" w:type="dxa"/>
            <w:vMerge/>
          </w:tcPr>
          <w:p w:rsidR="002F0403" w:rsidRPr="007730ED" w:rsidRDefault="002F0403" w:rsidP="00C10E32">
            <w:pPr>
              <w:pStyle w:val="Tableheading"/>
              <w:snapToGrid w:val="0"/>
              <w:spacing w:beforeLines="20" w:before="48" w:afterLines="20" w:after="48"/>
              <w:jc w:val="left"/>
              <w:rPr>
                <w:rFonts w:ascii="Arial" w:hAnsi="Arial" w:cs="Arial"/>
                <w:b w:val="0"/>
                <w:bCs/>
                <w:szCs w:val="22"/>
              </w:rPr>
            </w:pPr>
          </w:p>
        </w:tc>
      </w:tr>
      <w:tr w:rsidR="006155F2" w:rsidRPr="007730ED" w:rsidTr="00962195">
        <w:trPr>
          <w:cantSplit/>
          <w:trHeight w:val="339"/>
        </w:trPr>
        <w:tc>
          <w:tcPr>
            <w:tcW w:w="1003" w:type="dxa"/>
            <w:vAlign w:val="center"/>
          </w:tcPr>
          <w:p w:rsidR="006155F2" w:rsidRPr="007730ED" w:rsidRDefault="006155F2"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6155F2" w:rsidRPr="00DC28C0" w:rsidRDefault="006155F2" w:rsidP="00962195">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c>
          <w:tcPr>
            <w:tcW w:w="636" w:type="dxa"/>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c>
          <w:tcPr>
            <w:tcW w:w="3280" w:type="dxa"/>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r>
      <w:tr w:rsidR="006155F2" w:rsidRPr="007730ED" w:rsidTr="00962195">
        <w:trPr>
          <w:cantSplit/>
          <w:trHeight w:val="339"/>
        </w:trPr>
        <w:tc>
          <w:tcPr>
            <w:tcW w:w="1003" w:type="dxa"/>
            <w:vAlign w:val="center"/>
          </w:tcPr>
          <w:p w:rsidR="006155F2" w:rsidRPr="007730ED" w:rsidRDefault="006155F2"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6155F2" w:rsidRPr="00DC28C0" w:rsidRDefault="006155F2" w:rsidP="006155F2">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If data is available, repeat this section for </w:t>
            </w:r>
            <w:r w:rsidRPr="006155F2">
              <w:rPr>
                <w:rFonts w:ascii="Arial" w:hAnsi="Arial" w:cs="Arial"/>
                <w:bCs/>
                <w:szCs w:val="22"/>
              </w:rPr>
              <w:t>East CONUS (</w:t>
            </w:r>
            <w:proofErr w:type="spellStart"/>
            <w:r w:rsidRPr="006155F2">
              <w:rPr>
                <w:rFonts w:ascii="Arial" w:hAnsi="Arial" w:cs="Arial"/>
                <w:bCs/>
                <w:szCs w:val="22"/>
              </w:rPr>
              <w:t>EConus</w:t>
            </w:r>
            <w:proofErr w:type="spellEnd"/>
            <w:r w:rsidRPr="006155F2">
              <w:rPr>
                <w:rFonts w:ascii="Arial" w:hAnsi="Arial" w:cs="Arial"/>
                <w:bCs/>
                <w:szCs w:val="22"/>
              </w:rPr>
              <w:t>)</w:t>
            </w:r>
            <w:r>
              <w:rPr>
                <w:rFonts w:ascii="Arial" w:hAnsi="Arial" w:cs="Arial"/>
                <w:b w:val="0"/>
                <w:bCs/>
                <w:szCs w:val="22"/>
              </w:rPr>
              <w:t xml:space="preserve"> data</w:t>
            </w:r>
            <w:r w:rsidR="009D6F35">
              <w:rPr>
                <w:rFonts w:ascii="Arial" w:hAnsi="Arial" w:cs="Arial"/>
                <w:b w:val="0"/>
                <w:bCs/>
                <w:szCs w:val="22"/>
              </w:rPr>
              <w:t xml:space="preserve">.  Use the </w:t>
            </w:r>
            <w:proofErr w:type="spellStart"/>
            <w:r w:rsidR="009D6F35" w:rsidRPr="00DC3F7E">
              <w:rPr>
                <w:rFonts w:ascii="Arial" w:hAnsi="Arial" w:cs="Arial"/>
                <w:bCs/>
                <w:szCs w:val="22"/>
              </w:rPr>
              <w:t>PRRegi</w:t>
            </w:r>
            <w:proofErr w:type="spellEnd"/>
            <w:r w:rsidR="009D6F35">
              <w:rPr>
                <w:rFonts w:ascii="Arial" w:hAnsi="Arial" w:cs="Arial"/>
                <w:b w:val="0"/>
                <w:bCs/>
                <w:szCs w:val="22"/>
              </w:rPr>
              <w:t xml:space="preserve"> </w:t>
            </w:r>
            <w:r w:rsidR="00DC3F7E">
              <w:rPr>
                <w:rFonts w:ascii="Arial" w:hAnsi="Arial" w:cs="Arial"/>
                <w:b w:val="0"/>
                <w:bCs/>
                <w:szCs w:val="22"/>
              </w:rPr>
              <w:t xml:space="preserve">scale </w:t>
            </w:r>
            <w:r w:rsidR="009D6F35">
              <w:rPr>
                <w:rFonts w:ascii="Arial" w:hAnsi="Arial" w:cs="Arial"/>
                <w:b w:val="0"/>
                <w:bCs/>
                <w:szCs w:val="22"/>
              </w:rPr>
              <w:t xml:space="preserve">in lieu of </w:t>
            </w:r>
            <w:proofErr w:type="spellStart"/>
            <w:r w:rsidR="009D6F35" w:rsidRPr="00DC3F7E">
              <w:rPr>
                <w:rFonts w:ascii="Arial" w:hAnsi="Arial" w:cs="Arial"/>
                <w:bCs/>
                <w:szCs w:val="22"/>
              </w:rPr>
              <w:t>AKRegi</w:t>
            </w:r>
            <w:proofErr w:type="spellEnd"/>
            <w:r w:rsidR="009D6F35">
              <w:rPr>
                <w:rFonts w:ascii="Arial" w:hAnsi="Arial" w:cs="Arial"/>
                <w:b w:val="0"/>
                <w:bCs/>
                <w:szCs w:val="22"/>
              </w:rPr>
              <w:t xml:space="preserve"> and </w:t>
            </w:r>
            <w:proofErr w:type="spellStart"/>
            <w:r w:rsidR="009D6F35" w:rsidRPr="00DC3F7E">
              <w:rPr>
                <w:rFonts w:ascii="Arial" w:hAnsi="Arial" w:cs="Arial"/>
                <w:bCs/>
                <w:szCs w:val="22"/>
              </w:rPr>
              <w:t>HIRegi</w:t>
            </w:r>
            <w:proofErr w:type="spellEnd"/>
            <w:r w:rsidR="009D6F35">
              <w:rPr>
                <w:rFonts w:ascii="Arial" w:hAnsi="Arial" w:cs="Arial"/>
                <w:b w:val="0"/>
                <w:bCs/>
                <w:szCs w:val="22"/>
              </w:rPr>
              <w:t xml:space="preserve"> scales</w:t>
            </w:r>
            <w:r w:rsidR="00DC3F7E">
              <w:rPr>
                <w:rFonts w:ascii="Arial" w:hAnsi="Arial" w:cs="Arial"/>
                <w:b w:val="0"/>
                <w:bCs/>
                <w:szCs w:val="22"/>
              </w:rPr>
              <w:t>,</w:t>
            </w:r>
            <w:r w:rsidR="009D6F35">
              <w:rPr>
                <w:rFonts w:ascii="Arial" w:hAnsi="Arial" w:cs="Arial"/>
                <w:b w:val="0"/>
                <w:bCs/>
                <w:szCs w:val="22"/>
              </w:rPr>
              <w:t xml:space="preserve"> as appropriate</w:t>
            </w:r>
          </w:p>
        </w:tc>
        <w:tc>
          <w:tcPr>
            <w:tcW w:w="2063" w:type="dxa"/>
            <w:gridSpan w:val="3"/>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No issues noted</w:t>
            </w:r>
          </w:p>
        </w:tc>
        <w:tc>
          <w:tcPr>
            <w:tcW w:w="636" w:type="dxa"/>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c>
          <w:tcPr>
            <w:tcW w:w="3280" w:type="dxa"/>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r>
      <w:tr w:rsidR="00712B9F" w:rsidRPr="007730ED" w:rsidTr="00C10E32">
        <w:trPr>
          <w:cantSplit/>
          <w:trHeight w:val="339"/>
        </w:trPr>
        <w:tc>
          <w:tcPr>
            <w:tcW w:w="1003" w:type="dxa"/>
            <w:vAlign w:val="center"/>
          </w:tcPr>
          <w:p w:rsidR="00712B9F" w:rsidRPr="007730ED" w:rsidRDefault="00712B9F"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712B9F" w:rsidRPr="00DC28C0" w:rsidRDefault="00712B9F" w:rsidP="00C10E32">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712B9F" w:rsidRPr="007730ED" w:rsidRDefault="00712B9F" w:rsidP="00C10E32">
            <w:pPr>
              <w:pStyle w:val="Tableheading"/>
              <w:snapToGrid w:val="0"/>
              <w:spacing w:beforeLines="20" w:before="48" w:afterLines="20" w:after="48"/>
              <w:jc w:val="left"/>
              <w:rPr>
                <w:rFonts w:ascii="Arial" w:hAnsi="Arial" w:cs="Arial"/>
                <w:b w:val="0"/>
                <w:bCs/>
                <w:szCs w:val="22"/>
              </w:rPr>
            </w:pPr>
          </w:p>
        </w:tc>
        <w:tc>
          <w:tcPr>
            <w:tcW w:w="636" w:type="dxa"/>
          </w:tcPr>
          <w:p w:rsidR="00712B9F" w:rsidRPr="007730ED" w:rsidRDefault="00712B9F" w:rsidP="00C10E32">
            <w:pPr>
              <w:pStyle w:val="Tableheading"/>
              <w:snapToGrid w:val="0"/>
              <w:spacing w:beforeLines="20" w:before="48" w:afterLines="20" w:after="48"/>
              <w:jc w:val="left"/>
              <w:rPr>
                <w:rFonts w:ascii="Arial" w:hAnsi="Arial" w:cs="Arial"/>
                <w:b w:val="0"/>
                <w:bCs/>
                <w:szCs w:val="22"/>
              </w:rPr>
            </w:pPr>
          </w:p>
        </w:tc>
        <w:tc>
          <w:tcPr>
            <w:tcW w:w="3280" w:type="dxa"/>
          </w:tcPr>
          <w:p w:rsidR="00712B9F" w:rsidRPr="007730ED" w:rsidRDefault="00712B9F" w:rsidP="00C10E32">
            <w:pPr>
              <w:pStyle w:val="Tableheading"/>
              <w:snapToGrid w:val="0"/>
              <w:spacing w:beforeLines="20" w:before="48" w:afterLines="20" w:after="48"/>
              <w:jc w:val="left"/>
              <w:rPr>
                <w:rFonts w:ascii="Arial" w:hAnsi="Arial" w:cs="Arial"/>
                <w:b w:val="0"/>
                <w:bCs/>
                <w:szCs w:val="22"/>
              </w:rPr>
            </w:pPr>
          </w:p>
        </w:tc>
      </w:tr>
      <w:tr w:rsidR="00712B9F" w:rsidRPr="00C526B5" w:rsidTr="00AB2BF7">
        <w:trPr>
          <w:cantSplit/>
          <w:trHeight w:val="339"/>
        </w:trPr>
        <w:tc>
          <w:tcPr>
            <w:tcW w:w="9596" w:type="dxa"/>
            <w:gridSpan w:val="7"/>
            <w:shd w:val="clear" w:color="auto" w:fill="EAF1DD" w:themeFill="accent3" w:themeFillTint="33"/>
          </w:tcPr>
          <w:p w:rsidR="00712B9F" w:rsidRPr="007730ED" w:rsidRDefault="00712B9F" w:rsidP="00C526B5">
            <w:pPr>
              <w:pStyle w:val="Tableheading"/>
              <w:keepNext/>
              <w:snapToGrid w:val="0"/>
              <w:spacing w:before="120" w:after="120"/>
              <w:jc w:val="left"/>
              <w:rPr>
                <w:rFonts w:ascii="Arial" w:hAnsi="Arial" w:cs="Arial"/>
                <w:bCs/>
                <w:szCs w:val="22"/>
              </w:rPr>
            </w:pPr>
            <w:r w:rsidRPr="007730ED">
              <w:rPr>
                <w:rFonts w:ascii="Arial" w:hAnsi="Arial" w:cs="Arial"/>
                <w:bCs/>
                <w:szCs w:val="22"/>
              </w:rPr>
              <w:t>West Full Disk</w:t>
            </w:r>
            <w:r w:rsidR="006155F2">
              <w:rPr>
                <w:rFonts w:ascii="Arial" w:hAnsi="Arial" w:cs="Arial"/>
                <w:bCs/>
                <w:szCs w:val="22"/>
              </w:rPr>
              <w:t xml:space="preserve"> / East Full Disk</w:t>
            </w:r>
          </w:p>
        </w:tc>
      </w:tr>
      <w:tr w:rsidR="002F0403" w:rsidRPr="007730ED" w:rsidTr="00AB2BF7">
        <w:trPr>
          <w:cantSplit/>
          <w:trHeight w:val="339"/>
        </w:trPr>
        <w:tc>
          <w:tcPr>
            <w:tcW w:w="1003" w:type="dxa"/>
            <w:vAlign w:val="center"/>
          </w:tcPr>
          <w:p w:rsidR="002F0403" w:rsidRPr="007730ED" w:rsidRDefault="002F0403"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45" w:name="_Ref373738248"/>
          </w:p>
        </w:tc>
        <w:bookmarkEnd w:id="45"/>
        <w:tc>
          <w:tcPr>
            <w:tcW w:w="2614" w:type="dxa"/>
          </w:tcPr>
          <w:p w:rsidR="002F0403" w:rsidRPr="007730ED" w:rsidRDefault="002F0403"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set the Frames to 15</w:t>
            </w:r>
          </w:p>
        </w:tc>
        <w:tc>
          <w:tcPr>
            <w:tcW w:w="2063" w:type="dxa"/>
            <w:gridSpan w:val="3"/>
          </w:tcPr>
          <w:p w:rsidR="002F0403" w:rsidRPr="007730ED" w:rsidRDefault="002F0403"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Frames are set to 15</w:t>
            </w:r>
          </w:p>
        </w:tc>
        <w:tc>
          <w:tcPr>
            <w:tcW w:w="636" w:type="dxa"/>
          </w:tcPr>
          <w:p w:rsidR="002F0403" w:rsidRPr="007730ED" w:rsidRDefault="002F0403" w:rsidP="00F81AC8">
            <w:pPr>
              <w:pStyle w:val="Tableheading"/>
              <w:snapToGrid w:val="0"/>
              <w:spacing w:beforeLines="20" w:before="48" w:afterLines="20" w:after="48"/>
              <w:jc w:val="left"/>
              <w:rPr>
                <w:rFonts w:ascii="Arial" w:hAnsi="Arial" w:cs="Arial"/>
                <w:b w:val="0"/>
                <w:bCs/>
                <w:szCs w:val="22"/>
              </w:rPr>
            </w:pPr>
          </w:p>
        </w:tc>
        <w:tc>
          <w:tcPr>
            <w:tcW w:w="3280" w:type="dxa"/>
          </w:tcPr>
          <w:p w:rsidR="002F0403" w:rsidRPr="007730ED" w:rsidRDefault="002F0403" w:rsidP="00F81AC8">
            <w:pPr>
              <w:pStyle w:val="Tableheading"/>
              <w:snapToGrid w:val="0"/>
              <w:spacing w:beforeLines="20" w:before="48" w:afterLines="20" w:after="48"/>
              <w:jc w:val="left"/>
              <w:rPr>
                <w:rFonts w:ascii="Arial" w:hAnsi="Arial" w:cs="Arial"/>
                <w:b w:val="0"/>
                <w:bCs/>
                <w:szCs w:val="22"/>
              </w:rPr>
            </w:pPr>
          </w:p>
        </w:tc>
      </w:tr>
      <w:tr w:rsidR="00712B9F" w:rsidRPr="007730ED" w:rsidTr="00AB2BF7">
        <w:trPr>
          <w:cantSplit/>
          <w:trHeight w:val="339"/>
        </w:trPr>
        <w:tc>
          <w:tcPr>
            <w:tcW w:w="1003" w:type="dxa"/>
            <w:vMerge w:val="restart"/>
            <w:vAlign w:val="center"/>
          </w:tcPr>
          <w:p w:rsidR="00712B9F" w:rsidRPr="007730ED" w:rsidRDefault="00712B9F"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F0403" w:rsidRPr="00357F20" w:rsidRDefault="002F0403" w:rsidP="002F0403">
            <w:pPr>
              <w:pStyle w:val="Tableheading"/>
              <w:snapToGrid w:val="0"/>
              <w:spacing w:beforeLines="20" w:before="48" w:afterLines="20" w:after="48"/>
              <w:jc w:val="left"/>
              <w:rPr>
                <w:rFonts w:ascii="Arial" w:hAnsi="Arial" w:cs="Arial"/>
                <w:bCs/>
                <w:szCs w:val="22"/>
                <w:u w:val="single"/>
              </w:rPr>
            </w:pPr>
            <w:r w:rsidRPr="00357F20">
              <w:rPr>
                <w:rFonts w:ascii="Arial" w:hAnsi="Arial" w:cs="Arial"/>
                <w:bCs/>
                <w:szCs w:val="22"/>
                <w:u w:val="single"/>
              </w:rPr>
              <w:t>Polar Stereographic</w:t>
            </w:r>
          </w:p>
          <w:p w:rsidR="002F0403" w:rsidRDefault="002F0403" w:rsidP="002F0403">
            <w:pPr>
              <w:pStyle w:val="Tableheading"/>
              <w:snapToGrid w:val="0"/>
              <w:spacing w:beforeLines="20" w:before="48" w:afterLines="20" w:after="48"/>
              <w:jc w:val="left"/>
              <w:rPr>
                <w:rFonts w:ascii="Arial" w:hAnsi="Arial" w:cs="Arial"/>
                <w:b w:val="0"/>
                <w:bCs/>
                <w:szCs w:val="22"/>
              </w:rPr>
            </w:pPr>
          </w:p>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Default="006B3E95" w:rsidP="002F0403">
            <w:pPr>
              <w:pStyle w:val="Tableheading"/>
              <w:snapToGrid w:val="0"/>
              <w:spacing w:beforeLines="20" w:before="48" w:afterLines="20" w:after="48"/>
              <w:jc w:val="left"/>
              <w:rPr>
                <w:rFonts w:ascii="Arial" w:hAnsi="Arial" w:cs="Arial"/>
                <w:b w:val="0"/>
                <w:bCs/>
                <w:szCs w:val="22"/>
              </w:rPr>
            </w:pPr>
          </w:p>
          <w:p w:rsidR="002F0403" w:rsidRPr="007730ED" w:rsidRDefault="002F0403" w:rsidP="002F0403">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2F0403" w:rsidRPr="002F0403" w:rsidRDefault="002F0403" w:rsidP="002F0403">
            <w:pPr>
              <w:pStyle w:val="Tableheading"/>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N. Hemisphere</w:t>
            </w:r>
          </w:p>
          <w:p w:rsidR="00712B9F" w:rsidRPr="00927E58" w:rsidRDefault="00712B9F" w:rsidP="00960C67">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CAVE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Data Browsers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Product Browser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GOES-16</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WFD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CH-04-1.378um</w:t>
            </w:r>
          </w:p>
        </w:tc>
        <w:tc>
          <w:tcPr>
            <w:tcW w:w="636" w:type="dxa"/>
            <w:vMerge w:val="restart"/>
          </w:tcPr>
          <w:p w:rsidR="00712B9F" w:rsidRPr="007730ED" w:rsidRDefault="00712B9F" w:rsidP="00F81AC8">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F81AC8">
            <w:pPr>
              <w:pStyle w:val="Tableheading"/>
              <w:keepNext/>
              <w:snapToGrid w:val="0"/>
              <w:spacing w:beforeLines="20" w:before="48" w:afterLines="20" w:after="48"/>
              <w:jc w:val="left"/>
              <w:rPr>
                <w:rFonts w:ascii="Arial" w:hAnsi="Arial" w:cs="Arial"/>
                <w:b w:val="0"/>
                <w:bCs/>
                <w:szCs w:val="22"/>
              </w:rPr>
            </w:pPr>
          </w:p>
        </w:tc>
      </w:tr>
      <w:tr w:rsidR="00712B9F" w:rsidRPr="007730ED" w:rsidTr="00AB2BF7">
        <w:trPr>
          <w:cantSplit/>
          <w:trHeight w:val="339"/>
        </w:trPr>
        <w:tc>
          <w:tcPr>
            <w:tcW w:w="1003" w:type="dxa"/>
            <w:vMerge/>
            <w:vAlign w:val="center"/>
          </w:tcPr>
          <w:p w:rsidR="00712B9F" w:rsidRPr="007730ED" w:rsidRDefault="00712B9F"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F81AC8">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Pr="007730ED" w:rsidRDefault="00712B9F" w:rsidP="002F0403">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Cs w:val="22"/>
              </w:rPr>
              <w:t xml:space="preserve">CH-04-1.378um </w:t>
            </w:r>
            <w:r w:rsidRPr="007730ED">
              <w:rPr>
                <w:rFonts w:ascii="Arial" w:hAnsi="Arial" w:cs="Arial"/>
                <w:b w:val="0"/>
                <w:bCs/>
                <w:szCs w:val="22"/>
              </w:rPr>
              <w:t xml:space="preserve">product displays over the </w:t>
            </w:r>
            <w:r w:rsidRPr="00927E58">
              <w:rPr>
                <w:rFonts w:ascii="Arial" w:hAnsi="Arial" w:cs="Arial"/>
                <w:bCs/>
                <w:szCs w:val="22"/>
              </w:rPr>
              <w:t>Pacific</w:t>
            </w:r>
            <w:r w:rsidRPr="007730ED">
              <w:rPr>
                <w:rFonts w:ascii="Arial" w:hAnsi="Arial" w:cs="Arial"/>
                <w:b w:val="0"/>
                <w:bCs/>
                <w:szCs w:val="22"/>
              </w:rPr>
              <w:t xml:space="preserve"> and </w:t>
            </w:r>
            <w:r w:rsidRPr="00927E58">
              <w:rPr>
                <w:rFonts w:ascii="Arial" w:hAnsi="Arial" w:cs="Arial"/>
                <w:bCs/>
                <w:szCs w:val="22"/>
              </w:rPr>
              <w:t>CONUS</w:t>
            </w:r>
          </w:p>
        </w:tc>
        <w:tc>
          <w:tcPr>
            <w:tcW w:w="636" w:type="dxa"/>
            <w:vMerge/>
          </w:tcPr>
          <w:p w:rsidR="00712B9F" w:rsidRPr="007730ED" w:rsidRDefault="00712B9F" w:rsidP="00F81AC8">
            <w:pPr>
              <w:pStyle w:val="Tableheading"/>
              <w:keepNext/>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F81AC8">
            <w:pPr>
              <w:pStyle w:val="Tableheading"/>
              <w:keepNext/>
              <w:snapToGrid w:val="0"/>
              <w:spacing w:beforeLines="20" w:before="48" w:afterLines="20" w:after="48"/>
              <w:jc w:val="left"/>
              <w:rPr>
                <w:rFonts w:ascii="Arial" w:hAnsi="Arial" w:cs="Arial"/>
                <w:b w:val="0"/>
                <w:bCs/>
                <w:szCs w:val="22"/>
              </w:rPr>
            </w:pPr>
          </w:p>
        </w:tc>
      </w:tr>
      <w:tr w:rsidR="008A36BD" w:rsidRPr="007730ED" w:rsidTr="00D54C91">
        <w:trPr>
          <w:cantSplit/>
          <w:trHeight w:val="339"/>
        </w:trPr>
        <w:tc>
          <w:tcPr>
            <w:tcW w:w="1003" w:type="dxa"/>
            <w:vMerge w:val="restart"/>
            <w:shd w:val="clear" w:color="auto" w:fill="auto"/>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A36BD" w:rsidRPr="007730ED" w:rsidTr="00D54C91">
        <w:trPr>
          <w:cantSplit/>
          <w:trHeight w:val="339"/>
        </w:trPr>
        <w:tc>
          <w:tcPr>
            <w:tcW w:w="1003" w:type="dxa"/>
            <w:vMerge/>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2F0403"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8A36BD" w:rsidRPr="002F0403"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sidRPr="002F0403">
              <w:rPr>
                <w:rFonts w:ascii="Arial" w:hAnsi="Arial" w:cs="Arial"/>
                <w:b w:val="0"/>
                <w:bCs/>
                <w:szCs w:val="22"/>
              </w:rPr>
              <w:t xml:space="preserve">The </w:t>
            </w:r>
            <w:r w:rsidR="00585E16">
              <w:rPr>
                <w:rFonts w:ascii="Arial" w:hAnsi="Arial" w:cs="Arial"/>
                <w:b w:val="0"/>
                <w:bCs/>
                <w:szCs w:val="22"/>
              </w:rPr>
              <w:t xml:space="preserve"> product continues</w:t>
            </w:r>
            <w:r w:rsidRPr="002F0403">
              <w:rPr>
                <w:rFonts w:ascii="Arial" w:hAnsi="Arial" w:cs="Arial"/>
                <w:b w:val="0"/>
                <w:bCs/>
                <w:szCs w:val="22"/>
              </w:rPr>
              <w:t xml:space="preserve"> looping and updating</w:t>
            </w:r>
          </w:p>
        </w:tc>
        <w:tc>
          <w:tcPr>
            <w:tcW w:w="636" w:type="dxa"/>
            <w:vMerge/>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A36BD" w:rsidRPr="004F2B99" w:rsidRDefault="008A36BD" w:rsidP="00D54C91">
            <w:pPr>
              <w:pStyle w:val="Tableheading"/>
              <w:snapToGrid w:val="0"/>
              <w:spacing w:beforeLines="20" w:before="48" w:afterLines="20" w:after="48"/>
              <w:jc w:val="left"/>
              <w:rPr>
                <w:rFonts w:ascii="Arial" w:hAnsi="Arial" w:cs="Arial"/>
                <w:b w:val="0"/>
                <w:bCs/>
                <w:color w:val="FF0000"/>
                <w:szCs w:val="22"/>
              </w:rPr>
            </w:pPr>
          </w:p>
        </w:tc>
      </w:tr>
      <w:tr w:rsidR="008A36BD" w:rsidRPr="007730ED" w:rsidTr="00D54C91">
        <w:trPr>
          <w:cantSplit/>
          <w:trHeight w:val="339"/>
        </w:trPr>
        <w:tc>
          <w:tcPr>
            <w:tcW w:w="1003" w:type="dxa"/>
            <w:vMerge w:val="restart"/>
            <w:shd w:val="clear" w:color="auto" w:fill="auto"/>
            <w:vAlign w:val="center"/>
          </w:tcPr>
          <w:p w:rsidR="008A36BD" w:rsidRPr="007730ED" w:rsidRDefault="008A36BD"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 side pane</w:t>
            </w:r>
          </w:p>
        </w:tc>
        <w:tc>
          <w:tcPr>
            <w:tcW w:w="636" w:type="dxa"/>
            <w:vMerge w:val="restart"/>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A36BD" w:rsidRPr="007730ED" w:rsidTr="00D54C91">
        <w:trPr>
          <w:cantSplit/>
          <w:trHeight w:val="339"/>
        </w:trPr>
        <w:tc>
          <w:tcPr>
            <w:tcW w:w="1003" w:type="dxa"/>
            <w:vMerge/>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8A36BD" w:rsidRPr="002800C0"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A36BD" w:rsidRPr="004F2B99" w:rsidRDefault="008A36BD" w:rsidP="00D54C91">
            <w:pPr>
              <w:pStyle w:val="Tableheading"/>
              <w:snapToGrid w:val="0"/>
              <w:spacing w:beforeLines="20" w:before="48" w:afterLines="20" w:after="48"/>
              <w:jc w:val="left"/>
              <w:rPr>
                <w:rFonts w:ascii="Arial" w:hAnsi="Arial" w:cs="Arial"/>
                <w:b w:val="0"/>
                <w:bCs/>
                <w:color w:val="FF0000"/>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477EC1">
            <w:pPr>
              <w:pStyle w:val="ListParagraph"/>
              <w:keepNext/>
              <w:numPr>
                <w:ilvl w:val="0"/>
                <w:numId w:val="11"/>
              </w:numPr>
              <w:snapToGrid w:val="0"/>
              <w:spacing w:beforeLines="20" w:before="48" w:afterLines="20" w:after="48"/>
              <w:jc w:val="center"/>
              <w:rPr>
                <w:rFonts w:ascii="Arial" w:hAnsi="Arial" w:cs="Arial"/>
                <w:b/>
                <w:bCs/>
                <w:sz w:val="22"/>
                <w:szCs w:val="22"/>
              </w:rPr>
            </w:pPr>
            <w:bookmarkStart w:id="46" w:name="_Ref384378971"/>
          </w:p>
        </w:tc>
        <w:bookmarkEnd w:id="46"/>
        <w:tc>
          <w:tcPr>
            <w:tcW w:w="4677" w:type="dxa"/>
            <w:gridSpan w:val="4"/>
          </w:tcPr>
          <w:p w:rsidR="002F0403" w:rsidRPr="00357F20" w:rsidRDefault="002F0403" w:rsidP="002F0403">
            <w:pPr>
              <w:pStyle w:val="Tableheading"/>
              <w:snapToGrid w:val="0"/>
              <w:spacing w:beforeLines="20" w:before="48" w:afterLines="20" w:after="48"/>
              <w:jc w:val="left"/>
              <w:rPr>
                <w:rFonts w:ascii="Arial" w:hAnsi="Arial" w:cs="Arial"/>
                <w:bCs/>
                <w:szCs w:val="22"/>
                <w:u w:val="single"/>
              </w:rPr>
            </w:pPr>
            <w:r w:rsidRPr="00357F20">
              <w:rPr>
                <w:rFonts w:ascii="Arial" w:hAnsi="Arial" w:cs="Arial"/>
                <w:bCs/>
                <w:szCs w:val="22"/>
                <w:u w:val="single"/>
              </w:rPr>
              <w:t>Polar Stereographic</w:t>
            </w:r>
          </w:p>
          <w:p w:rsidR="002F0403" w:rsidRDefault="002F0403" w:rsidP="002F0403">
            <w:pPr>
              <w:pStyle w:val="Tableheading"/>
              <w:snapToGrid w:val="0"/>
              <w:spacing w:beforeLines="20" w:before="48" w:afterLines="20" w:after="48"/>
              <w:jc w:val="left"/>
              <w:rPr>
                <w:rFonts w:ascii="Arial" w:hAnsi="Arial" w:cs="Arial"/>
                <w:b w:val="0"/>
                <w:bCs/>
                <w:szCs w:val="22"/>
              </w:rPr>
            </w:pPr>
          </w:p>
          <w:p w:rsidR="002F0403" w:rsidRPr="007730ED" w:rsidRDefault="002F0403" w:rsidP="002F0403">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2F0403" w:rsidRPr="002F0403" w:rsidRDefault="002F0403" w:rsidP="002F0403">
            <w:pPr>
              <w:pStyle w:val="Tableheading"/>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N. Hemisphere</w:t>
            </w:r>
          </w:p>
          <w:p w:rsidR="00712B9F" w:rsidRPr="00976053" w:rsidRDefault="00712B9F" w:rsidP="00477EC1">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WFD </w:t>
            </w:r>
            <w:r w:rsidR="009A36D5" w:rsidRPr="00927E58">
              <w:rPr>
                <w:rFonts w:ascii="Arial" w:hAnsi="Arial" w:cs="Arial"/>
                <w:b w:val="0"/>
                <w:bCs/>
                <w:i/>
                <w:color w:val="3333FF"/>
                <w:sz w:val="20"/>
                <w:szCs w:val="20"/>
              </w:rPr>
              <w:sym w:font="Wingdings" w:char="F0E0"/>
            </w:r>
            <w:r w:rsidR="009A36D5"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t>CH-04-1.378um</w:t>
            </w:r>
          </w:p>
        </w:tc>
        <w:tc>
          <w:tcPr>
            <w:tcW w:w="636" w:type="dxa"/>
            <w:vMerge w:val="restart"/>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sidR="00376325">
              <w:rPr>
                <w:rFonts w:ascii="Arial" w:hAnsi="Arial" w:cs="Arial"/>
                <w:b w:val="0"/>
                <w:bCs/>
                <w:szCs w:val="22"/>
              </w:rPr>
              <w:t xml:space="preserve">2807, </w:t>
            </w:r>
            <w:r>
              <w:rPr>
                <w:rFonts w:ascii="Arial" w:hAnsi="Arial" w:cs="Arial"/>
                <w:b w:val="0"/>
                <w:bCs/>
                <w:szCs w:val="22"/>
              </w:rPr>
              <w:t>2985</w:t>
            </w:r>
          </w:p>
        </w:tc>
      </w:tr>
      <w:tr w:rsidR="00712B9F" w:rsidRPr="007730ED" w:rsidTr="004D2292">
        <w:trPr>
          <w:cantSplit/>
          <w:trHeight w:val="339"/>
        </w:trPr>
        <w:tc>
          <w:tcPr>
            <w:tcW w:w="1003" w:type="dxa"/>
            <w:vMerge/>
            <w:shd w:val="clear" w:color="auto" w:fill="auto"/>
            <w:vAlign w:val="center"/>
          </w:tcPr>
          <w:p w:rsidR="00712B9F" w:rsidRPr="007730ED" w:rsidRDefault="00712B9F"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Pr="007730ED" w:rsidRDefault="00712B9F" w:rsidP="005E0130">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CH-04-1.378um</w:t>
            </w:r>
            <w:r w:rsidRPr="007730ED">
              <w:rPr>
                <w:rFonts w:ascii="Arial" w:hAnsi="Arial" w:cs="Arial"/>
                <w:b w:val="0"/>
                <w:bCs/>
                <w:szCs w:val="22"/>
              </w:rPr>
              <w:t xml:space="preserve"> product displays over the </w:t>
            </w:r>
            <w:r>
              <w:rPr>
                <w:rFonts w:ascii="Arial" w:hAnsi="Arial" w:cs="Arial"/>
                <w:bCs/>
                <w:szCs w:val="22"/>
              </w:rPr>
              <w:t>Hawaii</w:t>
            </w:r>
            <w:r w:rsidRPr="007730ED">
              <w:rPr>
                <w:rFonts w:ascii="Arial" w:hAnsi="Arial" w:cs="Arial"/>
                <w:b w:val="0"/>
                <w:bCs/>
                <w:szCs w:val="22"/>
              </w:rPr>
              <w:t xml:space="preserve"> region</w:t>
            </w:r>
            <w:r>
              <w:rPr>
                <w:rFonts w:ascii="Arial" w:hAnsi="Arial" w:cs="Arial"/>
                <w:b w:val="0"/>
                <w:bCs/>
                <w:szCs w:val="22"/>
              </w:rPr>
              <w:t xml:space="preserve"> of the </w:t>
            </w:r>
            <w:r w:rsidRPr="004F2873">
              <w:rPr>
                <w:rFonts w:ascii="Arial" w:hAnsi="Arial" w:cs="Arial"/>
                <w:bCs/>
                <w:szCs w:val="22"/>
              </w:rPr>
              <w:t>N. Hemisphere</w:t>
            </w:r>
            <w:r>
              <w:rPr>
                <w:rFonts w:ascii="Arial" w:hAnsi="Arial" w:cs="Arial"/>
                <w:b w:val="0"/>
                <w:bCs/>
                <w:szCs w:val="22"/>
              </w:rPr>
              <w:t xml:space="preserve"> projection</w:t>
            </w:r>
          </w:p>
        </w:tc>
        <w:tc>
          <w:tcPr>
            <w:tcW w:w="636" w:type="dxa"/>
            <w:vMerge/>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Review product for correct labels/legend displays</w:t>
            </w:r>
          </w:p>
        </w:tc>
        <w:tc>
          <w:tcPr>
            <w:tcW w:w="636" w:type="dxa"/>
            <w:vMerge w:val="restart"/>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712B9F" w:rsidRPr="007730ED" w:rsidTr="004D2292">
        <w:trPr>
          <w:cantSplit/>
          <w:trHeight w:val="339"/>
        </w:trPr>
        <w:tc>
          <w:tcPr>
            <w:tcW w:w="1003" w:type="dxa"/>
            <w:vMerge/>
            <w:shd w:val="clear" w:color="auto" w:fill="auto"/>
            <w:vAlign w:val="center"/>
          </w:tcPr>
          <w:p w:rsidR="00712B9F" w:rsidRPr="007730ED" w:rsidRDefault="00712B9F"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Default="00712B9F" w:rsidP="00477EC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legends are </w:t>
            </w:r>
            <w:r>
              <w:rPr>
                <w:rFonts w:ascii="Arial" w:hAnsi="Arial" w:cs="Arial"/>
                <w:b w:val="0"/>
                <w:bCs/>
                <w:szCs w:val="22"/>
              </w:rPr>
              <w:t>formatted as shown:</w:t>
            </w:r>
          </w:p>
          <w:p w:rsidR="00712B9F" w:rsidRPr="007730ED" w:rsidRDefault="00712B9F" w:rsidP="00477EC1">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4E703307" wp14:editId="4162721A">
                  <wp:extent cx="2139351" cy="5040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roductLegend.png"/>
                          <pic:cNvPicPr/>
                        </pic:nvPicPr>
                        <pic:blipFill>
                          <a:blip r:embed="rId28">
                            <a:extLst>
                              <a:ext uri="{28A0092B-C50C-407E-A947-70E740481C1C}">
                                <a14:useLocalDpi xmlns:a14="http://schemas.microsoft.com/office/drawing/2010/main" val="0"/>
                              </a:ext>
                            </a:extLst>
                          </a:blip>
                          <a:stretch>
                            <a:fillRect/>
                          </a:stretch>
                        </pic:blipFill>
                        <pic:spPr>
                          <a:xfrm>
                            <a:off x="0" y="0"/>
                            <a:ext cx="2162313" cy="509435"/>
                          </a:xfrm>
                          <a:prstGeom prst="rect">
                            <a:avLst/>
                          </a:prstGeom>
                        </pic:spPr>
                      </pic:pic>
                    </a:graphicData>
                  </a:graphic>
                </wp:inline>
              </w:drawing>
            </w:r>
          </w:p>
        </w:tc>
        <w:tc>
          <w:tcPr>
            <w:tcW w:w="636" w:type="dxa"/>
            <w:vMerge/>
          </w:tcPr>
          <w:p w:rsidR="00712B9F" w:rsidRPr="007730ED" w:rsidRDefault="00712B9F" w:rsidP="00477EC1">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477EC1">
            <w:pPr>
              <w:pStyle w:val="Tableheading"/>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Review and sample product for consistency between the </w:t>
            </w:r>
            <w:proofErr w:type="spellStart"/>
            <w:r w:rsidRPr="007730ED">
              <w:rPr>
                <w:rFonts w:ascii="Arial" w:hAnsi="Arial" w:cs="Arial"/>
                <w:b w:val="0"/>
                <w:bCs/>
                <w:szCs w:val="22"/>
              </w:rPr>
              <w:t>colorbar</w:t>
            </w:r>
            <w:proofErr w:type="spellEnd"/>
            <w:r w:rsidRPr="007730ED">
              <w:rPr>
                <w:rFonts w:ascii="Arial" w:hAnsi="Arial" w:cs="Arial"/>
                <w:b w:val="0"/>
                <w:bCs/>
                <w:szCs w:val="22"/>
              </w:rPr>
              <w:t xml:space="preserve"> and the product</w:t>
            </w:r>
          </w:p>
        </w:tc>
        <w:tc>
          <w:tcPr>
            <w:tcW w:w="636" w:type="dxa"/>
            <w:vMerge w:val="restart"/>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712B9F" w:rsidRPr="007730ED" w:rsidTr="004D2292">
        <w:trPr>
          <w:cantSplit/>
          <w:trHeight w:val="339"/>
        </w:trPr>
        <w:tc>
          <w:tcPr>
            <w:tcW w:w="1003" w:type="dxa"/>
            <w:vMerge/>
            <w:shd w:val="clear" w:color="auto" w:fill="auto"/>
            <w:vAlign w:val="center"/>
          </w:tcPr>
          <w:p w:rsidR="00712B9F" w:rsidRPr="007730ED" w:rsidRDefault="00712B9F"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Default="00712B9F" w:rsidP="00477EC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w:t>
            </w:r>
            <w:r>
              <w:rPr>
                <w:rFonts w:ascii="Arial" w:hAnsi="Arial" w:cs="Arial"/>
                <w:b w:val="0"/>
                <w:bCs/>
                <w:szCs w:val="22"/>
              </w:rPr>
              <w:t xml:space="preserve">samplings are consistent with the </w:t>
            </w:r>
            <w:proofErr w:type="spellStart"/>
            <w:r>
              <w:rPr>
                <w:rFonts w:ascii="Arial" w:hAnsi="Arial" w:cs="Arial"/>
                <w:b w:val="0"/>
                <w:bCs/>
                <w:szCs w:val="22"/>
              </w:rPr>
              <w:t>colorbars</w:t>
            </w:r>
            <w:proofErr w:type="spellEnd"/>
            <w:r w:rsidRPr="007730ED">
              <w:rPr>
                <w:rFonts w:ascii="Arial" w:hAnsi="Arial" w:cs="Arial"/>
                <w:b w:val="0"/>
                <w:bCs/>
                <w:szCs w:val="22"/>
              </w:rPr>
              <w:t xml:space="preserve"> </w:t>
            </w:r>
          </w:p>
          <w:p w:rsidR="00712B9F" w:rsidRDefault="00712B9F" w:rsidP="00477EC1">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1-5</w:t>
            </w:r>
          </w:p>
          <w:p w:rsidR="00712B9F" w:rsidRDefault="00712B9F" w:rsidP="00477EC1">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78C0321F" wp14:editId="004FD7EF">
                  <wp:extent cx="2832735" cy="44513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bw_Ch1-Ch5.png"/>
                          <pic:cNvPicPr/>
                        </pic:nvPicPr>
                        <pic:blipFill>
                          <a:blip r:embed="rId29">
                            <a:extLst>
                              <a:ext uri="{28A0092B-C50C-407E-A947-70E740481C1C}">
                                <a14:useLocalDpi xmlns:a14="http://schemas.microsoft.com/office/drawing/2010/main" val="0"/>
                              </a:ext>
                            </a:extLst>
                          </a:blip>
                          <a:stretch>
                            <a:fillRect/>
                          </a:stretch>
                        </pic:blipFill>
                        <pic:spPr>
                          <a:xfrm>
                            <a:off x="0" y="0"/>
                            <a:ext cx="2832735" cy="445135"/>
                          </a:xfrm>
                          <a:prstGeom prst="rect">
                            <a:avLst/>
                          </a:prstGeom>
                        </pic:spPr>
                      </pic:pic>
                    </a:graphicData>
                  </a:graphic>
                </wp:inline>
              </w:drawing>
            </w:r>
          </w:p>
          <w:p w:rsidR="00712B9F" w:rsidRDefault="00712B9F" w:rsidP="00477EC1">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6 - 16</w:t>
            </w:r>
          </w:p>
          <w:p w:rsidR="00712B9F" w:rsidRDefault="00712B9F" w:rsidP="00477EC1">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121BAB4B" wp14:editId="4A8709F4">
                  <wp:extent cx="2832735" cy="452120"/>
                  <wp:effectExtent l="0" t="0" r="571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color_Ch6-Ch16.png"/>
                          <pic:cNvPicPr/>
                        </pic:nvPicPr>
                        <pic:blipFill>
                          <a:blip r:embed="rId30">
                            <a:extLst>
                              <a:ext uri="{28A0092B-C50C-407E-A947-70E740481C1C}">
                                <a14:useLocalDpi xmlns:a14="http://schemas.microsoft.com/office/drawing/2010/main" val="0"/>
                              </a:ext>
                            </a:extLst>
                          </a:blip>
                          <a:stretch>
                            <a:fillRect/>
                          </a:stretch>
                        </pic:blipFill>
                        <pic:spPr>
                          <a:xfrm>
                            <a:off x="0" y="0"/>
                            <a:ext cx="2832735" cy="452120"/>
                          </a:xfrm>
                          <a:prstGeom prst="rect">
                            <a:avLst/>
                          </a:prstGeom>
                        </pic:spPr>
                      </pic:pic>
                    </a:graphicData>
                  </a:graphic>
                </wp:inline>
              </w:drawing>
            </w:r>
          </w:p>
          <w:p w:rsidR="00712B9F" w:rsidRPr="007730ED" w:rsidRDefault="00712B9F" w:rsidP="00477EC1">
            <w:pPr>
              <w:pStyle w:val="Tableheading"/>
              <w:snapToGrid w:val="0"/>
              <w:spacing w:beforeLines="20" w:before="48" w:afterLines="20" w:after="48"/>
              <w:rPr>
                <w:rFonts w:ascii="Arial" w:hAnsi="Arial" w:cs="Arial"/>
                <w:b w:val="0"/>
                <w:bCs/>
                <w:szCs w:val="22"/>
              </w:rPr>
            </w:pPr>
          </w:p>
        </w:tc>
        <w:tc>
          <w:tcPr>
            <w:tcW w:w="636" w:type="dxa"/>
            <w:vMerge/>
          </w:tcPr>
          <w:p w:rsidR="00712B9F" w:rsidRPr="007730ED" w:rsidRDefault="00712B9F" w:rsidP="00477EC1">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7730ED" w:rsidRDefault="00712B9F" w:rsidP="00477EC1">
            <w:pPr>
              <w:pStyle w:val="Tableheading"/>
              <w:snapToGrid w:val="0"/>
              <w:spacing w:beforeLines="20" w:before="48" w:afterLines="20" w:after="48"/>
              <w:jc w:val="left"/>
              <w:rPr>
                <w:rFonts w:ascii="Arial" w:hAnsi="Arial" w:cs="Arial"/>
                <w:b w:val="0"/>
                <w:bCs/>
                <w:szCs w:val="22"/>
              </w:rPr>
            </w:pPr>
          </w:p>
        </w:tc>
      </w:tr>
      <w:tr w:rsidR="00712B9F" w:rsidRPr="007730ED" w:rsidTr="00712B9F">
        <w:trPr>
          <w:cantSplit/>
          <w:trHeight w:val="339"/>
        </w:trPr>
        <w:tc>
          <w:tcPr>
            <w:tcW w:w="1003" w:type="dxa"/>
            <w:vMerge w:val="restart"/>
            <w:shd w:val="clear" w:color="auto" w:fill="auto"/>
            <w:vAlign w:val="center"/>
          </w:tcPr>
          <w:p w:rsidR="00712B9F" w:rsidRPr="007730ED" w:rsidRDefault="00712B9F"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p>
        </w:tc>
        <w:tc>
          <w:tcPr>
            <w:tcW w:w="3280" w:type="dxa"/>
            <w:vMerge w:val="restart"/>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712B9F" w:rsidRPr="007730ED" w:rsidTr="00712B9F">
        <w:trPr>
          <w:cantSplit/>
          <w:trHeight w:val="339"/>
        </w:trPr>
        <w:tc>
          <w:tcPr>
            <w:tcW w:w="1003" w:type="dxa"/>
            <w:vMerge/>
            <w:vAlign w:val="center"/>
          </w:tcPr>
          <w:p w:rsidR="00712B9F" w:rsidRPr="007730ED" w:rsidRDefault="00712B9F" w:rsidP="00712B9F">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712B9F">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12B9F" w:rsidRDefault="00712B9F" w:rsidP="00712B9F">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B77D14" w:rsidRDefault="00712B9F" w:rsidP="00712B9F">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712B9F" w:rsidRPr="00B77D14" w:rsidRDefault="00712B9F" w:rsidP="00712B9F">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sidR="00585E16">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712B9F" w:rsidRPr="007730ED" w:rsidRDefault="00712B9F" w:rsidP="00712B9F">
            <w:pPr>
              <w:pStyle w:val="Tableheading"/>
              <w:snapToGrid w:val="0"/>
              <w:spacing w:beforeLines="20" w:before="48" w:afterLines="20" w:after="48"/>
              <w:jc w:val="left"/>
              <w:rPr>
                <w:rFonts w:ascii="Arial" w:hAnsi="Arial" w:cs="Arial"/>
                <w:b w:val="0"/>
                <w:bCs/>
                <w:szCs w:val="22"/>
              </w:rPr>
            </w:pPr>
          </w:p>
        </w:tc>
        <w:tc>
          <w:tcPr>
            <w:tcW w:w="3280" w:type="dxa"/>
            <w:vMerge/>
          </w:tcPr>
          <w:p w:rsidR="00712B9F" w:rsidRPr="004F2B99" w:rsidRDefault="00712B9F" w:rsidP="00712B9F">
            <w:pPr>
              <w:pStyle w:val="Tableheading"/>
              <w:snapToGrid w:val="0"/>
              <w:spacing w:beforeLines="20" w:before="48" w:afterLines="20" w:after="48"/>
              <w:jc w:val="left"/>
              <w:rPr>
                <w:rFonts w:ascii="Arial" w:hAnsi="Arial" w:cs="Arial"/>
                <w:b w:val="0"/>
                <w:bCs/>
                <w:color w:val="FF0000"/>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Equidistant Cylindri</w:t>
            </w:r>
            <w:r w:rsidRPr="007730ED">
              <w:rPr>
                <w:rFonts w:ascii="Arial" w:hAnsi="Arial" w:cs="Arial"/>
                <w:bCs/>
                <w:szCs w:val="22"/>
                <w:u w:val="single"/>
              </w:rPr>
              <w:t>c</w:t>
            </w:r>
            <w:r>
              <w:rPr>
                <w:rFonts w:ascii="Arial" w:hAnsi="Arial" w:cs="Arial"/>
                <w:bCs/>
                <w:szCs w:val="22"/>
                <w:u w:val="single"/>
              </w:rPr>
              <w:t>al</w:t>
            </w:r>
          </w:p>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27E58">
              <w:rPr>
                <w:rFonts w:ascii="Arial" w:hAnsi="Arial" w:cs="Arial"/>
                <w:b w:val="0"/>
                <w:bCs/>
                <w:i/>
                <w:color w:val="3333FF"/>
                <w:sz w:val="20"/>
                <w:szCs w:val="20"/>
              </w:rPr>
              <w:t>Eq</w:t>
            </w:r>
            <w:proofErr w:type="spellEnd"/>
            <w:r w:rsidRPr="00927E58">
              <w:rPr>
                <w:rFonts w:ascii="Arial" w:hAnsi="Arial" w:cs="Arial"/>
                <w:b w:val="0"/>
                <w:bCs/>
                <w:i/>
                <w:color w:val="3333FF"/>
                <w:sz w:val="20"/>
                <w:szCs w:val="20"/>
              </w:rPr>
              <w:t xml:space="preserve"> Cylindrical</w:t>
            </w:r>
          </w:p>
        </w:tc>
        <w:tc>
          <w:tcPr>
            <w:tcW w:w="636" w:type="dxa"/>
            <w:vMerge w:val="restart"/>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424255" w:rsidRPr="007730ED" w:rsidTr="00962195">
        <w:trPr>
          <w:cantSplit/>
          <w:trHeight w:val="3951"/>
        </w:trPr>
        <w:tc>
          <w:tcPr>
            <w:tcW w:w="1003" w:type="dxa"/>
            <w:vMerge/>
            <w:shd w:val="clear" w:color="auto" w:fill="auto"/>
            <w:vAlign w:val="center"/>
          </w:tcPr>
          <w:p w:rsidR="00424255" w:rsidRPr="007730ED" w:rsidRDefault="00424255"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477EC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Scale is set to </w:t>
            </w:r>
            <w:proofErr w:type="spellStart"/>
            <w:r w:rsidRPr="007D22BF">
              <w:rPr>
                <w:rFonts w:ascii="Arial" w:hAnsi="Arial" w:cs="Arial"/>
                <w:bCs/>
                <w:szCs w:val="22"/>
              </w:rPr>
              <w:t>Eq</w:t>
            </w:r>
            <w:proofErr w:type="spellEnd"/>
            <w:r w:rsidRPr="007D22BF">
              <w:rPr>
                <w:rFonts w:ascii="Arial" w:hAnsi="Arial" w:cs="Arial"/>
                <w:bCs/>
                <w:szCs w:val="22"/>
              </w:rPr>
              <w:t xml:space="preserve"> Cylindrical</w:t>
            </w:r>
          </w:p>
          <w:p w:rsidR="00424255" w:rsidRDefault="00424255" w:rsidP="00477EC1">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7D22BF" w:rsidRDefault="00424255" w:rsidP="00477EC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424255" w:rsidRPr="007D22BF" w:rsidRDefault="00424255" w:rsidP="00477EC1">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3995B635" wp14:editId="3F7BCFC4">
                  <wp:extent cx="2766863" cy="1483743"/>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EqCylindr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2281" cy="1486649"/>
                          </a:xfrm>
                          <a:prstGeom prst="rect">
                            <a:avLst/>
                          </a:prstGeom>
                        </pic:spPr>
                      </pic:pic>
                    </a:graphicData>
                  </a:graphic>
                </wp:inline>
              </w:drawing>
            </w:r>
          </w:p>
        </w:tc>
        <w:tc>
          <w:tcPr>
            <w:tcW w:w="636" w:type="dxa"/>
            <w:vMerge/>
          </w:tcPr>
          <w:p w:rsidR="00424255" w:rsidRPr="007730ED" w:rsidRDefault="00424255" w:rsidP="00477EC1">
            <w:pPr>
              <w:pStyle w:val="Tableheading"/>
              <w:keepNext/>
              <w:snapToGrid w:val="0"/>
              <w:spacing w:beforeLines="20" w:before="48" w:afterLines="20" w:after="48"/>
              <w:jc w:val="left"/>
              <w:rPr>
                <w:rFonts w:ascii="Arial" w:hAnsi="Arial" w:cs="Arial"/>
                <w:b w:val="0"/>
                <w:bCs/>
                <w:szCs w:val="22"/>
              </w:rPr>
            </w:pPr>
          </w:p>
        </w:tc>
        <w:tc>
          <w:tcPr>
            <w:tcW w:w="3280" w:type="dxa"/>
            <w:vMerge/>
          </w:tcPr>
          <w:p w:rsidR="00424255" w:rsidRPr="007730ED" w:rsidRDefault="00424255" w:rsidP="00477EC1">
            <w:pPr>
              <w:pStyle w:val="Tableheading"/>
              <w:keepNext/>
              <w:snapToGrid w:val="0"/>
              <w:spacing w:beforeLines="20" w:before="48" w:afterLines="20" w:after="48"/>
              <w:jc w:val="left"/>
              <w:rPr>
                <w:rFonts w:ascii="Arial" w:hAnsi="Arial" w:cs="Arial"/>
                <w:b w:val="0"/>
                <w:bCs/>
                <w:szCs w:val="22"/>
              </w:rPr>
            </w:pPr>
          </w:p>
        </w:tc>
      </w:tr>
      <w:tr w:rsidR="00424255" w:rsidRPr="007730ED" w:rsidTr="00D54C91">
        <w:trPr>
          <w:cantSplit/>
          <w:trHeight w:val="985"/>
        </w:trPr>
        <w:tc>
          <w:tcPr>
            <w:tcW w:w="1003" w:type="dxa"/>
            <w:vMerge w:val="restart"/>
            <w:vAlign w:val="center"/>
          </w:tcPr>
          <w:p w:rsidR="00424255" w:rsidRPr="007730ED" w:rsidRDefault="00424255" w:rsidP="0042425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424255">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Mercator</w:t>
            </w:r>
          </w:p>
          <w:p w:rsidR="00424255" w:rsidRPr="007730ED" w:rsidRDefault="00424255" w:rsidP="00424255">
            <w:pPr>
              <w:pStyle w:val="Tableheading"/>
              <w:snapToGrid w:val="0"/>
              <w:spacing w:beforeLines="20" w:before="48" w:afterLines="20" w:after="48"/>
              <w:jc w:val="left"/>
              <w:rPr>
                <w:rFonts w:ascii="Arial" w:hAnsi="Arial" w:cs="Arial"/>
                <w:b w:val="0"/>
                <w:bCs/>
                <w:szCs w:val="22"/>
              </w:rPr>
            </w:pPr>
          </w:p>
          <w:p w:rsidR="00424255" w:rsidRPr="007730ED" w:rsidRDefault="00424255" w:rsidP="0042425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Mercator</w:t>
            </w:r>
          </w:p>
        </w:tc>
        <w:tc>
          <w:tcPr>
            <w:tcW w:w="636" w:type="dxa"/>
            <w:vMerge w:val="restart"/>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c>
          <w:tcPr>
            <w:tcW w:w="3280" w:type="dxa"/>
            <w:vMerge w:val="restart"/>
          </w:tcPr>
          <w:p w:rsidR="00424255" w:rsidRDefault="00424255" w:rsidP="0042425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w:t>
            </w:r>
          </w:p>
          <w:p w:rsidR="00424255" w:rsidRDefault="00424255" w:rsidP="00424255">
            <w:pPr>
              <w:pStyle w:val="Tableheading"/>
              <w:snapToGrid w:val="0"/>
              <w:spacing w:beforeLines="20" w:before="48" w:afterLines="20" w:after="48"/>
              <w:jc w:val="left"/>
              <w:rPr>
                <w:rFonts w:ascii="Arial" w:hAnsi="Arial" w:cs="Arial"/>
                <w:b w:val="0"/>
                <w:bCs/>
                <w:szCs w:val="22"/>
              </w:rPr>
            </w:pPr>
          </w:p>
          <w:p w:rsidR="00424255" w:rsidRPr="007730ED" w:rsidRDefault="00424255" w:rsidP="00424255">
            <w:pPr>
              <w:pStyle w:val="Tableheading"/>
              <w:snapToGrid w:val="0"/>
              <w:spacing w:beforeLines="20" w:before="48" w:afterLines="20" w:after="48"/>
              <w:jc w:val="left"/>
              <w:rPr>
                <w:rFonts w:ascii="Arial" w:hAnsi="Arial" w:cs="Arial"/>
                <w:b w:val="0"/>
                <w:bCs/>
                <w:szCs w:val="22"/>
              </w:rPr>
            </w:pPr>
            <w:r w:rsidRPr="005D57B5">
              <w:rPr>
                <w:rFonts w:ascii="Arial" w:hAnsi="Arial" w:cs="Arial"/>
                <w:bCs/>
                <w:sz w:val="20"/>
                <w:szCs w:val="20"/>
                <w:u w:val="single"/>
              </w:rPr>
              <w:t>NOTE</w:t>
            </w:r>
            <w:r w:rsidRPr="005D57B5">
              <w:rPr>
                <w:rFonts w:ascii="Arial" w:hAnsi="Arial" w:cs="Arial"/>
                <w:bCs/>
                <w:sz w:val="20"/>
                <w:szCs w:val="20"/>
              </w:rPr>
              <w:t>:</w:t>
            </w:r>
            <w:r w:rsidRPr="005D57B5">
              <w:rPr>
                <w:rFonts w:ascii="Arial" w:hAnsi="Arial" w:cs="Arial"/>
                <w:bCs/>
                <w:sz w:val="20"/>
                <w:szCs w:val="20"/>
              </w:rPr>
              <w:tab/>
            </w:r>
            <w:r>
              <w:rPr>
                <w:rFonts w:ascii="Arial" w:hAnsi="Arial" w:cs="Arial"/>
                <w:b w:val="0"/>
                <w:bCs/>
                <w:sz w:val="20"/>
                <w:szCs w:val="20"/>
              </w:rPr>
              <w:t xml:space="preserve">Disregard any </w:t>
            </w:r>
            <w:proofErr w:type="spellStart"/>
            <w:r>
              <w:rPr>
                <w:rFonts w:ascii="Arial" w:hAnsi="Arial" w:cs="Arial"/>
                <w:b w:val="0"/>
                <w:bCs/>
                <w:sz w:val="20"/>
                <w:szCs w:val="20"/>
              </w:rPr>
              <w:t>AlertViz</w:t>
            </w:r>
            <w:proofErr w:type="spellEnd"/>
            <w:r>
              <w:rPr>
                <w:rFonts w:ascii="Arial" w:hAnsi="Arial" w:cs="Arial"/>
                <w:b w:val="0"/>
                <w:bCs/>
                <w:sz w:val="20"/>
                <w:szCs w:val="20"/>
              </w:rPr>
              <w:t xml:space="preserve"> error related to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when loading the Mercator map scale. This is a known issue related to the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the longitude lines for this scale. The display of the maps and products is not affected.</w:t>
            </w:r>
          </w:p>
        </w:tc>
      </w:tr>
      <w:tr w:rsidR="00424255" w:rsidRPr="007730ED" w:rsidTr="00962195">
        <w:trPr>
          <w:cantSplit/>
          <w:trHeight w:val="4295"/>
        </w:trPr>
        <w:tc>
          <w:tcPr>
            <w:tcW w:w="1003" w:type="dxa"/>
            <w:vMerge/>
            <w:vAlign w:val="center"/>
          </w:tcPr>
          <w:p w:rsidR="00424255" w:rsidRPr="007730ED" w:rsidRDefault="00424255" w:rsidP="0042425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42425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CC06FD">
              <w:rPr>
                <w:rFonts w:ascii="Arial" w:hAnsi="Arial" w:cs="Arial"/>
                <w:bCs/>
                <w:szCs w:val="22"/>
              </w:rPr>
              <w:t>Mercator</w:t>
            </w:r>
            <w:r w:rsidRPr="00CC06FD">
              <w:rPr>
                <w:rFonts w:ascii="Arial" w:hAnsi="Arial" w:cs="Arial"/>
                <w:b w:val="0"/>
                <w:bCs/>
                <w:szCs w:val="22"/>
              </w:rPr>
              <w:t xml:space="preserve"> projection view (see below).</w:t>
            </w:r>
          </w:p>
          <w:p w:rsidR="00424255"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7730ED" w:rsidRDefault="00424255" w:rsidP="0042425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424255" w:rsidRPr="007730ED" w:rsidRDefault="00424255" w:rsidP="00424255">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0BDE7B1B" wp14:editId="712579AC">
                  <wp:extent cx="2829464" cy="154412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Merc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2735" cy="1545913"/>
                          </a:xfrm>
                          <a:prstGeom prst="rect">
                            <a:avLst/>
                          </a:prstGeom>
                        </pic:spPr>
                      </pic:pic>
                    </a:graphicData>
                  </a:graphic>
                </wp:inline>
              </w:drawing>
            </w:r>
          </w:p>
        </w:tc>
        <w:tc>
          <w:tcPr>
            <w:tcW w:w="636" w:type="dxa"/>
            <w:vMerge/>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c>
          <w:tcPr>
            <w:tcW w:w="3280" w:type="dxa"/>
            <w:vMerge/>
            <w:shd w:val="clear" w:color="auto" w:fill="FFFFCC"/>
          </w:tcPr>
          <w:p w:rsidR="00424255" w:rsidRPr="007730ED" w:rsidRDefault="00424255" w:rsidP="00424255">
            <w:pPr>
              <w:pStyle w:val="Tableheading"/>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AK Region (Polar Stereographic)</w:t>
            </w:r>
          </w:p>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p w:rsidR="00712B9F" w:rsidRPr="00927E58" w:rsidRDefault="00712B9F" w:rsidP="00477EC1">
            <w:pPr>
              <w:pStyle w:val="Tableheading"/>
              <w:keepNext/>
              <w:snapToGrid w:val="0"/>
              <w:spacing w:beforeLines="20" w:before="48" w:afterLines="20" w:after="48"/>
              <w:jc w:val="left"/>
              <w:rPr>
                <w:rFonts w:ascii="Arial" w:hAnsi="Arial" w:cs="Arial"/>
                <w:b w:val="0"/>
                <w:bCs/>
                <w:sz w:val="20"/>
                <w:szCs w:val="20"/>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AKRegi</w:t>
            </w:r>
            <w:proofErr w:type="spellEnd"/>
          </w:p>
        </w:tc>
        <w:tc>
          <w:tcPr>
            <w:tcW w:w="636" w:type="dxa"/>
            <w:vMerge w:val="restart"/>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424255" w:rsidRPr="007730ED" w:rsidTr="00962195">
        <w:trPr>
          <w:cantSplit/>
          <w:trHeight w:val="4427"/>
        </w:trPr>
        <w:tc>
          <w:tcPr>
            <w:tcW w:w="1003" w:type="dxa"/>
            <w:vMerge/>
            <w:shd w:val="clear" w:color="auto" w:fill="auto"/>
            <w:vAlign w:val="center"/>
          </w:tcPr>
          <w:p w:rsidR="00424255" w:rsidRPr="007730ED" w:rsidRDefault="00424255"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24255" w:rsidRPr="007730ED" w:rsidRDefault="00424255"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24255" w:rsidRDefault="00424255" w:rsidP="00477EC1">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Alaska</w:t>
            </w:r>
            <w:r w:rsidRPr="00CC06FD">
              <w:rPr>
                <w:rFonts w:ascii="Arial" w:hAnsi="Arial" w:cs="Arial"/>
                <w:b w:val="0"/>
                <w:bCs/>
                <w:szCs w:val="22"/>
              </w:rPr>
              <w:t xml:space="preserve"> projection view (see below).</w:t>
            </w:r>
          </w:p>
          <w:p w:rsidR="00424255" w:rsidRDefault="00424255" w:rsidP="00477EC1">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424255" w:rsidRPr="004F2873" w:rsidRDefault="00424255" w:rsidP="00477EC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A portion of the product </w:t>
            </w:r>
            <w:r w:rsidRPr="00F6739C">
              <w:rPr>
                <w:rFonts w:ascii="Arial" w:hAnsi="Arial" w:cs="Arial"/>
                <w:bCs/>
                <w:szCs w:val="22"/>
              </w:rPr>
              <w:t>may be</w:t>
            </w:r>
            <w:r>
              <w:rPr>
                <w:rFonts w:ascii="Arial" w:hAnsi="Arial" w:cs="Arial"/>
                <w:b w:val="0"/>
                <w:bCs/>
                <w:szCs w:val="22"/>
              </w:rPr>
              <w:t xml:space="preserve"> visible. If so, the product continues looping and updating</w:t>
            </w:r>
          </w:p>
          <w:p w:rsidR="00424255" w:rsidRPr="004F2873" w:rsidRDefault="00424255" w:rsidP="00477EC1">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45B9A489" wp14:editId="7DE9E8B8">
                  <wp:extent cx="2829463" cy="1466490"/>
                  <wp:effectExtent l="0" t="0" r="952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AKReg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2735" cy="1468186"/>
                          </a:xfrm>
                          <a:prstGeom prst="rect">
                            <a:avLst/>
                          </a:prstGeom>
                        </pic:spPr>
                      </pic:pic>
                    </a:graphicData>
                  </a:graphic>
                </wp:inline>
              </w:drawing>
            </w:r>
          </w:p>
        </w:tc>
        <w:tc>
          <w:tcPr>
            <w:tcW w:w="636" w:type="dxa"/>
            <w:vMerge/>
          </w:tcPr>
          <w:p w:rsidR="00424255" w:rsidRPr="007730ED" w:rsidRDefault="00424255" w:rsidP="00477EC1">
            <w:pPr>
              <w:pStyle w:val="Tableheading"/>
              <w:keepNext/>
              <w:snapToGrid w:val="0"/>
              <w:spacing w:beforeLines="20" w:before="48" w:afterLines="20" w:after="48"/>
              <w:jc w:val="left"/>
              <w:rPr>
                <w:rFonts w:ascii="Arial" w:hAnsi="Arial" w:cs="Arial"/>
                <w:b w:val="0"/>
                <w:bCs/>
                <w:szCs w:val="22"/>
              </w:rPr>
            </w:pPr>
          </w:p>
        </w:tc>
        <w:tc>
          <w:tcPr>
            <w:tcW w:w="3280" w:type="dxa"/>
            <w:vMerge/>
          </w:tcPr>
          <w:p w:rsidR="00424255" w:rsidRPr="007730ED" w:rsidRDefault="00424255" w:rsidP="00477EC1">
            <w:pPr>
              <w:pStyle w:val="Tableheading"/>
              <w:keepNext/>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296953">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HI Region (Mercator)</w:t>
            </w:r>
          </w:p>
          <w:p w:rsidR="00712B9F" w:rsidRPr="007730ED" w:rsidRDefault="00712B9F" w:rsidP="00296953">
            <w:pPr>
              <w:pStyle w:val="Tableheading"/>
              <w:snapToGrid w:val="0"/>
              <w:spacing w:beforeLines="20" w:before="48" w:afterLines="20" w:after="48"/>
              <w:jc w:val="left"/>
              <w:rPr>
                <w:rFonts w:ascii="Arial" w:hAnsi="Arial" w:cs="Arial"/>
                <w:b w:val="0"/>
                <w:bCs/>
                <w:szCs w:val="22"/>
              </w:rPr>
            </w:pPr>
          </w:p>
          <w:p w:rsidR="00712B9F" w:rsidRPr="007730ED" w:rsidRDefault="00712B9F" w:rsidP="00296953">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HIRegi</w:t>
            </w:r>
            <w:proofErr w:type="spellEnd"/>
          </w:p>
        </w:tc>
        <w:tc>
          <w:tcPr>
            <w:tcW w:w="636" w:type="dxa"/>
            <w:vMerge w:val="restart"/>
          </w:tcPr>
          <w:p w:rsidR="00712B9F" w:rsidRPr="007730ED" w:rsidRDefault="00712B9F" w:rsidP="00296953">
            <w:pPr>
              <w:pStyle w:val="Tableheading"/>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296953">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4474"/>
        </w:trPr>
        <w:tc>
          <w:tcPr>
            <w:tcW w:w="1003" w:type="dxa"/>
            <w:vMerge/>
            <w:shd w:val="clear" w:color="auto" w:fill="auto"/>
            <w:vAlign w:val="center"/>
          </w:tcPr>
          <w:p w:rsidR="00296953" w:rsidRPr="007730ED" w:rsidRDefault="00296953"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296953">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Hawaii</w:t>
            </w:r>
            <w:r w:rsidRPr="00CC06FD">
              <w:rPr>
                <w:rFonts w:ascii="Arial" w:hAnsi="Arial" w:cs="Arial"/>
                <w:b w:val="0"/>
                <w:bCs/>
                <w:szCs w:val="22"/>
              </w:rPr>
              <w:t xml:space="preserve"> projection view (see below).</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4F287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296953" w:rsidRPr="004F2873" w:rsidRDefault="00296953" w:rsidP="00296953">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1191C997" wp14:editId="20EF6B51">
                  <wp:extent cx="2829464" cy="1656271"/>
                  <wp:effectExtent l="0" t="0" r="952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HIReg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2735" cy="1658186"/>
                          </a:xfrm>
                          <a:prstGeom prst="rect">
                            <a:avLst/>
                          </a:prstGeom>
                        </pic:spPr>
                      </pic:pic>
                    </a:graphicData>
                  </a:graphic>
                </wp:inline>
              </w:drawing>
            </w:r>
          </w:p>
        </w:tc>
        <w:tc>
          <w:tcPr>
            <w:tcW w:w="636"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477EC1">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West CONUS (Lambert Conformal)</w:t>
            </w:r>
          </w:p>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WConus</w:t>
            </w:r>
            <w:proofErr w:type="spellEnd"/>
          </w:p>
        </w:tc>
        <w:tc>
          <w:tcPr>
            <w:tcW w:w="636" w:type="dxa"/>
            <w:vMerge w:val="restart"/>
          </w:tcPr>
          <w:p w:rsidR="00712B9F" w:rsidRPr="007730ED" w:rsidRDefault="00712B9F"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4517"/>
        </w:trPr>
        <w:tc>
          <w:tcPr>
            <w:tcW w:w="1003" w:type="dxa"/>
            <w:vMerge/>
            <w:shd w:val="clear" w:color="auto" w:fill="auto"/>
            <w:vAlign w:val="center"/>
          </w:tcPr>
          <w:p w:rsidR="00296953" w:rsidRPr="007730ED" w:rsidRDefault="00296953"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West CONUS</w:t>
            </w:r>
            <w:r w:rsidRPr="00CC06FD">
              <w:rPr>
                <w:rFonts w:ascii="Arial" w:hAnsi="Arial" w:cs="Arial"/>
                <w:b w:val="0"/>
                <w:bCs/>
                <w:szCs w:val="22"/>
              </w:rPr>
              <w:t xml:space="preserve"> projection view (see below).</w:t>
            </w:r>
          </w:p>
          <w:p w:rsidR="00296953"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E64B09"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E64B09">
              <w:rPr>
                <w:rFonts w:ascii="Arial" w:hAnsi="Arial" w:cs="Arial"/>
                <w:b w:val="0"/>
                <w:bCs/>
                <w:szCs w:val="22"/>
              </w:rPr>
              <w:t>A portion of the product may be visible. If so, the product continues looping and updating</w:t>
            </w:r>
          </w:p>
          <w:p w:rsidR="00296953" w:rsidRPr="00E64B09" w:rsidRDefault="00296953" w:rsidP="00477EC1">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1BF4C484" wp14:editId="1823B760">
                  <wp:extent cx="2829463" cy="151824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CONU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2735" cy="1520005"/>
                          </a:xfrm>
                          <a:prstGeom prst="rect">
                            <a:avLst/>
                          </a:prstGeom>
                        </pic:spPr>
                      </pic:pic>
                    </a:graphicData>
                  </a:graphic>
                </wp:inline>
              </w:drawing>
            </w:r>
          </w:p>
        </w:tc>
        <w:tc>
          <w:tcPr>
            <w:tcW w:w="636" w:type="dxa"/>
            <w:vMerge/>
          </w:tcPr>
          <w:p w:rsidR="00296953" w:rsidRPr="007730ED" w:rsidRDefault="00296953" w:rsidP="00477EC1">
            <w:pPr>
              <w:pStyle w:val="Tableheading"/>
              <w:keepNext/>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477EC1">
            <w:pPr>
              <w:pStyle w:val="Tableheading"/>
              <w:keepNext/>
              <w:snapToGrid w:val="0"/>
              <w:spacing w:beforeLines="20" w:before="48" w:afterLines="20" w:after="48"/>
              <w:jc w:val="left"/>
              <w:rPr>
                <w:rFonts w:ascii="Arial" w:hAnsi="Arial" w:cs="Arial"/>
                <w:b w:val="0"/>
                <w:bCs/>
                <w:szCs w:val="22"/>
              </w:rPr>
            </w:pPr>
          </w:p>
        </w:tc>
      </w:tr>
      <w:tr w:rsidR="00712B9F" w:rsidRPr="007730ED" w:rsidTr="004D2292">
        <w:trPr>
          <w:cantSplit/>
          <w:trHeight w:val="339"/>
        </w:trPr>
        <w:tc>
          <w:tcPr>
            <w:tcW w:w="1003" w:type="dxa"/>
            <w:vMerge w:val="restart"/>
            <w:shd w:val="clear" w:color="auto" w:fill="auto"/>
            <w:vAlign w:val="center"/>
          </w:tcPr>
          <w:p w:rsidR="00712B9F" w:rsidRPr="007730ED" w:rsidRDefault="00712B9F"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712B9F" w:rsidRPr="007730ED" w:rsidRDefault="00712B9F" w:rsidP="00296953">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West Full Disk</w:t>
            </w:r>
          </w:p>
          <w:p w:rsidR="00712B9F" w:rsidRPr="007730ED" w:rsidRDefault="00712B9F" w:rsidP="00296953">
            <w:pPr>
              <w:pStyle w:val="Tableheading"/>
              <w:snapToGrid w:val="0"/>
              <w:spacing w:beforeLines="20" w:before="48" w:afterLines="20" w:after="48"/>
              <w:jc w:val="left"/>
              <w:rPr>
                <w:rFonts w:ascii="Arial" w:hAnsi="Arial" w:cs="Arial"/>
                <w:b w:val="0"/>
                <w:bCs/>
                <w:szCs w:val="22"/>
              </w:rPr>
            </w:pPr>
          </w:p>
          <w:p w:rsidR="00712B9F" w:rsidRPr="007730ED" w:rsidRDefault="00712B9F" w:rsidP="00296953">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WFD</w:t>
            </w:r>
          </w:p>
        </w:tc>
        <w:tc>
          <w:tcPr>
            <w:tcW w:w="636" w:type="dxa"/>
            <w:vMerge w:val="restart"/>
          </w:tcPr>
          <w:p w:rsidR="00712B9F" w:rsidRPr="007730ED" w:rsidRDefault="00712B9F" w:rsidP="00296953">
            <w:pPr>
              <w:pStyle w:val="Tableheading"/>
              <w:snapToGrid w:val="0"/>
              <w:spacing w:beforeLines="20" w:before="48" w:afterLines="20" w:after="48"/>
              <w:jc w:val="left"/>
              <w:rPr>
                <w:rFonts w:ascii="Arial" w:hAnsi="Arial" w:cs="Arial"/>
                <w:b w:val="0"/>
                <w:bCs/>
                <w:szCs w:val="22"/>
              </w:rPr>
            </w:pPr>
          </w:p>
        </w:tc>
        <w:tc>
          <w:tcPr>
            <w:tcW w:w="3280" w:type="dxa"/>
            <w:vMerge w:val="restart"/>
          </w:tcPr>
          <w:p w:rsidR="00712B9F" w:rsidRPr="00983FB3" w:rsidRDefault="00712B9F" w:rsidP="00296953">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4295"/>
        </w:trPr>
        <w:tc>
          <w:tcPr>
            <w:tcW w:w="1003" w:type="dxa"/>
            <w:vMerge/>
            <w:shd w:val="clear" w:color="auto" w:fill="auto"/>
            <w:vAlign w:val="center"/>
          </w:tcPr>
          <w:p w:rsidR="00296953" w:rsidRPr="007730ED" w:rsidRDefault="00296953"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296953">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927E58">
              <w:rPr>
                <w:rFonts w:ascii="Arial" w:hAnsi="Arial" w:cs="Arial"/>
                <w:bCs/>
                <w:szCs w:val="22"/>
              </w:rPr>
              <w:t xml:space="preserve">West Full Disk </w:t>
            </w:r>
            <w:r w:rsidRPr="00CC06FD">
              <w:rPr>
                <w:rFonts w:ascii="Arial" w:hAnsi="Arial" w:cs="Arial"/>
                <w:b w:val="0"/>
                <w:bCs/>
                <w:szCs w:val="22"/>
              </w:rPr>
              <w:t>projection view (see below).</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DB278A"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296953" w:rsidRPr="00DB278A" w:rsidRDefault="00296953" w:rsidP="00296953">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2D3E92ED" wp14:editId="549758A6">
                  <wp:extent cx="2829464" cy="15441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estF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2735" cy="1545914"/>
                          </a:xfrm>
                          <a:prstGeom prst="rect">
                            <a:avLst/>
                          </a:prstGeom>
                        </pic:spPr>
                      </pic:pic>
                    </a:graphicData>
                  </a:graphic>
                </wp:inline>
              </w:drawing>
            </w:r>
          </w:p>
        </w:tc>
        <w:tc>
          <w:tcPr>
            <w:tcW w:w="636"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r>
      <w:tr w:rsidR="00194935" w:rsidRPr="007730ED" w:rsidTr="00D54C91">
        <w:trPr>
          <w:cantSplit/>
          <w:trHeight w:val="339"/>
        </w:trPr>
        <w:tc>
          <w:tcPr>
            <w:tcW w:w="1003" w:type="dxa"/>
            <w:vMerge w:val="restart"/>
            <w:shd w:val="clear" w:color="auto" w:fill="auto"/>
            <w:vAlign w:val="center"/>
          </w:tcPr>
          <w:p w:rsidR="00194935" w:rsidRPr="007730ED" w:rsidRDefault="00194935" w:rsidP="00D54C91">
            <w:pPr>
              <w:pStyle w:val="ListParagraph"/>
              <w:keepNext/>
              <w:numPr>
                <w:ilvl w:val="0"/>
                <w:numId w:val="11"/>
              </w:numPr>
              <w:snapToGrid w:val="0"/>
              <w:spacing w:beforeLines="20" w:before="48" w:afterLines="20" w:after="48"/>
              <w:jc w:val="center"/>
              <w:rPr>
                <w:rFonts w:ascii="Arial" w:hAnsi="Arial" w:cs="Arial"/>
                <w:b/>
                <w:bCs/>
                <w:sz w:val="22"/>
                <w:szCs w:val="22"/>
              </w:rPr>
            </w:pPr>
            <w:bookmarkStart w:id="47" w:name="_Ref384378992"/>
          </w:p>
        </w:tc>
        <w:bookmarkEnd w:id="47"/>
        <w:tc>
          <w:tcPr>
            <w:tcW w:w="4677" w:type="dxa"/>
            <w:gridSpan w:val="4"/>
          </w:tcPr>
          <w:p w:rsidR="00194935" w:rsidRPr="007730ED" w:rsidRDefault="00194935"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Return to the </w:t>
            </w:r>
            <w:r w:rsidRPr="00486C1B">
              <w:rPr>
                <w:rFonts w:ascii="Arial" w:hAnsi="Arial" w:cs="Arial"/>
                <w:bCs/>
                <w:szCs w:val="22"/>
              </w:rPr>
              <w:t xml:space="preserve">West </w:t>
            </w:r>
            <w:r>
              <w:rPr>
                <w:rFonts w:ascii="Arial" w:hAnsi="Arial" w:cs="Arial"/>
                <w:bCs/>
                <w:szCs w:val="22"/>
              </w:rPr>
              <w:t>Full Disk</w:t>
            </w:r>
            <w:r>
              <w:rPr>
                <w:rFonts w:ascii="Arial" w:hAnsi="Arial" w:cs="Arial"/>
                <w:b w:val="0"/>
                <w:bCs/>
                <w:szCs w:val="22"/>
              </w:rPr>
              <w:t xml:space="preserve"> scale then swap the product into a side pane</w:t>
            </w:r>
          </w:p>
        </w:tc>
        <w:tc>
          <w:tcPr>
            <w:tcW w:w="636" w:type="dxa"/>
            <w:vMerge w:val="restart"/>
          </w:tcPr>
          <w:p w:rsidR="00194935" w:rsidRPr="007730ED" w:rsidRDefault="00194935"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94935" w:rsidRPr="007730ED" w:rsidRDefault="00194935"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194935" w:rsidRPr="007730ED" w:rsidTr="00D54C91">
        <w:trPr>
          <w:cantSplit/>
          <w:trHeight w:val="339"/>
        </w:trPr>
        <w:tc>
          <w:tcPr>
            <w:tcW w:w="1003" w:type="dxa"/>
            <w:vMerge/>
            <w:vAlign w:val="center"/>
          </w:tcPr>
          <w:p w:rsidR="00194935" w:rsidRPr="007730ED" w:rsidRDefault="00194935"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94935"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scale is set</w:t>
            </w:r>
          </w:p>
          <w:p w:rsidR="00194935"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94935"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94935" w:rsidRPr="002800C0"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94935" w:rsidRPr="007730ED" w:rsidRDefault="00194935"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94935" w:rsidRPr="004F2B99" w:rsidRDefault="00194935" w:rsidP="00D54C91">
            <w:pPr>
              <w:pStyle w:val="Tableheading"/>
              <w:snapToGrid w:val="0"/>
              <w:spacing w:beforeLines="20" w:before="48" w:afterLines="20" w:after="48"/>
              <w:jc w:val="left"/>
              <w:rPr>
                <w:rFonts w:ascii="Arial" w:hAnsi="Arial" w:cs="Arial"/>
                <w:b w:val="0"/>
                <w:bCs/>
                <w:color w:val="FF0000"/>
                <w:szCs w:val="22"/>
              </w:rPr>
            </w:pPr>
          </w:p>
        </w:tc>
      </w:tr>
      <w:tr w:rsidR="005E0130" w:rsidRPr="007730ED" w:rsidTr="00D54C91">
        <w:trPr>
          <w:cantSplit/>
          <w:trHeight w:val="339"/>
        </w:trPr>
        <w:tc>
          <w:tcPr>
            <w:tcW w:w="1003" w:type="dxa"/>
            <w:vMerge w:val="restart"/>
            <w:vAlign w:val="center"/>
          </w:tcPr>
          <w:p w:rsidR="005E0130" w:rsidRPr="007730ED" w:rsidRDefault="005E0130"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48" w:name="_Ref373758741"/>
          </w:p>
        </w:tc>
        <w:bookmarkEnd w:id="48"/>
        <w:tc>
          <w:tcPr>
            <w:tcW w:w="4677" w:type="dxa"/>
            <w:gridSpan w:val="4"/>
          </w:tcPr>
          <w:p w:rsidR="005E0130" w:rsidRPr="007730ED" w:rsidRDefault="005E0130" w:rsidP="00C10E32">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Repeat </w:t>
            </w:r>
            <w:r w:rsidRPr="00CE2E38">
              <w:rPr>
                <w:rFonts w:ascii="Arial" w:hAnsi="Arial" w:cs="Arial"/>
                <w:bCs/>
                <w:szCs w:val="22"/>
                <w:highlight w:val="yellow"/>
              </w:rPr>
              <w:t xml:space="preserve">Step </w:t>
            </w:r>
            <w:r w:rsidR="00296953">
              <w:rPr>
                <w:rFonts w:ascii="Arial" w:hAnsi="Arial" w:cs="Arial"/>
                <w:bCs/>
                <w:szCs w:val="22"/>
                <w:highlight w:val="yellow"/>
              </w:rPr>
              <w:fldChar w:fldCharType="begin"/>
            </w:r>
            <w:r w:rsidR="00296953">
              <w:rPr>
                <w:rFonts w:ascii="Arial" w:hAnsi="Arial" w:cs="Arial"/>
                <w:bCs/>
                <w:szCs w:val="22"/>
                <w:highlight w:val="yellow"/>
              </w:rPr>
              <w:instrText xml:space="preserve"> REF _Ref384378971 \r \h </w:instrText>
            </w:r>
            <w:r w:rsidR="00296953">
              <w:rPr>
                <w:rFonts w:ascii="Arial" w:hAnsi="Arial" w:cs="Arial"/>
                <w:bCs/>
                <w:szCs w:val="22"/>
                <w:highlight w:val="yellow"/>
              </w:rPr>
            </w:r>
            <w:r w:rsidR="00296953">
              <w:rPr>
                <w:rFonts w:ascii="Arial" w:hAnsi="Arial" w:cs="Arial"/>
                <w:bCs/>
                <w:szCs w:val="22"/>
                <w:highlight w:val="yellow"/>
              </w:rPr>
              <w:fldChar w:fldCharType="separate"/>
            </w:r>
            <w:r w:rsidR="0057736C">
              <w:rPr>
                <w:rFonts w:ascii="Arial" w:hAnsi="Arial" w:cs="Arial"/>
                <w:bCs/>
                <w:szCs w:val="22"/>
                <w:highlight w:val="yellow"/>
              </w:rPr>
              <w:t>89</w:t>
            </w:r>
            <w:r w:rsidR="00296953">
              <w:rPr>
                <w:rFonts w:ascii="Arial" w:hAnsi="Arial" w:cs="Arial"/>
                <w:bCs/>
                <w:szCs w:val="22"/>
                <w:highlight w:val="yellow"/>
              </w:rPr>
              <w:fldChar w:fldCharType="end"/>
            </w:r>
            <w:r>
              <w:rPr>
                <w:rFonts w:ascii="Arial" w:hAnsi="Arial" w:cs="Arial"/>
                <w:b w:val="0"/>
                <w:bCs/>
                <w:szCs w:val="22"/>
              </w:rPr>
              <w:t xml:space="preserve"> </w:t>
            </w:r>
            <w:r w:rsidRPr="007730ED">
              <w:rPr>
                <w:rFonts w:ascii="Arial" w:hAnsi="Arial" w:cs="Arial"/>
                <w:b w:val="0"/>
                <w:bCs/>
                <w:szCs w:val="22"/>
              </w:rPr>
              <w:t xml:space="preserve">thru </w:t>
            </w:r>
            <w:r w:rsidRPr="00CE2E38">
              <w:rPr>
                <w:rFonts w:ascii="Arial" w:hAnsi="Arial" w:cs="Arial"/>
                <w:bCs/>
                <w:szCs w:val="22"/>
                <w:highlight w:val="yellow"/>
              </w:rPr>
              <w:t xml:space="preserve">Step </w:t>
            </w:r>
            <w:r w:rsidR="00296953">
              <w:rPr>
                <w:rFonts w:ascii="Arial" w:hAnsi="Arial" w:cs="Arial"/>
                <w:bCs/>
                <w:szCs w:val="22"/>
                <w:highlight w:val="yellow"/>
              </w:rPr>
              <w:fldChar w:fldCharType="begin"/>
            </w:r>
            <w:r w:rsidR="00296953">
              <w:rPr>
                <w:rFonts w:ascii="Arial" w:hAnsi="Arial" w:cs="Arial"/>
                <w:bCs/>
                <w:szCs w:val="22"/>
                <w:highlight w:val="yellow"/>
              </w:rPr>
              <w:instrText xml:space="preserve"> REF _Ref384378992 \r \h </w:instrText>
            </w:r>
            <w:r w:rsidR="00296953">
              <w:rPr>
                <w:rFonts w:ascii="Arial" w:hAnsi="Arial" w:cs="Arial"/>
                <w:bCs/>
                <w:szCs w:val="22"/>
                <w:highlight w:val="yellow"/>
              </w:rPr>
            </w:r>
            <w:r w:rsidR="00296953">
              <w:rPr>
                <w:rFonts w:ascii="Arial" w:hAnsi="Arial" w:cs="Arial"/>
                <w:bCs/>
                <w:szCs w:val="22"/>
                <w:highlight w:val="yellow"/>
              </w:rPr>
              <w:fldChar w:fldCharType="separate"/>
            </w:r>
            <w:r w:rsidR="0057736C">
              <w:rPr>
                <w:rFonts w:ascii="Arial" w:hAnsi="Arial" w:cs="Arial"/>
                <w:bCs/>
                <w:szCs w:val="22"/>
                <w:highlight w:val="yellow"/>
              </w:rPr>
              <w:t>99</w:t>
            </w:r>
            <w:r w:rsidR="00296953">
              <w:rPr>
                <w:rFonts w:ascii="Arial" w:hAnsi="Arial" w:cs="Arial"/>
                <w:bCs/>
                <w:szCs w:val="22"/>
                <w:highlight w:val="yellow"/>
              </w:rPr>
              <w:fldChar w:fldCharType="end"/>
            </w:r>
            <w:r>
              <w:rPr>
                <w:rFonts w:ascii="Arial" w:hAnsi="Arial" w:cs="Arial"/>
                <w:b w:val="0"/>
                <w:bCs/>
                <w:szCs w:val="22"/>
              </w:rPr>
              <w:t xml:space="preserve"> </w:t>
            </w:r>
            <w:r w:rsidRPr="007730ED">
              <w:rPr>
                <w:rFonts w:ascii="Arial" w:hAnsi="Arial" w:cs="Arial"/>
                <w:b w:val="0"/>
                <w:bCs/>
                <w:szCs w:val="22"/>
              </w:rPr>
              <w:t>for the following channel</w:t>
            </w:r>
            <w:r>
              <w:rPr>
                <w:rFonts w:ascii="Arial" w:hAnsi="Arial" w:cs="Arial"/>
                <w:b w:val="0"/>
                <w:bCs/>
                <w:szCs w:val="22"/>
              </w:rPr>
              <w:t>s</w:t>
            </w:r>
            <w:r w:rsidRPr="007730ED">
              <w:rPr>
                <w:rFonts w:ascii="Arial" w:hAnsi="Arial" w:cs="Arial"/>
                <w:b w:val="0"/>
                <w:bCs/>
                <w:szCs w:val="22"/>
              </w:rPr>
              <w:t>:</w:t>
            </w:r>
          </w:p>
          <w:p w:rsidR="005E0130" w:rsidRPr="00FD14FB" w:rsidRDefault="005E0130"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14-11.2um</w:t>
            </w:r>
          </w:p>
          <w:p w:rsidR="005E0130" w:rsidRPr="00FD14FB" w:rsidRDefault="005E0130"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08-6.19um</w:t>
            </w:r>
          </w:p>
          <w:p w:rsidR="00B77D14" w:rsidRDefault="005E0130" w:rsidP="00C10E32">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Channel 11-8.50um</w:t>
            </w:r>
          </w:p>
          <w:p w:rsidR="005E0130" w:rsidRPr="00B77D14" w:rsidRDefault="005E0130" w:rsidP="00C10E32">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i/>
                <w:color w:val="3333FF"/>
                <w:sz w:val="20"/>
                <w:szCs w:val="20"/>
              </w:rPr>
              <w:t>Band 2-5 (0.64-1.61um)</w:t>
            </w:r>
          </w:p>
        </w:tc>
        <w:tc>
          <w:tcPr>
            <w:tcW w:w="636" w:type="dxa"/>
            <w:vMerge w:val="restart"/>
          </w:tcPr>
          <w:p w:rsidR="005E0130" w:rsidRPr="007730ED" w:rsidRDefault="005E0130" w:rsidP="00C10E32">
            <w:pPr>
              <w:pStyle w:val="Tableheading"/>
              <w:snapToGrid w:val="0"/>
              <w:spacing w:beforeLines="20" w:before="48" w:afterLines="20" w:after="48"/>
              <w:jc w:val="left"/>
              <w:rPr>
                <w:rFonts w:ascii="Arial" w:hAnsi="Arial" w:cs="Arial"/>
                <w:b w:val="0"/>
                <w:bCs/>
                <w:szCs w:val="22"/>
              </w:rPr>
            </w:pPr>
          </w:p>
        </w:tc>
        <w:tc>
          <w:tcPr>
            <w:tcW w:w="3280" w:type="dxa"/>
            <w:vMerge w:val="restart"/>
          </w:tcPr>
          <w:p w:rsidR="005E0130" w:rsidRPr="007730ED" w:rsidRDefault="005E0130"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2808, 2814c, 2814d, 2814e, 2815, 2816, 2985</w:t>
            </w:r>
          </w:p>
        </w:tc>
      </w:tr>
      <w:tr w:rsidR="005E0130" w:rsidRPr="007730ED" w:rsidTr="00D54C91">
        <w:trPr>
          <w:cantSplit/>
          <w:trHeight w:val="339"/>
        </w:trPr>
        <w:tc>
          <w:tcPr>
            <w:tcW w:w="1003" w:type="dxa"/>
            <w:vMerge/>
            <w:vAlign w:val="center"/>
          </w:tcPr>
          <w:p w:rsidR="005E0130" w:rsidRPr="007730ED" w:rsidRDefault="005E013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E0130" w:rsidRPr="007730ED" w:rsidRDefault="005E013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5E0130" w:rsidRPr="007730ED" w:rsidRDefault="005E0130" w:rsidP="00C10E32">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selected product</w:t>
            </w:r>
            <w:r>
              <w:rPr>
                <w:rFonts w:ascii="Arial" w:hAnsi="Arial" w:cs="Arial"/>
                <w:b w:val="0"/>
                <w:bCs/>
                <w:szCs w:val="22"/>
              </w:rPr>
              <w:t>s</w:t>
            </w:r>
            <w:r w:rsidRPr="007730ED">
              <w:rPr>
                <w:rFonts w:ascii="Arial" w:hAnsi="Arial" w:cs="Arial"/>
                <w:b w:val="0"/>
                <w:bCs/>
                <w:szCs w:val="22"/>
              </w:rPr>
              <w:t xml:space="preserve"> </w:t>
            </w:r>
            <w:r>
              <w:rPr>
                <w:rFonts w:ascii="Arial" w:hAnsi="Arial" w:cs="Arial"/>
                <w:b w:val="0"/>
                <w:bCs/>
                <w:szCs w:val="22"/>
              </w:rPr>
              <w:t xml:space="preserve">are displayed in the different scales and </w:t>
            </w:r>
            <w:r w:rsidRPr="007730ED">
              <w:rPr>
                <w:rFonts w:ascii="Arial" w:hAnsi="Arial" w:cs="Arial"/>
                <w:b w:val="0"/>
                <w:bCs/>
                <w:szCs w:val="22"/>
              </w:rPr>
              <w:t>continue looping and updating</w:t>
            </w:r>
          </w:p>
        </w:tc>
        <w:tc>
          <w:tcPr>
            <w:tcW w:w="636" w:type="dxa"/>
            <w:vMerge/>
          </w:tcPr>
          <w:p w:rsidR="005E0130" w:rsidRPr="007730ED" w:rsidRDefault="005E0130" w:rsidP="00C10E32">
            <w:pPr>
              <w:pStyle w:val="Tableheading"/>
              <w:snapToGrid w:val="0"/>
              <w:spacing w:beforeLines="20" w:before="48" w:afterLines="20" w:after="48"/>
              <w:jc w:val="left"/>
              <w:rPr>
                <w:rFonts w:ascii="Arial" w:hAnsi="Arial" w:cs="Arial"/>
                <w:b w:val="0"/>
                <w:bCs/>
                <w:szCs w:val="22"/>
              </w:rPr>
            </w:pPr>
          </w:p>
        </w:tc>
        <w:tc>
          <w:tcPr>
            <w:tcW w:w="3280" w:type="dxa"/>
            <w:vMerge/>
          </w:tcPr>
          <w:p w:rsidR="005E0130" w:rsidRPr="007730ED" w:rsidRDefault="005E0130" w:rsidP="00C10E32">
            <w:pPr>
              <w:pStyle w:val="Tableheading"/>
              <w:snapToGrid w:val="0"/>
              <w:spacing w:beforeLines="20" w:before="48" w:afterLines="20" w:after="48"/>
              <w:jc w:val="left"/>
              <w:rPr>
                <w:rFonts w:ascii="Arial" w:hAnsi="Arial" w:cs="Arial"/>
                <w:b w:val="0"/>
                <w:bCs/>
                <w:szCs w:val="22"/>
              </w:rPr>
            </w:pPr>
          </w:p>
        </w:tc>
      </w:tr>
      <w:tr w:rsidR="006155F2" w:rsidRPr="007730ED" w:rsidTr="00962195">
        <w:trPr>
          <w:cantSplit/>
          <w:trHeight w:val="339"/>
        </w:trPr>
        <w:tc>
          <w:tcPr>
            <w:tcW w:w="1003" w:type="dxa"/>
            <w:vAlign w:val="center"/>
          </w:tcPr>
          <w:p w:rsidR="006155F2" w:rsidRPr="007730ED" w:rsidRDefault="006155F2"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6155F2" w:rsidRPr="00DC28C0" w:rsidRDefault="006155F2" w:rsidP="00962195">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c>
          <w:tcPr>
            <w:tcW w:w="636" w:type="dxa"/>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c>
          <w:tcPr>
            <w:tcW w:w="3280" w:type="dxa"/>
          </w:tcPr>
          <w:p w:rsidR="006155F2" w:rsidRPr="007730ED" w:rsidRDefault="006155F2" w:rsidP="00962195">
            <w:pPr>
              <w:pStyle w:val="Tableheading"/>
              <w:snapToGrid w:val="0"/>
              <w:spacing w:beforeLines="20" w:before="48" w:afterLines="20" w:after="48"/>
              <w:jc w:val="left"/>
              <w:rPr>
                <w:rFonts w:ascii="Arial" w:hAnsi="Arial" w:cs="Arial"/>
                <w:b w:val="0"/>
                <w:bCs/>
                <w:szCs w:val="22"/>
              </w:rPr>
            </w:pPr>
          </w:p>
        </w:tc>
      </w:tr>
      <w:tr w:rsidR="009D6F35" w:rsidRPr="007730ED" w:rsidTr="00962195">
        <w:trPr>
          <w:cantSplit/>
          <w:trHeight w:val="339"/>
        </w:trPr>
        <w:tc>
          <w:tcPr>
            <w:tcW w:w="1003" w:type="dxa"/>
            <w:vAlign w:val="center"/>
          </w:tcPr>
          <w:p w:rsidR="009D6F35" w:rsidRPr="007730ED" w:rsidRDefault="009D6F35"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9D6F35" w:rsidRPr="00DC28C0" w:rsidRDefault="009D6F35" w:rsidP="009D6F3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If data is available, repeat this section for </w:t>
            </w:r>
            <w:r w:rsidRPr="006155F2">
              <w:rPr>
                <w:rFonts w:ascii="Arial" w:hAnsi="Arial" w:cs="Arial"/>
                <w:bCs/>
                <w:szCs w:val="22"/>
              </w:rPr>
              <w:t xml:space="preserve">East </w:t>
            </w:r>
            <w:r>
              <w:rPr>
                <w:rFonts w:ascii="Arial" w:hAnsi="Arial" w:cs="Arial"/>
                <w:bCs/>
                <w:szCs w:val="22"/>
              </w:rPr>
              <w:t>Full Disk</w:t>
            </w:r>
            <w:r w:rsidRPr="006155F2">
              <w:rPr>
                <w:rFonts w:ascii="Arial" w:hAnsi="Arial" w:cs="Arial"/>
                <w:bCs/>
                <w:szCs w:val="22"/>
              </w:rPr>
              <w:t xml:space="preserve"> (</w:t>
            </w:r>
            <w:r>
              <w:rPr>
                <w:rFonts w:ascii="Arial" w:hAnsi="Arial" w:cs="Arial"/>
                <w:bCs/>
                <w:szCs w:val="22"/>
              </w:rPr>
              <w:t>EFD</w:t>
            </w:r>
            <w:r w:rsidRPr="006155F2">
              <w:rPr>
                <w:rFonts w:ascii="Arial" w:hAnsi="Arial" w:cs="Arial"/>
                <w:bCs/>
                <w:szCs w:val="22"/>
              </w:rPr>
              <w:t>)</w:t>
            </w:r>
            <w:r>
              <w:rPr>
                <w:rFonts w:ascii="Arial" w:hAnsi="Arial" w:cs="Arial"/>
                <w:b w:val="0"/>
                <w:bCs/>
                <w:szCs w:val="22"/>
              </w:rPr>
              <w:t xml:space="preserve"> data.  Use the </w:t>
            </w:r>
            <w:proofErr w:type="spellStart"/>
            <w:r w:rsidRPr="009D6F35">
              <w:rPr>
                <w:rFonts w:ascii="Arial" w:hAnsi="Arial" w:cs="Arial"/>
                <w:bCs/>
                <w:szCs w:val="22"/>
              </w:rPr>
              <w:t>PRRegi</w:t>
            </w:r>
            <w:proofErr w:type="spellEnd"/>
            <w:r>
              <w:rPr>
                <w:rFonts w:ascii="Arial" w:hAnsi="Arial" w:cs="Arial"/>
                <w:b w:val="0"/>
                <w:bCs/>
                <w:szCs w:val="22"/>
              </w:rPr>
              <w:t xml:space="preserve"> </w:t>
            </w:r>
            <w:r w:rsidR="00DC3F7E">
              <w:rPr>
                <w:rFonts w:ascii="Arial" w:hAnsi="Arial" w:cs="Arial"/>
                <w:b w:val="0"/>
                <w:bCs/>
                <w:szCs w:val="22"/>
              </w:rPr>
              <w:t xml:space="preserve">scale </w:t>
            </w:r>
            <w:r>
              <w:rPr>
                <w:rFonts w:ascii="Arial" w:hAnsi="Arial" w:cs="Arial"/>
                <w:b w:val="0"/>
                <w:bCs/>
                <w:szCs w:val="22"/>
              </w:rPr>
              <w:t xml:space="preserve">in lieu of </w:t>
            </w:r>
            <w:proofErr w:type="spellStart"/>
            <w:r w:rsidRPr="009D6F35">
              <w:rPr>
                <w:rFonts w:ascii="Arial" w:hAnsi="Arial" w:cs="Arial"/>
                <w:bCs/>
                <w:szCs w:val="22"/>
              </w:rPr>
              <w:t>AKRegi</w:t>
            </w:r>
            <w:proofErr w:type="spellEnd"/>
            <w:r>
              <w:rPr>
                <w:rFonts w:ascii="Arial" w:hAnsi="Arial" w:cs="Arial"/>
                <w:b w:val="0"/>
                <w:bCs/>
                <w:szCs w:val="22"/>
              </w:rPr>
              <w:t xml:space="preserve"> and </w:t>
            </w:r>
            <w:proofErr w:type="spellStart"/>
            <w:r w:rsidRPr="009D6F35">
              <w:rPr>
                <w:rFonts w:ascii="Arial" w:hAnsi="Arial" w:cs="Arial"/>
                <w:bCs/>
                <w:szCs w:val="22"/>
              </w:rPr>
              <w:t>HIRegi</w:t>
            </w:r>
            <w:proofErr w:type="spellEnd"/>
            <w:r>
              <w:rPr>
                <w:rFonts w:ascii="Arial" w:hAnsi="Arial" w:cs="Arial"/>
                <w:b w:val="0"/>
                <w:bCs/>
                <w:szCs w:val="22"/>
              </w:rPr>
              <w:t xml:space="preserve"> scales</w:t>
            </w:r>
            <w:r w:rsidR="00DC3F7E">
              <w:rPr>
                <w:rFonts w:ascii="Arial" w:hAnsi="Arial" w:cs="Arial"/>
                <w:b w:val="0"/>
                <w:bCs/>
                <w:szCs w:val="22"/>
              </w:rPr>
              <w:t>,</w:t>
            </w:r>
            <w:r>
              <w:rPr>
                <w:rFonts w:ascii="Arial" w:hAnsi="Arial" w:cs="Arial"/>
                <w:b w:val="0"/>
                <w:bCs/>
                <w:szCs w:val="22"/>
              </w:rPr>
              <w:t xml:space="preserve"> as appropriate</w:t>
            </w:r>
          </w:p>
        </w:tc>
        <w:tc>
          <w:tcPr>
            <w:tcW w:w="2063" w:type="dxa"/>
            <w:gridSpan w:val="3"/>
          </w:tcPr>
          <w:p w:rsidR="009D6F35" w:rsidRPr="007730ED" w:rsidRDefault="009D6F35"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No issues noted</w:t>
            </w:r>
          </w:p>
        </w:tc>
        <w:tc>
          <w:tcPr>
            <w:tcW w:w="636" w:type="dxa"/>
          </w:tcPr>
          <w:p w:rsidR="009D6F35" w:rsidRPr="007730ED" w:rsidRDefault="009D6F35" w:rsidP="00962195">
            <w:pPr>
              <w:pStyle w:val="Tableheading"/>
              <w:snapToGrid w:val="0"/>
              <w:spacing w:beforeLines="20" w:before="48" w:afterLines="20" w:after="48"/>
              <w:jc w:val="left"/>
              <w:rPr>
                <w:rFonts w:ascii="Arial" w:hAnsi="Arial" w:cs="Arial"/>
                <w:b w:val="0"/>
                <w:bCs/>
                <w:szCs w:val="22"/>
              </w:rPr>
            </w:pPr>
          </w:p>
        </w:tc>
        <w:tc>
          <w:tcPr>
            <w:tcW w:w="3280" w:type="dxa"/>
          </w:tcPr>
          <w:p w:rsidR="009D6F35" w:rsidRPr="007730ED" w:rsidRDefault="009D6F35" w:rsidP="00962195">
            <w:pPr>
              <w:pStyle w:val="Tableheading"/>
              <w:snapToGrid w:val="0"/>
              <w:spacing w:beforeLines="20" w:before="48" w:afterLines="20" w:after="48"/>
              <w:jc w:val="left"/>
              <w:rPr>
                <w:rFonts w:ascii="Arial" w:hAnsi="Arial" w:cs="Arial"/>
                <w:b w:val="0"/>
                <w:bCs/>
                <w:szCs w:val="22"/>
              </w:rPr>
            </w:pPr>
          </w:p>
        </w:tc>
      </w:tr>
      <w:tr w:rsidR="00712B9F" w:rsidRPr="007730ED" w:rsidTr="00C10E32">
        <w:trPr>
          <w:cantSplit/>
          <w:trHeight w:val="339"/>
        </w:trPr>
        <w:tc>
          <w:tcPr>
            <w:tcW w:w="1003" w:type="dxa"/>
            <w:vAlign w:val="center"/>
          </w:tcPr>
          <w:p w:rsidR="00712B9F" w:rsidRPr="007730ED" w:rsidRDefault="00712B9F"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712B9F" w:rsidRPr="00DC28C0" w:rsidRDefault="00712B9F" w:rsidP="00C10E32">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712B9F" w:rsidRPr="007730ED" w:rsidRDefault="00712B9F" w:rsidP="00C10E32">
            <w:pPr>
              <w:pStyle w:val="Tableheading"/>
              <w:snapToGrid w:val="0"/>
              <w:spacing w:beforeLines="20" w:before="48" w:afterLines="20" w:after="48"/>
              <w:jc w:val="left"/>
              <w:rPr>
                <w:rFonts w:ascii="Arial" w:hAnsi="Arial" w:cs="Arial"/>
                <w:b w:val="0"/>
                <w:bCs/>
                <w:szCs w:val="22"/>
              </w:rPr>
            </w:pPr>
          </w:p>
        </w:tc>
        <w:tc>
          <w:tcPr>
            <w:tcW w:w="636" w:type="dxa"/>
          </w:tcPr>
          <w:p w:rsidR="00712B9F" w:rsidRPr="007730ED" w:rsidRDefault="00712B9F" w:rsidP="00C10E32">
            <w:pPr>
              <w:pStyle w:val="Tableheading"/>
              <w:snapToGrid w:val="0"/>
              <w:spacing w:beforeLines="20" w:before="48" w:afterLines="20" w:after="48"/>
              <w:jc w:val="left"/>
              <w:rPr>
                <w:rFonts w:ascii="Arial" w:hAnsi="Arial" w:cs="Arial"/>
                <w:b w:val="0"/>
                <w:bCs/>
                <w:szCs w:val="22"/>
              </w:rPr>
            </w:pPr>
          </w:p>
        </w:tc>
        <w:tc>
          <w:tcPr>
            <w:tcW w:w="3280" w:type="dxa"/>
          </w:tcPr>
          <w:p w:rsidR="00712B9F" w:rsidRPr="007730ED" w:rsidRDefault="00712B9F" w:rsidP="00C10E32">
            <w:pPr>
              <w:pStyle w:val="Tableheading"/>
              <w:snapToGrid w:val="0"/>
              <w:spacing w:beforeLines="20" w:before="48" w:afterLines="20" w:after="48"/>
              <w:jc w:val="left"/>
              <w:rPr>
                <w:rFonts w:ascii="Arial" w:hAnsi="Arial" w:cs="Arial"/>
                <w:b w:val="0"/>
                <w:bCs/>
                <w:szCs w:val="22"/>
              </w:rPr>
            </w:pPr>
          </w:p>
        </w:tc>
      </w:tr>
      <w:tr w:rsidR="00712B9F" w:rsidRPr="00C526B5" w:rsidTr="00AB2BF7">
        <w:trPr>
          <w:cantSplit/>
          <w:trHeight w:val="339"/>
        </w:trPr>
        <w:tc>
          <w:tcPr>
            <w:tcW w:w="9596" w:type="dxa"/>
            <w:gridSpan w:val="7"/>
            <w:shd w:val="clear" w:color="auto" w:fill="EAF1DD" w:themeFill="accent3" w:themeFillTint="33"/>
          </w:tcPr>
          <w:p w:rsidR="00712B9F" w:rsidRPr="007730ED" w:rsidRDefault="00712B9F" w:rsidP="00296953">
            <w:pPr>
              <w:pStyle w:val="Tableheading"/>
              <w:keepNext/>
              <w:snapToGrid w:val="0"/>
              <w:spacing w:before="120" w:after="120"/>
              <w:jc w:val="left"/>
              <w:rPr>
                <w:rFonts w:ascii="Arial" w:hAnsi="Arial" w:cs="Arial"/>
                <w:bCs/>
                <w:szCs w:val="22"/>
              </w:rPr>
            </w:pPr>
            <w:r w:rsidRPr="007730ED">
              <w:rPr>
                <w:rFonts w:ascii="Arial" w:hAnsi="Arial" w:cs="Arial"/>
                <w:bCs/>
                <w:szCs w:val="22"/>
              </w:rPr>
              <w:lastRenderedPageBreak/>
              <w:t xml:space="preserve">West </w:t>
            </w:r>
            <w:proofErr w:type="spellStart"/>
            <w:r w:rsidRPr="007730ED">
              <w:rPr>
                <w:rFonts w:ascii="Arial" w:hAnsi="Arial" w:cs="Arial"/>
                <w:bCs/>
                <w:szCs w:val="22"/>
              </w:rPr>
              <w:t>Meso</w:t>
            </w:r>
            <w:proofErr w:type="spellEnd"/>
            <w:r w:rsidR="006155F2">
              <w:rPr>
                <w:rFonts w:ascii="Arial" w:hAnsi="Arial" w:cs="Arial"/>
                <w:bCs/>
                <w:szCs w:val="22"/>
              </w:rPr>
              <w:t xml:space="preserve"> / East </w:t>
            </w:r>
            <w:proofErr w:type="spellStart"/>
            <w:r w:rsidR="006155F2">
              <w:rPr>
                <w:rFonts w:ascii="Arial" w:hAnsi="Arial" w:cs="Arial"/>
                <w:bCs/>
                <w:szCs w:val="22"/>
              </w:rPr>
              <w:t>Meso</w:t>
            </w:r>
            <w:proofErr w:type="spellEnd"/>
          </w:p>
        </w:tc>
      </w:tr>
      <w:tr w:rsidR="00712B9F" w:rsidRPr="007730ED" w:rsidTr="00AB2BF7">
        <w:trPr>
          <w:cantSplit/>
          <w:trHeight w:val="339"/>
        </w:trPr>
        <w:tc>
          <w:tcPr>
            <w:tcW w:w="1003" w:type="dxa"/>
            <w:vAlign w:val="center"/>
          </w:tcPr>
          <w:p w:rsidR="00712B9F" w:rsidRPr="007730ED" w:rsidRDefault="00712B9F" w:rsidP="00296953">
            <w:pPr>
              <w:pStyle w:val="ListParagraph"/>
              <w:keepNext/>
              <w:numPr>
                <w:ilvl w:val="0"/>
                <w:numId w:val="11"/>
              </w:numPr>
              <w:snapToGrid w:val="0"/>
              <w:spacing w:beforeLines="20" w:before="48" w:afterLines="20" w:after="48"/>
              <w:jc w:val="center"/>
              <w:rPr>
                <w:rFonts w:ascii="Arial" w:hAnsi="Arial" w:cs="Arial"/>
                <w:b/>
                <w:bCs/>
                <w:sz w:val="22"/>
                <w:szCs w:val="22"/>
              </w:rPr>
            </w:pPr>
            <w:bookmarkStart w:id="49" w:name="_Ref373760738"/>
          </w:p>
        </w:tc>
        <w:bookmarkEnd w:id="49"/>
        <w:tc>
          <w:tcPr>
            <w:tcW w:w="2614" w:type="dxa"/>
          </w:tcPr>
          <w:p w:rsidR="00712B9F" w:rsidRPr="007730ED" w:rsidRDefault="00712B9F" w:rsidP="00296953">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set the Frames to 15</w:t>
            </w:r>
          </w:p>
        </w:tc>
        <w:tc>
          <w:tcPr>
            <w:tcW w:w="2063" w:type="dxa"/>
            <w:gridSpan w:val="3"/>
          </w:tcPr>
          <w:p w:rsidR="00712B9F" w:rsidRPr="007730ED" w:rsidRDefault="00712B9F" w:rsidP="00296953">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Frames are set to 15</w:t>
            </w:r>
          </w:p>
        </w:tc>
        <w:tc>
          <w:tcPr>
            <w:tcW w:w="636" w:type="dxa"/>
          </w:tcPr>
          <w:p w:rsidR="00712B9F" w:rsidRPr="007730ED" w:rsidRDefault="00712B9F" w:rsidP="00296953">
            <w:pPr>
              <w:pStyle w:val="Tableheading"/>
              <w:keepNext/>
              <w:snapToGrid w:val="0"/>
              <w:spacing w:beforeLines="20" w:before="48" w:afterLines="20" w:after="48"/>
              <w:jc w:val="left"/>
              <w:rPr>
                <w:rFonts w:ascii="Arial" w:hAnsi="Arial" w:cs="Arial"/>
                <w:b w:val="0"/>
                <w:bCs/>
                <w:szCs w:val="22"/>
              </w:rPr>
            </w:pPr>
          </w:p>
        </w:tc>
        <w:tc>
          <w:tcPr>
            <w:tcW w:w="3280" w:type="dxa"/>
          </w:tcPr>
          <w:p w:rsidR="00712B9F" w:rsidRPr="007730ED" w:rsidRDefault="00712B9F" w:rsidP="00296953">
            <w:pPr>
              <w:pStyle w:val="Tableheading"/>
              <w:keepNext/>
              <w:snapToGrid w:val="0"/>
              <w:spacing w:beforeLines="20" w:before="48" w:afterLines="20" w:after="48"/>
              <w:jc w:val="left"/>
              <w:rPr>
                <w:rFonts w:ascii="Arial" w:hAnsi="Arial" w:cs="Arial"/>
                <w:b w:val="0"/>
                <w:bCs/>
                <w:szCs w:val="22"/>
              </w:rPr>
            </w:pPr>
          </w:p>
        </w:tc>
      </w:tr>
      <w:tr w:rsidR="00296953" w:rsidRPr="007730ED" w:rsidTr="00296953">
        <w:trPr>
          <w:cantSplit/>
          <w:trHeight w:val="339"/>
        </w:trPr>
        <w:tc>
          <w:tcPr>
            <w:tcW w:w="1003" w:type="dxa"/>
            <w:vMerge w:val="restart"/>
            <w:vAlign w:val="center"/>
          </w:tcPr>
          <w:p w:rsidR="00296953" w:rsidRPr="007730ED" w:rsidRDefault="00296953"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5E0130">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Mercator</w:t>
            </w:r>
          </w:p>
          <w:p w:rsidR="00296953" w:rsidRDefault="00296953" w:rsidP="005E0130">
            <w:pPr>
              <w:pStyle w:val="Tableheading"/>
              <w:keepNext/>
              <w:snapToGrid w:val="0"/>
              <w:spacing w:beforeLines="20" w:before="48" w:afterLines="20" w:after="48"/>
              <w:jc w:val="left"/>
              <w:rPr>
                <w:rFonts w:ascii="Arial" w:hAnsi="Arial" w:cs="Arial"/>
                <w:b w:val="0"/>
                <w:bCs/>
                <w:szCs w:val="22"/>
              </w:rPr>
            </w:pPr>
          </w:p>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Pr="007730ED" w:rsidRDefault="006B3E95" w:rsidP="005E0130">
            <w:pPr>
              <w:pStyle w:val="Tableheading"/>
              <w:keepNext/>
              <w:snapToGrid w:val="0"/>
              <w:spacing w:beforeLines="20" w:before="48" w:afterLines="20" w:after="48"/>
              <w:jc w:val="left"/>
              <w:rPr>
                <w:rFonts w:ascii="Arial" w:hAnsi="Arial" w:cs="Arial"/>
                <w:b w:val="0"/>
                <w:bCs/>
                <w:szCs w:val="22"/>
              </w:rPr>
            </w:pPr>
          </w:p>
          <w:p w:rsidR="00296953" w:rsidRPr="007730ED" w:rsidRDefault="00296953" w:rsidP="005E013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296953" w:rsidRPr="005E0130" w:rsidRDefault="00296953" w:rsidP="005E0130">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Mercator</w:t>
            </w:r>
          </w:p>
          <w:p w:rsidR="00296953" w:rsidRPr="00927E58" w:rsidRDefault="00296953" w:rsidP="00960C67">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CAVE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Data Browsers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Product Browser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GOES-16</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WMESO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CH-05-1.61um</w:t>
            </w:r>
          </w:p>
        </w:tc>
        <w:tc>
          <w:tcPr>
            <w:tcW w:w="636" w:type="dxa"/>
            <w:vMerge w:val="restart"/>
          </w:tcPr>
          <w:p w:rsidR="00296953" w:rsidRPr="007730ED" w:rsidRDefault="00296953" w:rsidP="00F81AC8">
            <w:pPr>
              <w:pStyle w:val="Tableheading"/>
              <w:keepNext/>
              <w:snapToGrid w:val="0"/>
              <w:spacing w:beforeLines="20" w:before="48" w:afterLines="20" w:after="48"/>
              <w:jc w:val="left"/>
              <w:rPr>
                <w:rFonts w:ascii="Arial" w:hAnsi="Arial" w:cs="Arial"/>
                <w:b w:val="0"/>
                <w:bCs/>
                <w:szCs w:val="22"/>
              </w:rPr>
            </w:pPr>
          </w:p>
        </w:tc>
        <w:tc>
          <w:tcPr>
            <w:tcW w:w="3280" w:type="dxa"/>
            <w:vMerge w:val="restart"/>
            <w:shd w:val="clear" w:color="auto" w:fill="auto"/>
          </w:tcPr>
          <w:p w:rsidR="00296953" w:rsidRPr="007730ED" w:rsidRDefault="00296953" w:rsidP="00D54C91">
            <w:pPr>
              <w:pStyle w:val="Tableheading"/>
              <w:snapToGrid w:val="0"/>
              <w:spacing w:beforeLines="20" w:before="48" w:afterLines="20" w:after="48"/>
              <w:jc w:val="left"/>
              <w:rPr>
                <w:rFonts w:ascii="Arial" w:hAnsi="Arial" w:cs="Arial"/>
                <w:b w:val="0"/>
                <w:bCs/>
                <w:szCs w:val="22"/>
              </w:rPr>
            </w:pPr>
            <w:r w:rsidRPr="005D57B5">
              <w:rPr>
                <w:rFonts w:ascii="Arial" w:hAnsi="Arial" w:cs="Arial"/>
                <w:bCs/>
                <w:sz w:val="20"/>
                <w:szCs w:val="20"/>
                <w:u w:val="single"/>
              </w:rPr>
              <w:t>NOTE</w:t>
            </w:r>
            <w:r w:rsidRPr="005D57B5">
              <w:rPr>
                <w:rFonts w:ascii="Arial" w:hAnsi="Arial" w:cs="Arial"/>
                <w:bCs/>
                <w:sz w:val="20"/>
                <w:szCs w:val="20"/>
              </w:rPr>
              <w:t>:</w:t>
            </w:r>
            <w:r w:rsidRPr="005D57B5">
              <w:rPr>
                <w:rFonts w:ascii="Arial" w:hAnsi="Arial" w:cs="Arial"/>
                <w:bCs/>
                <w:sz w:val="20"/>
                <w:szCs w:val="20"/>
              </w:rPr>
              <w:tab/>
            </w:r>
            <w:r>
              <w:rPr>
                <w:rFonts w:ascii="Arial" w:hAnsi="Arial" w:cs="Arial"/>
                <w:b w:val="0"/>
                <w:bCs/>
                <w:sz w:val="20"/>
                <w:szCs w:val="20"/>
              </w:rPr>
              <w:t xml:space="preserve">Disregard any </w:t>
            </w:r>
            <w:proofErr w:type="spellStart"/>
            <w:r>
              <w:rPr>
                <w:rFonts w:ascii="Arial" w:hAnsi="Arial" w:cs="Arial"/>
                <w:b w:val="0"/>
                <w:bCs/>
                <w:sz w:val="20"/>
                <w:szCs w:val="20"/>
              </w:rPr>
              <w:t>AlertViz</w:t>
            </w:r>
            <w:proofErr w:type="spellEnd"/>
            <w:r>
              <w:rPr>
                <w:rFonts w:ascii="Arial" w:hAnsi="Arial" w:cs="Arial"/>
                <w:b w:val="0"/>
                <w:bCs/>
                <w:sz w:val="20"/>
                <w:szCs w:val="20"/>
              </w:rPr>
              <w:t xml:space="preserve"> error related to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when loading the Mercator map scale. This is a known issue related to the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the longitude lines for this scale. The display of the maps and products is not affected.</w:t>
            </w:r>
          </w:p>
        </w:tc>
      </w:tr>
      <w:tr w:rsidR="00296953" w:rsidRPr="007730ED" w:rsidTr="00296953">
        <w:trPr>
          <w:cantSplit/>
          <w:trHeight w:val="339"/>
        </w:trPr>
        <w:tc>
          <w:tcPr>
            <w:tcW w:w="1003" w:type="dxa"/>
            <w:vMerge/>
            <w:vAlign w:val="center"/>
          </w:tcPr>
          <w:p w:rsidR="00296953" w:rsidRPr="007730ED" w:rsidRDefault="00296953"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F81AC8">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Pr="007730ED" w:rsidRDefault="00296953" w:rsidP="00194935">
            <w:pPr>
              <w:pStyle w:val="Tableheading"/>
              <w:keepNext/>
              <w:snapToGrid w:val="0"/>
              <w:spacing w:beforeLines="20" w:before="48" w:afterLines="20" w:after="48"/>
              <w:jc w:val="left"/>
              <w:rPr>
                <w:rFonts w:ascii="Arial" w:hAnsi="Arial" w:cs="Arial"/>
                <w:b w:val="0"/>
                <w:bCs/>
                <w:szCs w:val="22"/>
              </w:rPr>
            </w:pPr>
            <w:r w:rsidRPr="00927E58">
              <w:rPr>
                <w:rFonts w:ascii="Arial" w:hAnsi="Arial" w:cs="Arial"/>
                <w:b w:val="0"/>
                <w:bCs/>
                <w:i/>
                <w:color w:val="3333FF"/>
                <w:szCs w:val="22"/>
              </w:rPr>
              <w:t>CH-05-1.61um</w:t>
            </w:r>
            <w:r w:rsidRPr="00927E58">
              <w:rPr>
                <w:rFonts w:ascii="Arial" w:hAnsi="Arial" w:cs="Arial"/>
                <w:b w:val="0"/>
                <w:bCs/>
                <w:color w:val="3333FF"/>
                <w:szCs w:val="22"/>
              </w:rPr>
              <w:t xml:space="preserve"> </w:t>
            </w:r>
            <w:r w:rsidRPr="007730ED">
              <w:rPr>
                <w:rFonts w:ascii="Arial" w:hAnsi="Arial" w:cs="Arial"/>
                <w:b w:val="0"/>
                <w:bCs/>
                <w:szCs w:val="22"/>
              </w:rPr>
              <w:t xml:space="preserve">product </w:t>
            </w:r>
            <w:r>
              <w:rPr>
                <w:rFonts w:ascii="Arial" w:hAnsi="Arial" w:cs="Arial"/>
                <w:b w:val="0"/>
                <w:bCs/>
                <w:szCs w:val="22"/>
              </w:rPr>
              <w:t xml:space="preserve">displays on the </w:t>
            </w:r>
            <w:r w:rsidRPr="00194935">
              <w:rPr>
                <w:rFonts w:ascii="Arial" w:hAnsi="Arial" w:cs="Arial"/>
                <w:bCs/>
                <w:szCs w:val="22"/>
              </w:rPr>
              <w:t>Mercator</w:t>
            </w:r>
            <w:r>
              <w:rPr>
                <w:rFonts w:ascii="Arial" w:hAnsi="Arial" w:cs="Arial"/>
                <w:b w:val="0"/>
                <w:bCs/>
                <w:szCs w:val="22"/>
              </w:rPr>
              <w:t xml:space="preserve"> projection</w:t>
            </w:r>
          </w:p>
        </w:tc>
        <w:tc>
          <w:tcPr>
            <w:tcW w:w="636" w:type="dxa"/>
            <w:vMerge/>
          </w:tcPr>
          <w:p w:rsidR="00296953" w:rsidRPr="007730ED" w:rsidRDefault="00296953" w:rsidP="00F81AC8">
            <w:pPr>
              <w:pStyle w:val="Tableheading"/>
              <w:keepNext/>
              <w:snapToGrid w:val="0"/>
              <w:spacing w:beforeLines="20" w:before="48" w:afterLines="20" w:after="48"/>
              <w:jc w:val="left"/>
              <w:rPr>
                <w:rFonts w:ascii="Arial" w:hAnsi="Arial" w:cs="Arial"/>
                <w:b w:val="0"/>
                <w:bCs/>
                <w:szCs w:val="22"/>
              </w:rPr>
            </w:pPr>
          </w:p>
        </w:tc>
        <w:tc>
          <w:tcPr>
            <w:tcW w:w="3280" w:type="dxa"/>
            <w:vMerge/>
            <w:shd w:val="clear" w:color="auto" w:fill="auto"/>
          </w:tcPr>
          <w:p w:rsidR="00296953" w:rsidRPr="007730ED" w:rsidRDefault="00296953" w:rsidP="00F81AC8">
            <w:pPr>
              <w:pStyle w:val="Tableheading"/>
              <w:keepNext/>
              <w:snapToGrid w:val="0"/>
              <w:spacing w:beforeLines="20" w:before="48" w:afterLines="20" w:after="48"/>
              <w:jc w:val="left"/>
              <w:rPr>
                <w:rFonts w:ascii="Arial" w:hAnsi="Arial" w:cs="Arial"/>
                <w:b w:val="0"/>
                <w:bCs/>
                <w:szCs w:val="22"/>
              </w:rPr>
            </w:pPr>
          </w:p>
        </w:tc>
      </w:tr>
      <w:tr w:rsidR="008A36BD" w:rsidRPr="007730ED" w:rsidTr="00D54C91">
        <w:trPr>
          <w:cantSplit/>
          <w:trHeight w:val="339"/>
        </w:trPr>
        <w:tc>
          <w:tcPr>
            <w:tcW w:w="1003" w:type="dxa"/>
            <w:vMerge w:val="restart"/>
            <w:shd w:val="clear" w:color="auto" w:fill="auto"/>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A36BD" w:rsidRPr="007730ED" w:rsidTr="00D54C91">
        <w:trPr>
          <w:cantSplit/>
          <w:trHeight w:val="339"/>
        </w:trPr>
        <w:tc>
          <w:tcPr>
            <w:tcW w:w="1003" w:type="dxa"/>
            <w:vMerge/>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B77D14"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8A36BD" w:rsidRPr="00B77D14"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sidR="00585E16">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A36BD" w:rsidRPr="004F2B99" w:rsidRDefault="008A36BD" w:rsidP="00D54C91">
            <w:pPr>
              <w:pStyle w:val="Tableheading"/>
              <w:snapToGrid w:val="0"/>
              <w:spacing w:beforeLines="20" w:before="48" w:afterLines="20" w:after="48"/>
              <w:jc w:val="left"/>
              <w:rPr>
                <w:rFonts w:ascii="Arial" w:hAnsi="Arial" w:cs="Arial"/>
                <w:b w:val="0"/>
                <w:bCs/>
                <w:color w:val="FF0000"/>
                <w:szCs w:val="22"/>
              </w:rPr>
            </w:pPr>
          </w:p>
        </w:tc>
      </w:tr>
      <w:tr w:rsidR="008A36BD" w:rsidRPr="007730ED" w:rsidTr="00D54C91">
        <w:trPr>
          <w:cantSplit/>
          <w:trHeight w:val="339"/>
        </w:trPr>
        <w:tc>
          <w:tcPr>
            <w:tcW w:w="1003" w:type="dxa"/>
            <w:vMerge w:val="restart"/>
            <w:shd w:val="clear" w:color="auto" w:fill="auto"/>
            <w:vAlign w:val="center"/>
          </w:tcPr>
          <w:p w:rsidR="008A36BD" w:rsidRPr="007730ED" w:rsidRDefault="008A36BD"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 side pane</w:t>
            </w:r>
          </w:p>
        </w:tc>
        <w:tc>
          <w:tcPr>
            <w:tcW w:w="636" w:type="dxa"/>
            <w:vMerge w:val="restart"/>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8A36BD" w:rsidRPr="007730ED" w:rsidRDefault="008A36BD"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8A36BD" w:rsidRPr="007730ED" w:rsidTr="00D54C91">
        <w:trPr>
          <w:cantSplit/>
          <w:trHeight w:val="339"/>
        </w:trPr>
        <w:tc>
          <w:tcPr>
            <w:tcW w:w="1003" w:type="dxa"/>
            <w:vMerge/>
            <w:vAlign w:val="center"/>
          </w:tcPr>
          <w:p w:rsidR="008A36BD" w:rsidRPr="007730ED" w:rsidRDefault="008A36BD"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8A36BD" w:rsidRPr="007730ED" w:rsidRDefault="008A36BD"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8A36BD"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8A36BD" w:rsidRPr="002800C0" w:rsidRDefault="008A36BD"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8A36BD" w:rsidRPr="007730ED" w:rsidRDefault="008A36BD"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8A36BD" w:rsidRPr="004F2B99" w:rsidRDefault="008A36BD" w:rsidP="00D54C91">
            <w:pPr>
              <w:pStyle w:val="Tableheading"/>
              <w:snapToGrid w:val="0"/>
              <w:spacing w:beforeLines="20" w:before="48" w:afterLines="20" w:after="48"/>
              <w:jc w:val="left"/>
              <w:rPr>
                <w:rFonts w:ascii="Arial" w:hAnsi="Arial" w:cs="Arial"/>
                <w:b w:val="0"/>
                <w:bCs/>
                <w:color w:val="FF0000"/>
                <w:szCs w:val="22"/>
              </w:rPr>
            </w:pPr>
          </w:p>
        </w:tc>
      </w:tr>
      <w:tr w:rsidR="00296953" w:rsidRPr="007730ED" w:rsidTr="00D54C91">
        <w:trPr>
          <w:cantSplit/>
          <w:trHeight w:val="985"/>
        </w:trPr>
        <w:tc>
          <w:tcPr>
            <w:tcW w:w="1003" w:type="dxa"/>
            <w:vMerge w:val="restart"/>
            <w:vAlign w:val="center"/>
          </w:tcPr>
          <w:p w:rsidR="00296953" w:rsidRPr="007730ED" w:rsidRDefault="00296953" w:rsidP="00D54C91">
            <w:pPr>
              <w:pStyle w:val="ListParagraph"/>
              <w:keepNext/>
              <w:numPr>
                <w:ilvl w:val="0"/>
                <w:numId w:val="11"/>
              </w:numPr>
              <w:snapToGrid w:val="0"/>
              <w:spacing w:beforeLines="20" w:before="48" w:afterLines="20" w:after="48"/>
              <w:jc w:val="center"/>
              <w:rPr>
                <w:rFonts w:ascii="Arial" w:hAnsi="Arial" w:cs="Arial"/>
                <w:b/>
                <w:bCs/>
                <w:sz w:val="22"/>
                <w:szCs w:val="22"/>
              </w:rPr>
            </w:pPr>
            <w:bookmarkStart w:id="50" w:name="_Ref384379302"/>
          </w:p>
        </w:tc>
        <w:bookmarkEnd w:id="50"/>
        <w:tc>
          <w:tcPr>
            <w:tcW w:w="4677" w:type="dxa"/>
            <w:gridSpan w:val="4"/>
          </w:tcPr>
          <w:p w:rsidR="00296953" w:rsidRPr="007730ED" w:rsidRDefault="00296953" w:rsidP="00D54C91">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Mercator</w:t>
            </w:r>
          </w:p>
          <w:p w:rsidR="00296953" w:rsidRPr="007730ED" w:rsidRDefault="00296953" w:rsidP="00D54C91">
            <w:pPr>
              <w:pStyle w:val="Tableheading"/>
              <w:keepNext/>
              <w:snapToGrid w:val="0"/>
              <w:spacing w:beforeLines="20" w:before="48" w:afterLines="20" w:after="48"/>
              <w:jc w:val="left"/>
              <w:rPr>
                <w:rFonts w:ascii="Arial" w:hAnsi="Arial" w:cs="Arial"/>
                <w:b w:val="0"/>
                <w:bCs/>
                <w:szCs w:val="22"/>
              </w:rPr>
            </w:pPr>
          </w:p>
          <w:p w:rsidR="00296953" w:rsidRPr="007730ED" w:rsidRDefault="00296953"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p>
          <w:p w:rsidR="00296953" w:rsidRPr="005E0130" w:rsidRDefault="00296953" w:rsidP="00D54C91">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Mercator</w:t>
            </w:r>
          </w:p>
          <w:p w:rsidR="00296953" w:rsidRPr="00976053" w:rsidRDefault="00296953" w:rsidP="00D54C91">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WMESO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CH-05-1.61um</w:t>
            </w:r>
          </w:p>
        </w:tc>
        <w:tc>
          <w:tcPr>
            <w:tcW w:w="636" w:type="dxa"/>
            <w:vMerge w:val="restart"/>
          </w:tcPr>
          <w:p w:rsidR="00296953" w:rsidRPr="007730ED" w:rsidRDefault="00296953"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296953" w:rsidRDefault="00296953"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2807, 2808, 2985</w:t>
            </w:r>
          </w:p>
          <w:p w:rsidR="00296953" w:rsidRDefault="00296953" w:rsidP="00D54C91">
            <w:pPr>
              <w:pStyle w:val="Tableheading"/>
              <w:keepNext/>
              <w:snapToGrid w:val="0"/>
              <w:spacing w:beforeLines="20" w:before="48" w:afterLines="20" w:after="48"/>
              <w:jc w:val="left"/>
              <w:rPr>
                <w:rFonts w:ascii="Arial" w:hAnsi="Arial" w:cs="Arial"/>
                <w:b w:val="0"/>
                <w:bCs/>
                <w:szCs w:val="22"/>
              </w:rPr>
            </w:pPr>
          </w:p>
          <w:p w:rsidR="00296953" w:rsidRPr="007730ED" w:rsidRDefault="00296953" w:rsidP="00D54C91">
            <w:pPr>
              <w:pStyle w:val="Tableheading"/>
              <w:snapToGrid w:val="0"/>
              <w:spacing w:beforeLines="20" w:before="48" w:afterLines="20" w:after="48"/>
              <w:jc w:val="left"/>
              <w:rPr>
                <w:rFonts w:ascii="Arial" w:hAnsi="Arial" w:cs="Arial"/>
                <w:b w:val="0"/>
                <w:bCs/>
                <w:szCs w:val="22"/>
              </w:rPr>
            </w:pPr>
            <w:r w:rsidRPr="005D57B5">
              <w:rPr>
                <w:rFonts w:ascii="Arial" w:hAnsi="Arial" w:cs="Arial"/>
                <w:bCs/>
                <w:sz w:val="20"/>
                <w:szCs w:val="20"/>
                <w:u w:val="single"/>
              </w:rPr>
              <w:t>NOTE</w:t>
            </w:r>
            <w:r w:rsidRPr="005D57B5">
              <w:rPr>
                <w:rFonts w:ascii="Arial" w:hAnsi="Arial" w:cs="Arial"/>
                <w:bCs/>
                <w:sz w:val="20"/>
                <w:szCs w:val="20"/>
              </w:rPr>
              <w:t>:</w:t>
            </w:r>
            <w:r w:rsidRPr="005D57B5">
              <w:rPr>
                <w:rFonts w:ascii="Arial" w:hAnsi="Arial" w:cs="Arial"/>
                <w:bCs/>
                <w:sz w:val="20"/>
                <w:szCs w:val="20"/>
              </w:rPr>
              <w:tab/>
            </w:r>
            <w:r>
              <w:rPr>
                <w:rFonts w:ascii="Arial" w:hAnsi="Arial" w:cs="Arial"/>
                <w:b w:val="0"/>
                <w:bCs/>
                <w:sz w:val="20"/>
                <w:szCs w:val="20"/>
              </w:rPr>
              <w:t xml:space="preserve">Disregard any </w:t>
            </w:r>
            <w:proofErr w:type="spellStart"/>
            <w:r>
              <w:rPr>
                <w:rFonts w:ascii="Arial" w:hAnsi="Arial" w:cs="Arial"/>
                <w:b w:val="0"/>
                <w:bCs/>
                <w:sz w:val="20"/>
                <w:szCs w:val="20"/>
              </w:rPr>
              <w:t>AlertViz</w:t>
            </w:r>
            <w:proofErr w:type="spellEnd"/>
            <w:r>
              <w:rPr>
                <w:rFonts w:ascii="Arial" w:hAnsi="Arial" w:cs="Arial"/>
                <w:b w:val="0"/>
                <w:bCs/>
                <w:sz w:val="20"/>
                <w:szCs w:val="20"/>
              </w:rPr>
              <w:t xml:space="preserve"> error related to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when loading the Mercator map scale. This is a known issue related to the </w:t>
            </w:r>
            <w:proofErr w:type="spellStart"/>
            <w:r>
              <w:rPr>
                <w:rFonts w:ascii="Arial" w:hAnsi="Arial" w:cs="Arial"/>
                <w:b w:val="0"/>
                <w:bCs/>
                <w:sz w:val="20"/>
                <w:szCs w:val="20"/>
              </w:rPr>
              <w:t>reprojecting</w:t>
            </w:r>
            <w:proofErr w:type="spellEnd"/>
            <w:r>
              <w:rPr>
                <w:rFonts w:ascii="Arial" w:hAnsi="Arial" w:cs="Arial"/>
                <w:b w:val="0"/>
                <w:bCs/>
                <w:sz w:val="20"/>
                <w:szCs w:val="20"/>
              </w:rPr>
              <w:t xml:space="preserve"> the longitude lines for this scale. The display of the maps and products is not affected.</w:t>
            </w:r>
          </w:p>
        </w:tc>
      </w:tr>
      <w:tr w:rsidR="00296953" w:rsidRPr="007730ED" w:rsidTr="00962195">
        <w:trPr>
          <w:cantSplit/>
          <w:trHeight w:val="4295"/>
        </w:trPr>
        <w:tc>
          <w:tcPr>
            <w:tcW w:w="1003" w:type="dxa"/>
            <w:vMerge/>
            <w:vAlign w:val="center"/>
          </w:tcPr>
          <w:p w:rsidR="00296953" w:rsidRPr="007730ED" w:rsidRDefault="00296953"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D54C91">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CH-05-1.61um</w:t>
            </w:r>
            <w:r w:rsidRPr="007730ED">
              <w:rPr>
                <w:rFonts w:ascii="Arial" w:hAnsi="Arial" w:cs="Arial"/>
                <w:b w:val="0"/>
                <w:bCs/>
                <w:szCs w:val="22"/>
              </w:rPr>
              <w:t xml:space="preserve"> product displays </w:t>
            </w:r>
            <w:r>
              <w:rPr>
                <w:rFonts w:ascii="Arial" w:hAnsi="Arial" w:cs="Arial"/>
                <w:b w:val="0"/>
                <w:bCs/>
                <w:szCs w:val="22"/>
              </w:rPr>
              <w:t xml:space="preserve">in the </w:t>
            </w:r>
            <w:r>
              <w:rPr>
                <w:rFonts w:ascii="Arial" w:hAnsi="Arial" w:cs="Arial"/>
                <w:bCs/>
                <w:szCs w:val="22"/>
              </w:rPr>
              <w:t>Mercator</w:t>
            </w:r>
            <w:r>
              <w:rPr>
                <w:rFonts w:ascii="Arial" w:hAnsi="Arial" w:cs="Arial"/>
                <w:b w:val="0"/>
                <w:bCs/>
                <w:szCs w:val="22"/>
              </w:rPr>
              <w:t xml:space="preserve"> projection</w:t>
            </w:r>
          </w:p>
          <w:p w:rsidR="00296953" w:rsidRDefault="00296953" w:rsidP="00D54C91">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7730ED" w:rsidRDefault="00296953"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296953" w:rsidRPr="007730ED" w:rsidRDefault="00296953" w:rsidP="00D54C91">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00206BD0" wp14:editId="76D4AE73">
                  <wp:extent cx="2829464" cy="154412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Merc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2735" cy="1545913"/>
                          </a:xfrm>
                          <a:prstGeom prst="rect">
                            <a:avLst/>
                          </a:prstGeom>
                        </pic:spPr>
                      </pic:pic>
                    </a:graphicData>
                  </a:graphic>
                </wp:inline>
              </w:drawing>
            </w:r>
          </w:p>
        </w:tc>
        <w:tc>
          <w:tcPr>
            <w:tcW w:w="636" w:type="dxa"/>
            <w:vMerge/>
          </w:tcPr>
          <w:p w:rsidR="00296953" w:rsidRPr="007730ED" w:rsidRDefault="00296953" w:rsidP="00D54C91">
            <w:pPr>
              <w:pStyle w:val="Tableheading"/>
              <w:keepNext/>
              <w:snapToGrid w:val="0"/>
              <w:spacing w:beforeLines="20" w:before="48" w:afterLines="20" w:after="48"/>
              <w:jc w:val="left"/>
              <w:rPr>
                <w:rFonts w:ascii="Arial" w:hAnsi="Arial" w:cs="Arial"/>
                <w:b w:val="0"/>
                <w:bCs/>
                <w:szCs w:val="22"/>
              </w:rPr>
            </w:pPr>
          </w:p>
        </w:tc>
        <w:tc>
          <w:tcPr>
            <w:tcW w:w="3280" w:type="dxa"/>
            <w:vMerge/>
            <w:shd w:val="clear" w:color="auto" w:fill="FFFFCC"/>
          </w:tcPr>
          <w:p w:rsidR="00296953" w:rsidRPr="007730ED" w:rsidRDefault="00296953" w:rsidP="00D54C91">
            <w:pPr>
              <w:pStyle w:val="Tableheading"/>
              <w:snapToGrid w:val="0"/>
              <w:spacing w:beforeLines="20" w:before="48" w:afterLines="20" w:after="48"/>
              <w:jc w:val="left"/>
              <w:rPr>
                <w:rFonts w:ascii="Arial" w:hAnsi="Arial" w:cs="Arial"/>
                <w:b w:val="0"/>
                <w:bCs/>
                <w:szCs w:val="22"/>
              </w:rPr>
            </w:pPr>
          </w:p>
        </w:tc>
      </w:tr>
      <w:tr w:rsidR="00194935" w:rsidRPr="007730ED" w:rsidTr="004D2292">
        <w:trPr>
          <w:cantSplit/>
          <w:trHeight w:val="339"/>
        </w:trPr>
        <w:tc>
          <w:tcPr>
            <w:tcW w:w="1003" w:type="dxa"/>
            <w:vMerge w:val="restart"/>
            <w:shd w:val="clear" w:color="auto" w:fill="auto"/>
            <w:vAlign w:val="center"/>
          </w:tcPr>
          <w:p w:rsidR="00194935" w:rsidRPr="007730ED" w:rsidRDefault="00194935"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Review product for correct labels/legend displays</w:t>
            </w:r>
          </w:p>
        </w:tc>
        <w:tc>
          <w:tcPr>
            <w:tcW w:w="636" w:type="dxa"/>
            <w:vMerge w:val="restart"/>
          </w:tcPr>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94935" w:rsidRPr="00983FB3" w:rsidRDefault="00194935"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194935" w:rsidRPr="007730ED" w:rsidTr="004D2292">
        <w:trPr>
          <w:cantSplit/>
          <w:trHeight w:val="339"/>
        </w:trPr>
        <w:tc>
          <w:tcPr>
            <w:tcW w:w="1003" w:type="dxa"/>
            <w:vMerge/>
            <w:shd w:val="clear" w:color="auto" w:fill="auto"/>
            <w:vAlign w:val="center"/>
          </w:tcPr>
          <w:p w:rsidR="00194935" w:rsidRPr="007730ED" w:rsidRDefault="00194935"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94935" w:rsidRDefault="00194935" w:rsidP="00477EC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legends are </w:t>
            </w:r>
            <w:r>
              <w:rPr>
                <w:rFonts w:ascii="Arial" w:hAnsi="Arial" w:cs="Arial"/>
                <w:b w:val="0"/>
                <w:bCs/>
                <w:szCs w:val="22"/>
              </w:rPr>
              <w:t>formatted as shown:</w:t>
            </w:r>
          </w:p>
          <w:p w:rsidR="00194935" w:rsidRPr="007730ED" w:rsidRDefault="00194935" w:rsidP="00477EC1">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58357234" wp14:editId="156B29DB">
                  <wp:extent cx="2139351" cy="5040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ProductLegend.png"/>
                          <pic:cNvPicPr/>
                        </pic:nvPicPr>
                        <pic:blipFill>
                          <a:blip r:embed="rId28">
                            <a:extLst>
                              <a:ext uri="{28A0092B-C50C-407E-A947-70E740481C1C}">
                                <a14:useLocalDpi xmlns:a14="http://schemas.microsoft.com/office/drawing/2010/main" val="0"/>
                              </a:ext>
                            </a:extLst>
                          </a:blip>
                          <a:stretch>
                            <a:fillRect/>
                          </a:stretch>
                        </pic:blipFill>
                        <pic:spPr>
                          <a:xfrm>
                            <a:off x="0" y="0"/>
                            <a:ext cx="2162313" cy="509435"/>
                          </a:xfrm>
                          <a:prstGeom prst="rect">
                            <a:avLst/>
                          </a:prstGeom>
                        </pic:spPr>
                      </pic:pic>
                    </a:graphicData>
                  </a:graphic>
                </wp:inline>
              </w:drawing>
            </w:r>
          </w:p>
        </w:tc>
        <w:tc>
          <w:tcPr>
            <w:tcW w:w="636" w:type="dxa"/>
            <w:vMerge/>
          </w:tcPr>
          <w:p w:rsidR="00194935" w:rsidRPr="007730ED" w:rsidRDefault="00194935" w:rsidP="00477EC1">
            <w:pPr>
              <w:pStyle w:val="Tableheading"/>
              <w:snapToGrid w:val="0"/>
              <w:spacing w:beforeLines="20" w:before="48" w:afterLines="20" w:after="48"/>
              <w:jc w:val="left"/>
              <w:rPr>
                <w:rFonts w:ascii="Arial" w:hAnsi="Arial" w:cs="Arial"/>
                <w:b w:val="0"/>
                <w:bCs/>
                <w:szCs w:val="22"/>
              </w:rPr>
            </w:pPr>
          </w:p>
        </w:tc>
        <w:tc>
          <w:tcPr>
            <w:tcW w:w="3280" w:type="dxa"/>
            <w:vMerge/>
          </w:tcPr>
          <w:p w:rsidR="00194935" w:rsidRPr="007730ED" w:rsidRDefault="00194935" w:rsidP="00477EC1">
            <w:pPr>
              <w:pStyle w:val="Tableheading"/>
              <w:snapToGrid w:val="0"/>
              <w:spacing w:beforeLines="20" w:before="48" w:afterLines="20" w:after="48"/>
              <w:jc w:val="left"/>
              <w:rPr>
                <w:rFonts w:ascii="Arial" w:hAnsi="Arial" w:cs="Arial"/>
                <w:b w:val="0"/>
                <w:bCs/>
                <w:szCs w:val="22"/>
              </w:rPr>
            </w:pPr>
          </w:p>
        </w:tc>
      </w:tr>
      <w:tr w:rsidR="00194935" w:rsidRPr="007730ED" w:rsidTr="004D2292">
        <w:trPr>
          <w:cantSplit/>
          <w:trHeight w:val="339"/>
        </w:trPr>
        <w:tc>
          <w:tcPr>
            <w:tcW w:w="1003" w:type="dxa"/>
            <w:vMerge w:val="restart"/>
            <w:shd w:val="clear" w:color="auto" w:fill="auto"/>
            <w:vAlign w:val="center"/>
          </w:tcPr>
          <w:p w:rsidR="00194935" w:rsidRPr="007730ED" w:rsidRDefault="00194935"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Review and sample product for consistency between the </w:t>
            </w:r>
            <w:proofErr w:type="spellStart"/>
            <w:r w:rsidRPr="007730ED">
              <w:rPr>
                <w:rFonts w:ascii="Arial" w:hAnsi="Arial" w:cs="Arial"/>
                <w:b w:val="0"/>
                <w:bCs/>
                <w:szCs w:val="22"/>
              </w:rPr>
              <w:t>colorbar</w:t>
            </w:r>
            <w:proofErr w:type="spellEnd"/>
            <w:r w:rsidRPr="007730ED">
              <w:rPr>
                <w:rFonts w:ascii="Arial" w:hAnsi="Arial" w:cs="Arial"/>
                <w:b w:val="0"/>
                <w:bCs/>
                <w:szCs w:val="22"/>
              </w:rPr>
              <w:t xml:space="preserve"> and the product</w:t>
            </w:r>
          </w:p>
        </w:tc>
        <w:tc>
          <w:tcPr>
            <w:tcW w:w="636" w:type="dxa"/>
            <w:vMerge w:val="restart"/>
          </w:tcPr>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94935" w:rsidRPr="00983FB3" w:rsidRDefault="00194935"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2814e</w:t>
            </w:r>
          </w:p>
        </w:tc>
      </w:tr>
      <w:tr w:rsidR="00194935" w:rsidRPr="007730ED" w:rsidTr="004D2292">
        <w:trPr>
          <w:cantSplit/>
          <w:trHeight w:val="339"/>
        </w:trPr>
        <w:tc>
          <w:tcPr>
            <w:tcW w:w="1003" w:type="dxa"/>
            <w:vMerge/>
            <w:shd w:val="clear" w:color="auto" w:fill="auto"/>
            <w:vAlign w:val="center"/>
          </w:tcPr>
          <w:p w:rsidR="00194935" w:rsidRPr="007730ED" w:rsidRDefault="00194935"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94935" w:rsidRDefault="00194935" w:rsidP="00477EC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Product </w:t>
            </w:r>
            <w:r>
              <w:rPr>
                <w:rFonts w:ascii="Arial" w:hAnsi="Arial" w:cs="Arial"/>
                <w:b w:val="0"/>
                <w:bCs/>
                <w:szCs w:val="22"/>
              </w:rPr>
              <w:t xml:space="preserve">samplings are consistent with the </w:t>
            </w:r>
            <w:proofErr w:type="spellStart"/>
            <w:r>
              <w:rPr>
                <w:rFonts w:ascii="Arial" w:hAnsi="Arial" w:cs="Arial"/>
                <w:b w:val="0"/>
                <w:bCs/>
                <w:szCs w:val="22"/>
              </w:rPr>
              <w:t>colorbars</w:t>
            </w:r>
            <w:proofErr w:type="spellEnd"/>
          </w:p>
          <w:p w:rsidR="00194935" w:rsidRDefault="00194935" w:rsidP="00477EC1">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1-5</w:t>
            </w:r>
          </w:p>
          <w:p w:rsidR="00194935" w:rsidRDefault="00194935" w:rsidP="00477EC1">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4B317ECA" wp14:editId="44D9E91E">
                  <wp:extent cx="2832735" cy="445135"/>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bw_Ch1-Ch5.png"/>
                          <pic:cNvPicPr/>
                        </pic:nvPicPr>
                        <pic:blipFill>
                          <a:blip r:embed="rId29">
                            <a:extLst>
                              <a:ext uri="{28A0092B-C50C-407E-A947-70E740481C1C}">
                                <a14:useLocalDpi xmlns:a14="http://schemas.microsoft.com/office/drawing/2010/main" val="0"/>
                              </a:ext>
                            </a:extLst>
                          </a:blip>
                          <a:stretch>
                            <a:fillRect/>
                          </a:stretch>
                        </pic:blipFill>
                        <pic:spPr>
                          <a:xfrm>
                            <a:off x="0" y="0"/>
                            <a:ext cx="2832735" cy="445135"/>
                          </a:xfrm>
                          <a:prstGeom prst="rect">
                            <a:avLst/>
                          </a:prstGeom>
                        </pic:spPr>
                      </pic:pic>
                    </a:graphicData>
                  </a:graphic>
                </wp:inline>
              </w:drawing>
            </w:r>
          </w:p>
          <w:p w:rsidR="00194935" w:rsidRDefault="00194935" w:rsidP="00477EC1">
            <w:pPr>
              <w:pStyle w:val="Tableheading"/>
              <w:snapToGrid w:val="0"/>
              <w:spacing w:beforeLines="20" w:before="48" w:afterLines="20" w:after="48"/>
              <w:rPr>
                <w:rFonts w:ascii="Arial" w:hAnsi="Arial" w:cs="Arial"/>
                <w:b w:val="0"/>
                <w:bCs/>
                <w:szCs w:val="22"/>
              </w:rPr>
            </w:pPr>
            <w:r>
              <w:rPr>
                <w:rFonts w:ascii="Arial" w:hAnsi="Arial" w:cs="Arial"/>
                <w:b w:val="0"/>
                <w:bCs/>
                <w:szCs w:val="22"/>
              </w:rPr>
              <w:t>Channels 6 - 16</w:t>
            </w:r>
          </w:p>
          <w:p w:rsidR="00194935" w:rsidRDefault="00194935" w:rsidP="00477EC1">
            <w:pPr>
              <w:pStyle w:val="Tableheading"/>
              <w:snapToGrid w:val="0"/>
              <w:spacing w:beforeLines="20" w:before="48" w:afterLines="20" w:after="48"/>
              <w:rPr>
                <w:rFonts w:ascii="Arial" w:hAnsi="Arial" w:cs="Arial"/>
                <w:b w:val="0"/>
                <w:bCs/>
                <w:szCs w:val="22"/>
              </w:rPr>
            </w:pPr>
            <w:r w:rsidRPr="00D57DA6">
              <w:rPr>
                <w:rFonts w:ascii="Arial" w:hAnsi="Arial" w:cs="Arial"/>
                <w:b w:val="0"/>
                <w:bCs/>
                <w:noProof/>
                <w:szCs w:val="22"/>
                <w:lang w:eastAsia="en-US"/>
              </w:rPr>
              <w:drawing>
                <wp:inline distT="0" distB="0" distL="0" distR="0" wp14:anchorId="76D106A7" wp14:editId="4BF91DF1">
                  <wp:extent cx="2832735" cy="452120"/>
                  <wp:effectExtent l="0" t="0" r="571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ColorBar_color_Ch6-Ch16.png"/>
                          <pic:cNvPicPr/>
                        </pic:nvPicPr>
                        <pic:blipFill>
                          <a:blip r:embed="rId30">
                            <a:extLst>
                              <a:ext uri="{28A0092B-C50C-407E-A947-70E740481C1C}">
                                <a14:useLocalDpi xmlns:a14="http://schemas.microsoft.com/office/drawing/2010/main" val="0"/>
                              </a:ext>
                            </a:extLst>
                          </a:blip>
                          <a:stretch>
                            <a:fillRect/>
                          </a:stretch>
                        </pic:blipFill>
                        <pic:spPr>
                          <a:xfrm>
                            <a:off x="0" y="0"/>
                            <a:ext cx="2832735" cy="452120"/>
                          </a:xfrm>
                          <a:prstGeom prst="rect">
                            <a:avLst/>
                          </a:prstGeom>
                        </pic:spPr>
                      </pic:pic>
                    </a:graphicData>
                  </a:graphic>
                </wp:inline>
              </w:drawing>
            </w:r>
          </w:p>
          <w:p w:rsidR="00194935" w:rsidRPr="007730ED" w:rsidRDefault="00194935" w:rsidP="00477EC1">
            <w:pPr>
              <w:pStyle w:val="Tableheading"/>
              <w:snapToGrid w:val="0"/>
              <w:spacing w:beforeLines="20" w:before="48" w:afterLines="20" w:after="48"/>
              <w:rPr>
                <w:rFonts w:ascii="Arial" w:hAnsi="Arial" w:cs="Arial"/>
                <w:b w:val="0"/>
                <w:bCs/>
                <w:szCs w:val="22"/>
              </w:rPr>
            </w:pPr>
          </w:p>
        </w:tc>
        <w:tc>
          <w:tcPr>
            <w:tcW w:w="636" w:type="dxa"/>
            <w:vMerge/>
          </w:tcPr>
          <w:p w:rsidR="00194935" w:rsidRPr="007730ED" w:rsidRDefault="00194935" w:rsidP="00477EC1">
            <w:pPr>
              <w:pStyle w:val="Tableheading"/>
              <w:snapToGrid w:val="0"/>
              <w:spacing w:beforeLines="20" w:before="48" w:afterLines="20" w:after="48"/>
              <w:jc w:val="left"/>
              <w:rPr>
                <w:rFonts w:ascii="Arial" w:hAnsi="Arial" w:cs="Arial"/>
                <w:b w:val="0"/>
                <w:bCs/>
                <w:szCs w:val="22"/>
              </w:rPr>
            </w:pPr>
          </w:p>
        </w:tc>
        <w:tc>
          <w:tcPr>
            <w:tcW w:w="3280" w:type="dxa"/>
            <w:vMerge/>
          </w:tcPr>
          <w:p w:rsidR="00194935" w:rsidRPr="007730ED" w:rsidRDefault="00194935" w:rsidP="00477EC1">
            <w:pPr>
              <w:pStyle w:val="Tableheading"/>
              <w:snapToGrid w:val="0"/>
              <w:spacing w:beforeLines="20" w:before="48" w:afterLines="20" w:after="48"/>
              <w:jc w:val="left"/>
              <w:rPr>
                <w:rFonts w:ascii="Arial" w:hAnsi="Arial" w:cs="Arial"/>
                <w:b w:val="0"/>
                <w:bCs/>
                <w:szCs w:val="22"/>
              </w:rPr>
            </w:pPr>
          </w:p>
        </w:tc>
      </w:tr>
      <w:tr w:rsidR="00194935" w:rsidRPr="007730ED" w:rsidTr="00D54C91">
        <w:trPr>
          <w:cantSplit/>
          <w:trHeight w:val="339"/>
        </w:trPr>
        <w:tc>
          <w:tcPr>
            <w:tcW w:w="1003" w:type="dxa"/>
            <w:vMerge w:val="restart"/>
            <w:shd w:val="clear" w:color="auto" w:fill="auto"/>
            <w:vAlign w:val="center"/>
          </w:tcPr>
          <w:p w:rsidR="00194935" w:rsidRPr="007730ED" w:rsidRDefault="00194935" w:rsidP="00591E4F">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591E4F">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94935" w:rsidRPr="007730ED" w:rsidRDefault="00194935" w:rsidP="00591E4F">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94935" w:rsidRPr="007730ED" w:rsidRDefault="00194935" w:rsidP="00591E4F">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194935" w:rsidRPr="007730ED" w:rsidTr="004D2292">
        <w:trPr>
          <w:cantSplit/>
          <w:trHeight w:val="339"/>
        </w:trPr>
        <w:tc>
          <w:tcPr>
            <w:tcW w:w="1003" w:type="dxa"/>
            <w:vMerge/>
            <w:shd w:val="clear" w:color="auto" w:fill="auto"/>
            <w:vAlign w:val="center"/>
          </w:tcPr>
          <w:p w:rsidR="00194935" w:rsidRPr="007730ED" w:rsidRDefault="00194935"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94935"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B77D14"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194935" w:rsidRPr="00B77D14"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sidR="00585E16">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94935" w:rsidRPr="007730ED" w:rsidRDefault="00194935"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94935" w:rsidRPr="004F2B99" w:rsidRDefault="00194935" w:rsidP="00D54C91">
            <w:pPr>
              <w:pStyle w:val="Tableheading"/>
              <w:snapToGrid w:val="0"/>
              <w:spacing w:beforeLines="20" w:before="48" w:afterLines="20" w:after="48"/>
              <w:jc w:val="left"/>
              <w:rPr>
                <w:rFonts w:ascii="Arial" w:hAnsi="Arial" w:cs="Arial"/>
                <w:b w:val="0"/>
                <w:bCs/>
                <w:color w:val="FF0000"/>
                <w:szCs w:val="22"/>
              </w:rPr>
            </w:pPr>
          </w:p>
        </w:tc>
      </w:tr>
      <w:tr w:rsidR="00194935" w:rsidRPr="007730ED" w:rsidTr="004D2292">
        <w:trPr>
          <w:cantSplit/>
          <w:trHeight w:val="339"/>
        </w:trPr>
        <w:tc>
          <w:tcPr>
            <w:tcW w:w="1003" w:type="dxa"/>
            <w:vMerge w:val="restart"/>
            <w:shd w:val="clear" w:color="auto" w:fill="auto"/>
            <w:vAlign w:val="center"/>
          </w:tcPr>
          <w:p w:rsidR="00194935" w:rsidRPr="007730ED" w:rsidRDefault="00194935"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296953">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Equidistant Cylindri</w:t>
            </w:r>
            <w:r w:rsidRPr="007730ED">
              <w:rPr>
                <w:rFonts w:ascii="Arial" w:hAnsi="Arial" w:cs="Arial"/>
                <w:bCs/>
                <w:szCs w:val="22"/>
                <w:u w:val="single"/>
              </w:rPr>
              <w:t>c</w:t>
            </w:r>
            <w:r>
              <w:rPr>
                <w:rFonts w:ascii="Arial" w:hAnsi="Arial" w:cs="Arial"/>
                <w:bCs/>
                <w:szCs w:val="22"/>
                <w:u w:val="single"/>
              </w:rPr>
              <w:t>al</w:t>
            </w:r>
          </w:p>
          <w:p w:rsidR="00194935" w:rsidRPr="007730ED" w:rsidRDefault="00194935" w:rsidP="00296953">
            <w:pPr>
              <w:pStyle w:val="Tableheading"/>
              <w:snapToGrid w:val="0"/>
              <w:spacing w:beforeLines="20" w:before="48" w:afterLines="20" w:after="48"/>
              <w:jc w:val="left"/>
              <w:rPr>
                <w:rFonts w:ascii="Arial" w:hAnsi="Arial" w:cs="Arial"/>
                <w:b w:val="0"/>
                <w:bCs/>
                <w:szCs w:val="22"/>
              </w:rPr>
            </w:pPr>
          </w:p>
          <w:p w:rsidR="00194935" w:rsidRPr="007730ED" w:rsidRDefault="00194935" w:rsidP="00296953">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sidRPr="00927E58">
              <w:rPr>
                <w:rFonts w:ascii="Arial" w:hAnsi="Arial" w:cs="Arial"/>
                <w:b w:val="0"/>
                <w:bCs/>
                <w:i/>
                <w:color w:val="3333FF"/>
                <w:sz w:val="20"/>
                <w:szCs w:val="20"/>
              </w:rPr>
              <w:t>Eq</w:t>
            </w:r>
            <w:proofErr w:type="spellEnd"/>
            <w:r w:rsidRPr="00927E58">
              <w:rPr>
                <w:rFonts w:ascii="Arial" w:hAnsi="Arial" w:cs="Arial"/>
                <w:b w:val="0"/>
                <w:bCs/>
                <w:i/>
                <w:color w:val="3333FF"/>
                <w:sz w:val="20"/>
                <w:szCs w:val="20"/>
              </w:rPr>
              <w:t xml:space="preserve"> Cylindrical</w:t>
            </w:r>
          </w:p>
        </w:tc>
        <w:tc>
          <w:tcPr>
            <w:tcW w:w="636" w:type="dxa"/>
            <w:vMerge w:val="restart"/>
          </w:tcPr>
          <w:p w:rsidR="00194935" w:rsidRPr="007730ED" w:rsidRDefault="00194935" w:rsidP="00296953">
            <w:pPr>
              <w:pStyle w:val="Tableheading"/>
              <w:snapToGrid w:val="0"/>
              <w:spacing w:beforeLines="20" w:before="48" w:afterLines="20" w:after="48"/>
              <w:jc w:val="left"/>
              <w:rPr>
                <w:rFonts w:ascii="Arial" w:hAnsi="Arial" w:cs="Arial"/>
                <w:b w:val="0"/>
                <w:bCs/>
                <w:szCs w:val="22"/>
              </w:rPr>
            </w:pPr>
          </w:p>
        </w:tc>
        <w:tc>
          <w:tcPr>
            <w:tcW w:w="3280" w:type="dxa"/>
            <w:vMerge w:val="restart"/>
          </w:tcPr>
          <w:p w:rsidR="00194935" w:rsidRPr="00983FB3" w:rsidRDefault="00194935" w:rsidP="00296953">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3951"/>
        </w:trPr>
        <w:tc>
          <w:tcPr>
            <w:tcW w:w="1003" w:type="dxa"/>
            <w:vMerge/>
            <w:shd w:val="clear" w:color="auto" w:fill="auto"/>
            <w:vAlign w:val="center"/>
          </w:tcPr>
          <w:p w:rsidR="00296953" w:rsidRPr="007730ED" w:rsidRDefault="00296953"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296953">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Scale is set to </w:t>
            </w:r>
            <w:proofErr w:type="spellStart"/>
            <w:r w:rsidRPr="007D22BF">
              <w:rPr>
                <w:rFonts w:ascii="Arial" w:hAnsi="Arial" w:cs="Arial"/>
                <w:bCs/>
                <w:szCs w:val="22"/>
              </w:rPr>
              <w:t>Eq</w:t>
            </w:r>
            <w:proofErr w:type="spellEnd"/>
            <w:r w:rsidRPr="007D22BF">
              <w:rPr>
                <w:rFonts w:ascii="Arial" w:hAnsi="Arial" w:cs="Arial"/>
                <w:bCs/>
                <w:szCs w:val="22"/>
              </w:rPr>
              <w:t xml:space="preserve"> Cylindrical</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7D22BF"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296953" w:rsidRPr="007D22BF" w:rsidRDefault="00296953" w:rsidP="00296953">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2EFE8855" wp14:editId="75C1004A">
                  <wp:extent cx="2766863" cy="1483743"/>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EqCylindric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2281" cy="1486649"/>
                          </a:xfrm>
                          <a:prstGeom prst="rect">
                            <a:avLst/>
                          </a:prstGeom>
                        </pic:spPr>
                      </pic:pic>
                    </a:graphicData>
                  </a:graphic>
                </wp:inline>
              </w:drawing>
            </w:r>
          </w:p>
        </w:tc>
        <w:tc>
          <w:tcPr>
            <w:tcW w:w="636"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r>
      <w:tr w:rsidR="00194935" w:rsidRPr="007730ED" w:rsidTr="004D2292">
        <w:trPr>
          <w:cantSplit/>
          <w:trHeight w:val="339"/>
        </w:trPr>
        <w:tc>
          <w:tcPr>
            <w:tcW w:w="1003" w:type="dxa"/>
            <w:vMerge w:val="restart"/>
            <w:shd w:val="clear" w:color="auto" w:fill="auto"/>
            <w:vAlign w:val="center"/>
          </w:tcPr>
          <w:p w:rsidR="00194935" w:rsidRPr="007730ED" w:rsidRDefault="00194935"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477EC1">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AK Region (Polar Stereographic)</w:t>
            </w:r>
          </w:p>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p>
          <w:p w:rsidR="00194935" w:rsidRPr="00927E58" w:rsidRDefault="00194935" w:rsidP="00477EC1">
            <w:pPr>
              <w:pStyle w:val="Tableheading"/>
              <w:keepNext/>
              <w:snapToGrid w:val="0"/>
              <w:spacing w:beforeLines="20" w:before="48" w:afterLines="20" w:after="48"/>
              <w:jc w:val="left"/>
              <w:rPr>
                <w:rFonts w:ascii="Arial" w:hAnsi="Arial" w:cs="Arial"/>
                <w:b w:val="0"/>
                <w:bCs/>
                <w:sz w:val="20"/>
                <w:szCs w:val="20"/>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AKRegi</w:t>
            </w:r>
            <w:proofErr w:type="spellEnd"/>
          </w:p>
        </w:tc>
        <w:tc>
          <w:tcPr>
            <w:tcW w:w="636" w:type="dxa"/>
            <w:vMerge w:val="restart"/>
          </w:tcPr>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94935" w:rsidRPr="00983FB3" w:rsidRDefault="00194935"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4427"/>
        </w:trPr>
        <w:tc>
          <w:tcPr>
            <w:tcW w:w="1003" w:type="dxa"/>
            <w:vMerge/>
            <w:shd w:val="clear" w:color="auto" w:fill="auto"/>
            <w:vAlign w:val="center"/>
          </w:tcPr>
          <w:p w:rsidR="00296953" w:rsidRPr="007730ED" w:rsidRDefault="00296953"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Alaska</w:t>
            </w:r>
            <w:r w:rsidRPr="00CC06FD">
              <w:rPr>
                <w:rFonts w:ascii="Arial" w:hAnsi="Arial" w:cs="Arial"/>
                <w:b w:val="0"/>
                <w:bCs/>
                <w:szCs w:val="22"/>
              </w:rPr>
              <w:t xml:space="preserve"> projection view (see below).</w:t>
            </w:r>
          </w:p>
          <w:p w:rsidR="00296953"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4F2873"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A portion of the product </w:t>
            </w:r>
            <w:r w:rsidRPr="00F6739C">
              <w:rPr>
                <w:rFonts w:ascii="Arial" w:hAnsi="Arial" w:cs="Arial"/>
                <w:bCs/>
                <w:szCs w:val="22"/>
              </w:rPr>
              <w:t>may be</w:t>
            </w:r>
            <w:r>
              <w:rPr>
                <w:rFonts w:ascii="Arial" w:hAnsi="Arial" w:cs="Arial"/>
                <w:b w:val="0"/>
                <w:bCs/>
                <w:szCs w:val="22"/>
              </w:rPr>
              <w:t xml:space="preserve"> visible. If so, the product continues looping and updating</w:t>
            </w:r>
          </w:p>
          <w:p w:rsidR="00296953" w:rsidRPr="004F2873" w:rsidRDefault="00296953" w:rsidP="00477EC1">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083507CE" wp14:editId="7579131E">
                  <wp:extent cx="2829463" cy="1466490"/>
                  <wp:effectExtent l="0" t="0" r="952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AKReg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2735" cy="1468186"/>
                          </a:xfrm>
                          <a:prstGeom prst="rect">
                            <a:avLst/>
                          </a:prstGeom>
                        </pic:spPr>
                      </pic:pic>
                    </a:graphicData>
                  </a:graphic>
                </wp:inline>
              </w:drawing>
            </w:r>
          </w:p>
        </w:tc>
        <w:tc>
          <w:tcPr>
            <w:tcW w:w="636" w:type="dxa"/>
            <w:vMerge/>
          </w:tcPr>
          <w:p w:rsidR="00296953" w:rsidRPr="007730ED" w:rsidRDefault="00296953" w:rsidP="00477EC1">
            <w:pPr>
              <w:pStyle w:val="Tableheading"/>
              <w:keepNext/>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477EC1">
            <w:pPr>
              <w:pStyle w:val="Tableheading"/>
              <w:keepNext/>
              <w:snapToGrid w:val="0"/>
              <w:spacing w:beforeLines="20" w:before="48" w:afterLines="20" w:after="48"/>
              <w:jc w:val="left"/>
              <w:rPr>
                <w:rFonts w:ascii="Arial" w:hAnsi="Arial" w:cs="Arial"/>
                <w:b w:val="0"/>
                <w:bCs/>
                <w:szCs w:val="22"/>
              </w:rPr>
            </w:pPr>
          </w:p>
        </w:tc>
      </w:tr>
      <w:tr w:rsidR="00194935" w:rsidRPr="007730ED" w:rsidTr="004D2292">
        <w:trPr>
          <w:cantSplit/>
          <w:trHeight w:val="339"/>
        </w:trPr>
        <w:tc>
          <w:tcPr>
            <w:tcW w:w="1003" w:type="dxa"/>
            <w:vMerge w:val="restart"/>
            <w:shd w:val="clear" w:color="auto" w:fill="auto"/>
            <w:vAlign w:val="center"/>
          </w:tcPr>
          <w:p w:rsidR="00194935" w:rsidRPr="007730ED" w:rsidRDefault="00194935"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296953">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HI Region (Mercator)</w:t>
            </w:r>
          </w:p>
          <w:p w:rsidR="00194935" w:rsidRPr="007730ED" w:rsidRDefault="00194935" w:rsidP="00296953">
            <w:pPr>
              <w:pStyle w:val="Tableheading"/>
              <w:snapToGrid w:val="0"/>
              <w:spacing w:beforeLines="20" w:before="48" w:afterLines="20" w:after="48"/>
              <w:jc w:val="left"/>
              <w:rPr>
                <w:rFonts w:ascii="Arial" w:hAnsi="Arial" w:cs="Arial"/>
                <w:b w:val="0"/>
                <w:bCs/>
                <w:szCs w:val="22"/>
              </w:rPr>
            </w:pPr>
          </w:p>
          <w:p w:rsidR="00194935" w:rsidRPr="007730ED" w:rsidRDefault="00194935" w:rsidP="00296953">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HIRegi</w:t>
            </w:r>
            <w:proofErr w:type="spellEnd"/>
          </w:p>
        </w:tc>
        <w:tc>
          <w:tcPr>
            <w:tcW w:w="636" w:type="dxa"/>
            <w:vMerge w:val="restart"/>
          </w:tcPr>
          <w:p w:rsidR="00194935" w:rsidRPr="007730ED" w:rsidRDefault="00194935" w:rsidP="00296953">
            <w:pPr>
              <w:pStyle w:val="Tableheading"/>
              <w:snapToGrid w:val="0"/>
              <w:spacing w:beforeLines="20" w:before="48" w:afterLines="20" w:after="48"/>
              <w:jc w:val="left"/>
              <w:rPr>
                <w:rFonts w:ascii="Arial" w:hAnsi="Arial" w:cs="Arial"/>
                <w:b w:val="0"/>
                <w:bCs/>
                <w:szCs w:val="22"/>
              </w:rPr>
            </w:pPr>
          </w:p>
        </w:tc>
        <w:tc>
          <w:tcPr>
            <w:tcW w:w="3280" w:type="dxa"/>
            <w:vMerge w:val="restart"/>
          </w:tcPr>
          <w:p w:rsidR="00194935" w:rsidRPr="00983FB3" w:rsidRDefault="00194935" w:rsidP="00296953">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4474"/>
        </w:trPr>
        <w:tc>
          <w:tcPr>
            <w:tcW w:w="1003" w:type="dxa"/>
            <w:vMerge/>
            <w:shd w:val="clear" w:color="auto" w:fill="auto"/>
            <w:vAlign w:val="center"/>
          </w:tcPr>
          <w:p w:rsidR="00296953" w:rsidRPr="007730ED" w:rsidRDefault="00296953"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296953">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Hawaii</w:t>
            </w:r>
            <w:r w:rsidRPr="00CC06FD">
              <w:rPr>
                <w:rFonts w:ascii="Arial" w:hAnsi="Arial" w:cs="Arial"/>
                <w:b w:val="0"/>
                <w:bCs/>
                <w:szCs w:val="22"/>
              </w:rPr>
              <w:t xml:space="preserve"> projection view (see below).</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4F287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296953" w:rsidRPr="004F2873" w:rsidRDefault="00296953" w:rsidP="00296953">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40DF6953" wp14:editId="55D85FB4">
                  <wp:extent cx="2829464" cy="1656271"/>
                  <wp:effectExtent l="0" t="0" r="9525"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HIReg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2735" cy="1658186"/>
                          </a:xfrm>
                          <a:prstGeom prst="rect">
                            <a:avLst/>
                          </a:prstGeom>
                        </pic:spPr>
                      </pic:pic>
                    </a:graphicData>
                  </a:graphic>
                </wp:inline>
              </w:drawing>
            </w:r>
          </w:p>
        </w:tc>
        <w:tc>
          <w:tcPr>
            <w:tcW w:w="636"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r>
      <w:tr w:rsidR="00194935" w:rsidRPr="007730ED" w:rsidTr="004D2292">
        <w:trPr>
          <w:cantSplit/>
          <w:trHeight w:val="339"/>
        </w:trPr>
        <w:tc>
          <w:tcPr>
            <w:tcW w:w="1003" w:type="dxa"/>
            <w:vMerge w:val="restart"/>
            <w:shd w:val="clear" w:color="auto" w:fill="auto"/>
            <w:vAlign w:val="center"/>
          </w:tcPr>
          <w:p w:rsidR="00194935" w:rsidRPr="007730ED" w:rsidRDefault="00194935"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477EC1">
            <w:pPr>
              <w:pStyle w:val="Tableheading"/>
              <w:keepNext/>
              <w:snapToGrid w:val="0"/>
              <w:spacing w:beforeLines="20" w:before="48" w:afterLines="20" w:after="48"/>
              <w:jc w:val="left"/>
              <w:rPr>
                <w:rFonts w:ascii="Arial" w:hAnsi="Arial" w:cs="Arial"/>
                <w:bCs/>
                <w:szCs w:val="22"/>
                <w:u w:val="single"/>
              </w:rPr>
            </w:pPr>
            <w:r>
              <w:rPr>
                <w:rFonts w:ascii="Arial" w:hAnsi="Arial" w:cs="Arial"/>
                <w:bCs/>
                <w:szCs w:val="22"/>
                <w:u w:val="single"/>
              </w:rPr>
              <w:t>West CONUS (Lambert Conformal)</w:t>
            </w:r>
          </w:p>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p>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t>
            </w:r>
            <w:proofErr w:type="spellStart"/>
            <w:r w:rsidRPr="00927E58">
              <w:rPr>
                <w:rFonts w:ascii="Arial" w:hAnsi="Arial" w:cs="Arial"/>
                <w:b w:val="0"/>
                <w:bCs/>
                <w:i/>
                <w:color w:val="3333FF"/>
                <w:sz w:val="20"/>
                <w:szCs w:val="20"/>
              </w:rPr>
              <w:t>WConus</w:t>
            </w:r>
            <w:proofErr w:type="spellEnd"/>
          </w:p>
        </w:tc>
        <w:tc>
          <w:tcPr>
            <w:tcW w:w="636" w:type="dxa"/>
            <w:vMerge w:val="restart"/>
          </w:tcPr>
          <w:p w:rsidR="00194935" w:rsidRPr="007730ED" w:rsidRDefault="00194935"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94935" w:rsidRPr="00983FB3" w:rsidRDefault="00194935" w:rsidP="00712B9F">
            <w:pPr>
              <w:pStyle w:val="Tableheading"/>
              <w:keepNext/>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4517"/>
        </w:trPr>
        <w:tc>
          <w:tcPr>
            <w:tcW w:w="1003" w:type="dxa"/>
            <w:vMerge/>
            <w:shd w:val="clear" w:color="auto" w:fill="auto"/>
            <w:vAlign w:val="center"/>
          </w:tcPr>
          <w:p w:rsidR="00296953" w:rsidRPr="007730ED" w:rsidRDefault="00296953"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Pr>
                <w:rFonts w:ascii="Arial" w:hAnsi="Arial" w:cs="Arial"/>
                <w:bCs/>
                <w:szCs w:val="22"/>
              </w:rPr>
              <w:t>West CONUS</w:t>
            </w:r>
            <w:r w:rsidRPr="00CC06FD">
              <w:rPr>
                <w:rFonts w:ascii="Arial" w:hAnsi="Arial" w:cs="Arial"/>
                <w:b w:val="0"/>
                <w:bCs/>
                <w:szCs w:val="22"/>
              </w:rPr>
              <w:t xml:space="preserve"> projection view (see below).</w:t>
            </w:r>
          </w:p>
          <w:p w:rsidR="00296953"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E64B09" w:rsidRDefault="00296953" w:rsidP="00477EC1">
            <w:pPr>
              <w:pStyle w:val="Tableheading"/>
              <w:numPr>
                <w:ilvl w:val="0"/>
                <w:numId w:val="9"/>
              </w:numPr>
              <w:snapToGrid w:val="0"/>
              <w:spacing w:beforeLines="20" w:before="48" w:afterLines="20" w:after="48"/>
              <w:jc w:val="left"/>
              <w:rPr>
                <w:rFonts w:ascii="Arial" w:hAnsi="Arial" w:cs="Arial"/>
                <w:b w:val="0"/>
                <w:bCs/>
                <w:szCs w:val="22"/>
              </w:rPr>
            </w:pPr>
            <w:r w:rsidRPr="00E64B09">
              <w:rPr>
                <w:rFonts w:ascii="Arial" w:hAnsi="Arial" w:cs="Arial"/>
                <w:b w:val="0"/>
                <w:bCs/>
                <w:szCs w:val="22"/>
              </w:rPr>
              <w:t>A portion of the product may be visible. If so, the product continues looping and updating</w:t>
            </w:r>
          </w:p>
          <w:p w:rsidR="00296953" w:rsidRPr="00E64B09" w:rsidRDefault="00296953" w:rsidP="00477EC1">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68DC7253" wp14:editId="6C1AD69B">
                  <wp:extent cx="2829463" cy="1518249"/>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CONU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2735" cy="1520005"/>
                          </a:xfrm>
                          <a:prstGeom prst="rect">
                            <a:avLst/>
                          </a:prstGeom>
                        </pic:spPr>
                      </pic:pic>
                    </a:graphicData>
                  </a:graphic>
                </wp:inline>
              </w:drawing>
            </w:r>
          </w:p>
        </w:tc>
        <w:tc>
          <w:tcPr>
            <w:tcW w:w="636" w:type="dxa"/>
            <w:vMerge/>
          </w:tcPr>
          <w:p w:rsidR="00296953" w:rsidRPr="007730ED" w:rsidRDefault="00296953" w:rsidP="00477EC1">
            <w:pPr>
              <w:pStyle w:val="Tableheading"/>
              <w:keepNext/>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477EC1">
            <w:pPr>
              <w:pStyle w:val="Tableheading"/>
              <w:keepNext/>
              <w:snapToGrid w:val="0"/>
              <w:spacing w:beforeLines="20" w:before="48" w:afterLines="20" w:after="48"/>
              <w:jc w:val="left"/>
              <w:rPr>
                <w:rFonts w:ascii="Arial" w:hAnsi="Arial" w:cs="Arial"/>
                <w:b w:val="0"/>
                <w:bCs/>
                <w:szCs w:val="22"/>
              </w:rPr>
            </w:pPr>
          </w:p>
        </w:tc>
      </w:tr>
      <w:tr w:rsidR="00194935" w:rsidRPr="007730ED" w:rsidTr="004D2292">
        <w:trPr>
          <w:cantSplit/>
          <w:trHeight w:val="339"/>
        </w:trPr>
        <w:tc>
          <w:tcPr>
            <w:tcW w:w="1003" w:type="dxa"/>
            <w:vMerge w:val="restart"/>
            <w:shd w:val="clear" w:color="auto" w:fill="auto"/>
            <w:vAlign w:val="center"/>
          </w:tcPr>
          <w:p w:rsidR="00194935" w:rsidRPr="007730ED" w:rsidRDefault="00194935"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296953">
            <w:pPr>
              <w:pStyle w:val="Tableheading"/>
              <w:snapToGrid w:val="0"/>
              <w:spacing w:beforeLines="20" w:before="48" w:afterLines="20" w:after="48"/>
              <w:jc w:val="left"/>
              <w:rPr>
                <w:rFonts w:ascii="Arial" w:hAnsi="Arial" w:cs="Arial"/>
                <w:bCs/>
                <w:szCs w:val="22"/>
                <w:u w:val="single"/>
              </w:rPr>
            </w:pPr>
            <w:r>
              <w:rPr>
                <w:rFonts w:ascii="Arial" w:hAnsi="Arial" w:cs="Arial"/>
                <w:bCs/>
                <w:szCs w:val="22"/>
                <w:u w:val="single"/>
              </w:rPr>
              <w:t>West Full Disk</w:t>
            </w:r>
          </w:p>
          <w:p w:rsidR="00194935" w:rsidRPr="007730ED" w:rsidRDefault="00194935" w:rsidP="00296953">
            <w:pPr>
              <w:pStyle w:val="Tableheading"/>
              <w:snapToGrid w:val="0"/>
              <w:spacing w:beforeLines="20" w:before="48" w:afterLines="20" w:after="48"/>
              <w:jc w:val="left"/>
              <w:rPr>
                <w:rFonts w:ascii="Arial" w:hAnsi="Arial" w:cs="Arial"/>
                <w:b w:val="0"/>
                <w:bCs/>
                <w:szCs w:val="22"/>
              </w:rPr>
            </w:pPr>
          </w:p>
          <w:p w:rsidR="00194935" w:rsidRPr="007730ED" w:rsidRDefault="00194935" w:rsidP="00296953">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In CAVE select</w:t>
            </w:r>
            <w:r>
              <w:rPr>
                <w:rFonts w:ascii="Arial" w:hAnsi="Arial" w:cs="Arial"/>
                <w:b w:val="0"/>
                <w:bCs/>
                <w:szCs w:val="22"/>
              </w:rPr>
              <w:t xml:space="preserve"> </w:t>
            </w: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GOESR WFD</w:t>
            </w:r>
          </w:p>
        </w:tc>
        <w:tc>
          <w:tcPr>
            <w:tcW w:w="636" w:type="dxa"/>
            <w:vMerge w:val="restart"/>
          </w:tcPr>
          <w:p w:rsidR="00194935" w:rsidRPr="007730ED" w:rsidRDefault="00194935" w:rsidP="00296953">
            <w:pPr>
              <w:pStyle w:val="Tableheading"/>
              <w:snapToGrid w:val="0"/>
              <w:spacing w:beforeLines="20" w:before="48" w:afterLines="20" w:after="48"/>
              <w:jc w:val="left"/>
              <w:rPr>
                <w:rFonts w:ascii="Arial" w:hAnsi="Arial" w:cs="Arial"/>
                <w:b w:val="0"/>
                <w:bCs/>
                <w:szCs w:val="22"/>
              </w:rPr>
            </w:pPr>
          </w:p>
        </w:tc>
        <w:tc>
          <w:tcPr>
            <w:tcW w:w="3280" w:type="dxa"/>
            <w:vMerge w:val="restart"/>
          </w:tcPr>
          <w:p w:rsidR="00194935" w:rsidRPr="00983FB3" w:rsidRDefault="00194935" w:rsidP="00296953">
            <w:pPr>
              <w:pStyle w:val="Tableheading"/>
              <w:snapToGrid w:val="0"/>
              <w:spacing w:beforeLines="20" w:before="48" w:afterLines="20" w:after="48"/>
              <w:jc w:val="left"/>
              <w:rPr>
                <w:rFonts w:ascii="Arial" w:hAnsi="Arial" w:cs="Arial"/>
                <w:b w:val="0"/>
                <w:bCs/>
                <w:szCs w:val="22"/>
              </w:rPr>
            </w:pPr>
            <w:r w:rsidRPr="00983FB3">
              <w:rPr>
                <w:rFonts w:ascii="Arial" w:hAnsi="Arial" w:cs="Arial"/>
                <w:b w:val="0"/>
                <w:bCs/>
                <w:szCs w:val="22"/>
              </w:rPr>
              <w:t>Requirement 2807, 2808</w:t>
            </w:r>
          </w:p>
        </w:tc>
      </w:tr>
      <w:tr w:rsidR="00296953" w:rsidRPr="007730ED" w:rsidTr="00962195">
        <w:trPr>
          <w:cantSplit/>
          <w:trHeight w:val="4295"/>
        </w:trPr>
        <w:tc>
          <w:tcPr>
            <w:tcW w:w="1003" w:type="dxa"/>
            <w:vMerge/>
            <w:shd w:val="clear" w:color="auto" w:fill="auto"/>
            <w:vAlign w:val="center"/>
          </w:tcPr>
          <w:p w:rsidR="00296953" w:rsidRPr="007730ED" w:rsidRDefault="00296953" w:rsidP="00296953">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296953">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CC06FD">
              <w:rPr>
                <w:rFonts w:ascii="Arial" w:hAnsi="Arial" w:cs="Arial"/>
                <w:b w:val="0"/>
                <w:bCs/>
                <w:szCs w:val="22"/>
              </w:rPr>
              <w:t xml:space="preserve">The Scale is set to the </w:t>
            </w:r>
            <w:r w:rsidRPr="00927E58">
              <w:rPr>
                <w:rFonts w:ascii="Arial" w:hAnsi="Arial" w:cs="Arial"/>
                <w:bCs/>
                <w:szCs w:val="22"/>
              </w:rPr>
              <w:t xml:space="preserve">West Full Disk </w:t>
            </w:r>
            <w:r w:rsidRPr="00CC06FD">
              <w:rPr>
                <w:rFonts w:ascii="Arial" w:hAnsi="Arial" w:cs="Arial"/>
                <w:b w:val="0"/>
                <w:bCs/>
                <w:szCs w:val="22"/>
              </w:rPr>
              <w:t>projection view (see below).</w:t>
            </w:r>
          </w:p>
          <w:p w:rsidR="00296953"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Frames are set to </w:t>
            </w:r>
            <w:r>
              <w:rPr>
                <w:rFonts w:ascii="Arial" w:hAnsi="Arial" w:cs="Arial"/>
                <w:b w:val="0"/>
                <w:bCs/>
                <w:szCs w:val="22"/>
              </w:rPr>
              <w:t>15</w:t>
            </w:r>
          </w:p>
          <w:p w:rsidR="00296953" w:rsidRPr="00DB278A" w:rsidRDefault="00296953" w:rsidP="00296953">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and continues looping and updating</w:t>
            </w:r>
          </w:p>
          <w:p w:rsidR="00296953" w:rsidRPr="00DB278A" w:rsidRDefault="00296953" w:rsidP="00296953">
            <w:pPr>
              <w:pStyle w:val="Tableheading"/>
              <w:snapToGrid w:val="0"/>
              <w:spacing w:beforeLines="20" w:before="48" w:afterLines="20" w:after="48"/>
              <w:jc w:val="left"/>
              <w:rPr>
                <w:rFonts w:ascii="Arial" w:hAnsi="Arial" w:cs="Arial"/>
                <w:b w:val="0"/>
                <w:bCs/>
                <w:szCs w:val="22"/>
              </w:rPr>
            </w:pPr>
            <w:r>
              <w:rPr>
                <w:rFonts w:ascii="Arial" w:hAnsi="Arial" w:cs="Arial"/>
                <w:b w:val="0"/>
                <w:bCs/>
                <w:noProof/>
                <w:szCs w:val="22"/>
                <w:lang w:eastAsia="en-US"/>
              </w:rPr>
              <w:drawing>
                <wp:inline distT="0" distB="0" distL="0" distR="0" wp14:anchorId="5CA7ED32" wp14:editId="31437ECB">
                  <wp:extent cx="2829464" cy="154412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roj_WestF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2735" cy="1545914"/>
                          </a:xfrm>
                          <a:prstGeom prst="rect">
                            <a:avLst/>
                          </a:prstGeom>
                        </pic:spPr>
                      </pic:pic>
                    </a:graphicData>
                  </a:graphic>
                </wp:inline>
              </w:drawing>
            </w:r>
          </w:p>
        </w:tc>
        <w:tc>
          <w:tcPr>
            <w:tcW w:w="636"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296953">
            <w:pPr>
              <w:pStyle w:val="Tableheading"/>
              <w:snapToGrid w:val="0"/>
              <w:spacing w:beforeLines="20" w:before="48" w:afterLines="20" w:after="48"/>
              <w:jc w:val="left"/>
              <w:rPr>
                <w:rFonts w:ascii="Arial" w:hAnsi="Arial" w:cs="Arial"/>
                <w:b w:val="0"/>
                <w:bCs/>
                <w:szCs w:val="22"/>
              </w:rPr>
            </w:pPr>
          </w:p>
        </w:tc>
      </w:tr>
      <w:tr w:rsidR="00194935" w:rsidRPr="007730ED" w:rsidTr="00D54C91">
        <w:trPr>
          <w:cantSplit/>
          <w:trHeight w:val="339"/>
        </w:trPr>
        <w:tc>
          <w:tcPr>
            <w:tcW w:w="1003" w:type="dxa"/>
            <w:vMerge w:val="restart"/>
            <w:shd w:val="clear" w:color="auto" w:fill="auto"/>
            <w:vAlign w:val="center"/>
          </w:tcPr>
          <w:p w:rsidR="00194935" w:rsidRPr="007730ED" w:rsidRDefault="00194935" w:rsidP="00D54C91">
            <w:pPr>
              <w:pStyle w:val="ListParagraph"/>
              <w:keepNext/>
              <w:numPr>
                <w:ilvl w:val="0"/>
                <w:numId w:val="11"/>
              </w:numPr>
              <w:snapToGrid w:val="0"/>
              <w:spacing w:beforeLines="20" w:before="48" w:afterLines="20" w:after="48"/>
              <w:jc w:val="center"/>
              <w:rPr>
                <w:rFonts w:ascii="Arial" w:hAnsi="Arial" w:cs="Arial"/>
                <w:b/>
                <w:bCs/>
                <w:sz w:val="22"/>
                <w:szCs w:val="22"/>
              </w:rPr>
            </w:pPr>
            <w:bookmarkStart w:id="51" w:name="_Ref384379318"/>
          </w:p>
        </w:tc>
        <w:bookmarkEnd w:id="51"/>
        <w:tc>
          <w:tcPr>
            <w:tcW w:w="4677" w:type="dxa"/>
            <w:gridSpan w:val="4"/>
          </w:tcPr>
          <w:p w:rsidR="00194935" w:rsidRPr="007730ED" w:rsidRDefault="00194935"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Return to the </w:t>
            </w:r>
            <w:r w:rsidRPr="00486C1B">
              <w:rPr>
                <w:rFonts w:ascii="Arial" w:hAnsi="Arial" w:cs="Arial"/>
                <w:bCs/>
                <w:szCs w:val="22"/>
              </w:rPr>
              <w:t xml:space="preserve">West </w:t>
            </w:r>
            <w:r>
              <w:rPr>
                <w:rFonts w:ascii="Arial" w:hAnsi="Arial" w:cs="Arial"/>
                <w:bCs/>
                <w:szCs w:val="22"/>
              </w:rPr>
              <w:t>Full Disk</w:t>
            </w:r>
            <w:r>
              <w:rPr>
                <w:rFonts w:ascii="Arial" w:hAnsi="Arial" w:cs="Arial"/>
                <w:b w:val="0"/>
                <w:bCs/>
                <w:szCs w:val="22"/>
              </w:rPr>
              <w:t xml:space="preserve"> scale then swap the product into a side pane</w:t>
            </w:r>
          </w:p>
        </w:tc>
        <w:tc>
          <w:tcPr>
            <w:tcW w:w="636" w:type="dxa"/>
            <w:vMerge w:val="restart"/>
          </w:tcPr>
          <w:p w:rsidR="00194935" w:rsidRPr="007730ED" w:rsidRDefault="00194935"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94935" w:rsidRPr="007730ED" w:rsidRDefault="00194935"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2814c</w:t>
            </w:r>
            <w:r w:rsidRPr="007730ED">
              <w:rPr>
                <w:rFonts w:ascii="Arial" w:hAnsi="Arial" w:cs="Arial"/>
                <w:b w:val="0"/>
                <w:bCs/>
                <w:szCs w:val="22"/>
              </w:rPr>
              <w:t xml:space="preserve">, </w:t>
            </w:r>
            <w:r>
              <w:rPr>
                <w:rFonts w:ascii="Arial" w:hAnsi="Arial" w:cs="Arial"/>
                <w:b w:val="0"/>
                <w:bCs/>
                <w:szCs w:val="22"/>
              </w:rPr>
              <w:t>2814d, 2815</w:t>
            </w:r>
          </w:p>
        </w:tc>
      </w:tr>
      <w:tr w:rsidR="00194935" w:rsidRPr="007730ED" w:rsidTr="00D54C91">
        <w:trPr>
          <w:cantSplit/>
          <w:trHeight w:val="339"/>
        </w:trPr>
        <w:tc>
          <w:tcPr>
            <w:tcW w:w="1003" w:type="dxa"/>
            <w:vMerge/>
            <w:vAlign w:val="center"/>
          </w:tcPr>
          <w:p w:rsidR="00194935" w:rsidRPr="007730ED" w:rsidRDefault="00194935"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94935" w:rsidRPr="007730ED" w:rsidRDefault="00194935"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94935"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scale is set</w:t>
            </w:r>
          </w:p>
          <w:p w:rsidR="00194935"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94935"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94935" w:rsidRPr="002800C0" w:rsidRDefault="00194935"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94935" w:rsidRPr="007730ED" w:rsidRDefault="00194935"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94935" w:rsidRPr="004F2B99" w:rsidRDefault="00194935" w:rsidP="00D54C91">
            <w:pPr>
              <w:pStyle w:val="Tableheading"/>
              <w:snapToGrid w:val="0"/>
              <w:spacing w:beforeLines="20" w:before="48" w:afterLines="20" w:after="48"/>
              <w:jc w:val="left"/>
              <w:rPr>
                <w:rFonts w:ascii="Arial" w:hAnsi="Arial" w:cs="Arial"/>
                <w:b w:val="0"/>
                <w:bCs/>
                <w:color w:val="FF0000"/>
                <w:szCs w:val="22"/>
              </w:rPr>
            </w:pPr>
          </w:p>
        </w:tc>
      </w:tr>
      <w:tr w:rsidR="00B77D14" w:rsidRPr="007730ED" w:rsidTr="00D54C91">
        <w:trPr>
          <w:cantSplit/>
          <w:trHeight w:val="339"/>
        </w:trPr>
        <w:tc>
          <w:tcPr>
            <w:tcW w:w="1003" w:type="dxa"/>
            <w:vMerge w:val="restart"/>
            <w:vAlign w:val="center"/>
          </w:tcPr>
          <w:p w:rsidR="00B77D14" w:rsidRPr="007730ED" w:rsidRDefault="00B77D14"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77D14" w:rsidRPr="007730ED" w:rsidRDefault="00B77D14" w:rsidP="00C10E32">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Repeat </w:t>
            </w:r>
            <w:r w:rsidRPr="00CE2E38">
              <w:rPr>
                <w:rFonts w:ascii="Arial" w:hAnsi="Arial" w:cs="Arial"/>
                <w:bCs/>
                <w:szCs w:val="22"/>
                <w:highlight w:val="yellow"/>
              </w:rPr>
              <w:t xml:space="preserve">Step </w:t>
            </w:r>
            <w:r w:rsidR="00296953">
              <w:rPr>
                <w:rFonts w:ascii="Arial" w:hAnsi="Arial" w:cs="Arial"/>
                <w:bCs/>
                <w:szCs w:val="22"/>
                <w:highlight w:val="yellow"/>
              </w:rPr>
              <w:fldChar w:fldCharType="begin"/>
            </w:r>
            <w:r w:rsidR="00296953">
              <w:rPr>
                <w:rFonts w:ascii="Arial" w:hAnsi="Arial" w:cs="Arial"/>
                <w:bCs/>
                <w:szCs w:val="22"/>
                <w:highlight w:val="yellow"/>
              </w:rPr>
              <w:instrText xml:space="preserve"> REF _Ref384379302 \r \h </w:instrText>
            </w:r>
            <w:r w:rsidR="00296953">
              <w:rPr>
                <w:rFonts w:ascii="Arial" w:hAnsi="Arial" w:cs="Arial"/>
                <w:bCs/>
                <w:szCs w:val="22"/>
                <w:highlight w:val="yellow"/>
              </w:rPr>
            </w:r>
            <w:r w:rsidR="00296953">
              <w:rPr>
                <w:rFonts w:ascii="Arial" w:hAnsi="Arial" w:cs="Arial"/>
                <w:bCs/>
                <w:szCs w:val="22"/>
                <w:highlight w:val="yellow"/>
              </w:rPr>
              <w:fldChar w:fldCharType="separate"/>
            </w:r>
            <w:r w:rsidR="0057736C">
              <w:rPr>
                <w:rFonts w:ascii="Arial" w:hAnsi="Arial" w:cs="Arial"/>
                <w:bCs/>
                <w:szCs w:val="22"/>
                <w:highlight w:val="yellow"/>
              </w:rPr>
              <w:t>108</w:t>
            </w:r>
            <w:r w:rsidR="00296953">
              <w:rPr>
                <w:rFonts w:ascii="Arial" w:hAnsi="Arial" w:cs="Arial"/>
                <w:bCs/>
                <w:szCs w:val="22"/>
                <w:highlight w:val="yellow"/>
              </w:rPr>
              <w:fldChar w:fldCharType="end"/>
            </w:r>
            <w:r>
              <w:rPr>
                <w:rFonts w:ascii="Arial" w:hAnsi="Arial" w:cs="Arial"/>
                <w:bCs/>
                <w:szCs w:val="22"/>
              </w:rPr>
              <w:t xml:space="preserve"> </w:t>
            </w:r>
            <w:r>
              <w:rPr>
                <w:rFonts w:ascii="Arial" w:hAnsi="Arial" w:cs="Arial"/>
                <w:b w:val="0"/>
                <w:bCs/>
                <w:szCs w:val="22"/>
              </w:rPr>
              <w:t xml:space="preserve">thru </w:t>
            </w:r>
            <w:r w:rsidRPr="00CE2E38">
              <w:rPr>
                <w:rFonts w:ascii="Arial" w:hAnsi="Arial" w:cs="Arial"/>
                <w:bCs/>
                <w:szCs w:val="22"/>
                <w:highlight w:val="yellow"/>
              </w:rPr>
              <w:t xml:space="preserve">Step </w:t>
            </w:r>
            <w:r w:rsidR="00296953">
              <w:rPr>
                <w:rFonts w:ascii="Arial" w:hAnsi="Arial" w:cs="Arial"/>
                <w:bCs/>
                <w:szCs w:val="22"/>
                <w:highlight w:val="yellow"/>
              </w:rPr>
              <w:fldChar w:fldCharType="begin"/>
            </w:r>
            <w:r w:rsidR="00296953">
              <w:rPr>
                <w:rFonts w:ascii="Arial" w:hAnsi="Arial" w:cs="Arial"/>
                <w:bCs/>
                <w:szCs w:val="22"/>
                <w:highlight w:val="yellow"/>
              </w:rPr>
              <w:instrText xml:space="preserve"> REF _Ref384379318 \r \h </w:instrText>
            </w:r>
            <w:r w:rsidR="00296953">
              <w:rPr>
                <w:rFonts w:ascii="Arial" w:hAnsi="Arial" w:cs="Arial"/>
                <w:bCs/>
                <w:szCs w:val="22"/>
                <w:highlight w:val="yellow"/>
              </w:rPr>
            </w:r>
            <w:r w:rsidR="00296953">
              <w:rPr>
                <w:rFonts w:ascii="Arial" w:hAnsi="Arial" w:cs="Arial"/>
                <w:bCs/>
                <w:szCs w:val="22"/>
                <w:highlight w:val="yellow"/>
              </w:rPr>
              <w:fldChar w:fldCharType="separate"/>
            </w:r>
            <w:r w:rsidR="0057736C">
              <w:rPr>
                <w:rFonts w:ascii="Arial" w:hAnsi="Arial" w:cs="Arial"/>
                <w:bCs/>
                <w:szCs w:val="22"/>
                <w:highlight w:val="yellow"/>
              </w:rPr>
              <w:t>117</w:t>
            </w:r>
            <w:r w:rsidR="00296953">
              <w:rPr>
                <w:rFonts w:ascii="Arial" w:hAnsi="Arial" w:cs="Arial"/>
                <w:bCs/>
                <w:szCs w:val="22"/>
                <w:highlight w:val="yellow"/>
              </w:rPr>
              <w:fldChar w:fldCharType="end"/>
            </w:r>
            <w:r>
              <w:rPr>
                <w:rFonts w:ascii="Arial" w:hAnsi="Arial" w:cs="Arial"/>
                <w:b w:val="0"/>
                <w:bCs/>
                <w:szCs w:val="22"/>
              </w:rPr>
              <w:t xml:space="preserve"> </w:t>
            </w:r>
            <w:r w:rsidRPr="007730ED">
              <w:rPr>
                <w:rFonts w:ascii="Arial" w:hAnsi="Arial" w:cs="Arial"/>
                <w:b w:val="0"/>
                <w:bCs/>
                <w:szCs w:val="22"/>
              </w:rPr>
              <w:t>for the following channel</w:t>
            </w:r>
            <w:r>
              <w:rPr>
                <w:rFonts w:ascii="Arial" w:hAnsi="Arial" w:cs="Arial"/>
                <w:b w:val="0"/>
                <w:bCs/>
                <w:szCs w:val="22"/>
              </w:rPr>
              <w:t>s</w:t>
            </w:r>
            <w:r w:rsidRPr="007730ED">
              <w:rPr>
                <w:rFonts w:ascii="Arial" w:hAnsi="Arial" w:cs="Arial"/>
                <w:b w:val="0"/>
                <w:bCs/>
                <w:szCs w:val="22"/>
              </w:rPr>
              <w:t>:</w:t>
            </w:r>
          </w:p>
          <w:p w:rsidR="00B77D14" w:rsidRPr="003A4F4E" w:rsidRDefault="00B77D14"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13-10.35um</w:t>
            </w:r>
          </w:p>
          <w:p w:rsidR="00B77D14" w:rsidRPr="00BE3A3B" w:rsidRDefault="00B77D14" w:rsidP="00960C67">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1</w:t>
            </w:r>
            <w:r>
              <w:rPr>
                <w:rFonts w:ascii="Arial" w:hAnsi="Arial" w:cs="Arial"/>
                <w:b w:val="0"/>
                <w:bCs/>
                <w:i/>
                <w:color w:val="3333FF"/>
                <w:sz w:val="20"/>
                <w:szCs w:val="20"/>
              </w:rPr>
              <w:t>2</w:t>
            </w:r>
            <w:r w:rsidRPr="00927E58">
              <w:rPr>
                <w:rFonts w:ascii="Arial" w:hAnsi="Arial" w:cs="Arial"/>
                <w:b w:val="0"/>
                <w:bCs/>
                <w:i/>
                <w:color w:val="3333FF"/>
                <w:sz w:val="20"/>
                <w:szCs w:val="20"/>
              </w:rPr>
              <w:t>-</w:t>
            </w:r>
            <w:r>
              <w:rPr>
                <w:rFonts w:ascii="Arial" w:hAnsi="Arial" w:cs="Arial"/>
                <w:b w:val="0"/>
                <w:bCs/>
                <w:i/>
                <w:color w:val="3333FF"/>
                <w:sz w:val="20"/>
                <w:szCs w:val="20"/>
              </w:rPr>
              <w:t>9.61</w:t>
            </w:r>
            <w:r w:rsidRPr="00927E58">
              <w:rPr>
                <w:rFonts w:ascii="Arial" w:hAnsi="Arial" w:cs="Arial"/>
                <w:b w:val="0"/>
                <w:bCs/>
                <w:i/>
                <w:color w:val="3333FF"/>
                <w:sz w:val="20"/>
                <w:szCs w:val="20"/>
              </w:rPr>
              <w:t>um</w:t>
            </w:r>
          </w:p>
          <w:p w:rsidR="00B77D14" w:rsidRPr="003A4F4E" w:rsidRDefault="00B77D14" w:rsidP="00FD14FB">
            <w:pPr>
              <w:pStyle w:val="Tableheading"/>
              <w:keepNext/>
              <w:numPr>
                <w:ilvl w:val="0"/>
                <w:numId w:val="9"/>
              </w:numPr>
              <w:snapToGrid w:val="0"/>
              <w:spacing w:beforeLines="20" w:before="48" w:afterLines="20" w:after="48"/>
              <w:jc w:val="left"/>
              <w:rPr>
                <w:rFonts w:ascii="Arial" w:hAnsi="Arial" w:cs="Arial"/>
                <w:b w:val="0"/>
                <w:bCs/>
                <w:i/>
                <w:sz w:val="20"/>
                <w:szCs w:val="20"/>
              </w:rPr>
            </w:pPr>
            <w:r w:rsidRPr="00927E58">
              <w:rPr>
                <w:rFonts w:ascii="Arial" w:hAnsi="Arial" w:cs="Arial"/>
                <w:b w:val="0"/>
                <w:bCs/>
                <w:i/>
                <w:color w:val="3333FF"/>
                <w:sz w:val="20"/>
                <w:szCs w:val="20"/>
              </w:rPr>
              <w:t>Channel 09-695um</w:t>
            </w:r>
          </w:p>
          <w:p w:rsidR="00585E16" w:rsidRDefault="00B77D14" w:rsidP="00D54C91">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Band 2-3 (0.64-0.865um)</w:t>
            </w:r>
          </w:p>
          <w:p w:rsidR="00B77D14" w:rsidRPr="00585E16" w:rsidRDefault="00B77D14" w:rsidP="00D54C91">
            <w:pPr>
              <w:pStyle w:val="Tableheading"/>
              <w:keepNext/>
              <w:numPr>
                <w:ilvl w:val="0"/>
                <w:numId w:val="9"/>
              </w:numPr>
              <w:snapToGrid w:val="0"/>
              <w:spacing w:beforeLines="20" w:before="48" w:afterLines="20" w:after="48"/>
              <w:jc w:val="left"/>
              <w:rPr>
                <w:rFonts w:ascii="Arial" w:hAnsi="Arial" w:cs="Arial"/>
                <w:b w:val="0"/>
                <w:bCs/>
                <w:szCs w:val="22"/>
              </w:rPr>
            </w:pPr>
            <w:r w:rsidRPr="00585E16">
              <w:rPr>
                <w:rFonts w:ascii="Arial" w:hAnsi="Arial" w:cs="Arial"/>
                <w:b w:val="0"/>
                <w:bCs/>
                <w:i/>
                <w:color w:val="3333FF"/>
                <w:sz w:val="20"/>
                <w:szCs w:val="20"/>
              </w:rPr>
              <w:t>Band 14-8 (11.2-6.19um)</w:t>
            </w:r>
          </w:p>
        </w:tc>
        <w:tc>
          <w:tcPr>
            <w:tcW w:w="636" w:type="dxa"/>
            <w:vMerge w:val="restart"/>
          </w:tcPr>
          <w:p w:rsidR="00B77D14" w:rsidRPr="007730ED" w:rsidRDefault="00B77D14" w:rsidP="00C10E32">
            <w:pPr>
              <w:pStyle w:val="Tableheading"/>
              <w:snapToGrid w:val="0"/>
              <w:spacing w:beforeLines="20" w:before="48" w:afterLines="20" w:after="48"/>
              <w:jc w:val="left"/>
              <w:rPr>
                <w:rFonts w:ascii="Arial" w:hAnsi="Arial" w:cs="Arial"/>
                <w:b w:val="0"/>
                <w:bCs/>
                <w:szCs w:val="22"/>
              </w:rPr>
            </w:pPr>
          </w:p>
        </w:tc>
        <w:tc>
          <w:tcPr>
            <w:tcW w:w="3280" w:type="dxa"/>
            <w:vMerge w:val="restart"/>
          </w:tcPr>
          <w:p w:rsidR="00B77D14" w:rsidRPr="007730ED" w:rsidRDefault="00B77D14"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2808, 2814c, 2814d, 2814e, 2815, 2816, 2985</w:t>
            </w:r>
          </w:p>
        </w:tc>
      </w:tr>
      <w:tr w:rsidR="00B77D14" w:rsidRPr="007730ED" w:rsidTr="00D54C91">
        <w:trPr>
          <w:cantSplit/>
          <w:trHeight w:val="339"/>
        </w:trPr>
        <w:tc>
          <w:tcPr>
            <w:tcW w:w="1003" w:type="dxa"/>
            <w:vMerge/>
            <w:vAlign w:val="center"/>
          </w:tcPr>
          <w:p w:rsidR="00B77D14" w:rsidRPr="007730ED" w:rsidRDefault="00B77D14"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77D14" w:rsidRPr="007730ED" w:rsidRDefault="00B77D14"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77D14" w:rsidRPr="007730ED" w:rsidRDefault="00B77D14" w:rsidP="00C10E32">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selected product</w:t>
            </w:r>
            <w:r>
              <w:rPr>
                <w:rFonts w:ascii="Arial" w:hAnsi="Arial" w:cs="Arial"/>
                <w:b w:val="0"/>
                <w:bCs/>
                <w:szCs w:val="22"/>
              </w:rPr>
              <w:t>s</w:t>
            </w:r>
            <w:r w:rsidRPr="007730ED">
              <w:rPr>
                <w:rFonts w:ascii="Arial" w:hAnsi="Arial" w:cs="Arial"/>
                <w:b w:val="0"/>
                <w:bCs/>
                <w:szCs w:val="22"/>
              </w:rPr>
              <w:t xml:space="preserve"> </w:t>
            </w:r>
            <w:r>
              <w:rPr>
                <w:rFonts w:ascii="Arial" w:hAnsi="Arial" w:cs="Arial"/>
                <w:b w:val="0"/>
                <w:bCs/>
                <w:szCs w:val="22"/>
              </w:rPr>
              <w:t xml:space="preserve">are displayed in the different scales and </w:t>
            </w:r>
            <w:r w:rsidRPr="007730ED">
              <w:rPr>
                <w:rFonts w:ascii="Arial" w:hAnsi="Arial" w:cs="Arial"/>
                <w:b w:val="0"/>
                <w:bCs/>
                <w:szCs w:val="22"/>
              </w:rPr>
              <w:t>continue looping and updating</w:t>
            </w:r>
          </w:p>
        </w:tc>
        <w:tc>
          <w:tcPr>
            <w:tcW w:w="636" w:type="dxa"/>
            <w:vMerge/>
          </w:tcPr>
          <w:p w:rsidR="00B77D14" w:rsidRPr="007730ED" w:rsidRDefault="00B77D14" w:rsidP="00C10E32">
            <w:pPr>
              <w:pStyle w:val="Tableheading"/>
              <w:snapToGrid w:val="0"/>
              <w:spacing w:beforeLines="20" w:before="48" w:afterLines="20" w:after="48"/>
              <w:jc w:val="left"/>
              <w:rPr>
                <w:rFonts w:ascii="Arial" w:hAnsi="Arial" w:cs="Arial"/>
                <w:b w:val="0"/>
                <w:bCs/>
                <w:szCs w:val="22"/>
              </w:rPr>
            </w:pPr>
          </w:p>
        </w:tc>
        <w:tc>
          <w:tcPr>
            <w:tcW w:w="3280" w:type="dxa"/>
            <w:vMerge/>
          </w:tcPr>
          <w:p w:rsidR="00B77D14" w:rsidRPr="007730ED" w:rsidRDefault="00B77D14" w:rsidP="00C10E32">
            <w:pPr>
              <w:pStyle w:val="Tableheading"/>
              <w:snapToGrid w:val="0"/>
              <w:spacing w:beforeLines="20" w:before="48" w:afterLines="20" w:after="48"/>
              <w:jc w:val="left"/>
              <w:rPr>
                <w:rFonts w:ascii="Arial" w:hAnsi="Arial" w:cs="Arial"/>
                <w:b w:val="0"/>
                <w:bCs/>
                <w:szCs w:val="22"/>
              </w:rPr>
            </w:pPr>
          </w:p>
        </w:tc>
      </w:tr>
      <w:tr w:rsidR="00DC3F7E" w:rsidRPr="007730ED" w:rsidTr="00962195">
        <w:trPr>
          <w:cantSplit/>
          <w:trHeight w:val="339"/>
        </w:trPr>
        <w:tc>
          <w:tcPr>
            <w:tcW w:w="1003" w:type="dxa"/>
            <w:vAlign w:val="center"/>
          </w:tcPr>
          <w:p w:rsidR="00DC3F7E" w:rsidRPr="007730ED" w:rsidRDefault="00DC3F7E"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DC3F7E" w:rsidRPr="00DC28C0" w:rsidRDefault="00DC3F7E" w:rsidP="00962195">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DC3F7E" w:rsidRPr="007730ED" w:rsidRDefault="00DC3F7E" w:rsidP="00962195">
            <w:pPr>
              <w:pStyle w:val="Tableheading"/>
              <w:snapToGrid w:val="0"/>
              <w:spacing w:beforeLines="20" w:before="48" w:afterLines="20" w:after="48"/>
              <w:jc w:val="left"/>
              <w:rPr>
                <w:rFonts w:ascii="Arial" w:hAnsi="Arial" w:cs="Arial"/>
                <w:b w:val="0"/>
                <w:bCs/>
                <w:szCs w:val="22"/>
              </w:rPr>
            </w:pPr>
          </w:p>
        </w:tc>
        <w:tc>
          <w:tcPr>
            <w:tcW w:w="636" w:type="dxa"/>
          </w:tcPr>
          <w:p w:rsidR="00DC3F7E" w:rsidRPr="007730ED" w:rsidRDefault="00DC3F7E" w:rsidP="00962195">
            <w:pPr>
              <w:pStyle w:val="Tableheading"/>
              <w:snapToGrid w:val="0"/>
              <w:spacing w:beforeLines="20" w:before="48" w:afterLines="20" w:after="48"/>
              <w:jc w:val="left"/>
              <w:rPr>
                <w:rFonts w:ascii="Arial" w:hAnsi="Arial" w:cs="Arial"/>
                <w:b w:val="0"/>
                <w:bCs/>
                <w:szCs w:val="22"/>
              </w:rPr>
            </w:pPr>
          </w:p>
        </w:tc>
        <w:tc>
          <w:tcPr>
            <w:tcW w:w="3280" w:type="dxa"/>
          </w:tcPr>
          <w:p w:rsidR="00DC3F7E" w:rsidRPr="007730ED" w:rsidRDefault="00DC3F7E" w:rsidP="00962195">
            <w:pPr>
              <w:pStyle w:val="Tableheading"/>
              <w:snapToGrid w:val="0"/>
              <w:spacing w:beforeLines="20" w:before="48" w:afterLines="20" w:after="48"/>
              <w:jc w:val="left"/>
              <w:rPr>
                <w:rFonts w:ascii="Arial" w:hAnsi="Arial" w:cs="Arial"/>
                <w:b w:val="0"/>
                <w:bCs/>
                <w:szCs w:val="22"/>
              </w:rPr>
            </w:pPr>
          </w:p>
        </w:tc>
      </w:tr>
      <w:tr w:rsidR="00DC3F7E" w:rsidRPr="007730ED" w:rsidTr="00962195">
        <w:trPr>
          <w:cantSplit/>
          <w:trHeight w:val="339"/>
        </w:trPr>
        <w:tc>
          <w:tcPr>
            <w:tcW w:w="1003" w:type="dxa"/>
            <w:vAlign w:val="center"/>
          </w:tcPr>
          <w:p w:rsidR="00DC3F7E" w:rsidRPr="007730ED" w:rsidRDefault="00DC3F7E"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DC3F7E" w:rsidRPr="00DC28C0" w:rsidRDefault="00DC3F7E" w:rsidP="00DC3F7E">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If data is available, repeat this section for </w:t>
            </w:r>
            <w:r w:rsidRPr="006155F2">
              <w:rPr>
                <w:rFonts w:ascii="Arial" w:hAnsi="Arial" w:cs="Arial"/>
                <w:bCs/>
                <w:szCs w:val="22"/>
              </w:rPr>
              <w:t xml:space="preserve">East </w:t>
            </w:r>
            <w:proofErr w:type="spellStart"/>
            <w:r>
              <w:rPr>
                <w:rFonts w:ascii="Arial" w:hAnsi="Arial" w:cs="Arial"/>
                <w:bCs/>
                <w:szCs w:val="22"/>
              </w:rPr>
              <w:t>Meso</w:t>
            </w:r>
            <w:proofErr w:type="spellEnd"/>
            <w:r w:rsidRPr="006155F2">
              <w:rPr>
                <w:rFonts w:ascii="Arial" w:hAnsi="Arial" w:cs="Arial"/>
                <w:bCs/>
                <w:szCs w:val="22"/>
              </w:rPr>
              <w:t xml:space="preserve"> (</w:t>
            </w:r>
            <w:r>
              <w:rPr>
                <w:rFonts w:ascii="Arial" w:hAnsi="Arial" w:cs="Arial"/>
                <w:bCs/>
                <w:szCs w:val="22"/>
              </w:rPr>
              <w:t>EMESO</w:t>
            </w:r>
            <w:r w:rsidRPr="006155F2">
              <w:rPr>
                <w:rFonts w:ascii="Arial" w:hAnsi="Arial" w:cs="Arial"/>
                <w:bCs/>
                <w:szCs w:val="22"/>
              </w:rPr>
              <w:t>)</w:t>
            </w:r>
            <w:r>
              <w:rPr>
                <w:rFonts w:ascii="Arial" w:hAnsi="Arial" w:cs="Arial"/>
                <w:b w:val="0"/>
                <w:bCs/>
                <w:szCs w:val="22"/>
              </w:rPr>
              <w:t xml:space="preserve"> data.  Use the </w:t>
            </w:r>
            <w:proofErr w:type="spellStart"/>
            <w:r w:rsidRPr="009D6F35">
              <w:rPr>
                <w:rFonts w:ascii="Arial" w:hAnsi="Arial" w:cs="Arial"/>
                <w:bCs/>
                <w:szCs w:val="22"/>
              </w:rPr>
              <w:t>PRRegi</w:t>
            </w:r>
            <w:proofErr w:type="spellEnd"/>
            <w:r>
              <w:rPr>
                <w:rFonts w:ascii="Arial" w:hAnsi="Arial" w:cs="Arial"/>
                <w:b w:val="0"/>
                <w:bCs/>
                <w:szCs w:val="22"/>
              </w:rPr>
              <w:t xml:space="preserve"> </w:t>
            </w:r>
            <w:proofErr w:type="spellStart"/>
            <w:r>
              <w:rPr>
                <w:rFonts w:ascii="Arial" w:hAnsi="Arial" w:cs="Arial"/>
                <w:b w:val="0"/>
                <w:bCs/>
                <w:szCs w:val="22"/>
              </w:rPr>
              <w:t>scalein</w:t>
            </w:r>
            <w:proofErr w:type="spellEnd"/>
            <w:r>
              <w:rPr>
                <w:rFonts w:ascii="Arial" w:hAnsi="Arial" w:cs="Arial"/>
                <w:b w:val="0"/>
                <w:bCs/>
                <w:szCs w:val="22"/>
              </w:rPr>
              <w:t xml:space="preserve"> lieu of </w:t>
            </w:r>
            <w:proofErr w:type="spellStart"/>
            <w:r w:rsidRPr="009D6F35">
              <w:rPr>
                <w:rFonts w:ascii="Arial" w:hAnsi="Arial" w:cs="Arial"/>
                <w:bCs/>
                <w:szCs w:val="22"/>
              </w:rPr>
              <w:t>AKRegi</w:t>
            </w:r>
            <w:proofErr w:type="spellEnd"/>
            <w:r>
              <w:rPr>
                <w:rFonts w:ascii="Arial" w:hAnsi="Arial" w:cs="Arial"/>
                <w:b w:val="0"/>
                <w:bCs/>
                <w:szCs w:val="22"/>
              </w:rPr>
              <w:t xml:space="preserve"> and </w:t>
            </w:r>
            <w:proofErr w:type="spellStart"/>
            <w:r w:rsidRPr="009D6F35">
              <w:rPr>
                <w:rFonts w:ascii="Arial" w:hAnsi="Arial" w:cs="Arial"/>
                <w:bCs/>
                <w:szCs w:val="22"/>
              </w:rPr>
              <w:t>HIRegi</w:t>
            </w:r>
            <w:proofErr w:type="spellEnd"/>
            <w:r>
              <w:rPr>
                <w:rFonts w:ascii="Arial" w:hAnsi="Arial" w:cs="Arial"/>
                <w:b w:val="0"/>
                <w:bCs/>
                <w:szCs w:val="22"/>
              </w:rPr>
              <w:t xml:space="preserve"> scales, as appropriate</w:t>
            </w:r>
          </w:p>
        </w:tc>
        <w:tc>
          <w:tcPr>
            <w:tcW w:w="2063" w:type="dxa"/>
            <w:gridSpan w:val="3"/>
          </w:tcPr>
          <w:p w:rsidR="00DC3F7E" w:rsidRPr="007730ED" w:rsidRDefault="00DC3F7E"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No issues noted</w:t>
            </w:r>
          </w:p>
        </w:tc>
        <w:tc>
          <w:tcPr>
            <w:tcW w:w="636" w:type="dxa"/>
          </w:tcPr>
          <w:p w:rsidR="00DC3F7E" w:rsidRPr="007730ED" w:rsidRDefault="00DC3F7E" w:rsidP="00962195">
            <w:pPr>
              <w:pStyle w:val="Tableheading"/>
              <w:snapToGrid w:val="0"/>
              <w:spacing w:beforeLines="20" w:before="48" w:afterLines="20" w:after="48"/>
              <w:jc w:val="left"/>
              <w:rPr>
                <w:rFonts w:ascii="Arial" w:hAnsi="Arial" w:cs="Arial"/>
                <w:b w:val="0"/>
                <w:bCs/>
                <w:szCs w:val="22"/>
              </w:rPr>
            </w:pPr>
          </w:p>
        </w:tc>
        <w:tc>
          <w:tcPr>
            <w:tcW w:w="3280" w:type="dxa"/>
          </w:tcPr>
          <w:p w:rsidR="00DC3F7E" w:rsidRPr="007730ED" w:rsidRDefault="00DC3F7E" w:rsidP="00962195">
            <w:pPr>
              <w:pStyle w:val="Tableheading"/>
              <w:snapToGrid w:val="0"/>
              <w:spacing w:beforeLines="20" w:before="48" w:afterLines="20" w:after="48"/>
              <w:jc w:val="left"/>
              <w:rPr>
                <w:rFonts w:ascii="Arial" w:hAnsi="Arial" w:cs="Arial"/>
                <w:b w:val="0"/>
                <w:bCs/>
                <w:szCs w:val="22"/>
              </w:rPr>
            </w:pPr>
          </w:p>
        </w:tc>
      </w:tr>
      <w:tr w:rsidR="00B77D14" w:rsidRPr="007730ED" w:rsidTr="00C10E32">
        <w:trPr>
          <w:cantSplit/>
          <w:trHeight w:val="339"/>
        </w:trPr>
        <w:tc>
          <w:tcPr>
            <w:tcW w:w="1003" w:type="dxa"/>
            <w:vAlign w:val="center"/>
          </w:tcPr>
          <w:p w:rsidR="00B77D14" w:rsidRPr="007730ED" w:rsidRDefault="00B77D14"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B77D14" w:rsidRPr="00DC28C0" w:rsidRDefault="00B77D14" w:rsidP="00C10E32">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Clear the main screen</w:t>
            </w:r>
            <w:r>
              <w:rPr>
                <w:rFonts w:ascii="Arial" w:hAnsi="Arial" w:cs="Arial"/>
                <w:b w:val="0"/>
                <w:bCs/>
                <w:szCs w:val="22"/>
              </w:rPr>
              <w:t xml:space="preserve"> and all side panes</w:t>
            </w:r>
          </w:p>
        </w:tc>
        <w:tc>
          <w:tcPr>
            <w:tcW w:w="2063" w:type="dxa"/>
            <w:gridSpan w:val="3"/>
          </w:tcPr>
          <w:p w:rsidR="00B77D14" w:rsidRPr="007730ED" w:rsidRDefault="00B77D14" w:rsidP="00C10E32">
            <w:pPr>
              <w:pStyle w:val="Tableheading"/>
              <w:snapToGrid w:val="0"/>
              <w:spacing w:beforeLines="20" w:before="48" w:afterLines="20" w:after="48"/>
              <w:jc w:val="left"/>
              <w:rPr>
                <w:rFonts w:ascii="Arial" w:hAnsi="Arial" w:cs="Arial"/>
                <w:b w:val="0"/>
                <w:bCs/>
                <w:szCs w:val="22"/>
              </w:rPr>
            </w:pPr>
          </w:p>
        </w:tc>
        <w:tc>
          <w:tcPr>
            <w:tcW w:w="636" w:type="dxa"/>
          </w:tcPr>
          <w:p w:rsidR="00B77D14" w:rsidRPr="007730ED" w:rsidRDefault="00B77D14" w:rsidP="00C10E32">
            <w:pPr>
              <w:pStyle w:val="Tableheading"/>
              <w:snapToGrid w:val="0"/>
              <w:spacing w:beforeLines="20" w:before="48" w:afterLines="20" w:after="48"/>
              <w:jc w:val="left"/>
              <w:rPr>
                <w:rFonts w:ascii="Arial" w:hAnsi="Arial" w:cs="Arial"/>
                <w:b w:val="0"/>
                <w:bCs/>
                <w:szCs w:val="22"/>
              </w:rPr>
            </w:pPr>
          </w:p>
        </w:tc>
        <w:tc>
          <w:tcPr>
            <w:tcW w:w="3280" w:type="dxa"/>
          </w:tcPr>
          <w:p w:rsidR="00B77D14" w:rsidRPr="007730ED" w:rsidRDefault="00B77D14" w:rsidP="00C10E32">
            <w:pPr>
              <w:pStyle w:val="Tableheading"/>
              <w:snapToGrid w:val="0"/>
              <w:spacing w:beforeLines="20" w:before="48" w:afterLines="20" w:after="48"/>
              <w:jc w:val="left"/>
              <w:rPr>
                <w:rFonts w:ascii="Arial" w:hAnsi="Arial" w:cs="Arial"/>
                <w:b w:val="0"/>
                <w:bCs/>
                <w:szCs w:val="22"/>
              </w:rPr>
            </w:pPr>
          </w:p>
        </w:tc>
      </w:tr>
      <w:tr w:rsidR="00D50898" w:rsidRPr="007730ED" w:rsidTr="00E82D60">
        <w:trPr>
          <w:cantSplit/>
          <w:trHeight w:val="339"/>
        </w:trPr>
        <w:tc>
          <w:tcPr>
            <w:tcW w:w="9596" w:type="dxa"/>
            <w:gridSpan w:val="7"/>
            <w:shd w:val="clear" w:color="auto" w:fill="EAF1DD" w:themeFill="accent3" w:themeFillTint="33"/>
          </w:tcPr>
          <w:p w:rsidR="00D50898" w:rsidRPr="00B77D14" w:rsidRDefault="00D50898" w:rsidP="00490659">
            <w:pPr>
              <w:pStyle w:val="Tableheading"/>
              <w:keepNext/>
              <w:snapToGrid w:val="0"/>
              <w:spacing w:before="60" w:after="120"/>
              <w:jc w:val="left"/>
              <w:rPr>
                <w:rFonts w:ascii="Arial" w:hAnsi="Arial" w:cs="Arial"/>
                <w:b w:val="0"/>
                <w:bCs/>
                <w:szCs w:val="22"/>
              </w:rPr>
            </w:pPr>
            <w:r w:rsidRPr="00B77D14">
              <w:rPr>
                <w:rFonts w:ascii="Arial" w:hAnsi="Arial" w:cs="Arial"/>
                <w:b w:val="0"/>
                <w:bCs/>
                <w:szCs w:val="22"/>
              </w:rPr>
              <w:lastRenderedPageBreak/>
              <w:t>This section demonstrate</w:t>
            </w:r>
            <w:r>
              <w:rPr>
                <w:rFonts w:ascii="Arial" w:hAnsi="Arial" w:cs="Arial"/>
                <w:b w:val="0"/>
                <w:bCs/>
                <w:szCs w:val="22"/>
              </w:rPr>
              <w:t>s</w:t>
            </w:r>
            <w:r w:rsidRPr="00B77D14">
              <w:rPr>
                <w:rFonts w:ascii="Arial" w:hAnsi="Arial" w:cs="Arial"/>
                <w:b w:val="0"/>
                <w:bCs/>
                <w:szCs w:val="22"/>
              </w:rPr>
              <w:t xml:space="preserve"> </w:t>
            </w:r>
            <w:r w:rsidR="00490659">
              <w:rPr>
                <w:rFonts w:ascii="Arial" w:hAnsi="Arial" w:cs="Arial"/>
                <w:b w:val="0"/>
                <w:bCs/>
                <w:szCs w:val="22"/>
              </w:rPr>
              <w:t>ABI channel differencing</w:t>
            </w:r>
            <w:r w:rsidRPr="00B77D14">
              <w:rPr>
                <w:rFonts w:ascii="Arial" w:hAnsi="Arial" w:cs="Arial"/>
                <w:b w:val="0"/>
                <w:bCs/>
                <w:szCs w:val="22"/>
              </w:rPr>
              <w:t xml:space="preserve"> of GOES-R imagery data as defin</w:t>
            </w:r>
            <w:r w:rsidR="00490659">
              <w:rPr>
                <w:rFonts w:ascii="Arial" w:hAnsi="Arial" w:cs="Arial"/>
                <w:b w:val="0"/>
                <w:bCs/>
                <w:szCs w:val="22"/>
              </w:rPr>
              <w:t>ed by the following requirement</w:t>
            </w:r>
            <w:r w:rsidRPr="00B77D14">
              <w:rPr>
                <w:rFonts w:ascii="Arial" w:hAnsi="Arial" w:cs="Arial"/>
                <w:b w:val="0"/>
                <w:bCs/>
                <w:szCs w:val="22"/>
              </w:rPr>
              <w:t>:</w:t>
            </w:r>
          </w:p>
          <w:p w:rsidR="00D50898" w:rsidRPr="007F3A72" w:rsidRDefault="00D50898" w:rsidP="004437CB">
            <w:pPr>
              <w:keepNext/>
              <w:spacing w:before="40" w:after="40"/>
              <w:ind w:left="720" w:hanging="720"/>
              <w:rPr>
                <w:rFonts w:ascii="Arial" w:hAnsi="Arial" w:cs="Arial"/>
                <w:bCs/>
                <w:sz w:val="22"/>
                <w:szCs w:val="22"/>
              </w:rPr>
            </w:pPr>
            <w:r>
              <w:rPr>
                <w:rFonts w:ascii="Arial" w:hAnsi="Arial" w:cs="Arial"/>
                <w:bCs/>
                <w:sz w:val="22"/>
                <w:szCs w:val="22"/>
              </w:rPr>
              <w:t>2816.</w:t>
            </w:r>
            <w:r>
              <w:rPr>
                <w:rFonts w:ascii="Arial" w:hAnsi="Arial" w:cs="Arial"/>
                <w:bCs/>
                <w:sz w:val="22"/>
                <w:szCs w:val="22"/>
              </w:rPr>
              <w:tab/>
            </w:r>
            <w:r w:rsidRPr="005D0A4C">
              <w:rPr>
                <w:rFonts w:ascii="Arial" w:hAnsi="Arial" w:cs="Arial"/>
                <w:bCs/>
                <w:sz w:val="22"/>
                <w:szCs w:val="22"/>
              </w:rPr>
              <w:t>Channel Differencing</w:t>
            </w:r>
            <w:r>
              <w:rPr>
                <w:rFonts w:ascii="Arial" w:hAnsi="Arial" w:cs="Arial"/>
                <w:bCs/>
                <w:sz w:val="22"/>
                <w:szCs w:val="22"/>
              </w:rPr>
              <w:t xml:space="preserve">.  </w:t>
            </w:r>
            <w:r w:rsidRPr="005D0A4C">
              <w:rPr>
                <w:rFonts w:ascii="Arial" w:hAnsi="Arial" w:cs="Arial"/>
                <w:bCs/>
                <w:sz w:val="22"/>
                <w:szCs w:val="22"/>
              </w:rPr>
              <w:t xml:space="preserve">Provide Capability for ABI channel differencing e.g. 11.2um </w:t>
            </w:r>
            <w:r>
              <w:rPr>
                <w:rFonts w:ascii="Arial" w:hAnsi="Arial" w:cs="Arial"/>
                <w:bCs/>
                <w:sz w:val="22"/>
                <w:szCs w:val="22"/>
              </w:rPr>
              <w:t>–</w:t>
            </w:r>
            <w:r w:rsidRPr="005D0A4C">
              <w:rPr>
                <w:rFonts w:ascii="Arial" w:hAnsi="Arial" w:cs="Arial"/>
                <w:bCs/>
                <w:sz w:val="22"/>
                <w:szCs w:val="22"/>
              </w:rPr>
              <w:t xml:space="preserve"> 3.9um</w:t>
            </w:r>
            <w:r>
              <w:rPr>
                <w:rFonts w:ascii="Arial" w:hAnsi="Arial" w:cs="Arial"/>
                <w:bCs/>
                <w:sz w:val="22"/>
                <w:szCs w:val="22"/>
              </w:rPr>
              <w:t>.</w:t>
            </w:r>
          </w:p>
        </w:tc>
      </w:tr>
      <w:tr w:rsidR="00D50898" w:rsidRPr="007730ED" w:rsidTr="00E82D60">
        <w:trPr>
          <w:cantSplit/>
          <w:trHeight w:val="339"/>
        </w:trPr>
        <w:tc>
          <w:tcPr>
            <w:tcW w:w="1003" w:type="dxa"/>
            <w:vMerge w:val="restart"/>
            <w:vAlign w:val="center"/>
          </w:tcPr>
          <w:p w:rsidR="00D50898" w:rsidRPr="007730ED" w:rsidRDefault="00D50898" w:rsidP="0029695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90659" w:rsidRPr="00490659" w:rsidRDefault="00490659" w:rsidP="00296953">
            <w:pPr>
              <w:pStyle w:val="Tableheading"/>
              <w:keepNext/>
              <w:snapToGrid w:val="0"/>
              <w:spacing w:beforeLines="20" w:before="48" w:afterLines="20" w:after="48"/>
              <w:jc w:val="left"/>
              <w:rPr>
                <w:rFonts w:ascii="Arial" w:hAnsi="Arial" w:cs="Arial"/>
                <w:bCs/>
                <w:szCs w:val="22"/>
              </w:rPr>
            </w:pPr>
            <w:r w:rsidRPr="00490659">
              <w:rPr>
                <w:rFonts w:ascii="Arial" w:hAnsi="Arial" w:cs="Arial"/>
                <w:bCs/>
                <w:szCs w:val="22"/>
              </w:rPr>
              <w:t>Moisture:</w:t>
            </w:r>
            <w:r w:rsidRPr="00490659">
              <w:rPr>
                <w:rFonts w:ascii="Arial" w:hAnsi="Arial" w:cs="Arial"/>
                <w:bCs/>
                <w:szCs w:val="22"/>
              </w:rPr>
              <w:tab/>
            </w:r>
            <w:r w:rsidR="00585E16">
              <w:rPr>
                <w:rFonts w:ascii="Arial" w:hAnsi="Arial" w:cs="Arial"/>
                <w:bCs/>
                <w:szCs w:val="22"/>
              </w:rPr>
              <w:t>Band 14</w:t>
            </w:r>
            <w:r w:rsidR="00E82D60">
              <w:rPr>
                <w:rFonts w:ascii="Arial" w:hAnsi="Arial" w:cs="Arial"/>
                <w:bCs/>
                <w:szCs w:val="22"/>
              </w:rPr>
              <w:t>–</w:t>
            </w:r>
            <w:r w:rsidR="00585E16">
              <w:rPr>
                <w:rFonts w:ascii="Arial" w:hAnsi="Arial" w:cs="Arial"/>
                <w:bCs/>
                <w:szCs w:val="22"/>
              </w:rPr>
              <w:t>15 (11.2</w:t>
            </w:r>
            <w:r w:rsidR="00585E16" w:rsidRPr="00490659">
              <w:rPr>
                <w:rFonts w:ascii="Arial" w:hAnsi="Arial" w:cs="Arial"/>
                <w:bCs/>
                <w:szCs w:val="22"/>
              </w:rPr>
              <w:t xml:space="preserve"> – 12.3um)</w:t>
            </w:r>
          </w:p>
          <w:p w:rsidR="00490659" w:rsidRDefault="00490659" w:rsidP="00296953">
            <w:pPr>
              <w:pStyle w:val="Tableheading"/>
              <w:keepNext/>
              <w:snapToGrid w:val="0"/>
              <w:spacing w:beforeLines="20" w:before="48" w:afterLines="20" w:after="48"/>
              <w:jc w:val="left"/>
              <w:rPr>
                <w:rFonts w:ascii="Arial" w:hAnsi="Arial" w:cs="Arial"/>
                <w:b w:val="0"/>
                <w:bCs/>
                <w:szCs w:val="22"/>
              </w:rPr>
            </w:pPr>
          </w:p>
          <w:p w:rsidR="00D50898" w:rsidRPr="007730ED" w:rsidRDefault="00D50898" w:rsidP="00296953">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D50898" w:rsidRPr="008D70F7" w:rsidRDefault="00D50898" w:rsidP="00296953">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12</w:t>
            </w:r>
          </w:p>
          <w:p w:rsidR="00D50898" w:rsidRPr="00B77D14" w:rsidRDefault="00D50898" w:rsidP="00296953">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D50898" w:rsidRPr="00976053" w:rsidRDefault="00D50898" w:rsidP="00296953">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00490659">
              <w:rPr>
                <w:rFonts w:ascii="Arial" w:hAnsi="Arial" w:cs="Arial"/>
                <w:b w:val="0"/>
                <w:bCs/>
                <w:i/>
                <w:color w:val="3333FF"/>
                <w:sz w:val="20"/>
                <w:szCs w:val="20"/>
              </w:rPr>
              <w:t>Band 14</w:t>
            </w:r>
            <w:r w:rsidR="00E82D60">
              <w:rPr>
                <w:rFonts w:ascii="Arial" w:hAnsi="Arial" w:cs="Arial"/>
                <w:b w:val="0"/>
                <w:bCs/>
                <w:i/>
                <w:color w:val="3333FF"/>
                <w:sz w:val="20"/>
                <w:szCs w:val="20"/>
              </w:rPr>
              <w:t>–</w:t>
            </w:r>
            <w:r w:rsidR="00490659">
              <w:rPr>
                <w:rFonts w:ascii="Arial" w:hAnsi="Arial" w:cs="Arial"/>
                <w:b w:val="0"/>
                <w:bCs/>
                <w:i/>
                <w:color w:val="3333FF"/>
                <w:sz w:val="20"/>
                <w:szCs w:val="20"/>
              </w:rPr>
              <w:t>15</w:t>
            </w:r>
          </w:p>
        </w:tc>
        <w:tc>
          <w:tcPr>
            <w:tcW w:w="636" w:type="dxa"/>
            <w:vMerge w:val="restart"/>
          </w:tcPr>
          <w:p w:rsidR="00D50898" w:rsidRPr="007730ED" w:rsidRDefault="00D50898" w:rsidP="00296953">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D50898" w:rsidRPr="007730ED" w:rsidRDefault="00D50898" w:rsidP="00296953">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w:t>
            </w:r>
            <w:r w:rsidR="00490659">
              <w:rPr>
                <w:rFonts w:ascii="Arial" w:hAnsi="Arial" w:cs="Arial"/>
                <w:b w:val="0"/>
                <w:bCs/>
                <w:szCs w:val="22"/>
              </w:rPr>
              <w:t>16</w:t>
            </w:r>
          </w:p>
        </w:tc>
      </w:tr>
      <w:tr w:rsidR="00D50898" w:rsidRPr="007730ED" w:rsidTr="00E82D60">
        <w:trPr>
          <w:cantSplit/>
          <w:trHeight w:val="339"/>
        </w:trPr>
        <w:tc>
          <w:tcPr>
            <w:tcW w:w="1003" w:type="dxa"/>
            <w:vMerge/>
            <w:vAlign w:val="center"/>
          </w:tcPr>
          <w:p w:rsidR="00D50898" w:rsidRPr="007730ED" w:rsidRDefault="00D50898" w:rsidP="0029695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50898" w:rsidRPr="007730ED" w:rsidRDefault="00D50898" w:rsidP="00296953">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D50898" w:rsidRPr="008D70F7" w:rsidRDefault="00490659" w:rsidP="00296953">
            <w:pPr>
              <w:pStyle w:val="Tableheading"/>
              <w:keepNext/>
              <w:numPr>
                <w:ilvl w:val="0"/>
                <w:numId w:val="9"/>
              </w:numPr>
              <w:snapToGrid w:val="0"/>
              <w:spacing w:beforeLines="20" w:before="48" w:afterLines="20" w:after="48"/>
              <w:jc w:val="left"/>
              <w:rPr>
                <w:rFonts w:ascii="Arial" w:hAnsi="Arial" w:cs="Arial"/>
                <w:b w:val="0"/>
                <w:bCs/>
                <w:sz w:val="20"/>
                <w:szCs w:val="20"/>
              </w:rPr>
            </w:pPr>
            <w:r w:rsidRPr="00490659">
              <w:rPr>
                <w:rFonts w:ascii="Arial" w:hAnsi="Arial" w:cs="Arial"/>
                <w:bCs/>
                <w:i/>
                <w:color w:val="3333FF"/>
                <w:sz w:val="20"/>
                <w:szCs w:val="20"/>
              </w:rPr>
              <w:t>Band 14</w:t>
            </w:r>
            <w:r w:rsidR="00E82D60">
              <w:rPr>
                <w:rFonts w:ascii="Arial" w:hAnsi="Arial" w:cs="Arial"/>
                <w:bCs/>
                <w:i/>
                <w:color w:val="3333FF"/>
                <w:sz w:val="20"/>
                <w:szCs w:val="20"/>
              </w:rPr>
              <w:t>–</w:t>
            </w:r>
            <w:r w:rsidRPr="00490659">
              <w:rPr>
                <w:rFonts w:ascii="Arial" w:hAnsi="Arial" w:cs="Arial"/>
                <w:bCs/>
                <w:i/>
                <w:color w:val="3333FF"/>
                <w:sz w:val="20"/>
                <w:szCs w:val="20"/>
              </w:rPr>
              <w:t>15</w:t>
            </w:r>
            <w:r w:rsidR="00D50898" w:rsidRPr="00490659">
              <w:rPr>
                <w:rFonts w:ascii="Arial" w:hAnsi="Arial" w:cs="Arial"/>
                <w:bCs/>
                <w:i/>
                <w:color w:val="3333FF"/>
                <w:sz w:val="20"/>
                <w:szCs w:val="20"/>
              </w:rPr>
              <w:t xml:space="preserve"> </w:t>
            </w:r>
            <w:r w:rsidRPr="00490659">
              <w:rPr>
                <w:rFonts w:ascii="Arial" w:hAnsi="Arial" w:cs="Arial"/>
                <w:bCs/>
                <w:i/>
                <w:color w:val="3333FF"/>
                <w:sz w:val="20"/>
                <w:szCs w:val="20"/>
              </w:rPr>
              <w:t>(11.2 – 12.3um) Moisture</w:t>
            </w:r>
            <w:r>
              <w:rPr>
                <w:rFonts w:ascii="Arial" w:hAnsi="Arial" w:cs="Arial"/>
                <w:b w:val="0"/>
                <w:bCs/>
                <w:sz w:val="20"/>
                <w:szCs w:val="20"/>
              </w:rPr>
              <w:t xml:space="preserve"> </w:t>
            </w:r>
            <w:r w:rsidR="00D50898" w:rsidRPr="008D70F7">
              <w:rPr>
                <w:rFonts w:ascii="Arial" w:hAnsi="Arial" w:cs="Arial"/>
                <w:b w:val="0"/>
                <w:bCs/>
                <w:sz w:val="20"/>
                <w:szCs w:val="20"/>
              </w:rPr>
              <w:t xml:space="preserve">product displays over the </w:t>
            </w:r>
            <w:r w:rsidR="00D50898" w:rsidRPr="008D70F7">
              <w:rPr>
                <w:rFonts w:ascii="Arial" w:hAnsi="Arial" w:cs="Arial"/>
                <w:bCs/>
                <w:sz w:val="20"/>
                <w:szCs w:val="20"/>
              </w:rPr>
              <w:t>North American</w:t>
            </w:r>
            <w:r w:rsidR="00D50898" w:rsidRPr="008D70F7">
              <w:rPr>
                <w:rFonts w:ascii="Arial" w:hAnsi="Arial" w:cs="Arial"/>
                <w:b w:val="0"/>
                <w:bCs/>
                <w:sz w:val="20"/>
                <w:szCs w:val="20"/>
              </w:rPr>
              <w:t xml:space="preserve"> projection</w:t>
            </w:r>
          </w:p>
        </w:tc>
        <w:tc>
          <w:tcPr>
            <w:tcW w:w="636" w:type="dxa"/>
            <w:vMerge/>
          </w:tcPr>
          <w:p w:rsidR="00D50898" w:rsidRPr="007730ED" w:rsidRDefault="00D50898" w:rsidP="00296953">
            <w:pPr>
              <w:pStyle w:val="Tableheading"/>
              <w:keepNext/>
              <w:snapToGrid w:val="0"/>
              <w:spacing w:beforeLines="20" w:before="48" w:afterLines="20" w:after="48"/>
              <w:jc w:val="left"/>
              <w:rPr>
                <w:rFonts w:ascii="Arial" w:hAnsi="Arial" w:cs="Arial"/>
                <w:b w:val="0"/>
                <w:bCs/>
                <w:szCs w:val="22"/>
              </w:rPr>
            </w:pPr>
          </w:p>
        </w:tc>
        <w:tc>
          <w:tcPr>
            <w:tcW w:w="3280" w:type="dxa"/>
            <w:vMerge/>
          </w:tcPr>
          <w:p w:rsidR="00D50898" w:rsidRPr="007730ED" w:rsidRDefault="00D50898" w:rsidP="00296953">
            <w:pPr>
              <w:pStyle w:val="Tableheading"/>
              <w:keepNext/>
              <w:snapToGrid w:val="0"/>
              <w:spacing w:beforeLines="20" w:before="48" w:afterLines="20" w:after="48"/>
              <w:jc w:val="left"/>
              <w:rPr>
                <w:rFonts w:ascii="Arial" w:hAnsi="Arial" w:cs="Arial"/>
                <w:b w:val="0"/>
                <w:bCs/>
                <w:szCs w:val="22"/>
              </w:rPr>
            </w:pPr>
          </w:p>
        </w:tc>
      </w:tr>
      <w:tr w:rsidR="00490659" w:rsidRPr="007730ED" w:rsidTr="00E82D60">
        <w:trPr>
          <w:cantSplit/>
          <w:trHeight w:val="339"/>
        </w:trPr>
        <w:tc>
          <w:tcPr>
            <w:tcW w:w="1003" w:type="dxa"/>
            <w:vMerge w:val="restart"/>
            <w:shd w:val="clear" w:color="auto" w:fill="auto"/>
            <w:vAlign w:val="center"/>
          </w:tcPr>
          <w:p w:rsidR="00490659" w:rsidRPr="007730ED" w:rsidRDefault="00490659" w:rsidP="00585E16">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90659" w:rsidRPr="007730ED" w:rsidRDefault="00490659" w:rsidP="00585E16">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490659" w:rsidRPr="007730ED" w:rsidRDefault="00490659" w:rsidP="00585E16">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490659" w:rsidRPr="007730ED" w:rsidRDefault="00490659" w:rsidP="00585E16">
            <w:pPr>
              <w:pStyle w:val="Tableheading"/>
              <w:keepNext/>
              <w:snapToGrid w:val="0"/>
              <w:spacing w:beforeLines="20" w:before="48" w:afterLines="20" w:after="48"/>
              <w:jc w:val="left"/>
              <w:rPr>
                <w:rFonts w:ascii="Arial" w:hAnsi="Arial" w:cs="Arial"/>
                <w:b w:val="0"/>
                <w:bCs/>
                <w:szCs w:val="22"/>
              </w:rPr>
            </w:pPr>
          </w:p>
        </w:tc>
      </w:tr>
      <w:tr w:rsidR="00490659" w:rsidRPr="007730ED" w:rsidTr="00E82D60">
        <w:trPr>
          <w:cantSplit/>
          <w:trHeight w:val="339"/>
        </w:trPr>
        <w:tc>
          <w:tcPr>
            <w:tcW w:w="1003" w:type="dxa"/>
            <w:vMerge/>
            <w:vAlign w:val="center"/>
          </w:tcPr>
          <w:p w:rsidR="00490659" w:rsidRPr="007730ED" w:rsidRDefault="00490659" w:rsidP="00585E16">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90659" w:rsidRPr="007730ED" w:rsidRDefault="00490659" w:rsidP="00585E16">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90659" w:rsidRPr="00B77D14" w:rsidRDefault="00490659" w:rsidP="00585E16">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product </w:t>
            </w:r>
            <w:r w:rsidR="00585E16">
              <w:rPr>
                <w:rFonts w:ascii="Arial" w:hAnsi="Arial" w:cs="Arial"/>
                <w:b w:val="0"/>
                <w:bCs/>
                <w:szCs w:val="22"/>
              </w:rPr>
              <w:t>c</w:t>
            </w:r>
            <w:r w:rsidRPr="00B77D14">
              <w:rPr>
                <w:rFonts w:ascii="Arial" w:hAnsi="Arial" w:cs="Arial"/>
                <w:b w:val="0"/>
                <w:bCs/>
                <w:szCs w:val="22"/>
              </w:rPr>
              <w:t>ontinues looping and updating</w:t>
            </w:r>
          </w:p>
        </w:tc>
        <w:tc>
          <w:tcPr>
            <w:tcW w:w="636" w:type="dxa"/>
            <w:vMerge/>
          </w:tcPr>
          <w:p w:rsidR="00490659" w:rsidRPr="007730ED" w:rsidRDefault="00490659" w:rsidP="00585E16">
            <w:pPr>
              <w:pStyle w:val="Tableheading"/>
              <w:keepNext/>
              <w:snapToGrid w:val="0"/>
              <w:spacing w:beforeLines="20" w:before="48" w:afterLines="20" w:after="48"/>
              <w:jc w:val="left"/>
              <w:rPr>
                <w:rFonts w:ascii="Arial" w:hAnsi="Arial" w:cs="Arial"/>
                <w:b w:val="0"/>
                <w:bCs/>
                <w:szCs w:val="22"/>
              </w:rPr>
            </w:pPr>
          </w:p>
        </w:tc>
        <w:tc>
          <w:tcPr>
            <w:tcW w:w="3280" w:type="dxa"/>
            <w:vMerge/>
          </w:tcPr>
          <w:p w:rsidR="00490659" w:rsidRPr="004F2B99" w:rsidRDefault="00490659" w:rsidP="00585E16">
            <w:pPr>
              <w:pStyle w:val="Tableheading"/>
              <w:keepNext/>
              <w:snapToGrid w:val="0"/>
              <w:spacing w:beforeLines="20" w:before="48" w:afterLines="20" w:after="48"/>
              <w:jc w:val="left"/>
              <w:rPr>
                <w:rFonts w:ascii="Arial" w:hAnsi="Arial" w:cs="Arial"/>
                <w:b w:val="0"/>
                <w:bCs/>
                <w:color w:val="FF0000"/>
                <w:szCs w:val="22"/>
              </w:rPr>
            </w:pPr>
          </w:p>
        </w:tc>
      </w:tr>
      <w:tr w:rsidR="00490659" w:rsidRPr="007730ED" w:rsidTr="00E82D60">
        <w:trPr>
          <w:cantSplit/>
          <w:trHeight w:val="339"/>
        </w:trPr>
        <w:tc>
          <w:tcPr>
            <w:tcW w:w="1003" w:type="dxa"/>
            <w:vMerge w:val="restart"/>
            <w:shd w:val="clear" w:color="auto" w:fill="auto"/>
            <w:vAlign w:val="center"/>
          </w:tcPr>
          <w:p w:rsidR="00490659" w:rsidRPr="007730ED" w:rsidRDefault="00490659"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90659" w:rsidRPr="007730ED" w:rsidRDefault="00490659" w:rsidP="00E82D6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1</w:t>
            </w:r>
          </w:p>
        </w:tc>
        <w:tc>
          <w:tcPr>
            <w:tcW w:w="636" w:type="dxa"/>
            <w:vMerge w:val="restart"/>
          </w:tcPr>
          <w:p w:rsidR="00490659" w:rsidRPr="007730ED" w:rsidRDefault="00490659"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490659" w:rsidRPr="007730ED" w:rsidRDefault="00490659" w:rsidP="00E82D60">
            <w:pPr>
              <w:pStyle w:val="Tableheading"/>
              <w:snapToGrid w:val="0"/>
              <w:spacing w:beforeLines="20" w:before="48" w:afterLines="20" w:after="48"/>
              <w:jc w:val="left"/>
              <w:rPr>
                <w:rFonts w:ascii="Arial" w:hAnsi="Arial" w:cs="Arial"/>
                <w:b w:val="0"/>
                <w:bCs/>
                <w:szCs w:val="22"/>
              </w:rPr>
            </w:pPr>
          </w:p>
        </w:tc>
      </w:tr>
      <w:tr w:rsidR="00490659" w:rsidRPr="007730ED" w:rsidTr="00E82D60">
        <w:trPr>
          <w:cantSplit/>
          <w:trHeight w:val="339"/>
        </w:trPr>
        <w:tc>
          <w:tcPr>
            <w:tcW w:w="1003" w:type="dxa"/>
            <w:vMerge/>
            <w:vAlign w:val="center"/>
          </w:tcPr>
          <w:p w:rsidR="00490659" w:rsidRPr="007730ED" w:rsidRDefault="00490659"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490659" w:rsidRPr="007730ED" w:rsidRDefault="00490659"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490659" w:rsidRDefault="00490659"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490659" w:rsidRPr="00585E16" w:rsidRDefault="00490659" w:rsidP="00585E16">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tc>
        <w:tc>
          <w:tcPr>
            <w:tcW w:w="636" w:type="dxa"/>
            <w:vMerge/>
          </w:tcPr>
          <w:p w:rsidR="00490659" w:rsidRPr="007730ED" w:rsidRDefault="00490659"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490659" w:rsidRPr="004F2B99" w:rsidRDefault="00490659" w:rsidP="00E82D60">
            <w:pPr>
              <w:pStyle w:val="Tableheading"/>
              <w:snapToGrid w:val="0"/>
              <w:spacing w:beforeLines="20" w:before="48" w:afterLines="20" w:after="48"/>
              <w:jc w:val="left"/>
              <w:rPr>
                <w:rFonts w:ascii="Arial" w:hAnsi="Arial" w:cs="Arial"/>
                <w:b w:val="0"/>
                <w:bCs/>
                <w:color w:val="FF0000"/>
                <w:szCs w:val="22"/>
              </w:rPr>
            </w:pPr>
          </w:p>
        </w:tc>
      </w:tr>
      <w:tr w:rsidR="00585E16" w:rsidRPr="007730ED" w:rsidTr="00E82D60">
        <w:trPr>
          <w:cantSplit/>
          <w:trHeight w:val="339"/>
        </w:trPr>
        <w:tc>
          <w:tcPr>
            <w:tcW w:w="1003" w:type="dxa"/>
            <w:vMerge w:val="restart"/>
            <w:vAlign w:val="center"/>
          </w:tcPr>
          <w:p w:rsidR="00585E16" w:rsidRPr="007730ED" w:rsidRDefault="00585E16"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5E16" w:rsidRPr="00490659" w:rsidRDefault="00585E16" w:rsidP="00E82D60">
            <w:pPr>
              <w:pStyle w:val="Tableheading"/>
              <w:snapToGrid w:val="0"/>
              <w:spacing w:beforeLines="20" w:before="48" w:afterLines="20" w:after="48"/>
              <w:jc w:val="left"/>
              <w:rPr>
                <w:rFonts w:ascii="Arial" w:hAnsi="Arial" w:cs="Arial"/>
                <w:bCs/>
                <w:szCs w:val="22"/>
              </w:rPr>
            </w:pPr>
            <w:r>
              <w:rPr>
                <w:rFonts w:ascii="Arial" w:hAnsi="Arial" w:cs="Arial"/>
                <w:bCs/>
                <w:szCs w:val="22"/>
              </w:rPr>
              <w:t>Cloud Phase</w:t>
            </w:r>
            <w:r w:rsidRPr="00490659">
              <w:rPr>
                <w:rFonts w:ascii="Arial" w:hAnsi="Arial" w:cs="Arial"/>
                <w:bCs/>
                <w:szCs w:val="22"/>
              </w:rPr>
              <w:t>:</w:t>
            </w:r>
            <w:r w:rsidRPr="00490659">
              <w:rPr>
                <w:rFonts w:ascii="Arial" w:hAnsi="Arial" w:cs="Arial"/>
                <w:bCs/>
                <w:szCs w:val="22"/>
              </w:rPr>
              <w:tab/>
              <w:t>Band 1</w:t>
            </w:r>
            <w:r>
              <w:rPr>
                <w:rFonts w:ascii="Arial" w:hAnsi="Arial" w:cs="Arial"/>
                <w:bCs/>
                <w:szCs w:val="22"/>
              </w:rPr>
              <w:t>1</w:t>
            </w:r>
            <w:r w:rsidR="00E82D60">
              <w:rPr>
                <w:rFonts w:ascii="Arial" w:hAnsi="Arial" w:cs="Arial"/>
                <w:bCs/>
                <w:szCs w:val="22"/>
              </w:rPr>
              <w:t>–</w:t>
            </w:r>
            <w:r w:rsidRPr="00490659">
              <w:rPr>
                <w:rFonts w:ascii="Arial" w:hAnsi="Arial" w:cs="Arial"/>
                <w:bCs/>
                <w:szCs w:val="22"/>
              </w:rPr>
              <w:t>1</w:t>
            </w:r>
            <w:r>
              <w:rPr>
                <w:rFonts w:ascii="Arial" w:hAnsi="Arial" w:cs="Arial"/>
                <w:bCs/>
                <w:szCs w:val="22"/>
              </w:rPr>
              <w:t>4</w:t>
            </w:r>
            <w:r w:rsidRPr="00490659">
              <w:rPr>
                <w:rFonts w:ascii="Arial" w:hAnsi="Arial" w:cs="Arial"/>
                <w:bCs/>
                <w:szCs w:val="22"/>
              </w:rPr>
              <w:t xml:space="preserve"> (</w:t>
            </w:r>
            <w:r>
              <w:rPr>
                <w:rFonts w:ascii="Arial" w:hAnsi="Arial" w:cs="Arial"/>
                <w:bCs/>
                <w:szCs w:val="22"/>
              </w:rPr>
              <w:t>8.5</w:t>
            </w:r>
            <w:r w:rsidRPr="00490659">
              <w:rPr>
                <w:rFonts w:ascii="Arial" w:hAnsi="Arial" w:cs="Arial"/>
                <w:bCs/>
                <w:szCs w:val="22"/>
              </w:rPr>
              <w:t xml:space="preserve"> – 12.3um)</w:t>
            </w:r>
          </w:p>
          <w:p w:rsidR="00585E16" w:rsidRDefault="00585E16" w:rsidP="00E82D60">
            <w:pPr>
              <w:pStyle w:val="Tableheading"/>
              <w:snapToGrid w:val="0"/>
              <w:spacing w:beforeLines="20" w:before="48" w:afterLines="20" w:after="48"/>
              <w:jc w:val="left"/>
              <w:rPr>
                <w:rFonts w:ascii="Arial" w:hAnsi="Arial" w:cs="Arial"/>
                <w:b w:val="0"/>
                <w:bCs/>
                <w:szCs w:val="22"/>
              </w:rPr>
            </w:pPr>
          </w:p>
          <w:p w:rsidR="00585E16" w:rsidRPr="007730ED" w:rsidRDefault="00585E16"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585E16" w:rsidRPr="008D70F7" w:rsidRDefault="00585E16"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12</w:t>
            </w:r>
          </w:p>
          <w:p w:rsidR="00585E16" w:rsidRPr="00B77D14" w:rsidRDefault="00585E16" w:rsidP="00E82D60">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585E16" w:rsidRPr="00976053" w:rsidRDefault="00585E16" w:rsidP="00E82D60">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Pr>
                <w:rFonts w:ascii="Arial" w:hAnsi="Arial" w:cs="Arial"/>
                <w:b w:val="0"/>
                <w:bCs/>
                <w:i/>
                <w:color w:val="3333FF"/>
                <w:sz w:val="20"/>
                <w:szCs w:val="20"/>
              </w:rPr>
              <w:t xml:space="preserve">Band </w:t>
            </w:r>
            <w:r w:rsidR="00E82D60">
              <w:rPr>
                <w:rFonts w:ascii="Arial" w:hAnsi="Arial" w:cs="Arial"/>
                <w:b w:val="0"/>
                <w:bCs/>
                <w:i/>
                <w:color w:val="3333FF"/>
                <w:sz w:val="20"/>
                <w:szCs w:val="20"/>
              </w:rPr>
              <w:t>11–14</w:t>
            </w:r>
          </w:p>
        </w:tc>
        <w:tc>
          <w:tcPr>
            <w:tcW w:w="636" w:type="dxa"/>
            <w:vMerge w:val="restart"/>
          </w:tcPr>
          <w:p w:rsidR="00585E16" w:rsidRPr="007730ED" w:rsidRDefault="00585E16"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585E16" w:rsidRPr="007730ED" w:rsidRDefault="00585E16"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2816</w:t>
            </w:r>
          </w:p>
        </w:tc>
      </w:tr>
      <w:tr w:rsidR="00585E16" w:rsidRPr="007730ED" w:rsidTr="00E82D60">
        <w:trPr>
          <w:cantSplit/>
          <w:trHeight w:val="339"/>
        </w:trPr>
        <w:tc>
          <w:tcPr>
            <w:tcW w:w="1003" w:type="dxa"/>
            <w:vMerge/>
            <w:vAlign w:val="center"/>
          </w:tcPr>
          <w:p w:rsidR="00585E16" w:rsidRPr="007730ED" w:rsidRDefault="00585E16"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5E16" w:rsidRPr="007730ED" w:rsidRDefault="00585E16" w:rsidP="00E82D60">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585E16" w:rsidRPr="008D70F7" w:rsidRDefault="00585E16" w:rsidP="00E82D60">
            <w:pPr>
              <w:pStyle w:val="Tableheading"/>
              <w:numPr>
                <w:ilvl w:val="0"/>
                <w:numId w:val="9"/>
              </w:numPr>
              <w:snapToGrid w:val="0"/>
              <w:spacing w:beforeLines="20" w:before="48" w:afterLines="20" w:after="48"/>
              <w:jc w:val="left"/>
              <w:rPr>
                <w:rFonts w:ascii="Arial" w:hAnsi="Arial" w:cs="Arial"/>
                <w:b w:val="0"/>
                <w:bCs/>
                <w:sz w:val="20"/>
                <w:szCs w:val="20"/>
              </w:rPr>
            </w:pPr>
            <w:r w:rsidRPr="00490659">
              <w:rPr>
                <w:rFonts w:ascii="Arial" w:hAnsi="Arial" w:cs="Arial"/>
                <w:bCs/>
                <w:i/>
                <w:color w:val="3333FF"/>
                <w:sz w:val="20"/>
                <w:szCs w:val="20"/>
              </w:rPr>
              <w:t>Band 1</w:t>
            </w:r>
            <w:r>
              <w:rPr>
                <w:rFonts w:ascii="Arial" w:hAnsi="Arial" w:cs="Arial"/>
                <w:bCs/>
                <w:i/>
                <w:color w:val="3333FF"/>
                <w:sz w:val="20"/>
                <w:szCs w:val="20"/>
              </w:rPr>
              <w:t>1</w:t>
            </w:r>
            <w:r w:rsidR="00E82D60">
              <w:rPr>
                <w:rFonts w:ascii="Arial" w:hAnsi="Arial" w:cs="Arial"/>
                <w:bCs/>
                <w:i/>
                <w:color w:val="3333FF"/>
                <w:sz w:val="20"/>
                <w:szCs w:val="20"/>
              </w:rPr>
              <w:t>–</w:t>
            </w:r>
            <w:r w:rsidRPr="00490659">
              <w:rPr>
                <w:rFonts w:ascii="Arial" w:hAnsi="Arial" w:cs="Arial"/>
                <w:bCs/>
                <w:i/>
                <w:color w:val="3333FF"/>
                <w:sz w:val="20"/>
                <w:szCs w:val="20"/>
              </w:rPr>
              <w:t>1</w:t>
            </w:r>
            <w:r>
              <w:rPr>
                <w:rFonts w:ascii="Arial" w:hAnsi="Arial" w:cs="Arial"/>
                <w:bCs/>
                <w:i/>
                <w:color w:val="3333FF"/>
                <w:sz w:val="20"/>
                <w:szCs w:val="20"/>
              </w:rPr>
              <w:t>4</w:t>
            </w:r>
            <w:r w:rsidRPr="00490659">
              <w:rPr>
                <w:rFonts w:ascii="Arial" w:hAnsi="Arial" w:cs="Arial"/>
                <w:bCs/>
                <w:i/>
                <w:color w:val="3333FF"/>
                <w:sz w:val="20"/>
                <w:szCs w:val="20"/>
              </w:rPr>
              <w:t xml:space="preserve"> (</w:t>
            </w:r>
            <w:r w:rsidR="00E82D60">
              <w:rPr>
                <w:rFonts w:ascii="Arial" w:hAnsi="Arial" w:cs="Arial"/>
                <w:bCs/>
                <w:i/>
                <w:color w:val="3333FF"/>
                <w:sz w:val="20"/>
                <w:szCs w:val="20"/>
              </w:rPr>
              <w:t>8.5</w:t>
            </w:r>
            <w:r w:rsidRPr="00490659">
              <w:rPr>
                <w:rFonts w:ascii="Arial" w:hAnsi="Arial" w:cs="Arial"/>
                <w:bCs/>
                <w:i/>
                <w:color w:val="3333FF"/>
                <w:sz w:val="20"/>
                <w:szCs w:val="20"/>
              </w:rPr>
              <w:t xml:space="preserve"> – </w:t>
            </w:r>
            <w:r w:rsidR="00E82D60" w:rsidRPr="00490659">
              <w:rPr>
                <w:rFonts w:ascii="Arial" w:hAnsi="Arial" w:cs="Arial"/>
                <w:bCs/>
                <w:i/>
                <w:color w:val="3333FF"/>
                <w:sz w:val="20"/>
                <w:szCs w:val="20"/>
              </w:rPr>
              <w:t>11.2</w:t>
            </w:r>
            <w:r w:rsidRPr="00490659">
              <w:rPr>
                <w:rFonts w:ascii="Arial" w:hAnsi="Arial" w:cs="Arial"/>
                <w:bCs/>
                <w:i/>
                <w:color w:val="3333FF"/>
                <w:sz w:val="20"/>
                <w:szCs w:val="20"/>
              </w:rPr>
              <w:t xml:space="preserve">um) </w:t>
            </w:r>
            <w:r w:rsidR="00E82D60">
              <w:rPr>
                <w:rFonts w:ascii="Arial" w:hAnsi="Arial" w:cs="Arial"/>
                <w:bCs/>
                <w:i/>
                <w:color w:val="3333FF"/>
                <w:sz w:val="20"/>
                <w:szCs w:val="20"/>
              </w:rPr>
              <w:t>Cloud Phase</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p>
        </w:tc>
        <w:tc>
          <w:tcPr>
            <w:tcW w:w="636" w:type="dxa"/>
            <w:vMerge/>
          </w:tcPr>
          <w:p w:rsidR="00585E16" w:rsidRPr="007730ED" w:rsidRDefault="00585E16"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585E16" w:rsidRPr="007730ED" w:rsidRDefault="00585E16" w:rsidP="00E82D60">
            <w:pPr>
              <w:pStyle w:val="Tableheading"/>
              <w:snapToGrid w:val="0"/>
              <w:spacing w:beforeLines="20" w:before="48" w:afterLines="20" w:after="48"/>
              <w:jc w:val="left"/>
              <w:rPr>
                <w:rFonts w:ascii="Arial" w:hAnsi="Arial" w:cs="Arial"/>
                <w:b w:val="0"/>
                <w:bCs/>
                <w:szCs w:val="22"/>
              </w:rPr>
            </w:pPr>
          </w:p>
        </w:tc>
      </w:tr>
      <w:tr w:rsidR="00585E16" w:rsidRPr="007730ED" w:rsidTr="00E82D60">
        <w:trPr>
          <w:cantSplit/>
          <w:trHeight w:val="339"/>
        </w:trPr>
        <w:tc>
          <w:tcPr>
            <w:tcW w:w="1003" w:type="dxa"/>
            <w:vMerge w:val="restart"/>
            <w:shd w:val="clear" w:color="auto" w:fill="auto"/>
            <w:vAlign w:val="center"/>
          </w:tcPr>
          <w:p w:rsidR="00585E16" w:rsidRPr="007730ED" w:rsidRDefault="00585E16"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5E16" w:rsidRPr="007730ED" w:rsidRDefault="00585E16"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585E16" w:rsidRPr="007730ED" w:rsidRDefault="00585E16"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585E16" w:rsidRPr="007730ED" w:rsidRDefault="00585E16" w:rsidP="00E82D60">
            <w:pPr>
              <w:pStyle w:val="Tableheading"/>
              <w:keepNext/>
              <w:snapToGrid w:val="0"/>
              <w:spacing w:beforeLines="20" w:before="48" w:afterLines="20" w:after="48"/>
              <w:jc w:val="left"/>
              <w:rPr>
                <w:rFonts w:ascii="Arial" w:hAnsi="Arial" w:cs="Arial"/>
                <w:b w:val="0"/>
                <w:bCs/>
                <w:szCs w:val="22"/>
              </w:rPr>
            </w:pPr>
          </w:p>
        </w:tc>
      </w:tr>
      <w:tr w:rsidR="00585E16" w:rsidRPr="007730ED" w:rsidTr="00E82D60">
        <w:trPr>
          <w:cantSplit/>
          <w:trHeight w:val="339"/>
        </w:trPr>
        <w:tc>
          <w:tcPr>
            <w:tcW w:w="1003" w:type="dxa"/>
            <w:vMerge/>
            <w:vAlign w:val="center"/>
          </w:tcPr>
          <w:p w:rsidR="00585E16" w:rsidRPr="007730ED" w:rsidRDefault="00585E16"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5E16" w:rsidRPr="007730ED" w:rsidRDefault="00585E16"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585E16" w:rsidRPr="00B77D14" w:rsidRDefault="00585E16" w:rsidP="00E82D60">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product </w:t>
            </w:r>
            <w:r>
              <w:rPr>
                <w:rFonts w:ascii="Arial" w:hAnsi="Arial" w:cs="Arial"/>
                <w:b w:val="0"/>
                <w:bCs/>
                <w:szCs w:val="22"/>
              </w:rPr>
              <w:t>c</w:t>
            </w:r>
            <w:r w:rsidRPr="00B77D14">
              <w:rPr>
                <w:rFonts w:ascii="Arial" w:hAnsi="Arial" w:cs="Arial"/>
                <w:b w:val="0"/>
                <w:bCs/>
                <w:szCs w:val="22"/>
              </w:rPr>
              <w:t>ontinues looping and updating</w:t>
            </w:r>
          </w:p>
        </w:tc>
        <w:tc>
          <w:tcPr>
            <w:tcW w:w="636" w:type="dxa"/>
            <w:vMerge/>
          </w:tcPr>
          <w:p w:rsidR="00585E16" w:rsidRPr="007730ED" w:rsidRDefault="00585E16" w:rsidP="00E82D60">
            <w:pPr>
              <w:pStyle w:val="Tableheading"/>
              <w:keepNext/>
              <w:snapToGrid w:val="0"/>
              <w:spacing w:beforeLines="20" w:before="48" w:afterLines="20" w:after="48"/>
              <w:jc w:val="left"/>
              <w:rPr>
                <w:rFonts w:ascii="Arial" w:hAnsi="Arial" w:cs="Arial"/>
                <w:b w:val="0"/>
                <w:bCs/>
                <w:szCs w:val="22"/>
              </w:rPr>
            </w:pPr>
          </w:p>
        </w:tc>
        <w:tc>
          <w:tcPr>
            <w:tcW w:w="3280" w:type="dxa"/>
            <w:vMerge/>
          </w:tcPr>
          <w:p w:rsidR="00585E16" w:rsidRPr="004F2B99" w:rsidRDefault="00585E16" w:rsidP="00E82D60">
            <w:pPr>
              <w:pStyle w:val="Tableheading"/>
              <w:keepNext/>
              <w:snapToGrid w:val="0"/>
              <w:spacing w:beforeLines="20" w:before="48" w:afterLines="20" w:after="48"/>
              <w:jc w:val="left"/>
              <w:rPr>
                <w:rFonts w:ascii="Arial" w:hAnsi="Arial" w:cs="Arial"/>
                <w:b w:val="0"/>
                <w:bCs/>
                <w:color w:val="FF0000"/>
                <w:szCs w:val="22"/>
              </w:rPr>
            </w:pPr>
          </w:p>
        </w:tc>
      </w:tr>
      <w:tr w:rsidR="00585E16" w:rsidRPr="007730ED" w:rsidTr="00E82D60">
        <w:trPr>
          <w:cantSplit/>
          <w:trHeight w:val="339"/>
        </w:trPr>
        <w:tc>
          <w:tcPr>
            <w:tcW w:w="1003" w:type="dxa"/>
            <w:vMerge w:val="restart"/>
            <w:shd w:val="clear" w:color="auto" w:fill="auto"/>
            <w:vAlign w:val="center"/>
          </w:tcPr>
          <w:p w:rsidR="00585E16" w:rsidRPr="007730ED" w:rsidRDefault="00585E16"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5E16" w:rsidRPr="007730ED" w:rsidRDefault="00585E16" w:rsidP="00E82D6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Move (swap) the product to Side Pane </w:t>
            </w:r>
            <w:r w:rsidR="00E82D60">
              <w:rPr>
                <w:rFonts w:ascii="Arial" w:hAnsi="Arial" w:cs="Arial"/>
                <w:b w:val="0"/>
                <w:bCs/>
                <w:szCs w:val="22"/>
              </w:rPr>
              <w:t>2</w:t>
            </w:r>
          </w:p>
        </w:tc>
        <w:tc>
          <w:tcPr>
            <w:tcW w:w="636" w:type="dxa"/>
            <w:vMerge w:val="restart"/>
          </w:tcPr>
          <w:p w:rsidR="00585E16" w:rsidRPr="007730ED" w:rsidRDefault="00585E16"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585E16" w:rsidRPr="007730ED" w:rsidRDefault="00585E16" w:rsidP="00E82D60">
            <w:pPr>
              <w:pStyle w:val="Tableheading"/>
              <w:snapToGrid w:val="0"/>
              <w:spacing w:beforeLines="20" w:before="48" w:afterLines="20" w:after="48"/>
              <w:jc w:val="left"/>
              <w:rPr>
                <w:rFonts w:ascii="Arial" w:hAnsi="Arial" w:cs="Arial"/>
                <w:b w:val="0"/>
                <w:bCs/>
                <w:szCs w:val="22"/>
              </w:rPr>
            </w:pPr>
          </w:p>
        </w:tc>
      </w:tr>
      <w:tr w:rsidR="00585E16" w:rsidRPr="007730ED" w:rsidTr="00E82D60">
        <w:trPr>
          <w:cantSplit/>
          <w:trHeight w:val="339"/>
        </w:trPr>
        <w:tc>
          <w:tcPr>
            <w:tcW w:w="1003" w:type="dxa"/>
            <w:vMerge/>
            <w:vAlign w:val="center"/>
          </w:tcPr>
          <w:p w:rsidR="00585E16" w:rsidRPr="007730ED" w:rsidRDefault="00585E16"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5E16" w:rsidRPr="007730ED" w:rsidRDefault="00585E16"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585E16" w:rsidRDefault="00585E16"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585E16" w:rsidRPr="00585E16"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All</w:t>
            </w:r>
            <w:r w:rsidR="00585E16">
              <w:rPr>
                <w:rFonts w:ascii="Arial" w:hAnsi="Arial" w:cs="Arial"/>
                <w:b w:val="0"/>
                <w:bCs/>
                <w:szCs w:val="22"/>
              </w:rPr>
              <w:t xml:space="preserve"> product</w:t>
            </w:r>
            <w:r>
              <w:rPr>
                <w:rFonts w:ascii="Arial" w:hAnsi="Arial" w:cs="Arial"/>
                <w:b w:val="0"/>
                <w:bCs/>
                <w:szCs w:val="22"/>
              </w:rPr>
              <w:t>s continue</w:t>
            </w:r>
            <w:r w:rsidR="00585E16">
              <w:rPr>
                <w:rFonts w:ascii="Arial" w:hAnsi="Arial" w:cs="Arial"/>
                <w:b w:val="0"/>
                <w:bCs/>
                <w:szCs w:val="22"/>
              </w:rPr>
              <w:t xml:space="preserve"> looping and updating</w:t>
            </w:r>
          </w:p>
        </w:tc>
        <w:tc>
          <w:tcPr>
            <w:tcW w:w="636" w:type="dxa"/>
            <w:vMerge/>
          </w:tcPr>
          <w:p w:rsidR="00585E16" w:rsidRPr="007730ED" w:rsidRDefault="00585E16"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585E16" w:rsidRPr="004F2B99" w:rsidRDefault="00585E16" w:rsidP="00E82D60">
            <w:pPr>
              <w:pStyle w:val="Tableheading"/>
              <w:snapToGrid w:val="0"/>
              <w:spacing w:beforeLines="20" w:before="48" w:afterLines="20" w:after="48"/>
              <w:jc w:val="left"/>
              <w:rPr>
                <w:rFonts w:ascii="Arial" w:hAnsi="Arial" w:cs="Arial"/>
                <w:b w:val="0"/>
                <w:bCs/>
                <w:color w:val="FF0000"/>
                <w:szCs w:val="22"/>
              </w:rPr>
            </w:pPr>
          </w:p>
        </w:tc>
      </w:tr>
      <w:tr w:rsidR="00E82D60" w:rsidRPr="007730ED" w:rsidTr="00E82D60">
        <w:trPr>
          <w:cantSplit/>
          <w:trHeight w:val="339"/>
        </w:trPr>
        <w:tc>
          <w:tcPr>
            <w:tcW w:w="1003" w:type="dxa"/>
            <w:vMerge w:val="restart"/>
            <w:vAlign w:val="center"/>
          </w:tcPr>
          <w:p w:rsidR="00E82D60" w:rsidRPr="007730ED" w:rsidRDefault="00E82D6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490659" w:rsidRDefault="00E82D60" w:rsidP="00E82D60">
            <w:pPr>
              <w:pStyle w:val="Tableheading"/>
              <w:snapToGrid w:val="0"/>
              <w:spacing w:beforeLines="20" w:before="48" w:afterLines="20" w:after="48"/>
              <w:jc w:val="left"/>
              <w:rPr>
                <w:rFonts w:ascii="Arial" w:hAnsi="Arial" w:cs="Arial"/>
                <w:bCs/>
                <w:szCs w:val="22"/>
              </w:rPr>
            </w:pPr>
            <w:r>
              <w:rPr>
                <w:rFonts w:ascii="Arial" w:hAnsi="Arial" w:cs="Arial"/>
                <w:bCs/>
                <w:szCs w:val="22"/>
              </w:rPr>
              <w:t>Fog</w:t>
            </w:r>
            <w:r w:rsidRPr="00490659">
              <w:rPr>
                <w:rFonts w:ascii="Arial" w:hAnsi="Arial" w:cs="Arial"/>
                <w:bCs/>
                <w:szCs w:val="22"/>
              </w:rPr>
              <w:t>:</w:t>
            </w:r>
            <w:r w:rsidRPr="00490659">
              <w:rPr>
                <w:rFonts w:ascii="Arial" w:hAnsi="Arial" w:cs="Arial"/>
                <w:bCs/>
                <w:szCs w:val="22"/>
              </w:rPr>
              <w:tab/>
              <w:t xml:space="preserve">Band </w:t>
            </w:r>
            <w:r>
              <w:rPr>
                <w:rFonts w:ascii="Arial" w:hAnsi="Arial" w:cs="Arial"/>
                <w:bCs/>
                <w:szCs w:val="22"/>
              </w:rPr>
              <w:t>7–</w:t>
            </w:r>
            <w:r w:rsidRPr="00490659">
              <w:rPr>
                <w:rFonts w:ascii="Arial" w:hAnsi="Arial" w:cs="Arial"/>
                <w:bCs/>
                <w:szCs w:val="22"/>
              </w:rPr>
              <w:t>1</w:t>
            </w:r>
            <w:r>
              <w:rPr>
                <w:rFonts w:ascii="Arial" w:hAnsi="Arial" w:cs="Arial"/>
                <w:bCs/>
                <w:szCs w:val="22"/>
              </w:rPr>
              <w:t>4</w:t>
            </w:r>
            <w:r w:rsidRPr="00490659">
              <w:rPr>
                <w:rFonts w:ascii="Arial" w:hAnsi="Arial" w:cs="Arial"/>
                <w:bCs/>
                <w:szCs w:val="22"/>
              </w:rPr>
              <w:t xml:space="preserve"> (</w:t>
            </w:r>
            <w:r>
              <w:rPr>
                <w:rFonts w:ascii="Arial" w:hAnsi="Arial" w:cs="Arial"/>
                <w:bCs/>
                <w:szCs w:val="22"/>
              </w:rPr>
              <w:t>3.9</w:t>
            </w:r>
            <w:r w:rsidRPr="00490659">
              <w:rPr>
                <w:rFonts w:ascii="Arial" w:hAnsi="Arial" w:cs="Arial"/>
                <w:bCs/>
                <w:szCs w:val="22"/>
              </w:rPr>
              <w:t xml:space="preserve"> – 12.3um)</w:t>
            </w:r>
          </w:p>
          <w:p w:rsidR="00E82D60" w:rsidRDefault="00E82D60" w:rsidP="00E82D60">
            <w:pPr>
              <w:pStyle w:val="Tableheading"/>
              <w:snapToGrid w:val="0"/>
              <w:spacing w:beforeLines="20" w:before="48" w:afterLines="20" w:after="48"/>
              <w:jc w:val="left"/>
              <w:rPr>
                <w:rFonts w:ascii="Arial" w:hAnsi="Arial" w:cs="Arial"/>
                <w:b w:val="0"/>
                <w:bCs/>
                <w:szCs w:val="22"/>
              </w:rPr>
            </w:pPr>
          </w:p>
          <w:p w:rsidR="00E82D60" w:rsidRPr="007730ED" w:rsidRDefault="00E82D60"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E82D60" w:rsidRPr="008D70F7"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12</w:t>
            </w:r>
          </w:p>
          <w:p w:rsidR="00E82D60" w:rsidRPr="00B77D14"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E82D60" w:rsidRPr="00976053"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Pr>
                <w:rFonts w:ascii="Arial" w:hAnsi="Arial" w:cs="Arial"/>
                <w:b w:val="0"/>
                <w:bCs/>
                <w:i/>
                <w:color w:val="3333FF"/>
                <w:sz w:val="20"/>
                <w:szCs w:val="20"/>
              </w:rPr>
              <w:t>Band 7–14</w:t>
            </w:r>
          </w:p>
        </w:tc>
        <w:tc>
          <w:tcPr>
            <w:tcW w:w="636" w:type="dxa"/>
            <w:vMerge w:val="restart"/>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2816</w:t>
            </w:r>
          </w:p>
        </w:tc>
      </w:tr>
      <w:tr w:rsidR="00E82D60" w:rsidRPr="007730ED" w:rsidTr="00E82D60">
        <w:trPr>
          <w:cantSplit/>
          <w:trHeight w:val="339"/>
        </w:trPr>
        <w:tc>
          <w:tcPr>
            <w:tcW w:w="1003" w:type="dxa"/>
            <w:vMerge/>
            <w:vAlign w:val="center"/>
          </w:tcPr>
          <w:p w:rsidR="00E82D60" w:rsidRPr="007730ED" w:rsidRDefault="00E82D6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E82D60" w:rsidRPr="008D70F7" w:rsidRDefault="00E82D60" w:rsidP="003B07B2">
            <w:pPr>
              <w:pStyle w:val="Tableheading"/>
              <w:numPr>
                <w:ilvl w:val="0"/>
                <w:numId w:val="9"/>
              </w:numPr>
              <w:snapToGrid w:val="0"/>
              <w:spacing w:beforeLines="20" w:before="48" w:afterLines="20" w:after="48"/>
              <w:jc w:val="left"/>
              <w:rPr>
                <w:rFonts w:ascii="Arial" w:hAnsi="Arial" w:cs="Arial"/>
                <w:b w:val="0"/>
                <w:bCs/>
                <w:sz w:val="20"/>
                <w:szCs w:val="20"/>
              </w:rPr>
            </w:pPr>
            <w:r w:rsidRPr="00490659">
              <w:rPr>
                <w:rFonts w:ascii="Arial" w:hAnsi="Arial" w:cs="Arial"/>
                <w:bCs/>
                <w:i/>
                <w:color w:val="3333FF"/>
                <w:sz w:val="20"/>
                <w:szCs w:val="20"/>
              </w:rPr>
              <w:t xml:space="preserve">Band </w:t>
            </w:r>
            <w:r w:rsidR="003B07B2">
              <w:rPr>
                <w:rFonts w:ascii="Arial" w:hAnsi="Arial" w:cs="Arial"/>
                <w:bCs/>
                <w:i/>
                <w:color w:val="3333FF"/>
                <w:sz w:val="20"/>
                <w:szCs w:val="20"/>
              </w:rPr>
              <w:t>7</w:t>
            </w:r>
            <w:r>
              <w:rPr>
                <w:rFonts w:ascii="Arial" w:hAnsi="Arial" w:cs="Arial"/>
                <w:bCs/>
                <w:i/>
                <w:color w:val="3333FF"/>
                <w:sz w:val="20"/>
                <w:szCs w:val="20"/>
              </w:rPr>
              <w:t>–</w:t>
            </w:r>
            <w:r w:rsidRPr="00490659">
              <w:rPr>
                <w:rFonts w:ascii="Arial" w:hAnsi="Arial" w:cs="Arial"/>
                <w:bCs/>
                <w:i/>
                <w:color w:val="3333FF"/>
                <w:sz w:val="20"/>
                <w:szCs w:val="20"/>
              </w:rPr>
              <w:t>1</w:t>
            </w:r>
            <w:r>
              <w:rPr>
                <w:rFonts w:ascii="Arial" w:hAnsi="Arial" w:cs="Arial"/>
                <w:bCs/>
                <w:i/>
                <w:color w:val="3333FF"/>
                <w:sz w:val="20"/>
                <w:szCs w:val="20"/>
              </w:rPr>
              <w:t>4</w:t>
            </w:r>
            <w:r w:rsidRPr="00490659">
              <w:rPr>
                <w:rFonts w:ascii="Arial" w:hAnsi="Arial" w:cs="Arial"/>
                <w:bCs/>
                <w:i/>
                <w:color w:val="3333FF"/>
                <w:sz w:val="20"/>
                <w:szCs w:val="20"/>
              </w:rPr>
              <w:t xml:space="preserve"> (</w:t>
            </w:r>
            <w:r w:rsidR="003B07B2">
              <w:rPr>
                <w:rFonts w:ascii="Arial" w:hAnsi="Arial" w:cs="Arial"/>
                <w:bCs/>
                <w:i/>
                <w:color w:val="3333FF"/>
                <w:sz w:val="20"/>
                <w:szCs w:val="20"/>
              </w:rPr>
              <w:t>3.9</w:t>
            </w:r>
            <w:r w:rsidRPr="00490659">
              <w:rPr>
                <w:rFonts w:ascii="Arial" w:hAnsi="Arial" w:cs="Arial"/>
                <w:bCs/>
                <w:i/>
                <w:color w:val="3333FF"/>
                <w:sz w:val="20"/>
                <w:szCs w:val="20"/>
              </w:rPr>
              <w:t xml:space="preserve"> – 1</w:t>
            </w:r>
            <w:r w:rsidR="003B07B2">
              <w:rPr>
                <w:rFonts w:ascii="Arial" w:hAnsi="Arial" w:cs="Arial"/>
                <w:bCs/>
                <w:i/>
                <w:color w:val="3333FF"/>
                <w:sz w:val="20"/>
                <w:szCs w:val="20"/>
              </w:rPr>
              <w:t>2</w:t>
            </w:r>
            <w:r w:rsidRPr="00490659">
              <w:rPr>
                <w:rFonts w:ascii="Arial" w:hAnsi="Arial" w:cs="Arial"/>
                <w:bCs/>
                <w:i/>
                <w:color w:val="3333FF"/>
                <w:sz w:val="20"/>
                <w:szCs w:val="20"/>
              </w:rPr>
              <w:t>.</w:t>
            </w:r>
            <w:r w:rsidR="003B07B2">
              <w:rPr>
                <w:rFonts w:ascii="Arial" w:hAnsi="Arial" w:cs="Arial"/>
                <w:bCs/>
                <w:i/>
                <w:color w:val="3333FF"/>
                <w:sz w:val="20"/>
                <w:szCs w:val="20"/>
              </w:rPr>
              <w:t>3</w:t>
            </w:r>
            <w:r w:rsidRPr="00490659">
              <w:rPr>
                <w:rFonts w:ascii="Arial" w:hAnsi="Arial" w:cs="Arial"/>
                <w:bCs/>
                <w:i/>
                <w:color w:val="3333FF"/>
                <w:sz w:val="20"/>
                <w:szCs w:val="20"/>
              </w:rPr>
              <w:t xml:space="preserve">um) </w:t>
            </w:r>
            <w:r w:rsidR="003B07B2">
              <w:rPr>
                <w:rFonts w:ascii="Arial" w:hAnsi="Arial" w:cs="Arial"/>
                <w:bCs/>
                <w:i/>
                <w:color w:val="3333FF"/>
                <w:sz w:val="20"/>
                <w:szCs w:val="20"/>
              </w:rPr>
              <w:t>Fog</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p>
        </w:tc>
        <w:tc>
          <w:tcPr>
            <w:tcW w:w="636" w:type="dxa"/>
            <w:vMerge/>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r>
      <w:tr w:rsidR="00E82D60" w:rsidRPr="007730ED" w:rsidTr="00E82D60">
        <w:trPr>
          <w:cantSplit/>
          <w:trHeight w:val="339"/>
        </w:trPr>
        <w:tc>
          <w:tcPr>
            <w:tcW w:w="1003" w:type="dxa"/>
            <w:vMerge w:val="restart"/>
            <w:shd w:val="clear" w:color="auto" w:fill="auto"/>
            <w:vAlign w:val="center"/>
          </w:tcPr>
          <w:p w:rsidR="00E82D60" w:rsidRPr="007730ED" w:rsidRDefault="00E82D6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r>
      <w:tr w:rsidR="00E82D60" w:rsidRPr="007730ED" w:rsidTr="00E82D60">
        <w:trPr>
          <w:cantSplit/>
          <w:trHeight w:val="339"/>
        </w:trPr>
        <w:tc>
          <w:tcPr>
            <w:tcW w:w="1003" w:type="dxa"/>
            <w:vMerge/>
            <w:vAlign w:val="center"/>
          </w:tcPr>
          <w:p w:rsidR="00E82D60" w:rsidRPr="007730ED" w:rsidRDefault="00E82D6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E82D60" w:rsidRPr="00B77D14" w:rsidRDefault="00E82D60" w:rsidP="00E82D60">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product </w:t>
            </w:r>
            <w:r>
              <w:rPr>
                <w:rFonts w:ascii="Arial" w:hAnsi="Arial" w:cs="Arial"/>
                <w:b w:val="0"/>
                <w:bCs/>
                <w:szCs w:val="22"/>
              </w:rPr>
              <w:t>c</w:t>
            </w:r>
            <w:r w:rsidRPr="00B77D14">
              <w:rPr>
                <w:rFonts w:ascii="Arial" w:hAnsi="Arial" w:cs="Arial"/>
                <w:b w:val="0"/>
                <w:bCs/>
                <w:szCs w:val="22"/>
              </w:rPr>
              <w:t>ontinues looping and updating</w:t>
            </w:r>
          </w:p>
        </w:tc>
        <w:tc>
          <w:tcPr>
            <w:tcW w:w="636" w:type="dxa"/>
            <w:vMerge/>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c>
          <w:tcPr>
            <w:tcW w:w="3280" w:type="dxa"/>
            <w:vMerge/>
          </w:tcPr>
          <w:p w:rsidR="00E82D60" w:rsidRPr="004F2B99" w:rsidRDefault="00E82D60" w:rsidP="00E82D60">
            <w:pPr>
              <w:pStyle w:val="Tableheading"/>
              <w:keepNext/>
              <w:snapToGrid w:val="0"/>
              <w:spacing w:beforeLines="20" w:before="48" w:afterLines="20" w:after="48"/>
              <w:jc w:val="left"/>
              <w:rPr>
                <w:rFonts w:ascii="Arial" w:hAnsi="Arial" w:cs="Arial"/>
                <w:b w:val="0"/>
                <w:bCs/>
                <w:color w:val="FF0000"/>
                <w:szCs w:val="22"/>
              </w:rPr>
            </w:pPr>
          </w:p>
        </w:tc>
      </w:tr>
      <w:tr w:rsidR="00E82D60" w:rsidRPr="007730ED" w:rsidTr="00E82D60">
        <w:trPr>
          <w:cantSplit/>
          <w:trHeight w:val="339"/>
        </w:trPr>
        <w:tc>
          <w:tcPr>
            <w:tcW w:w="1003" w:type="dxa"/>
            <w:vMerge w:val="restart"/>
            <w:shd w:val="clear" w:color="auto" w:fill="auto"/>
            <w:vAlign w:val="center"/>
          </w:tcPr>
          <w:p w:rsidR="00E82D60" w:rsidRPr="007730ED" w:rsidRDefault="00E82D6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3</w:t>
            </w:r>
          </w:p>
        </w:tc>
        <w:tc>
          <w:tcPr>
            <w:tcW w:w="636" w:type="dxa"/>
            <w:vMerge w:val="restart"/>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r>
      <w:tr w:rsidR="00E82D60" w:rsidRPr="007730ED" w:rsidTr="00E82D60">
        <w:trPr>
          <w:cantSplit/>
          <w:trHeight w:val="339"/>
        </w:trPr>
        <w:tc>
          <w:tcPr>
            <w:tcW w:w="1003" w:type="dxa"/>
            <w:vMerge/>
            <w:vAlign w:val="center"/>
          </w:tcPr>
          <w:p w:rsidR="00E82D60" w:rsidRPr="007730ED" w:rsidRDefault="00E82D6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E82D60"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E82D60" w:rsidRPr="00585E16"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All products continue looping and updating</w:t>
            </w:r>
          </w:p>
        </w:tc>
        <w:tc>
          <w:tcPr>
            <w:tcW w:w="636" w:type="dxa"/>
            <w:vMerge/>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E82D60" w:rsidRPr="004F2B99" w:rsidRDefault="00E82D60" w:rsidP="00E82D60">
            <w:pPr>
              <w:pStyle w:val="Tableheading"/>
              <w:snapToGrid w:val="0"/>
              <w:spacing w:beforeLines="20" w:before="48" w:afterLines="20" w:after="48"/>
              <w:jc w:val="left"/>
              <w:rPr>
                <w:rFonts w:ascii="Arial" w:hAnsi="Arial" w:cs="Arial"/>
                <w:b w:val="0"/>
                <w:bCs/>
                <w:color w:val="FF0000"/>
                <w:szCs w:val="22"/>
              </w:rPr>
            </w:pPr>
          </w:p>
        </w:tc>
      </w:tr>
      <w:tr w:rsidR="00E82D60" w:rsidRPr="007730ED" w:rsidTr="00E82D60">
        <w:trPr>
          <w:cantSplit/>
          <w:trHeight w:val="339"/>
        </w:trPr>
        <w:tc>
          <w:tcPr>
            <w:tcW w:w="1003" w:type="dxa"/>
            <w:vMerge w:val="restart"/>
            <w:vAlign w:val="center"/>
          </w:tcPr>
          <w:p w:rsidR="00E82D60" w:rsidRPr="007730ED" w:rsidRDefault="00E82D6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490659" w:rsidRDefault="00E82D60" w:rsidP="00E82D60">
            <w:pPr>
              <w:pStyle w:val="Tableheading"/>
              <w:snapToGrid w:val="0"/>
              <w:spacing w:beforeLines="20" w:before="48" w:afterLines="20" w:after="48"/>
              <w:jc w:val="left"/>
              <w:rPr>
                <w:rFonts w:ascii="Arial" w:hAnsi="Arial" w:cs="Arial"/>
                <w:bCs/>
                <w:szCs w:val="22"/>
              </w:rPr>
            </w:pPr>
            <w:r>
              <w:rPr>
                <w:rFonts w:ascii="Arial" w:hAnsi="Arial" w:cs="Arial"/>
                <w:bCs/>
                <w:szCs w:val="22"/>
              </w:rPr>
              <w:t>Snow</w:t>
            </w:r>
            <w:r w:rsidRPr="00490659">
              <w:rPr>
                <w:rFonts w:ascii="Arial" w:hAnsi="Arial" w:cs="Arial"/>
                <w:bCs/>
                <w:szCs w:val="22"/>
              </w:rPr>
              <w:t>:</w:t>
            </w:r>
            <w:r w:rsidRPr="00490659">
              <w:rPr>
                <w:rFonts w:ascii="Arial" w:hAnsi="Arial" w:cs="Arial"/>
                <w:bCs/>
                <w:szCs w:val="22"/>
              </w:rPr>
              <w:tab/>
              <w:t xml:space="preserve">Band </w:t>
            </w:r>
            <w:r w:rsidR="003B07B2">
              <w:rPr>
                <w:rFonts w:ascii="Arial" w:hAnsi="Arial" w:cs="Arial"/>
                <w:bCs/>
                <w:szCs w:val="22"/>
              </w:rPr>
              <w:t>2</w:t>
            </w:r>
            <w:r>
              <w:rPr>
                <w:rFonts w:ascii="Arial" w:hAnsi="Arial" w:cs="Arial"/>
                <w:bCs/>
                <w:szCs w:val="22"/>
              </w:rPr>
              <w:t>–</w:t>
            </w:r>
            <w:r w:rsidR="003B07B2">
              <w:rPr>
                <w:rFonts w:ascii="Arial" w:hAnsi="Arial" w:cs="Arial"/>
                <w:bCs/>
                <w:szCs w:val="22"/>
              </w:rPr>
              <w:t>5</w:t>
            </w:r>
            <w:r w:rsidRPr="00490659">
              <w:rPr>
                <w:rFonts w:ascii="Arial" w:hAnsi="Arial" w:cs="Arial"/>
                <w:bCs/>
                <w:szCs w:val="22"/>
              </w:rPr>
              <w:t xml:space="preserve"> (</w:t>
            </w:r>
            <w:r w:rsidR="003B07B2">
              <w:rPr>
                <w:rFonts w:ascii="Arial" w:hAnsi="Arial" w:cs="Arial"/>
                <w:bCs/>
                <w:szCs w:val="22"/>
              </w:rPr>
              <w:t>0.64</w:t>
            </w:r>
            <w:r w:rsidRPr="00490659">
              <w:rPr>
                <w:rFonts w:ascii="Arial" w:hAnsi="Arial" w:cs="Arial"/>
                <w:bCs/>
                <w:szCs w:val="22"/>
              </w:rPr>
              <w:t xml:space="preserve"> – 1.</w:t>
            </w:r>
            <w:r w:rsidR="003B07B2">
              <w:rPr>
                <w:rFonts w:ascii="Arial" w:hAnsi="Arial" w:cs="Arial"/>
                <w:bCs/>
                <w:szCs w:val="22"/>
              </w:rPr>
              <w:t>61</w:t>
            </w:r>
            <w:r w:rsidRPr="00490659">
              <w:rPr>
                <w:rFonts w:ascii="Arial" w:hAnsi="Arial" w:cs="Arial"/>
                <w:bCs/>
                <w:szCs w:val="22"/>
              </w:rPr>
              <w:t>um)</w:t>
            </w:r>
          </w:p>
          <w:p w:rsidR="00E82D60" w:rsidRDefault="00E82D60" w:rsidP="00E82D60">
            <w:pPr>
              <w:pStyle w:val="Tableheading"/>
              <w:snapToGrid w:val="0"/>
              <w:spacing w:beforeLines="20" w:before="48" w:afterLines="20" w:after="48"/>
              <w:jc w:val="left"/>
              <w:rPr>
                <w:rFonts w:ascii="Arial" w:hAnsi="Arial" w:cs="Arial"/>
                <w:b w:val="0"/>
                <w:bCs/>
                <w:szCs w:val="22"/>
              </w:rPr>
            </w:pPr>
          </w:p>
          <w:p w:rsidR="00E82D60" w:rsidRPr="007730ED" w:rsidRDefault="00E82D60"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E82D60" w:rsidRPr="008D70F7"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12</w:t>
            </w:r>
          </w:p>
          <w:p w:rsidR="00E82D60" w:rsidRPr="00B77D14"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E82D60" w:rsidRPr="00976053" w:rsidRDefault="00E82D60" w:rsidP="003B07B2">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Pr>
                <w:rFonts w:ascii="Arial" w:hAnsi="Arial" w:cs="Arial"/>
                <w:b w:val="0"/>
                <w:bCs/>
                <w:i/>
                <w:color w:val="3333FF"/>
                <w:sz w:val="20"/>
                <w:szCs w:val="20"/>
              </w:rPr>
              <w:t xml:space="preserve">Band </w:t>
            </w:r>
            <w:r w:rsidR="003B07B2">
              <w:rPr>
                <w:rFonts w:ascii="Arial" w:hAnsi="Arial" w:cs="Arial"/>
                <w:b w:val="0"/>
                <w:bCs/>
                <w:i/>
                <w:color w:val="3333FF"/>
                <w:sz w:val="20"/>
                <w:szCs w:val="20"/>
              </w:rPr>
              <w:t>2</w:t>
            </w:r>
            <w:r>
              <w:rPr>
                <w:rFonts w:ascii="Arial" w:hAnsi="Arial" w:cs="Arial"/>
                <w:b w:val="0"/>
                <w:bCs/>
                <w:i/>
                <w:color w:val="3333FF"/>
                <w:sz w:val="20"/>
                <w:szCs w:val="20"/>
              </w:rPr>
              <w:t>–</w:t>
            </w:r>
            <w:r w:rsidR="003B07B2">
              <w:rPr>
                <w:rFonts w:ascii="Arial" w:hAnsi="Arial" w:cs="Arial"/>
                <w:b w:val="0"/>
                <w:bCs/>
                <w:i/>
                <w:color w:val="3333FF"/>
                <w:sz w:val="20"/>
                <w:szCs w:val="20"/>
              </w:rPr>
              <w:t>5</w:t>
            </w:r>
          </w:p>
        </w:tc>
        <w:tc>
          <w:tcPr>
            <w:tcW w:w="636" w:type="dxa"/>
            <w:vMerge w:val="restart"/>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2816</w:t>
            </w:r>
          </w:p>
        </w:tc>
      </w:tr>
      <w:tr w:rsidR="00E82D60" w:rsidRPr="007730ED" w:rsidTr="00E82D60">
        <w:trPr>
          <w:cantSplit/>
          <w:trHeight w:val="339"/>
        </w:trPr>
        <w:tc>
          <w:tcPr>
            <w:tcW w:w="1003" w:type="dxa"/>
            <w:vMerge/>
            <w:vAlign w:val="center"/>
          </w:tcPr>
          <w:p w:rsidR="00E82D60" w:rsidRPr="007730ED" w:rsidRDefault="00E82D6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E82D60" w:rsidRPr="008D70F7" w:rsidRDefault="00E82D60" w:rsidP="003B07B2">
            <w:pPr>
              <w:pStyle w:val="Tableheading"/>
              <w:numPr>
                <w:ilvl w:val="0"/>
                <w:numId w:val="9"/>
              </w:numPr>
              <w:snapToGrid w:val="0"/>
              <w:spacing w:beforeLines="20" w:before="48" w:afterLines="20" w:after="48"/>
              <w:jc w:val="left"/>
              <w:rPr>
                <w:rFonts w:ascii="Arial" w:hAnsi="Arial" w:cs="Arial"/>
                <w:b w:val="0"/>
                <w:bCs/>
                <w:sz w:val="20"/>
                <w:szCs w:val="20"/>
              </w:rPr>
            </w:pPr>
            <w:r w:rsidRPr="00490659">
              <w:rPr>
                <w:rFonts w:ascii="Arial" w:hAnsi="Arial" w:cs="Arial"/>
                <w:bCs/>
                <w:i/>
                <w:color w:val="3333FF"/>
                <w:sz w:val="20"/>
                <w:szCs w:val="20"/>
              </w:rPr>
              <w:t xml:space="preserve">Band </w:t>
            </w:r>
            <w:r w:rsidR="003B07B2">
              <w:rPr>
                <w:rFonts w:ascii="Arial" w:hAnsi="Arial" w:cs="Arial"/>
                <w:bCs/>
                <w:i/>
                <w:color w:val="3333FF"/>
                <w:sz w:val="20"/>
                <w:szCs w:val="20"/>
              </w:rPr>
              <w:t>2</w:t>
            </w:r>
            <w:r>
              <w:rPr>
                <w:rFonts w:ascii="Arial" w:hAnsi="Arial" w:cs="Arial"/>
                <w:bCs/>
                <w:i/>
                <w:color w:val="3333FF"/>
                <w:sz w:val="20"/>
                <w:szCs w:val="20"/>
              </w:rPr>
              <w:t>–</w:t>
            </w:r>
            <w:r w:rsidR="003B07B2">
              <w:rPr>
                <w:rFonts w:ascii="Arial" w:hAnsi="Arial" w:cs="Arial"/>
                <w:bCs/>
                <w:i/>
                <w:color w:val="3333FF"/>
                <w:sz w:val="20"/>
                <w:szCs w:val="20"/>
              </w:rPr>
              <w:t>5</w:t>
            </w:r>
            <w:r w:rsidRPr="00490659">
              <w:rPr>
                <w:rFonts w:ascii="Arial" w:hAnsi="Arial" w:cs="Arial"/>
                <w:bCs/>
                <w:i/>
                <w:color w:val="3333FF"/>
                <w:sz w:val="20"/>
                <w:szCs w:val="20"/>
              </w:rPr>
              <w:t xml:space="preserve"> (</w:t>
            </w:r>
            <w:r w:rsidR="003B07B2">
              <w:rPr>
                <w:rFonts w:ascii="Arial" w:hAnsi="Arial" w:cs="Arial"/>
                <w:bCs/>
                <w:i/>
                <w:color w:val="3333FF"/>
                <w:sz w:val="20"/>
                <w:szCs w:val="20"/>
              </w:rPr>
              <w:t>0.64</w:t>
            </w:r>
            <w:r w:rsidRPr="00490659">
              <w:rPr>
                <w:rFonts w:ascii="Arial" w:hAnsi="Arial" w:cs="Arial"/>
                <w:bCs/>
                <w:i/>
                <w:color w:val="3333FF"/>
                <w:sz w:val="20"/>
                <w:szCs w:val="20"/>
              </w:rPr>
              <w:t xml:space="preserve"> – 1.</w:t>
            </w:r>
            <w:r w:rsidR="003B07B2">
              <w:rPr>
                <w:rFonts w:ascii="Arial" w:hAnsi="Arial" w:cs="Arial"/>
                <w:bCs/>
                <w:i/>
                <w:color w:val="3333FF"/>
                <w:sz w:val="20"/>
                <w:szCs w:val="20"/>
              </w:rPr>
              <w:t>61</w:t>
            </w:r>
            <w:r w:rsidRPr="00490659">
              <w:rPr>
                <w:rFonts w:ascii="Arial" w:hAnsi="Arial" w:cs="Arial"/>
                <w:bCs/>
                <w:i/>
                <w:color w:val="3333FF"/>
                <w:sz w:val="20"/>
                <w:szCs w:val="20"/>
              </w:rPr>
              <w:t xml:space="preserve">um) </w:t>
            </w:r>
            <w:r w:rsidR="003B07B2">
              <w:rPr>
                <w:rFonts w:ascii="Arial" w:hAnsi="Arial" w:cs="Arial"/>
                <w:bCs/>
                <w:i/>
                <w:color w:val="3333FF"/>
                <w:sz w:val="20"/>
                <w:szCs w:val="20"/>
              </w:rPr>
              <w:t>Snow</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p>
        </w:tc>
        <w:tc>
          <w:tcPr>
            <w:tcW w:w="636" w:type="dxa"/>
            <w:vMerge/>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r>
      <w:tr w:rsidR="00E82D60" w:rsidRPr="007730ED" w:rsidTr="00E82D60">
        <w:trPr>
          <w:cantSplit/>
          <w:trHeight w:val="339"/>
        </w:trPr>
        <w:tc>
          <w:tcPr>
            <w:tcW w:w="1003" w:type="dxa"/>
            <w:vMerge w:val="restart"/>
            <w:shd w:val="clear" w:color="auto" w:fill="auto"/>
            <w:vAlign w:val="center"/>
          </w:tcPr>
          <w:p w:rsidR="00E82D60" w:rsidRPr="007730ED" w:rsidRDefault="00E82D6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r>
      <w:tr w:rsidR="00E82D60" w:rsidRPr="007730ED" w:rsidTr="00E82D60">
        <w:trPr>
          <w:cantSplit/>
          <w:trHeight w:val="339"/>
        </w:trPr>
        <w:tc>
          <w:tcPr>
            <w:tcW w:w="1003" w:type="dxa"/>
            <w:vMerge/>
            <w:vAlign w:val="center"/>
          </w:tcPr>
          <w:p w:rsidR="00E82D60" w:rsidRPr="007730ED" w:rsidRDefault="00E82D6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E82D60" w:rsidRPr="00B77D14" w:rsidRDefault="00E82D60" w:rsidP="00E82D60">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product </w:t>
            </w:r>
            <w:r>
              <w:rPr>
                <w:rFonts w:ascii="Arial" w:hAnsi="Arial" w:cs="Arial"/>
                <w:b w:val="0"/>
                <w:bCs/>
                <w:szCs w:val="22"/>
              </w:rPr>
              <w:t>c</w:t>
            </w:r>
            <w:r w:rsidRPr="00B77D14">
              <w:rPr>
                <w:rFonts w:ascii="Arial" w:hAnsi="Arial" w:cs="Arial"/>
                <w:b w:val="0"/>
                <w:bCs/>
                <w:szCs w:val="22"/>
              </w:rPr>
              <w:t>ontinues looping and updating</w:t>
            </w:r>
          </w:p>
        </w:tc>
        <w:tc>
          <w:tcPr>
            <w:tcW w:w="636" w:type="dxa"/>
            <w:vMerge/>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c>
          <w:tcPr>
            <w:tcW w:w="3280" w:type="dxa"/>
            <w:vMerge/>
          </w:tcPr>
          <w:p w:rsidR="00E82D60" w:rsidRPr="004F2B99" w:rsidRDefault="00E82D60" w:rsidP="00E82D60">
            <w:pPr>
              <w:pStyle w:val="Tableheading"/>
              <w:keepNext/>
              <w:snapToGrid w:val="0"/>
              <w:spacing w:beforeLines="20" w:before="48" w:afterLines="20" w:after="48"/>
              <w:jc w:val="left"/>
              <w:rPr>
                <w:rFonts w:ascii="Arial" w:hAnsi="Arial" w:cs="Arial"/>
                <w:b w:val="0"/>
                <w:bCs/>
                <w:color w:val="FF0000"/>
                <w:szCs w:val="22"/>
              </w:rPr>
            </w:pPr>
          </w:p>
        </w:tc>
      </w:tr>
      <w:tr w:rsidR="00E82D60" w:rsidRPr="007730ED" w:rsidTr="00E82D60">
        <w:trPr>
          <w:cantSplit/>
          <w:trHeight w:val="339"/>
        </w:trPr>
        <w:tc>
          <w:tcPr>
            <w:tcW w:w="1003" w:type="dxa"/>
            <w:vMerge w:val="restart"/>
            <w:shd w:val="clear" w:color="auto" w:fill="auto"/>
            <w:vAlign w:val="center"/>
          </w:tcPr>
          <w:p w:rsidR="00E82D60" w:rsidRPr="007730ED" w:rsidRDefault="00E82D6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3B07B2">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Move (swap) the product to Side Pane </w:t>
            </w:r>
            <w:r w:rsidR="003B07B2">
              <w:rPr>
                <w:rFonts w:ascii="Arial" w:hAnsi="Arial" w:cs="Arial"/>
                <w:b w:val="0"/>
                <w:bCs/>
                <w:szCs w:val="22"/>
              </w:rPr>
              <w:t>4</w:t>
            </w:r>
          </w:p>
        </w:tc>
        <w:tc>
          <w:tcPr>
            <w:tcW w:w="636" w:type="dxa"/>
            <w:vMerge w:val="restart"/>
          </w:tcPr>
          <w:p w:rsidR="00E82D60" w:rsidRPr="007730ED" w:rsidRDefault="00E82D6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r>
      <w:tr w:rsidR="00E82D60" w:rsidRPr="007730ED" w:rsidTr="00E82D60">
        <w:trPr>
          <w:cantSplit/>
          <w:trHeight w:val="339"/>
        </w:trPr>
        <w:tc>
          <w:tcPr>
            <w:tcW w:w="1003" w:type="dxa"/>
            <w:vMerge/>
            <w:vAlign w:val="center"/>
          </w:tcPr>
          <w:p w:rsidR="00E82D60" w:rsidRPr="007730ED" w:rsidRDefault="00E82D6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82D60" w:rsidRPr="007730ED" w:rsidRDefault="00E82D6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E82D60"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E82D60" w:rsidRPr="00585E16" w:rsidRDefault="00E82D6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All products continue looping and updating</w:t>
            </w:r>
          </w:p>
        </w:tc>
        <w:tc>
          <w:tcPr>
            <w:tcW w:w="636" w:type="dxa"/>
            <w:vMerge/>
          </w:tcPr>
          <w:p w:rsidR="00E82D60" w:rsidRPr="007730ED" w:rsidRDefault="00E82D6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E82D60" w:rsidRPr="004F2B99" w:rsidRDefault="00E82D60" w:rsidP="00E82D60">
            <w:pPr>
              <w:pStyle w:val="Tableheading"/>
              <w:snapToGrid w:val="0"/>
              <w:spacing w:beforeLines="20" w:before="48" w:afterLines="20" w:after="48"/>
              <w:jc w:val="left"/>
              <w:rPr>
                <w:rFonts w:ascii="Arial" w:hAnsi="Arial" w:cs="Arial"/>
                <w:b w:val="0"/>
                <w:bCs/>
                <w:color w:val="FF0000"/>
                <w:szCs w:val="22"/>
              </w:rPr>
            </w:pPr>
          </w:p>
        </w:tc>
      </w:tr>
      <w:tr w:rsidR="003B07B2" w:rsidRPr="007730ED" w:rsidTr="009A36D5">
        <w:trPr>
          <w:cantSplit/>
          <w:trHeight w:val="339"/>
        </w:trPr>
        <w:tc>
          <w:tcPr>
            <w:tcW w:w="1003" w:type="dxa"/>
            <w:vMerge w:val="restart"/>
            <w:vAlign w:val="center"/>
          </w:tcPr>
          <w:p w:rsidR="003B07B2" w:rsidRPr="007730ED" w:rsidRDefault="003B07B2" w:rsidP="00F7704A">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490659" w:rsidRDefault="003B07B2" w:rsidP="00F7704A">
            <w:pPr>
              <w:pStyle w:val="Tableheading"/>
              <w:keepNext/>
              <w:snapToGrid w:val="0"/>
              <w:spacing w:beforeLines="20" w:before="48" w:afterLines="20" w:after="48"/>
              <w:jc w:val="left"/>
              <w:rPr>
                <w:rFonts w:ascii="Arial" w:hAnsi="Arial" w:cs="Arial"/>
                <w:bCs/>
                <w:szCs w:val="22"/>
              </w:rPr>
            </w:pPr>
            <w:r>
              <w:rPr>
                <w:rFonts w:ascii="Arial" w:hAnsi="Arial" w:cs="Arial"/>
                <w:bCs/>
                <w:szCs w:val="22"/>
              </w:rPr>
              <w:t>Vegetation</w:t>
            </w:r>
            <w:r w:rsidRPr="00490659">
              <w:rPr>
                <w:rFonts w:ascii="Arial" w:hAnsi="Arial" w:cs="Arial"/>
                <w:bCs/>
                <w:szCs w:val="22"/>
              </w:rPr>
              <w:t>:</w:t>
            </w:r>
            <w:r w:rsidRPr="00490659">
              <w:rPr>
                <w:rFonts w:ascii="Arial" w:hAnsi="Arial" w:cs="Arial"/>
                <w:bCs/>
                <w:szCs w:val="22"/>
              </w:rPr>
              <w:tab/>
              <w:t xml:space="preserve">Band </w:t>
            </w:r>
            <w:r>
              <w:rPr>
                <w:rFonts w:ascii="Arial" w:hAnsi="Arial" w:cs="Arial"/>
                <w:bCs/>
                <w:szCs w:val="22"/>
              </w:rPr>
              <w:t>2–3</w:t>
            </w:r>
            <w:r w:rsidRPr="00490659">
              <w:rPr>
                <w:rFonts w:ascii="Arial" w:hAnsi="Arial" w:cs="Arial"/>
                <w:bCs/>
                <w:szCs w:val="22"/>
              </w:rPr>
              <w:t xml:space="preserve"> (</w:t>
            </w:r>
            <w:r>
              <w:rPr>
                <w:rFonts w:ascii="Arial" w:hAnsi="Arial" w:cs="Arial"/>
                <w:bCs/>
                <w:szCs w:val="22"/>
              </w:rPr>
              <w:t>0.64</w:t>
            </w:r>
            <w:r w:rsidRPr="00490659">
              <w:rPr>
                <w:rFonts w:ascii="Arial" w:hAnsi="Arial" w:cs="Arial"/>
                <w:bCs/>
                <w:szCs w:val="22"/>
              </w:rPr>
              <w:t xml:space="preserve"> – </w:t>
            </w:r>
            <w:r>
              <w:rPr>
                <w:rFonts w:ascii="Arial" w:hAnsi="Arial" w:cs="Arial"/>
                <w:bCs/>
                <w:szCs w:val="22"/>
              </w:rPr>
              <w:t>0.865</w:t>
            </w:r>
            <w:r w:rsidRPr="00490659">
              <w:rPr>
                <w:rFonts w:ascii="Arial" w:hAnsi="Arial" w:cs="Arial"/>
                <w:bCs/>
                <w:szCs w:val="22"/>
              </w:rPr>
              <w:t>um)</w:t>
            </w:r>
          </w:p>
          <w:p w:rsidR="003B07B2" w:rsidRDefault="003B07B2" w:rsidP="00F7704A">
            <w:pPr>
              <w:pStyle w:val="Tableheading"/>
              <w:keepNext/>
              <w:snapToGrid w:val="0"/>
              <w:spacing w:beforeLines="20" w:before="48" w:afterLines="20" w:after="48"/>
              <w:jc w:val="left"/>
              <w:rPr>
                <w:rFonts w:ascii="Arial" w:hAnsi="Arial" w:cs="Arial"/>
                <w:b w:val="0"/>
                <w:bCs/>
                <w:szCs w:val="22"/>
              </w:rPr>
            </w:pPr>
          </w:p>
          <w:p w:rsidR="003B07B2" w:rsidRPr="007730ED" w:rsidRDefault="003B07B2" w:rsidP="00F7704A">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3B07B2" w:rsidRPr="008D70F7" w:rsidRDefault="003B07B2" w:rsidP="00F7704A">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12</w:t>
            </w:r>
          </w:p>
          <w:p w:rsidR="003B07B2" w:rsidRPr="00B77D14" w:rsidRDefault="003B07B2" w:rsidP="00F7704A">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3B07B2" w:rsidRPr="00976053" w:rsidRDefault="003B07B2" w:rsidP="00F7704A">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Pr>
                <w:rFonts w:ascii="Arial" w:hAnsi="Arial" w:cs="Arial"/>
                <w:b w:val="0"/>
                <w:bCs/>
                <w:i/>
                <w:color w:val="3333FF"/>
                <w:sz w:val="20"/>
                <w:szCs w:val="20"/>
              </w:rPr>
              <w:t>Band 2–3</w:t>
            </w:r>
          </w:p>
        </w:tc>
        <w:tc>
          <w:tcPr>
            <w:tcW w:w="636" w:type="dxa"/>
            <w:vMerge w:val="restart"/>
          </w:tcPr>
          <w:p w:rsidR="003B07B2" w:rsidRPr="007730ED" w:rsidRDefault="003B07B2" w:rsidP="00F7704A">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B07B2" w:rsidRPr="007730ED" w:rsidRDefault="003B07B2" w:rsidP="00F7704A">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2816</w:t>
            </w:r>
          </w:p>
        </w:tc>
      </w:tr>
      <w:tr w:rsidR="003B07B2" w:rsidRPr="007730ED" w:rsidTr="009A36D5">
        <w:trPr>
          <w:cantSplit/>
          <w:trHeight w:val="339"/>
        </w:trPr>
        <w:tc>
          <w:tcPr>
            <w:tcW w:w="1003" w:type="dxa"/>
            <w:vMerge/>
            <w:vAlign w:val="center"/>
          </w:tcPr>
          <w:p w:rsidR="003B07B2" w:rsidRPr="007730ED" w:rsidRDefault="003B07B2" w:rsidP="00F7704A">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F7704A">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B07B2" w:rsidRPr="008D70F7" w:rsidRDefault="003B07B2" w:rsidP="00F7704A">
            <w:pPr>
              <w:pStyle w:val="Tableheading"/>
              <w:keepNext/>
              <w:numPr>
                <w:ilvl w:val="0"/>
                <w:numId w:val="9"/>
              </w:numPr>
              <w:snapToGrid w:val="0"/>
              <w:spacing w:beforeLines="20" w:before="48" w:afterLines="20" w:after="48"/>
              <w:jc w:val="left"/>
              <w:rPr>
                <w:rFonts w:ascii="Arial" w:hAnsi="Arial" w:cs="Arial"/>
                <w:b w:val="0"/>
                <w:bCs/>
                <w:sz w:val="20"/>
                <w:szCs w:val="20"/>
              </w:rPr>
            </w:pPr>
            <w:r w:rsidRPr="00490659">
              <w:rPr>
                <w:rFonts w:ascii="Arial" w:hAnsi="Arial" w:cs="Arial"/>
                <w:bCs/>
                <w:i/>
                <w:color w:val="3333FF"/>
                <w:sz w:val="20"/>
                <w:szCs w:val="20"/>
              </w:rPr>
              <w:t xml:space="preserve">Band </w:t>
            </w:r>
            <w:r>
              <w:rPr>
                <w:rFonts w:ascii="Arial" w:hAnsi="Arial" w:cs="Arial"/>
                <w:bCs/>
                <w:i/>
                <w:color w:val="3333FF"/>
                <w:sz w:val="20"/>
                <w:szCs w:val="20"/>
              </w:rPr>
              <w:t>2–3</w:t>
            </w:r>
            <w:r w:rsidRPr="00490659">
              <w:rPr>
                <w:rFonts w:ascii="Arial" w:hAnsi="Arial" w:cs="Arial"/>
                <w:bCs/>
                <w:i/>
                <w:color w:val="3333FF"/>
                <w:sz w:val="20"/>
                <w:szCs w:val="20"/>
              </w:rPr>
              <w:t xml:space="preserve"> (</w:t>
            </w:r>
            <w:r>
              <w:rPr>
                <w:rFonts w:ascii="Arial" w:hAnsi="Arial" w:cs="Arial"/>
                <w:bCs/>
                <w:i/>
                <w:color w:val="3333FF"/>
                <w:sz w:val="20"/>
                <w:szCs w:val="20"/>
              </w:rPr>
              <w:t>0.64</w:t>
            </w:r>
            <w:r w:rsidRPr="00490659">
              <w:rPr>
                <w:rFonts w:ascii="Arial" w:hAnsi="Arial" w:cs="Arial"/>
                <w:bCs/>
                <w:i/>
                <w:color w:val="3333FF"/>
                <w:sz w:val="20"/>
                <w:szCs w:val="20"/>
              </w:rPr>
              <w:t xml:space="preserve"> – </w:t>
            </w:r>
            <w:r>
              <w:rPr>
                <w:rFonts w:ascii="Arial" w:hAnsi="Arial" w:cs="Arial"/>
                <w:bCs/>
                <w:i/>
                <w:color w:val="3333FF"/>
                <w:sz w:val="20"/>
                <w:szCs w:val="20"/>
              </w:rPr>
              <w:t>0.865</w:t>
            </w:r>
            <w:r w:rsidRPr="00490659">
              <w:rPr>
                <w:rFonts w:ascii="Arial" w:hAnsi="Arial" w:cs="Arial"/>
                <w:bCs/>
                <w:i/>
                <w:color w:val="3333FF"/>
                <w:sz w:val="20"/>
                <w:szCs w:val="20"/>
              </w:rPr>
              <w:t xml:space="preserve">um) </w:t>
            </w:r>
            <w:r>
              <w:rPr>
                <w:rFonts w:ascii="Arial" w:hAnsi="Arial" w:cs="Arial"/>
                <w:bCs/>
                <w:i/>
                <w:color w:val="3333FF"/>
                <w:sz w:val="20"/>
                <w:szCs w:val="20"/>
              </w:rPr>
              <w:t>Vegetation</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p>
        </w:tc>
        <w:tc>
          <w:tcPr>
            <w:tcW w:w="636" w:type="dxa"/>
            <w:vMerge/>
          </w:tcPr>
          <w:p w:rsidR="003B07B2" w:rsidRPr="007730ED" w:rsidRDefault="003B07B2" w:rsidP="00F7704A">
            <w:pPr>
              <w:pStyle w:val="Tableheading"/>
              <w:keepNext/>
              <w:snapToGrid w:val="0"/>
              <w:spacing w:beforeLines="20" w:before="48" w:afterLines="20" w:after="48"/>
              <w:jc w:val="left"/>
              <w:rPr>
                <w:rFonts w:ascii="Arial" w:hAnsi="Arial" w:cs="Arial"/>
                <w:b w:val="0"/>
                <w:bCs/>
                <w:szCs w:val="22"/>
              </w:rPr>
            </w:pPr>
          </w:p>
        </w:tc>
        <w:tc>
          <w:tcPr>
            <w:tcW w:w="3280" w:type="dxa"/>
            <w:vMerge/>
          </w:tcPr>
          <w:p w:rsidR="003B07B2" w:rsidRPr="007730ED" w:rsidRDefault="003B07B2" w:rsidP="00F7704A">
            <w:pPr>
              <w:pStyle w:val="Tableheading"/>
              <w:keepNext/>
              <w:snapToGrid w:val="0"/>
              <w:spacing w:beforeLines="20" w:before="48" w:afterLines="20" w:after="48"/>
              <w:jc w:val="left"/>
              <w:rPr>
                <w:rFonts w:ascii="Arial" w:hAnsi="Arial" w:cs="Arial"/>
                <w:b w:val="0"/>
                <w:bCs/>
                <w:szCs w:val="22"/>
              </w:rPr>
            </w:pPr>
          </w:p>
        </w:tc>
      </w:tr>
      <w:tr w:rsidR="003B07B2" w:rsidRPr="007730ED" w:rsidTr="009A36D5">
        <w:trPr>
          <w:cantSplit/>
          <w:trHeight w:val="339"/>
        </w:trPr>
        <w:tc>
          <w:tcPr>
            <w:tcW w:w="1003" w:type="dxa"/>
            <w:vMerge w:val="restart"/>
            <w:shd w:val="clear" w:color="auto" w:fill="auto"/>
            <w:vAlign w:val="center"/>
          </w:tcPr>
          <w:p w:rsidR="003B07B2" w:rsidRPr="007730ED" w:rsidRDefault="003B07B2"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r>
      <w:tr w:rsidR="003B07B2" w:rsidRPr="007730ED" w:rsidTr="009A36D5">
        <w:trPr>
          <w:cantSplit/>
          <w:trHeight w:val="339"/>
        </w:trPr>
        <w:tc>
          <w:tcPr>
            <w:tcW w:w="1003" w:type="dxa"/>
            <w:vMerge/>
            <w:vAlign w:val="center"/>
          </w:tcPr>
          <w:p w:rsidR="003B07B2" w:rsidRPr="007730ED" w:rsidRDefault="003B07B2"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B07B2" w:rsidRPr="00B77D14" w:rsidRDefault="003B07B2" w:rsidP="009A36D5">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product </w:t>
            </w:r>
            <w:r>
              <w:rPr>
                <w:rFonts w:ascii="Arial" w:hAnsi="Arial" w:cs="Arial"/>
                <w:b w:val="0"/>
                <w:bCs/>
                <w:szCs w:val="22"/>
              </w:rPr>
              <w:t>c</w:t>
            </w:r>
            <w:r w:rsidRPr="00B77D14">
              <w:rPr>
                <w:rFonts w:ascii="Arial" w:hAnsi="Arial" w:cs="Arial"/>
                <w:b w:val="0"/>
                <w:bCs/>
                <w:szCs w:val="22"/>
              </w:rPr>
              <w:t>ontinues looping and updating</w:t>
            </w:r>
          </w:p>
        </w:tc>
        <w:tc>
          <w:tcPr>
            <w:tcW w:w="636" w:type="dxa"/>
            <w:vMerge/>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c>
          <w:tcPr>
            <w:tcW w:w="3280" w:type="dxa"/>
            <w:vMerge/>
          </w:tcPr>
          <w:p w:rsidR="003B07B2" w:rsidRPr="004F2B99" w:rsidRDefault="003B07B2" w:rsidP="009A36D5">
            <w:pPr>
              <w:pStyle w:val="Tableheading"/>
              <w:keepNext/>
              <w:snapToGrid w:val="0"/>
              <w:spacing w:beforeLines="20" w:before="48" w:afterLines="20" w:after="48"/>
              <w:jc w:val="left"/>
              <w:rPr>
                <w:rFonts w:ascii="Arial" w:hAnsi="Arial" w:cs="Arial"/>
                <w:b w:val="0"/>
                <w:bCs/>
                <w:color w:val="FF0000"/>
                <w:szCs w:val="22"/>
              </w:rPr>
            </w:pPr>
          </w:p>
        </w:tc>
      </w:tr>
      <w:tr w:rsidR="003B07B2" w:rsidRPr="007730ED" w:rsidTr="009A36D5">
        <w:trPr>
          <w:cantSplit/>
          <w:trHeight w:val="339"/>
        </w:trPr>
        <w:tc>
          <w:tcPr>
            <w:tcW w:w="1003" w:type="dxa"/>
            <w:vMerge w:val="restart"/>
            <w:shd w:val="clear" w:color="auto" w:fill="auto"/>
            <w:vAlign w:val="center"/>
          </w:tcPr>
          <w:p w:rsidR="003B07B2" w:rsidRPr="007730ED" w:rsidRDefault="003B07B2"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3B07B2">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any side pane</w:t>
            </w:r>
          </w:p>
        </w:tc>
        <w:tc>
          <w:tcPr>
            <w:tcW w:w="636" w:type="dxa"/>
            <w:vMerge w:val="restart"/>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B07B2" w:rsidRPr="007730ED" w:rsidRDefault="003B07B2" w:rsidP="009A36D5">
            <w:pPr>
              <w:pStyle w:val="Tableheading"/>
              <w:snapToGrid w:val="0"/>
              <w:spacing w:beforeLines="20" w:before="48" w:afterLines="20" w:after="48"/>
              <w:jc w:val="left"/>
              <w:rPr>
                <w:rFonts w:ascii="Arial" w:hAnsi="Arial" w:cs="Arial"/>
                <w:b w:val="0"/>
                <w:bCs/>
                <w:szCs w:val="22"/>
              </w:rPr>
            </w:pPr>
          </w:p>
        </w:tc>
      </w:tr>
      <w:tr w:rsidR="003B07B2" w:rsidRPr="007730ED" w:rsidTr="009A36D5">
        <w:trPr>
          <w:cantSplit/>
          <w:trHeight w:val="339"/>
        </w:trPr>
        <w:tc>
          <w:tcPr>
            <w:tcW w:w="1003" w:type="dxa"/>
            <w:vMerge/>
            <w:vAlign w:val="center"/>
          </w:tcPr>
          <w:p w:rsidR="003B07B2" w:rsidRPr="007730ED" w:rsidRDefault="003B07B2"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B07B2" w:rsidRDefault="003B07B2"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Band 2–3 product is visible in the side pane</w:t>
            </w:r>
          </w:p>
          <w:p w:rsidR="003B07B2" w:rsidRDefault="003B07B2"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previously in the side pane is now displayed in the main pane</w:t>
            </w:r>
          </w:p>
          <w:p w:rsidR="003B07B2" w:rsidRPr="00585E16" w:rsidRDefault="003B07B2"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All products continue looping and updating</w:t>
            </w:r>
          </w:p>
        </w:tc>
        <w:tc>
          <w:tcPr>
            <w:tcW w:w="636" w:type="dxa"/>
            <w:vMerge/>
          </w:tcPr>
          <w:p w:rsidR="003B07B2" w:rsidRPr="007730ED" w:rsidRDefault="003B07B2"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3B07B2" w:rsidRPr="004F2B99" w:rsidRDefault="003B07B2" w:rsidP="009A36D5">
            <w:pPr>
              <w:pStyle w:val="Tableheading"/>
              <w:snapToGrid w:val="0"/>
              <w:spacing w:beforeLines="20" w:before="48" w:afterLines="20" w:after="48"/>
              <w:jc w:val="left"/>
              <w:rPr>
                <w:rFonts w:ascii="Arial" w:hAnsi="Arial" w:cs="Arial"/>
                <w:b w:val="0"/>
                <w:bCs/>
                <w:color w:val="FF0000"/>
                <w:szCs w:val="22"/>
              </w:rPr>
            </w:pPr>
          </w:p>
        </w:tc>
      </w:tr>
      <w:tr w:rsidR="003B07B2" w:rsidRPr="007730ED" w:rsidTr="009A36D5">
        <w:trPr>
          <w:cantSplit/>
          <w:trHeight w:val="339"/>
        </w:trPr>
        <w:tc>
          <w:tcPr>
            <w:tcW w:w="1003" w:type="dxa"/>
            <w:vAlign w:val="center"/>
          </w:tcPr>
          <w:p w:rsidR="003B07B2" w:rsidRPr="007730ED" w:rsidRDefault="003B07B2"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3B07B2" w:rsidRPr="00DC28C0" w:rsidRDefault="003B07B2" w:rsidP="00040D3E">
            <w:pPr>
              <w:pStyle w:val="Tableheading"/>
              <w:snapToGrid w:val="0"/>
              <w:spacing w:beforeLines="20" w:before="48" w:afterLines="20" w:after="48"/>
              <w:jc w:val="left"/>
              <w:rPr>
                <w:rFonts w:ascii="Arial" w:hAnsi="Arial" w:cs="Arial"/>
                <w:b w:val="0"/>
                <w:bCs/>
                <w:szCs w:val="22"/>
              </w:rPr>
            </w:pPr>
            <w:r w:rsidRPr="00DC28C0">
              <w:rPr>
                <w:rFonts w:ascii="Arial" w:hAnsi="Arial" w:cs="Arial"/>
                <w:b w:val="0"/>
                <w:bCs/>
                <w:szCs w:val="22"/>
              </w:rPr>
              <w:t xml:space="preserve">Clear the main </w:t>
            </w:r>
            <w:r w:rsidR="00040D3E">
              <w:rPr>
                <w:rFonts w:ascii="Arial" w:hAnsi="Arial" w:cs="Arial"/>
                <w:b w:val="0"/>
                <w:bCs/>
                <w:szCs w:val="22"/>
              </w:rPr>
              <w:t>pane</w:t>
            </w:r>
          </w:p>
        </w:tc>
        <w:tc>
          <w:tcPr>
            <w:tcW w:w="2063" w:type="dxa"/>
            <w:gridSpan w:val="3"/>
          </w:tcPr>
          <w:p w:rsidR="003B07B2" w:rsidRPr="007730ED" w:rsidRDefault="00BB3D2D" w:rsidP="009A36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Pane is cleared</w:t>
            </w:r>
          </w:p>
        </w:tc>
        <w:tc>
          <w:tcPr>
            <w:tcW w:w="636" w:type="dxa"/>
          </w:tcPr>
          <w:p w:rsidR="003B07B2" w:rsidRPr="007730ED" w:rsidRDefault="003B07B2" w:rsidP="009A36D5">
            <w:pPr>
              <w:pStyle w:val="Tableheading"/>
              <w:snapToGrid w:val="0"/>
              <w:spacing w:beforeLines="20" w:before="48" w:afterLines="20" w:after="48"/>
              <w:jc w:val="left"/>
              <w:rPr>
                <w:rFonts w:ascii="Arial" w:hAnsi="Arial" w:cs="Arial"/>
                <w:b w:val="0"/>
                <w:bCs/>
                <w:szCs w:val="22"/>
              </w:rPr>
            </w:pPr>
          </w:p>
        </w:tc>
        <w:tc>
          <w:tcPr>
            <w:tcW w:w="3280" w:type="dxa"/>
          </w:tcPr>
          <w:p w:rsidR="003B07B2" w:rsidRPr="007730ED" w:rsidRDefault="003B07B2" w:rsidP="009A36D5">
            <w:pPr>
              <w:pStyle w:val="Tableheading"/>
              <w:snapToGrid w:val="0"/>
              <w:spacing w:beforeLines="20" w:before="48" w:afterLines="20" w:after="48"/>
              <w:jc w:val="left"/>
              <w:rPr>
                <w:rFonts w:ascii="Arial" w:hAnsi="Arial" w:cs="Arial"/>
                <w:b w:val="0"/>
                <w:bCs/>
                <w:szCs w:val="22"/>
              </w:rPr>
            </w:pPr>
          </w:p>
        </w:tc>
      </w:tr>
      <w:tr w:rsidR="003B07B2" w:rsidRPr="007730ED" w:rsidTr="009A36D5">
        <w:trPr>
          <w:cantSplit/>
          <w:trHeight w:val="339"/>
        </w:trPr>
        <w:tc>
          <w:tcPr>
            <w:tcW w:w="1003" w:type="dxa"/>
            <w:vMerge w:val="restart"/>
            <w:vAlign w:val="center"/>
          </w:tcPr>
          <w:p w:rsidR="003B07B2" w:rsidRPr="007730ED" w:rsidRDefault="003B07B2" w:rsidP="0029695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490659" w:rsidRDefault="00040D3E" w:rsidP="00296953">
            <w:pPr>
              <w:pStyle w:val="Tableheading"/>
              <w:keepNext/>
              <w:snapToGrid w:val="0"/>
              <w:spacing w:beforeLines="20" w:before="48" w:afterLines="20" w:after="48"/>
              <w:jc w:val="left"/>
              <w:rPr>
                <w:rFonts w:ascii="Arial" w:hAnsi="Arial" w:cs="Arial"/>
                <w:bCs/>
                <w:szCs w:val="22"/>
              </w:rPr>
            </w:pPr>
            <w:r>
              <w:rPr>
                <w:rFonts w:ascii="Arial" w:hAnsi="Arial" w:cs="Arial"/>
                <w:bCs/>
                <w:szCs w:val="22"/>
              </w:rPr>
              <w:t>Upper Level Information</w:t>
            </w:r>
            <w:r w:rsidR="003B07B2" w:rsidRPr="00490659">
              <w:rPr>
                <w:rFonts w:ascii="Arial" w:hAnsi="Arial" w:cs="Arial"/>
                <w:bCs/>
                <w:szCs w:val="22"/>
              </w:rPr>
              <w:t>:</w:t>
            </w:r>
            <w:r w:rsidR="003B07B2" w:rsidRPr="00490659">
              <w:rPr>
                <w:rFonts w:ascii="Arial" w:hAnsi="Arial" w:cs="Arial"/>
                <w:bCs/>
                <w:szCs w:val="22"/>
              </w:rPr>
              <w:tab/>
              <w:t xml:space="preserve">Band </w:t>
            </w:r>
            <w:r>
              <w:rPr>
                <w:rFonts w:ascii="Arial" w:hAnsi="Arial" w:cs="Arial"/>
                <w:bCs/>
                <w:szCs w:val="22"/>
              </w:rPr>
              <w:t>14</w:t>
            </w:r>
            <w:r w:rsidR="003B07B2">
              <w:rPr>
                <w:rFonts w:ascii="Arial" w:hAnsi="Arial" w:cs="Arial"/>
                <w:bCs/>
                <w:szCs w:val="22"/>
              </w:rPr>
              <w:t>–</w:t>
            </w:r>
            <w:r>
              <w:rPr>
                <w:rFonts w:ascii="Arial" w:hAnsi="Arial" w:cs="Arial"/>
                <w:bCs/>
                <w:szCs w:val="22"/>
              </w:rPr>
              <w:t>8</w:t>
            </w:r>
            <w:r w:rsidR="003B07B2" w:rsidRPr="00490659">
              <w:rPr>
                <w:rFonts w:ascii="Arial" w:hAnsi="Arial" w:cs="Arial"/>
                <w:bCs/>
                <w:szCs w:val="22"/>
              </w:rPr>
              <w:t xml:space="preserve"> (</w:t>
            </w:r>
            <w:r>
              <w:rPr>
                <w:rFonts w:ascii="Arial" w:hAnsi="Arial" w:cs="Arial"/>
                <w:bCs/>
                <w:szCs w:val="22"/>
              </w:rPr>
              <w:t>11.2</w:t>
            </w:r>
            <w:r w:rsidR="003B07B2" w:rsidRPr="00490659">
              <w:rPr>
                <w:rFonts w:ascii="Arial" w:hAnsi="Arial" w:cs="Arial"/>
                <w:bCs/>
                <w:szCs w:val="22"/>
              </w:rPr>
              <w:t xml:space="preserve"> – </w:t>
            </w:r>
            <w:r>
              <w:rPr>
                <w:rFonts w:ascii="Arial" w:hAnsi="Arial" w:cs="Arial"/>
                <w:bCs/>
                <w:szCs w:val="22"/>
              </w:rPr>
              <w:t>6.19</w:t>
            </w:r>
            <w:r w:rsidR="003B07B2" w:rsidRPr="00490659">
              <w:rPr>
                <w:rFonts w:ascii="Arial" w:hAnsi="Arial" w:cs="Arial"/>
                <w:bCs/>
                <w:szCs w:val="22"/>
              </w:rPr>
              <w:t>um)</w:t>
            </w:r>
          </w:p>
          <w:p w:rsidR="003B07B2" w:rsidRDefault="003B07B2" w:rsidP="00296953">
            <w:pPr>
              <w:pStyle w:val="Tableheading"/>
              <w:keepNext/>
              <w:snapToGrid w:val="0"/>
              <w:spacing w:beforeLines="20" w:before="48" w:afterLines="20" w:after="48"/>
              <w:jc w:val="left"/>
              <w:rPr>
                <w:rFonts w:ascii="Arial" w:hAnsi="Arial" w:cs="Arial"/>
                <w:b w:val="0"/>
                <w:bCs/>
                <w:szCs w:val="22"/>
              </w:rPr>
            </w:pPr>
          </w:p>
          <w:p w:rsidR="003B07B2" w:rsidRPr="007730ED" w:rsidRDefault="003B07B2" w:rsidP="00296953">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3B07B2" w:rsidRPr="00976053" w:rsidRDefault="003B07B2" w:rsidP="00296953">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009A36D5">
              <w:rPr>
                <w:rFonts w:ascii="Arial" w:hAnsi="Arial" w:cs="Arial"/>
                <w:bCs/>
                <w:i/>
                <w:color w:val="FF0000"/>
                <w:sz w:val="20"/>
                <w:szCs w:val="20"/>
                <w:highlight w:val="yellow"/>
              </w:rPr>
              <w:t>path &amp; item</w:t>
            </w:r>
            <w:r>
              <w:rPr>
                <w:rFonts w:ascii="Arial" w:hAnsi="Arial" w:cs="Arial"/>
                <w:bCs/>
                <w:i/>
                <w:color w:val="FF0000"/>
                <w:sz w:val="20"/>
                <w:szCs w:val="20"/>
                <w:highlight w:val="yellow"/>
              </w:rPr>
              <w:t>/location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Pr>
                <w:rFonts w:ascii="Arial" w:hAnsi="Arial" w:cs="Arial"/>
                <w:b w:val="0"/>
                <w:bCs/>
                <w:i/>
                <w:color w:val="3333FF"/>
                <w:sz w:val="20"/>
                <w:szCs w:val="20"/>
              </w:rPr>
              <w:t xml:space="preserve">Band </w:t>
            </w:r>
            <w:r w:rsidR="00040D3E">
              <w:rPr>
                <w:rFonts w:ascii="Arial" w:hAnsi="Arial" w:cs="Arial"/>
                <w:b w:val="0"/>
                <w:bCs/>
                <w:i/>
                <w:color w:val="3333FF"/>
                <w:sz w:val="20"/>
                <w:szCs w:val="20"/>
              </w:rPr>
              <w:t>14</w:t>
            </w:r>
            <w:r>
              <w:rPr>
                <w:rFonts w:ascii="Arial" w:hAnsi="Arial" w:cs="Arial"/>
                <w:b w:val="0"/>
                <w:bCs/>
                <w:i/>
                <w:color w:val="3333FF"/>
                <w:sz w:val="20"/>
                <w:szCs w:val="20"/>
              </w:rPr>
              <w:t>–</w:t>
            </w:r>
            <w:r w:rsidR="00040D3E">
              <w:rPr>
                <w:rFonts w:ascii="Arial" w:hAnsi="Arial" w:cs="Arial"/>
                <w:b w:val="0"/>
                <w:bCs/>
                <w:i/>
                <w:color w:val="3333FF"/>
                <w:sz w:val="20"/>
                <w:szCs w:val="20"/>
              </w:rPr>
              <w:t>8</w:t>
            </w:r>
          </w:p>
        </w:tc>
        <w:tc>
          <w:tcPr>
            <w:tcW w:w="636" w:type="dxa"/>
            <w:vMerge w:val="restart"/>
          </w:tcPr>
          <w:p w:rsidR="003B07B2" w:rsidRPr="007730ED" w:rsidRDefault="003B07B2" w:rsidP="00296953">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B07B2" w:rsidRPr="007730ED" w:rsidRDefault="003B07B2" w:rsidP="00296953">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2816</w:t>
            </w:r>
          </w:p>
        </w:tc>
      </w:tr>
      <w:tr w:rsidR="003B07B2" w:rsidRPr="007730ED" w:rsidTr="009A36D5">
        <w:trPr>
          <w:cantSplit/>
          <w:trHeight w:val="339"/>
        </w:trPr>
        <w:tc>
          <w:tcPr>
            <w:tcW w:w="1003" w:type="dxa"/>
            <w:vMerge/>
            <w:vAlign w:val="center"/>
          </w:tcPr>
          <w:p w:rsidR="003B07B2" w:rsidRPr="007730ED" w:rsidRDefault="003B07B2" w:rsidP="0029695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296953">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B07B2" w:rsidRPr="008D70F7" w:rsidRDefault="003B07B2" w:rsidP="00296953">
            <w:pPr>
              <w:pStyle w:val="Tableheading"/>
              <w:keepNext/>
              <w:numPr>
                <w:ilvl w:val="0"/>
                <w:numId w:val="9"/>
              </w:numPr>
              <w:snapToGrid w:val="0"/>
              <w:spacing w:beforeLines="20" w:before="48" w:afterLines="20" w:after="48"/>
              <w:jc w:val="left"/>
              <w:rPr>
                <w:rFonts w:ascii="Arial" w:hAnsi="Arial" w:cs="Arial"/>
                <w:b w:val="0"/>
                <w:bCs/>
                <w:sz w:val="20"/>
                <w:szCs w:val="20"/>
              </w:rPr>
            </w:pPr>
            <w:r w:rsidRPr="00490659">
              <w:rPr>
                <w:rFonts w:ascii="Arial" w:hAnsi="Arial" w:cs="Arial"/>
                <w:bCs/>
                <w:i/>
                <w:color w:val="3333FF"/>
                <w:sz w:val="20"/>
                <w:szCs w:val="20"/>
              </w:rPr>
              <w:t xml:space="preserve">Band </w:t>
            </w:r>
            <w:r w:rsidR="00040D3E">
              <w:rPr>
                <w:rFonts w:ascii="Arial" w:hAnsi="Arial" w:cs="Arial"/>
                <w:bCs/>
                <w:i/>
                <w:color w:val="3333FF"/>
                <w:sz w:val="20"/>
                <w:szCs w:val="20"/>
              </w:rPr>
              <w:t>14</w:t>
            </w:r>
            <w:r>
              <w:rPr>
                <w:rFonts w:ascii="Arial" w:hAnsi="Arial" w:cs="Arial"/>
                <w:bCs/>
                <w:i/>
                <w:color w:val="3333FF"/>
                <w:sz w:val="20"/>
                <w:szCs w:val="20"/>
              </w:rPr>
              <w:t>–</w:t>
            </w:r>
            <w:r w:rsidR="00040D3E">
              <w:rPr>
                <w:rFonts w:ascii="Arial" w:hAnsi="Arial" w:cs="Arial"/>
                <w:bCs/>
                <w:i/>
                <w:color w:val="3333FF"/>
                <w:sz w:val="20"/>
                <w:szCs w:val="20"/>
              </w:rPr>
              <w:t>8</w:t>
            </w:r>
            <w:r w:rsidRPr="00490659">
              <w:rPr>
                <w:rFonts w:ascii="Arial" w:hAnsi="Arial" w:cs="Arial"/>
                <w:bCs/>
                <w:i/>
                <w:color w:val="3333FF"/>
                <w:sz w:val="20"/>
                <w:szCs w:val="20"/>
              </w:rPr>
              <w:t xml:space="preserve"> (</w:t>
            </w:r>
            <w:r w:rsidR="00040D3E">
              <w:rPr>
                <w:rFonts w:ascii="Arial" w:hAnsi="Arial" w:cs="Arial"/>
                <w:bCs/>
                <w:i/>
                <w:color w:val="3333FF"/>
                <w:sz w:val="20"/>
                <w:szCs w:val="20"/>
              </w:rPr>
              <w:t>11.2</w:t>
            </w:r>
            <w:r w:rsidRPr="00490659">
              <w:rPr>
                <w:rFonts w:ascii="Arial" w:hAnsi="Arial" w:cs="Arial"/>
                <w:bCs/>
                <w:i/>
                <w:color w:val="3333FF"/>
                <w:sz w:val="20"/>
                <w:szCs w:val="20"/>
              </w:rPr>
              <w:t xml:space="preserve"> – </w:t>
            </w:r>
            <w:r w:rsidR="00040D3E">
              <w:rPr>
                <w:rFonts w:ascii="Arial" w:hAnsi="Arial" w:cs="Arial"/>
                <w:bCs/>
                <w:i/>
                <w:color w:val="3333FF"/>
                <w:sz w:val="20"/>
                <w:szCs w:val="20"/>
              </w:rPr>
              <w:t>6.19</w:t>
            </w:r>
            <w:r w:rsidRPr="00490659">
              <w:rPr>
                <w:rFonts w:ascii="Arial" w:hAnsi="Arial" w:cs="Arial"/>
                <w:bCs/>
                <w:i/>
                <w:color w:val="3333FF"/>
                <w:sz w:val="20"/>
                <w:szCs w:val="20"/>
              </w:rPr>
              <w:t xml:space="preserve">um) </w:t>
            </w:r>
            <w:r w:rsidR="00040D3E">
              <w:rPr>
                <w:rFonts w:ascii="Arial" w:hAnsi="Arial" w:cs="Arial"/>
                <w:bCs/>
                <w:i/>
                <w:color w:val="3333FF"/>
                <w:sz w:val="20"/>
                <w:szCs w:val="20"/>
              </w:rPr>
              <w:t>Upper Level Information</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p>
        </w:tc>
        <w:tc>
          <w:tcPr>
            <w:tcW w:w="636" w:type="dxa"/>
            <w:vMerge/>
          </w:tcPr>
          <w:p w:rsidR="003B07B2" w:rsidRPr="007730ED" w:rsidRDefault="003B07B2" w:rsidP="00296953">
            <w:pPr>
              <w:pStyle w:val="Tableheading"/>
              <w:keepNext/>
              <w:snapToGrid w:val="0"/>
              <w:spacing w:beforeLines="20" w:before="48" w:afterLines="20" w:after="48"/>
              <w:jc w:val="left"/>
              <w:rPr>
                <w:rFonts w:ascii="Arial" w:hAnsi="Arial" w:cs="Arial"/>
                <w:b w:val="0"/>
                <w:bCs/>
                <w:szCs w:val="22"/>
              </w:rPr>
            </w:pPr>
          </w:p>
        </w:tc>
        <w:tc>
          <w:tcPr>
            <w:tcW w:w="3280" w:type="dxa"/>
            <w:vMerge/>
          </w:tcPr>
          <w:p w:rsidR="003B07B2" w:rsidRPr="007730ED" w:rsidRDefault="003B07B2" w:rsidP="00296953">
            <w:pPr>
              <w:pStyle w:val="Tableheading"/>
              <w:keepNext/>
              <w:snapToGrid w:val="0"/>
              <w:spacing w:beforeLines="20" w:before="48" w:afterLines="20" w:after="48"/>
              <w:jc w:val="left"/>
              <w:rPr>
                <w:rFonts w:ascii="Arial" w:hAnsi="Arial" w:cs="Arial"/>
                <w:b w:val="0"/>
                <w:bCs/>
                <w:szCs w:val="22"/>
              </w:rPr>
            </w:pPr>
          </w:p>
        </w:tc>
      </w:tr>
      <w:tr w:rsidR="003B07B2" w:rsidRPr="007730ED" w:rsidTr="009A36D5">
        <w:trPr>
          <w:cantSplit/>
          <w:trHeight w:val="339"/>
        </w:trPr>
        <w:tc>
          <w:tcPr>
            <w:tcW w:w="1003" w:type="dxa"/>
            <w:vMerge w:val="restart"/>
            <w:shd w:val="clear" w:color="auto" w:fill="auto"/>
            <w:vAlign w:val="center"/>
          </w:tcPr>
          <w:p w:rsidR="003B07B2" w:rsidRPr="007730ED" w:rsidRDefault="003B07B2"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r>
      <w:tr w:rsidR="003B07B2" w:rsidRPr="007730ED" w:rsidTr="009A36D5">
        <w:trPr>
          <w:cantSplit/>
          <w:trHeight w:val="339"/>
        </w:trPr>
        <w:tc>
          <w:tcPr>
            <w:tcW w:w="1003" w:type="dxa"/>
            <w:vMerge/>
            <w:vAlign w:val="center"/>
          </w:tcPr>
          <w:p w:rsidR="003B07B2" w:rsidRPr="007730ED" w:rsidRDefault="003B07B2"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B07B2" w:rsidRPr="00B77D14" w:rsidRDefault="003B07B2" w:rsidP="009A36D5">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product </w:t>
            </w:r>
            <w:r>
              <w:rPr>
                <w:rFonts w:ascii="Arial" w:hAnsi="Arial" w:cs="Arial"/>
                <w:b w:val="0"/>
                <w:bCs/>
                <w:szCs w:val="22"/>
              </w:rPr>
              <w:t>c</w:t>
            </w:r>
            <w:r w:rsidRPr="00B77D14">
              <w:rPr>
                <w:rFonts w:ascii="Arial" w:hAnsi="Arial" w:cs="Arial"/>
                <w:b w:val="0"/>
                <w:bCs/>
                <w:szCs w:val="22"/>
              </w:rPr>
              <w:t>ontinues looping and updating</w:t>
            </w:r>
          </w:p>
        </w:tc>
        <w:tc>
          <w:tcPr>
            <w:tcW w:w="636" w:type="dxa"/>
            <w:vMerge/>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c>
          <w:tcPr>
            <w:tcW w:w="3280" w:type="dxa"/>
            <w:vMerge/>
          </w:tcPr>
          <w:p w:rsidR="003B07B2" w:rsidRPr="004F2B99" w:rsidRDefault="003B07B2" w:rsidP="009A36D5">
            <w:pPr>
              <w:pStyle w:val="Tableheading"/>
              <w:keepNext/>
              <w:snapToGrid w:val="0"/>
              <w:spacing w:beforeLines="20" w:before="48" w:afterLines="20" w:after="48"/>
              <w:jc w:val="left"/>
              <w:rPr>
                <w:rFonts w:ascii="Arial" w:hAnsi="Arial" w:cs="Arial"/>
                <w:b w:val="0"/>
                <w:bCs/>
                <w:color w:val="FF0000"/>
                <w:szCs w:val="22"/>
              </w:rPr>
            </w:pPr>
          </w:p>
        </w:tc>
      </w:tr>
      <w:tr w:rsidR="003B07B2" w:rsidRPr="007730ED" w:rsidTr="009A36D5">
        <w:trPr>
          <w:cantSplit/>
          <w:trHeight w:val="339"/>
        </w:trPr>
        <w:tc>
          <w:tcPr>
            <w:tcW w:w="1003" w:type="dxa"/>
            <w:vMerge w:val="restart"/>
            <w:shd w:val="clear" w:color="auto" w:fill="auto"/>
            <w:vAlign w:val="center"/>
          </w:tcPr>
          <w:p w:rsidR="003B07B2" w:rsidRPr="007730ED" w:rsidRDefault="003B07B2"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any side pane</w:t>
            </w:r>
          </w:p>
        </w:tc>
        <w:tc>
          <w:tcPr>
            <w:tcW w:w="636" w:type="dxa"/>
            <w:vMerge w:val="restart"/>
          </w:tcPr>
          <w:p w:rsidR="003B07B2" w:rsidRPr="007730ED" w:rsidRDefault="003B07B2" w:rsidP="009A36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B07B2" w:rsidRPr="007730ED" w:rsidRDefault="003B07B2" w:rsidP="009A36D5">
            <w:pPr>
              <w:pStyle w:val="Tableheading"/>
              <w:snapToGrid w:val="0"/>
              <w:spacing w:beforeLines="20" w:before="48" w:afterLines="20" w:after="48"/>
              <w:jc w:val="left"/>
              <w:rPr>
                <w:rFonts w:ascii="Arial" w:hAnsi="Arial" w:cs="Arial"/>
                <w:b w:val="0"/>
                <w:bCs/>
                <w:szCs w:val="22"/>
              </w:rPr>
            </w:pPr>
          </w:p>
        </w:tc>
      </w:tr>
      <w:tr w:rsidR="003B07B2" w:rsidRPr="007730ED" w:rsidTr="009A36D5">
        <w:trPr>
          <w:cantSplit/>
          <w:trHeight w:val="339"/>
        </w:trPr>
        <w:tc>
          <w:tcPr>
            <w:tcW w:w="1003" w:type="dxa"/>
            <w:vMerge/>
            <w:vAlign w:val="center"/>
          </w:tcPr>
          <w:p w:rsidR="003B07B2" w:rsidRPr="007730ED" w:rsidRDefault="003B07B2"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B07B2" w:rsidRPr="007730ED" w:rsidRDefault="003B07B2"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B07B2" w:rsidRDefault="00040D3E"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Band 14–8 product is visible in the side pane</w:t>
            </w:r>
          </w:p>
          <w:p w:rsidR="003B07B2" w:rsidRDefault="003B07B2"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previously in the side pane is now displayed in the main pane</w:t>
            </w:r>
          </w:p>
          <w:p w:rsidR="003B07B2" w:rsidRPr="00585E16" w:rsidRDefault="003B07B2"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All products continue looping and updating</w:t>
            </w:r>
          </w:p>
        </w:tc>
        <w:tc>
          <w:tcPr>
            <w:tcW w:w="636" w:type="dxa"/>
            <w:vMerge/>
          </w:tcPr>
          <w:p w:rsidR="003B07B2" w:rsidRPr="007730ED" w:rsidRDefault="003B07B2"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3B07B2" w:rsidRPr="004F2B99" w:rsidRDefault="003B07B2" w:rsidP="009A36D5">
            <w:pPr>
              <w:pStyle w:val="Tableheading"/>
              <w:snapToGrid w:val="0"/>
              <w:spacing w:beforeLines="20" w:before="48" w:afterLines="20" w:after="48"/>
              <w:jc w:val="left"/>
              <w:rPr>
                <w:rFonts w:ascii="Arial" w:hAnsi="Arial" w:cs="Arial"/>
                <w:b w:val="0"/>
                <w:bCs/>
                <w:color w:val="FF0000"/>
                <w:szCs w:val="22"/>
              </w:rPr>
            </w:pPr>
          </w:p>
        </w:tc>
      </w:tr>
      <w:tr w:rsidR="00040D3E" w:rsidRPr="007730ED" w:rsidTr="009A36D5">
        <w:trPr>
          <w:cantSplit/>
          <w:trHeight w:val="339"/>
        </w:trPr>
        <w:tc>
          <w:tcPr>
            <w:tcW w:w="1003" w:type="dxa"/>
            <w:vMerge w:val="restart"/>
            <w:shd w:val="clear" w:color="auto" w:fill="auto"/>
            <w:vAlign w:val="center"/>
          </w:tcPr>
          <w:p w:rsidR="00040D3E" w:rsidRPr="007730ED" w:rsidRDefault="00040D3E"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040D3E" w:rsidRPr="007730ED" w:rsidRDefault="00040D3E" w:rsidP="00040D3E">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products displayed in the side panes to the main pane until all the products have been swapped into the main pane and back to the side panes</w:t>
            </w:r>
          </w:p>
        </w:tc>
        <w:tc>
          <w:tcPr>
            <w:tcW w:w="636" w:type="dxa"/>
            <w:vMerge w:val="restart"/>
          </w:tcPr>
          <w:p w:rsidR="00040D3E" w:rsidRPr="007730ED" w:rsidRDefault="00040D3E" w:rsidP="009A36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040D3E" w:rsidRPr="007730ED" w:rsidRDefault="00040D3E" w:rsidP="009A36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2816</w:t>
            </w:r>
          </w:p>
        </w:tc>
      </w:tr>
      <w:tr w:rsidR="00040D3E" w:rsidRPr="007730ED" w:rsidTr="009A36D5">
        <w:trPr>
          <w:cantSplit/>
          <w:trHeight w:val="339"/>
        </w:trPr>
        <w:tc>
          <w:tcPr>
            <w:tcW w:w="1003" w:type="dxa"/>
            <w:vMerge/>
            <w:vAlign w:val="center"/>
          </w:tcPr>
          <w:p w:rsidR="00040D3E" w:rsidRPr="007730ED" w:rsidRDefault="00040D3E"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040D3E" w:rsidRPr="007730ED" w:rsidRDefault="00040D3E"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040D3E" w:rsidRDefault="00040D3E"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Products swap without issue</w:t>
            </w:r>
          </w:p>
          <w:p w:rsidR="00040D3E" w:rsidRDefault="00040D3E" w:rsidP="009A36D5">
            <w:pPr>
              <w:pStyle w:val="Tableheading"/>
              <w:numPr>
                <w:ilvl w:val="0"/>
                <w:numId w:val="9"/>
              </w:numPr>
              <w:snapToGrid w:val="0"/>
              <w:spacing w:beforeLines="20" w:before="48" w:afterLines="20" w:after="48"/>
              <w:jc w:val="left"/>
              <w:rPr>
                <w:rFonts w:ascii="Arial" w:hAnsi="Arial" w:cs="Arial"/>
                <w:b w:val="0"/>
                <w:bCs/>
                <w:szCs w:val="22"/>
              </w:rPr>
            </w:pPr>
            <w:r w:rsidRPr="00E90166">
              <w:rPr>
                <w:rFonts w:ascii="Arial" w:hAnsi="Arial" w:cs="Arial"/>
                <w:b w:val="0"/>
                <w:bCs/>
                <w:szCs w:val="22"/>
              </w:rPr>
              <w:t>Products continue looping and updating</w:t>
            </w:r>
          </w:p>
          <w:p w:rsidR="00040D3E" w:rsidRPr="00E90166" w:rsidRDefault="00040D3E"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 system slowdowns or crashes occur</w:t>
            </w:r>
          </w:p>
        </w:tc>
        <w:tc>
          <w:tcPr>
            <w:tcW w:w="636" w:type="dxa"/>
            <w:vMerge/>
          </w:tcPr>
          <w:p w:rsidR="00040D3E" w:rsidRPr="007730ED" w:rsidRDefault="00040D3E"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040D3E" w:rsidRPr="004F2B99" w:rsidRDefault="00040D3E" w:rsidP="009A36D5">
            <w:pPr>
              <w:pStyle w:val="Tableheading"/>
              <w:snapToGrid w:val="0"/>
              <w:spacing w:beforeLines="20" w:before="48" w:afterLines="20" w:after="48"/>
              <w:jc w:val="left"/>
              <w:rPr>
                <w:rFonts w:ascii="Arial" w:hAnsi="Arial" w:cs="Arial"/>
                <w:b w:val="0"/>
                <w:bCs/>
                <w:color w:val="FF0000"/>
                <w:szCs w:val="22"/>
              </w:rPr>
            </w:pPr>
          </w:p>
        </w:tc>
      </w:tr>
      <w:tr w:rsidR="004437CB" w:rsidRPr="007730ED" w:rsidTr="009A36D5">
        <w:trPr>
          <w:cantSplit/>
          <w:trHeight w:val="339"/>
        </w:trPr>
        <w:tc>
          <w:tcPr>
            <w:tcW w:w="9596" w:type="dxa"/>
            <w:gridSpan w:val="7"/>
            <w:shd w:val="clear" w:color="auto" w:fill="EAF1DD" w:themeFill="accent3" w:themeFillTint="33"/>
          </w:tcPr>
          <w:p w:rsidR="004437CB" w:rsidRPr="00B77D14" w:rsidRDefault="004437CB" w:rsidP="009A36D5">
            <w:pPr>
              <w:pStyle w:val="Tableheading"/>
              <w:keepNext/>
              <w:snapToGrid w:val="0"/>
              <w:spacing w:before="60" w:after="120"/>
              <w:jc w:val="left"/>
              <w:rPr>
                <w:rFonts w:ascii="Arial" w:hAnsi="Arial" w:cs="Arial"/>
                <w:b w:val="0"/>
                <w:bCs/>
                <w:szCs w:val="22"/>
              </w:rPr>
            </w:pPr>
            <w:r w:rsidRPr="00B77D14">
              <w:rPr>
                <w:rFonts w:ascii="Arial" w:hAnsi="Arial" w:cs="Arial"/>
                <w:b w:val="0"/>
                <w:bCs/>
                <w:szCs w:val="22"/>
              </w:rPr>
              <w:lastRenderedPageBreak/>
              <w:t>This section demonstrate</w:t>
            </w:r>
            <w:r>
              <w:rPr>
                <w:rFonts w:ascii="Arial" w:hAnsi="Arial" w:cs="Arial"/>
                <w:b w:val="0"/>
                <w:bCs/>
                <w:szCs w:val="22"/>
              </w:rPr>
              <w:t>s</w:t>
            </w:r>
            <w:r w:rsidRPr="00B77D14">
              <w:rPr>
                <w:rFonts w:ascii="Arial" w:hAnsi="Arial" w:cs="Arial"/>
                <w:b w:val="0"/>
                <w:bCs/>
                <w:szCs w:val="22"/>
              </w:rPr>
              <w:t xml:space="preserve"> </w:t>
            </w:r>
            <w:r w:rsidR="00BB3D2D">
              <w:rPr>
                <w:rFonts w:ascii="Arial" w:hAnsi="Arial" w:cs="Arial"/>
                <w:b w:val="0"/>
                <w:bCs/>
                <w:szCs w:val="22"/>
              </w:rPr>
              <w:t xml:space="preserve">the ability of subsampling (decimating) </w:t>
            </w:r>
            <w:r>
              <w:rPr>
                <w:rFonts w:ascii="Arial" w:hAnsi="Arial" w:cs="Arial"/>
                <w:b w:val="0"/>
                <w:bCs/>
                <w:szCs w:val="22"/>
              </w:rPr>
              <w:t>ABI channel differencing</w:t>
            </w:r>
            <w:r w:rsidRPr="00B77D14">
              <w:rPr>
                <w:rFonts w:ascii="Arial" w:hAnsi="Arial" w:cs="Arial"/>
                <w:b w:val="0"/>
                <w:bCs/>
                <w:szCs w:val="22"/>
              </w:rPr>
              <w:t xml:space="preserve"> of GOES-R imagery data as defin</w:t>
            </w:r>
            <w:r>
              <w:rPr>
                <w:rFonts w:ascii="Arial" w:hAnsi="Arial" w:cs="Arial"/>
                <w:b w:val="0"/>
                <w:bCs/>
                <w:szCs w:val="22"/>
              </w:rPr>
              <w:t>ed by the following requirement</w:t>
            </w:r>
            <w:r w:rsidRPr="00B77D14">
              <w:rPr>
                <w:rFonts w:ascii="Arial" w:hAnsi="Arial" w:cs="Arial"/>
                <w:b w:val="0"/>
                <w:bCs/>
                <w:szCs w:val="22"/>
              </w:rPr>
              <w:t>:</w:t>
            </w:r>
          </w:p>
          <w:p w:rsidR="004437CB" w:rsidRPr="007F3A72" w:rsidRDefault="004437CB" w:rsidP="004437CB">
            <w:pPr>
              <w:keepNext/>
              <w:spacing w:before="40" w:after="40"/>
              <w:ind w:left="720" w:hanging="720"/>
              <w:rPr>
                <w:rFonts w:ascii="Arial" w:hAnsi="Arial" w:cs="Arial"/>
                <w:bCs/>
                <w:sz w:val="22"/>
                <w:szCs w:val="22"/>
              </w:rPr>
            </w:pPr>
            <w:r>
              <w:rPr>
                <w:rFonts w:ascii="Arial" w:hAnsi="Arial" w:cs="Arial"/>
                <w:bCs/>
                <w:sz w:val="22"/>
                <w:szCs w:val="22"/>
              </w:rPr>
              <w:t>3065.</w:t>
            </w:r>
            <w:r>
              <w:rPr>
                <w:rFonts w:ascii="Arial" w:hAnsi="Arial" w:cs="Arial"/>
                <w:bCs/>
                <w:sz w:val="22"/>
                <w:szCs w:val="22"/>
              </w:rPr>
              <w:tab/>
            </w:r>
            <w:r w:rsidRPr="004437CB">
              <w:rPr>
                <w:rFonts w:ascii="Arial" w:hAnsi="Arial" w:cs="Arial"/>
                <w:bCs/>
                <w:sz w:val="22"/>
                <w:szCs w:val="22"/>
              </w:rPr>
              <w:t>Loop frame sub-sampling</w:t>
            </w:r>
            <w:r>
              <w:rPr>
                <w:rFonts w:ascii="Arial" w:hAnsi="Arial" w:cs="Arial"/>
                <w:bCs/>
                <w:sz w:val="22"/>
                <w:szCs w:val="22"/>
              </w:rPr>
              <w:t xml:space="preserve">.  </w:t>
            </w:r>
            <w:r w:rsidRPr="004437CB">
              <w:rPr>
                <w:rFonts w:ascii="Arial" w:hAnsi="Arial" w:cs="Arial"/>
                <w:bCs/>
                <w:sz w:val="22"/>
                <w:szCs w:val="22"/>
              </w:rPr>
              <w:t>Demonstrate the ability to subsample (or decimate) in time available ABI imagery data. For example, create a 64 image loop of 24 hour loop of Scan Mode (5 minute refresh) imagery, where not all available images are used.</w:t>
            </w:r>
          </w:p>
        </w:tc>
      </w:tr>
      <w:tr w:rsidR="00044835" w:rsidRPr="007730ED" w:rsidTr="009A36D5">
        <w:trPr>
          <w:cantSplit/>
          <w:trHeight w:val="339"/>
        </w:trPr>
        <w:tc>
          <w:tcPr>
            <w:tcW w:w="1003" w:type="dxa"/>
            <w:vMerge w:val="restart"/>
            <w:vAlign w:val="center"/>
          </w:tcPr>
          <w:p w:rsidR="00044835" w:rsidRPr="007730ED" w:rsidRDefault="00044835" w:rsidP="00044835">
            <w:pPr>
              <w:pStyle w:val="ListParagraph"/>
              <w:keepNext/>
              <w:numPr>
                <w:ilvl w:val="0"/>
                <w:numId w:val="11"/>
              </w:numPr>
              <w:snapToGrid w:val="0"/>
              <w:spacing w:beforeLines="20" w:before="48" w:afterLines="20" w:after="48"/>
              <w:jc w:val="center"/>
              <w:rPr>
                <w:rFonts w:ascii="Arial" w:hAnsi="Arial" w:cs="Arial"/>
                <w:b/>
                <w:bCs/>
                <w:sz w:val="22"/>
                <w:szCs w:val="22"/>
              </w:rPr>
            </w:pPr>
            <w:bookmarkStart w:id="52" w:name="_Ref384306888"/>
          </w:p>
        </w:tc>
        <w:bookmarkEnd w:id="52"/>
        <w:tc>
          <w:tcPr>
            <w:tcW w:w="4677" w:type="dxa"/>
            <w:gridSpan w:val="4"/>
          </w:tcPr>
          <w:p w:rsidR="00044835" w:rsidRPr="007730ED" w:rsidRDefault="00044835" w:rsidP="0004483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044835" w:rsidRPr="008D70F7" w:rsidRDefault="00044835" w:rsidP="0004483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044835" w:rsidRPr="00584DCC" w:rsidRDefault="00044835" w:rsidP="00044835">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044835" w:rsidRPr="00976053" w:rsidRDefault="00044835" w:rsidP="00044835">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Pr="00976053">
              <w:rPr>
                <w:rFonts w:ascii="Arial" w:hAnsi="Arial" w:cs="Arial"/>
                <w:bCs/>
                <w:i/>
                <w:color w:val="FF0000"/>
                <w:sz w:val="20"/>
                <w:szCs w:val="20"/>
                <w:highlight w:val="yellow"/>
              </w:rPr>
              <w:t xml:space="preserve">path </w:t>
            </w:r>
            <w:r>
              <w:rPr>
                <w:rFonts w:ascii="Arial" w:hAnsi="Arial" w:cs="Arial"/>
                <w:bCs/>
                <w:i/>
                <w:color w:val="FF0000"/>
                <w:sz w:val="20"/>
                <w:szCs w:val="20"/>
                <w:highlight w:val="yellow"/>
              </w:rPr>
              <w:t>&amp;</w:t>
            </w:r>
            <w:r w:rsidRPr="00976053">
              <w:rPr>
                <w:rFonts w:ascii="Arial" w:hAnsi="Arial" w:cs="Arial"/>
                <w:bCs/>
                <w:i/>
                <w:color w:val="FF0000"/>
                <w:sz w:val="20"/>
                <w:szCs w:val="20"/>
                <w:highlight w:val="yellow"/>
              </w:rPr>
              <w:t xml:space="preserve"> </w:t>
            </w:r>
            <w:r>
              <w:rPr>
                <w:rFonts w:ascii="Arial" w:hAnsi="Arial" w:cs="Arial"/>
                <w:bCs/>
                <w:i/>
                <w:color w:val="FF0000"/>
                <w:sz w:val="20"/>
                <w:szCs w:val="20"/>
                <w:highlight w:val="yellow"/>
              </w:rPr>
              <w:t>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 xml:space="preserve">WCONUS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w:t>
            </w:r>
            <w:r>
              <w:rPr>
                <w:rFonts w:ascii="Arial" w:hAnsi="Arial" w:cs="Arial"/>
                <w:b w:val="0"/>
                <w:bCs/>
                <w:i/>
                <w:color w:val="3333FF"/>
                <w:sz w:val="20"/>
                <w:szCs w:val="20"/>
              </w:rPr>
              <w:t>7</w:t>
            </w:r>
            <w:r w:rsidRPr="00927E58">
              <w:rPr>
                <w:rFonts w:ascii="Arial" w:hAnsi="Arial" w:cs="Arial"/>
                <w:b w:val="0"/>
                <w:bCs/>
                <w:i/>
                <w:color w:val="3333FF"/>
                <w:sz w:val="20"/>
                <w:szCs w:val="20"/>
              </w:rPr>
              <w:t>-</w:t>
            </w:r>
            <w:r>
              <w:rPr>
                <w:rFonts w:ascii="Arial" w:hAnsi="Arial" w:cs="Arial"/>
                <w:b w:val="0"/>
                <w:bCs/>
                <w:i/>
                <w:color w:val="3333FF"/>
                <w:sz w:val="20"/>
                <w:szCs w:val="20"/>
              </w:rPr>
              <w:t>3.90</w:t>
            </w:r>
            <w:r w:rsidRPr="00927E58">
              <w:rPr>
                <w:rFonts w:ascii="Arial" w:hAnsi="Arial" w:cs="Arial"/>
                <w:b w:val="0"/>
                <w:bCs/>
                <w:i/>
                <w:color w:val="3333FF"/>
                <w:sz w:val="20"/>
                <w:szCs w:val="20"/>
              </w:rPr>
              <w:t>um</w:t>
            </w:r>
          </w:p>
        </w:tc>
        <w:tc>
          <w:tcPr>
            <w:tcW w:w="636" w:type="dxa"/>
            <w:vMerge w:val="restart"/>
          </w:tcPr>
          <w:p w:rsidR="00044835" w:rsidRPr="007730ED" w:rsidRDefault="00044835" w:rsidP="0004483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044835" w:rsidRPr="007730ED" w:rsidRDefault="00044835" w:rsidP="00044835">
            <w:pPr>
              <w:pStyle w:val="Tableheading"/>
              <w:keepNext/>
              <w:snapToGrid w:val="0"/>
              <w:spacing w:beforeLines="20" w:before="48" w:afterLines="20" w:after="48"/>
              <w:jc w:val="left"/>
              <w:rPr>
                <w:rFonts w:ascii="Arial" w:hAnsi="Arial" w:cs="Arial"/>
                <w:b w:val="0"/>
                <w:bCs/>
                <w:szCs w:val="22"/>
              </w:rPr>
            </w:pPr>
          </w:p>
        </w:tc>
      </w:tr>
      <w:tr w:rsidR="00296953" w:rsidRPr="007730ED" w:rsidTr="00962195">
        <w:trPr>
          <w:cantSplit/>
          <w:trHeight w:val="5683"/>
        </w:trPr>
        <w:tc>
          <w:tcPr>
            <w:tcW w:w="1003" w:type="dxa"/>
            <w:vMerge/>
            <w:vAlign w:val="center"/>
          </w:tcPr>
          <w:p w:rsidR="00296953" w:rsidRPr="007730ED" w:rsidRDefault="00296953" w:rsidP="0004483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04483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Default="00296953" w:rsidP="00044835">
            <w:pPr>
              <w:pStyle w:val="Tableheading"/>
              <w:keepNext/>
              <w:numPr>
                <w:ilvl w:val="0"/>
                <w:numId w:val="9"/>
              </w:numPr>
              <w:snapToGrid w:val="0"/>
              <w:spacing w:beforeLines="20" w:before="48" w:afterLines="20" w:after="48"/>
              <w:jc w:val="left"/>
              <w:rPr>
                <w:rFonts w:ascii="Arial" w:hAnsi="Arial" w:cs="Arial"/>
                <w:b w:val="0"/>
                <w:bCs/>
                <w:sz w:val="20"/>
                <w:szCs w:val="20"/>
              </w:rPr>
            </w:pPr>
            <w:r w:rsidRPr="00584DCC">
              <w:rPr>
                <w:rFonts w:ascii="Arial" w:hAnsi="Arial" w:cs="Arial"/>
                <w:bCs/>
                <w:i/>
                <w:color w:val="3333FF"/>
                <w:sz w:val="20"/>
                <w:szCs w:val="20"/>
              </w:rPr>
              <w:t>CH-07-3.90um</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r>
              <w:rPr>
                <w:rFonts w:ascii="Arial" w:hAnsi="Arial" w:cs="Arial"/>
                <w:b w:val="0"/>
                <w:bCs/>
                <w:sz w:val="20"/>
                <w:szCs w:val="20"/>
              </w:rPr>
              <w:t xml:space="preserve"> (see below)</w:t>
            </w:r>
          </w:p>
          <w:p w:rsidR="00296953" w:rsidRPr="00584DCC" w:rsidRDefault="00296953" w:rsidP="0004483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color w:val="3333FF"/>
                <w:sz w:val="20"/>
                <w:szCs w:val="20"/>
              </w:rPr>
              <w:t>Note the Frame Count: _______</w:t>
            </w:r>
          </w:p>
          <w:p w:rsidR="00296953" w:rsidRPr="00584DCC" w:rsidRDefault="00296953" w:rsidP="0004483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color w:val="3333FF"/>
                <w:sz w:val="20"/>
                <w:szCs w:val="20"/>
              </w:rPr>
              <w:t>Note the newest frame date/time stamp:  _______________</w:t>
            </w:r>
          </w:p>
          <w:p w:rsidR="00296953" w:rsidRPr="008D70F7" w:rsidRDefault="00296953" w:rsidP="0004483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color w:val="3333FF"/>
                <w:sz w:val="20"/>
                <w:szCs w:val="20"/>
              </w:rPr>
              <w:t>Note the oldest frame date/time stamp:  _______________</w:t>
            </w:r>
          </w:p>
          <w:p w:rsidR="00296953" w:rsidRPr="008D70F7" w:rsidRDefault="00296953" w:rsidP="009A36D5">
            <w:pPr>
              <w:pStyle w:val="Tableheading"/>
              <w:snapToGrid w:val="0"/>
              <w:spacing w:beforeLines="20" w:before="48" w:afterLines="20" w:after="48"/>
              <w:rPr>
                <w:rFonts w:ascii="Arial" w:hAnsi="Arial" w:cs="Arial"/>
                <w:b w:val="0"/>
                <w:bCs/>
                <w:sz w:val="20"/>
                <w:szCs w:val="20"/>
              </w:rPr>
            </w:pPr>
            <w:r>
              <w:rPr>
                <w:rFonts w:ascii="Arial" w:hAnsi="Arial" w:cs="Arial"/>
                <w:b w:val="0"/>
                <w:bCs/>
                <w:noProof/>
                <w:szCs w:val="22"/>
                <w:lang w:eastAsia="en-US"/>
              </w:rPr>
              <w:drawing>
                <wp:inline distT="0" distB="0" distL="0" distR="0" wp14:anchorId="0563ED3E" wp14:editId="65911F8A">
                  <wp:extent cx="2832735" cy="2175510"/>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splay_CH-07-3.90u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2735" cy="2175510"/>
                          </a:xfrm>
                          <a:prstGeom prst="rect">
                            <a:avLst/>
                          </a:prstGeom>
                        </pic:spPr>
                      </pic:pic>
                    </a:graphicData>
                  </a:graphic>
                </wp:inline>
              </w:drawing>
            </w:r>
          </w:p>
        </w:tc>
        <w:tc>
          <w:tcPr>
            <w:tcW w:w="636" w:type="dxa"/>
            <w:vMerge/>
          </w:tcPr>
          <w:p w:rsidR="00296953" w:rsidRPr="007730ED" w:rsidRDefault="00296953" w:rsidP="00044835">
            <w:pPr>
              <w:pStyle w:val="Tableheading"/>
              <w:keepNext/>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044835">
            <w:pPr>
              <w:pStyle w:val="Tableheading"/>
              <w:keepNext/>
              <w:snapToGrid w:val="0"/>
              <w:spacing w:beforeLines="20" w:before="48" w:afterLines="20" w:after="48"/>
              <w:jc w:val="left"/>
              <w:rPr>
                <w:rFonts w:ascii="Arial" w:hAnsi="Arial" w:cs="Arial"/>
                <w:b w:val="0"/>
                <w:bCs/>
                <w:szCs w:val="22"/>
              </w:rPr>
            </w:pPr>
          </w:p>
        </w:tc>
      </w:tr>
      <w:tr w:rsidR="00584DCC" w:rsidRPr="007730ED" w:rsidTr="009A36D5">
        <w:trPr>
          <w:cantSplit/>
          <w:trHeight w:val="339"/>
        </w:trPr>
        <w:tc>
          <w:tcPr>
            <w:tcW w:w="1003" w:type="dxa"/>
            <w:vMerge w:val="restart"/>
            <w:vAlign w:val="center"/>
          </w:tcPr>
          <w:p w:rsidR="00584DCC" w:rsidRPr="007730ED" w:rsidRDefault="00584DCC" w:rsidP="0004483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4DCC" w:rsidRPr="00DC28C0" w:rsidRDefault="00584DCC" w:rsidP="0004483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Swap (move the product into </w:t>
            </w:r>
            <w:r w:rsidRPr="00A8192E">
              <w:rPr>
                <w:rFonts w:ascii="Arial" w:hAnsi="Arial" w:cs="Arial"/>
                <w:bCs/>
                <w:szCs w:val="22"/>
              </w:rPr>
              <w:t>Side Pane 1</w:t>
            </w:r>
          </w:p>
        </w:tc>
        <w:tc>
          <w:tcPr>
            <w:tcW w:w="636" w:type="dxa"/>
            <w:vMerge w:val="restart"/>
          </w:tcPr>
          <w:p w:rsidR="00584DCC" w:rsidRPr="007730ED" w:rsidRDefault="00584DCC" w:rsidP="00044835">
            <w:pPr>
              <w:pStyle w:val="Tableheading"/>
              <w:snapToGrid w:val="0"/>
              <w:spacing w:beforeLines="20" w:before="48" w:afterLines="20" w:after="48"/>
              <w:jc w:val="left"/>
              <w:rPr>
                <w:rFonts w:ascii="Arial" w:hAnsi="Arial" w:cs="Arial"/>
                <w:b w:val="0"/>
                <w:bCs/>
                <w:szCs w:val="22"/>
              </w:rPr>
            </w:pPr>
          </w:p>
        </w:tc>
        <w:tc>
          <w:tcPr>
            <w:tcW w:w="3280" w:type="dxa"/>
            <w:vMerge w:val="restart"/>
          </w:tcPr>
          <w:p w:rsidR="00584DCC" w:rsidRPr="007730ED" w:rsidRDefault="00584DCC" w:rsidP="00044835">
            <w:pPr>
              <w:pStyle w:val="Tableheading"/>
              <w:snapToGrid w:val="0"/>
              <w:spacing w:beforeLines="20" w:before="48" w:afterLines="20" w:after="48"/>
              <w:jc w:val="left"/>
              <w:rPr>
                <w:rFonts w:ascii="Arial" w:hAnsi="Arial" w:cs="Arial"/>
                <w:b w:val="0"/>
                <w:bCs/>
                <w:szCs w:val="22"/>
              </w:rPr>
            </w:pPr>
          </w:p>
        </w:tc>
      </w:tr>
      <w:tr w:rsidR="00584DCC" w:rsidRPr="007730ED" w:rsidTr="009A36D5">
        <w:trPr>
          <w:cantSplit/>
          <w:trHeight w:val="339"/>
        </w:trPr>
        <w:tc>
          <w:tcPr>
            <w:tcW w:w="1003" w:type="dxa"/>
            <w:vMerge/>
            <w:vAlign w:val="center"/>
          </w:tcPr>
          <w:p w:rsidR="00584DCC" w:rsidRPr="007730ED" w:rsidRDefault="00584DCC" w:rsidP="0004483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584DCC" w:rsidRDefault="00584DCC" w:rsidP="0004483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584DCC" w:rsidRPr="00584DCC" w:rsidRDefault="00584DCC" w:rsidP="0004483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The product displays in the side pane</w:t>
            </w:r>
          </w:p>
        </w:tc>
        <w:tc>
          <w:tcPr>
            <w:tcW w:w="636" w:type="dxa"/>
            <w:vMerge/>
          </w:tcPr>
          <w:p w:rsidR="00584DCC" w:rsidRPr="007730ED" w:rsidRDefault="00584DCC" w:rsidP="00044835">
            <w:pPr>
              <w:pStyle w:val="Tableheading"/>
              <w:snapToGrid w:val="0"/>
              <w:spacing w:beforeLines="20" w:before="48" w:afterLines="20" w:after="48"/>
              <w:jc w:val="left"/>
              <w:rPr>
                <w:rFonts w:ascii="Arial" w:hAnsi="Arial" w:cs="Arial"/>
                <w:b w:val="0"/>
                <w:bCs/>
                <w:szCs w:val="22"/>
              </w:rPr>
            </w:pPr>
          </w:p>
        </w:tc>
        <w:tc>
          <w:tcPr>
            <w:tcW w:w="3280" w:type="dxa"/>
            <w:vMerge/>
          </w:tcPr>
          <w:p w:rsidR="00584DCC" w:rsidRPr="007730ED" w:rsidRDefault="00584DCC" w:rsidP="00044835">
            <w:pPr>
              <w:pStyle w:val="Tableheading"/>
              <w:snapToGrid w:val="0"/>
              <w:spacing w:beforeLines="20" w:before="48" w:afterLines="20" w:after="48"/>
              <w:jc w:val="left"/>
              <w:rPr>
                <w:rFonts w:ascii="Arial" w:hAnsi="Arial" w:cs="Arial"/>
                <w:b w:val="0"/>
                <w:bCs/>
                <w:szCs w:val="22"/>
              </w:rPr>
            </w:pPr>
          </w:p>
        </w:tc>
      </w:tr>
      <w:tr w:rsidR="001C619B" w:rsidRPr="007730ED" w:rsidTr="009A36D5">
        <w:trPr>
          <w:cantSplit/>
          <w:trHeight w:val="339"/>
        </w:trPr>
        <w:tc>
          <w:tcPr>
            <w:tcW w:w="1003" w:type="dxa"/>
            <w:vMerge w:val="restart"/>
            <w:vAlign w:val="center"/>
          </w:tcPr>
          <w:p w:rsidR="001C619B" w:rsidRPr="007730ED" w:rsidRDefault="001C619B" w:rsidP="0029695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C619B" w:rsidRPr="007730ED" w:rsidRDefault="001C619B" w:rsidP="00296953">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1C619B" w:rsidRPr="008D70F7" w:rsidRDefault="001C619B" w:rsidP="00296953">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1C619B" w:rsidRPr="00584DCC" w:rsidRDefault="001C619B" w:rsidP="00296953">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1C619B" w:rsidRPr="00B77D14" w:rsidRDefault="001C619B" w:rsidP="00296953">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Options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Time Options (checkbox)</w:t>
            </w:r>
          </w:p>
          <w:p w:rsidR="001C619B" w:rsidRPr="00976053" w:rsidRDefault="001C619B" w:rsidP="00296953">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Pr="00976053">
              <w:rPr>
                <w:rFonts w:ascii="Arial" w:hAnsi="Arial" w:cs="Arial"/>
                <w:bCs/>
                <w:i/>
                <w:color w:val="FF0000"/>
                <w:sz w:val="20"/>
                <w:szCs w:val="20"/>
                <w:highlight w:val="yellow"/>
              </w:rPr>
              <w:t xml:space="preserve">path </w:t>
            </w:r>
            <w:r>
              <w:rPr>
                <w:rFonts w:ascii="Arial" w:hAnsi="Arial" w:cs="Arial"/>
                <w:bCs/>
                <w:i/>
                <w:color w:val="FF0000"/>
                <w:sz w:val="20"/>
                <w:szCs w:val="20"/>
                <w:highlight w:val="yellow"/>
              </w:rPr>
              <w:t>&amp;</w:t>
            </w:r>
            <w:r w:rsidRPr="00976053">
              <w:rPr>
                <w:rFonts w:ascii="Arial" w:hAnsi="Arial" w:cs="Arial"/>
                <w:bCs/>
                <w:i/>
                <w:color w:val="FF0000"/>
                <w:sz w:val="20"/>
                <w:szCs w:val="20"/>
                <w:highlight w:val="yellow"/>
              </w:rPr>
              <w:t xml:space="preserve"> </w:t>
            </w:r>
            <w:r>
              <w:rPr>
                <w:rFonts w:ascii="Arial" w:hAnsi="Arial" w:cs="Arial"/>
                <w:bCs/>
                <w:i/>
                <w:color w:val="FF0000"/>
                <w:sz w:val="20"/>
                <w:szCs w:val="20"/>
                <w:highlight w:val="yellow"/>
              </w:rPr>
              <w:t>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 xml:space="preserve">WCONUS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w:t>
            </w:r>
            <w:r>
              <w:rPr>
                <w:rFonts w:ascii="Arial" w:hAnsi="Arial" w:cs="Arial"/>
                <w:b w:val="0"/>
                <w:bCs/>
                <w:i/>
                <w:color w:val="3333FF"/>
                <w:sz w:val="20"/>
                <w:szCs w:val="20"/>
              </w:rPr>
              <w:t>7</w:t>
            </w:r>
            <w:r w:rsidRPr="00927E58">
              <w:rPr>
                <w:rFonts w:ascii="Arial" w:hAnsi="Arial" w:cs="Arial"/>
                <w:b w:val="0"/>
                <w:bCs/>
                <w:i/>
                <w:color w:val="3333FF"/>
                <w:sz w:val="20"/>
                <w:szCs w:val="20"/>
              </w:rPr>
              <w:t>-</w:t>
            </w:r>
            <w:r>
              <w:rPr>
                <w:rFonts w:ascii="Arial" w:hAnsi="Arial" w:cs="Arial"/>
                <w:b w:val="0"/>
                <w:bCs/>
                <w:i/>
                <w:color w:val="3333FF"/>
                <w:sz w:val="20"/>
                <w:szCs w:val="20"/>
              </w:rPr>
              <w:t>3.90</w:t>
            </w:r>
            <w:r w:rsidRPr="00927E58">
              <w:rPr>
                <w:rFonts w:ascii="Arial" w:hAnsi="Arial" w:cs="Arial"/>
                <w:b w:val="0"/>
                <w:bCs/>
                <w:i/>
                <w:color w:val="3333FF"/>
                <w:sz w:val="20"/>
                <w:szCs w:val="20"/>
              </w:rPr>
              <w:t>um</w:t>
            </w:r>
          </w:p>
        </w:tc>
        <w:tc>
          <w:tcPr>
            <w:tcW w:w="636" w:type="dxa"/>
            <w:vMerge w:val="restart"/>
          </w:tcPr>
          <w:p w:rsidR="001C619B" w:rsidRPr="007730ED" w:rsidRDefault="001C619B" w:rsidP="00296953">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C619B" w:rsidRPr="007730ED" w:rsidRDefault="001C619B" w:rsidP="00296953">
            <w:pPr>
              <w:pStyle w:val="Tableheading"/>
              <w:keepNext/>
              <w:snapToGrid w:val="0"/>
              <w:spacing w:beforeLines="20" w:before="48" w:afterLines="20" w:after="48"/>
              <w:jc w:val="left"/>
              <w:rPr>
                <w:rFonts w:ascii="Arial" w:hAnsi="Arial" w:cs="Arial"/>
                <w:b w:val="0"/>
                <w:bCs/>
                <w:szCs w:val="22"/>
              </w:rPr>
            </w:pPr>
          </w:p>
        </w:tc>
      </w:tr>
      <w:tr w:rsidR="00296953" w:rsidRPr="007730ED" w:rsidTr="00962195">
        <w:trPr>
          <w:cantSplit/>
          <w:trHeight w:val="5487"/>
        </w:trPr>
        <w:tc>
          <w:tcPr>
            <w:tcW w:w="1003" w:type="dxa"/>
            <w:vMerge/>
            <w:vAlign w:val="center"/>
          </w:tcPr>
          <w:p w:rsidR="00296953" w:rsidRPr="007730ED" w:rsidRDefault="00296953" w:rsidP="0029695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296953" w:rsidRPr="007730ED" w:rsidRDefault="00296953" w:rsidP="00296953">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296953" w:rsidRPr="008D70F7" w:rsidRDefault="00296953" w:rsidP="00296953">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Time Options dialog (see below) opens</w:t>
            </w:r>
          </w:p>
          <w:p w:rsidR="00296953" w:rsidRPr="008D70F7" w:rsidRDefault="00296953" w:rsidP="00296953">
            <w:pPr>
              <w:pStyle w:val="Tableheading"/>
              <w:keepNext/>
              <w:snapToGrid w:val="0"/>
              <w:spacing w:beforeLines="20" w:before="48" w:afterLines="20" w:after="48"/>
              <w:rPr>
                <w:rFonts w:ascii="Arial" w:hAnsi="Arial" w:cs="Arial"/>
                <w:b w:val="0"/>
                <w:bCs/>
                <w:sz w:val="20"/>
                <w:szCs w:val="20"/>
              </w:rPr>
            </w:pPr>
            <w:r>
              <w:rPr>
                <w:rFonts w:ascii="Arial" w:hAnsi="Arial" w:cs="Arial"/>
                <w:b w:val="0"/>
                <w:bCs/>
                <w:noProof/>
                <w:szCs w:val="22"/>
                <w:lang w:eastAsia="en-US"/>
              </w:rPr>
              <w:drawing>
                <wp:inline distT="0" distB="0" distL="0" distR="0" wp14:anchorId="0B73DDEF" wp14:editId="7715C368">
                  <wp:extent cx="1859141" cy="3019245"/>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alog_TimeOptions.png"/>
                          <pic:cNvPicPr/>
                        </pic:nvPicPr>
                        <pic:blipFill>
                          <a:blip r:embed="rId41">
                            <a:extLst>
                              <a:ext uri="{28A0092B-C50C-407E-A947-70E740481C1C}">
                                <a14:useLocalDpi xmlns:a14="http://schemas.microsoft.com/office/drawing/2010/main" val="0"/>
                              </a:ext>
                            </a:extLst>
                          </a:blip>
                          <a:stretch>
                            <a:fillRect/>
                          </a:stretch>
                        </pic:blipFill>
                        <pic:spPr>
                          <a:xfrm>
                            <a:off x="0" y="0"/>
                            <a:ext cx="1861289" cy="3022734"/>
                          </a:xfrm>
                          <a:prstGeom prst="rect">
                            <a:avLst/>
                          </a:prstGeom>
                        </pic:spPr>
                      </pic:pic>
                    </a:graphicData>
                  </a:graphic>
                </wp:inline>
              </w:drawing>
            </w:r>
          </w:p>
        </w:tc>
        <w:tc>
          <w:tcPr>
            <w:tcW w:w="636" w:type="dxa"/>
            <w:vMerge/>
          </w:tcPr>
          <w:p w:rsidR="00296953" w:rsidRPr="007730ED" w:rsidRDefault="00296953" w:rsidP="00296953">
            <w:pPr>
              <w:pStyle w:val="Tableheading"/>
              <w:keepNext/>
              <w:snapToGrid w:val="0"/>
              <w:spacing w:beforeLines="20" w:before="48" w:afterLines="20" w:after="48"/>
              <w:jc w:val="left"/>
              <w:rPr>
                <w:rFonts w:ascii="Arial" w:hAnsi="Arial" w:cs="Arial"/>
                <w:b w:val="0"/>
                <w:bCs/>
                <w:szCs w:val="22"/>
              </w:rPr>
            </w:pPr>
          </w:p>
        </w:tc>
        <w:tc>
          <w:tcPr>
            <w:tcW w:w="3280" w:type="dxa"/>
            <w:vMerge/>
          </w:tcPr>
          <w:p w:rsidR="00296953" w:rsidRPr="007730ED" w:rsidRDefault="00296953" w:rsidP="00296953">
            <w:pPr>
              <w:pStyle w:val="Tableheading"/>
              <w:keepNext/>
              <w:snapToGrid w:val="0"/>
              <w:spacing w:beforeLines="20" w:before="48" w:afterLines="20" w:after="48"/>
              <w:jc w:val="left"/>
              <w:rPr>
                <w:rFonts w:ascii="Arial" w:hAnsi="Arial" w:cs="Arial"/>
                <w:b w:val="0"/>
                <w:bCs/>
                <w:szCs w:val="22"/>
              </w:rPr>
            </w:pPr>
          </w:p>
        </w:tc>
      </w:tr>
      <w:tr w:rsidR="00F7704A" w:rsidRPr="007730ED" w:rsidTr="009A36D5">
        <w:trPr>
          <w:cantSplit/>
          <w:trHeight w:val="339"/>
        </w:trPr>
        <w:tc>
          <w:tcPr>
            <w:tcW w:w="1003" w:type="dxa"/>
            <w:vMerge w:val="restart"/>
            <w:vAlign w:val="center"/>
          </w:tcPr>
          <w:p w:rsidR="00F7704A" w:rsidRPr="007730ED" w:rsidRDefault="00F7704A" w:rsidP="00A12B79">
            <w:pPr>
              <w:pStyle w:val="ListParagraph"/>
              <w:numPr>
                <w:ilvl w:val="0"/>
                <w:numId w:val="11"/>
              </w:numPr>
              <w:snapToGrid w:val="0"/>
              <w:spacing w:beforeLines="20" w:before="48" w:afterLines="20" w:after="48"/>
              <w:jc w:val="center"/>
              <w:rPr>
                <w:rFonts w:ascii="Arial" w:hAnsi="Arial" w:cs="Arial"/>
                <w:b/>
                <w:bCs/>
                <w:sz w:val="22"/>
                <w:szCs w:val="22"/>
              </w:rPr>
            </w:pPr>
            <w:bookmarkStart w:id="53" w:name="_Ref384307052"/>
          </w:p>
        </w:tc>
        <w:bookmarkEnd w:id="53"/>
        <w:tc>
          <w:tcPr>
            <w:tcW w:w="4677" w:type="dxa"/>
            <w:gridSpan w:val="4"/>
          </w:tcPr>
          <w:p w:rsidR="00F7704A" w:rsidRPr="00DC28C0" w:rsidRDefault="00F7704A" w:rsidP="00A12B79">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In the Time Options dialog select </w:t>
            </w:r>
            <w:r w:rsidRPr="00F7704A">
              <w:rPr>
                <w:rFonts w:ascii="Arial" w:hAnsi="Arial" w:cs="Arial"/>
                <w:bCs/>
                <w:szCs w:val="22"/>
              </w:rPr>
              <w:t>[OK]</w:t>
            </w:r>
            <w:r>
              <w:rPr>
                <w:rFonts w:ascii="Arial" w:hAnsi="Arial" w:cs="Arial"/>
                <w:b w:val="0"/>
                <w:bCs/>
                <w:szCs w:val="22"/>
              </w:rPr>
              <w:t xml:space="preserve"> to accept the default settings.</w:t>
            </w:r>
          </w:p>
        </w:tc>
        <w:tc>
          <w:tcPr>
            <w:tcW w:w="636" w:type="dxa"/>
            <w:vMerge w:val="restart"/>
          </w:tcPr>
          <w:p w:rsidR="00F7704A" w:rsidRPr="007730ED" w:rsidRDefault="00F7704A" w:rsidP="00A12B79">
            <w:pPr>
              <w:pStyle w:val="Tableheading"/>
              <w:snapToGrid w:val="0"/>
              <w:spacing w:beforeLines="20" w:before="48" w:afterLines="20" w:after="48"/>
              <w:jc w:val="left"/>
              <w:rPr>
                <w:rFonts w:ascii="Arial" w:hAnsi="Arial" w:cs="Arial"/>
                <w:b w:val="0"/>
                <w:bCs/>
                <w:szCs w:val="22"/>
              </w:rPr>
            </w:pPr>
          </w:p>
        </w:tc>
        <w:tc>
          <w:tcPr>
            <w:tcW w:w="3280" w:type="dxa"/>
            <w:vMerge w:val="restart"/>
          </w:tcPr>
          <w:p w:rsidR="00F7704A" w:rsidRPr="007730ED" w:rsidRDefault="00F7704A" w:rsidP="00A12B79">
            <w:pPr>
              <w:pStyle w:val="Tableheading"/>
              <w:snapToGrid w:val="0"/>
              <w:spacing w:beforeLines="20" w:before="48" w:afterLines="20" w:after="48"/>
              <w:jc w:val="left"/>
              <w:rPr>
                <w:rFonts w:ascii="Arial" w:hAnsi="Arial" w:cs="Arial"/>
                <w:b w:val="0"/>
                <w:bCs/>
                <w:szCs w:val="22"/>
              </w:rPr>
            </w:pPr>
          </w:p>
        </w:tc>
      </w:tr>
      <w:tr w:rsidR="00F7704A" w:rsidRPr="007730ED" w:rsidTr="009A36D5">
        <w:trPr>
          <w:cantSplit/>
          <w:trHeight w:val="339"/>
        </w:trPr>
        <w:tc>
          <w:tcPr>
            <w:tcW w:w="1003" w:type="dxa"/>
            <w:vMerge/>
            <w:vAlign w:val="center"/>
          </w:tcPr>
          <w:p w:rsidR="00F7704A" w:rsidRPr="007730ED" w:rsidRDefault="00F7704A" w:rsidP="00A12B79">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F7704A" w:rsidRPr="007730ED" w:rsidRDefault="00F7704A" w:rsidP="00A12B79">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F7704A" w:rsidRDefault="00F7704A" w:rsidP="00A12B79">
            <w:pPr>
              <w:pStyle w:val="Tableheading"/>
              <w:numPr>
                <w:ilvl w:val="0"/>
                <w:numId w:val="9"/>
              </w:numPr>
              <w:snapToGrid w:val="0"/>
              <w:spacing w:beforeLines="20" w:before="48" w:afterLines="20" w:after="48"/>
              <w:jc w:val="left"/>
              <w:rPr>
                <w:rFonts w:ascii="Arial" w:hAnsi="Arial" w:cs="Arial"/>
                <w:b w:val="0"/>
                <w:bCs/>
                <w:sz w:val="20"/>
                <w:szCs w:val="20"/>
              </w:rPr>
            </w:pPr>
            <w:r w:rsidRPr="00584DCC">
              <w:rPr>
                <w:rFonts w:ascii="Arial" w:hAnsi="Arial" w:cs="Arial"/>
                <w:bCs/>
                <w:i/>
                <w:color w:val="3333FF"/>
                <w:sz w:val="20"/>
                <w:szCs w:val="20"/>
              </w:rPr>
              <w:t>CH-07-3.90um</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r w:rsidR="00044835">
              <w:rPr>
                <w:rFonts w:ascii="Arial" w:hAnsi="Arial" w:cs="Arial"/>
                <w:b w:val="0"/>
                <w:bCs/>
                <w:sz w:val="20"/>
                <w:szCs w:val="20"/>
              </w:rPr>
              <w:t xml:space="preserve"> (see </w:t>
            </w:r>
            <w:r w:rsidR="00044835" w:rsidRPr="00044835">
              <w:rPr>
                <w:rFonts w:ascii="Arial" w:hAnsi="Arial" w:cs="Arial"/>
                <w:bCs/>
                <w:sz w:val="20"/>
                <w:szCs w:val="20"/>
                <w:highlight w:val="yellow"/>
              </w:rPr>
              <w:t xml:space="preserve">Step </w:t>
            </w:r>
            <w:r w:rsidR="00044835" w:rsidRPr="00044835">
              <w:rPr>
                <w:rFonts w:ascii="Arial" w:hAnsi="Arial" w:cs="Arial"/>
                <w:bCs/>
                <w:sz w:val="20"/>
                <w:szCs w:val="20"/>
                <w:highlight w:val="yellow"/>
              </w:rPr>
              <w:fldChar w:fldCharType="begin"/>
            </w:r>
            <w:r w:rsidR="00044835" w:rsidRPr="00044835">
              <w:rPr>
                <w:rFonts w:ascii="Arial" w:hAnsi="Arial" w:cs="Arial"/>
                <w:bCs/>
                <w:sz w:val="20"/>
                <w:szCs w:val="20"/>
                <w:highlight w:val="yellow"/>
              </w:rPr>
              <w:instrText xml:space="preserve"> REF _Ref384306888 \r \h  \* MERGEFORMAT </w:instrText>
            </w:r>
            <w:r w:rsidR="00044835" w:rsidRPr="00044835">
              <w:rPr>
                <w:rFonts w:ascii="Arial" w:hAnsi="Arial" w:cs="Arial"/>
                <w:bCs/>
                <w:sz w:val="20"/>
                <w:szCs w:val="20"/>
                <w:highlight w:val="yellow"/>
              </w:rPr>
            </w:r>
            <w:r w:rsidR="00044835" w:rsidRPr="00044835">
              <w:rPr>
                <w:rFonts w:ascii="Arial" w:hAnsi="Arial" w:cs="Arial"/>
                <w:bCs/>
                <w:sz w:val="20"/>
                <w:szCs w:val="20"/>
                <w:highlight w:val="yellow"/>
              </w:rPr>
              <w:fldChar w:fldCharType="separate"/>
            </w:r>
            <w:r w:rsidR="0057736C">
              <w:rPr>
                <w:rFonts w:ascii="Arial" w:hAnsi="Arial" w:cs="Arial"/>
                <w:bCs/>
                <w:sz w:val="20"/>
                <w:szCs w:val="20"/>
                <w:highlight w:val="yellow"/>
              </w:rPr>
              <w:t>142</w:t>
            </w:r>
            <w:r w:rsidR="00044835" w:rsidRPr="00044835">
              <w:rPr>
                <w:rFonts w:ascii="Arial" w:hAnsi="Arial" w:cs="Arial"/>
                <w:bCs/>
                <w:sz w:val="20"/>
                <w:szCs w:val="20"/>
                <w:highlight w:val="yellow"/>
              </w:rPr>
              <w:fldChar w:fldCharType="end"/>
            </w:r>
            <w:r w:rsidR="00044835">
              <w:rPr>
                <w:rFonts w:ascii="Arial" w:hAnsi="Arial" w:cs="Arial"/>
                <w:b w:val="0"/>
                <w:bCs/>
                <w:sz w:val="20"/>
                <w:szCs w:val="20"/>
              </w:rPr>
              <w:t>)</w:t>
            </w:r>
          </w:p>
          <w:p w:rsidR="00F7704A" w:rsidRPr="00584DCC" w:rsidRDefault="00F7704A" w:rsidP="00A12B79">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Frame Count: _______</w:t>
            </w:r>
          </w:p>
          <w:p w:rsidR="00F7704A" w:rsidRPr="00584DCC" w:rsidRDefault="00F7704A" w:rsidP="00A12B79">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newest frame</w:t>
            </w:r>
            <w:r>
              <w:rPr>
                <w:rFonts w:ascii="Arial" w:hAnsi="Arial" w:cs="Arial"/>
                <w:b w:val="0"/>
                <w:bCs/>
                <w:sz w:val="20"/>
                <w:szCs w:val="20"/>
              </w:rPr>
              <w:t xml:space="preserve"> </w:t>
            </w:r>
            <w:r w:rsidRPr="00584DCC">
              <w:rPr>
                <w:rFonts w:ascii="Arial" w:hAnsi="Arial" w:cs="Arial"/>
                <w:b w:val="0"/>
                <w:bCs/>
                <w:sz w:val="20"/>
                <w:szCs w:val="20"/>
              </w:rPr>
              <w:t>date/time stamp:  _______________</w:t>
            </w:r>
          </w:p>
          <w:p w:rsidR="00F7704A" w:rsidRPr="008D70F7" w:rsidRDefault="00F7704A" w:rsidP="00EE5F9E">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oldest frame date/time stamp:  _______________</w:t>
            </w:r>
          </w:p>
        </w:tc>
        <w:tc>
          <w:tcPr>
            <w:tcW w:w="636" w:type="dxa"/>
            <w:vMerge/>
          </w:tcPr>
          <w:p w:rsidR="00F7704A" w:rsidRPr="007730ED" w:rsidRDefault="00F7704A" w:rsidP="00A12B79">
            <w:pPr>
              <w:pStyle w:val="Tableheading"/>
              <w:snapToGrid w:val="0"/>
              <w:spacing w:beforeLines="20" w:before="48" w:afterLines="20" w:after="48"/>
              <w:jc w:val="left"/>
              <w:rPr>
                <w:rFonts w:ascii="Arial" w:hAnsi="Arial" w:cs="Arial"/>
                <w:b w:val="0"/>
                <w:bCs/>
                <w:szCs w:val="22"/>
              </w:rPr>
            </w:pPr>
          </w:p>
        </w:tc>
        <w:tc>
          <w:tcPr>
            <w:tcW w:w="3280" w:type="dxa"/>
            <w:vMerge/>
          </w:tcPr>
          <w:p w:rsidR="00F7704A" w:rsidRPr="007730ED" w:rsidRDefault="00F7704A" w:rsidP="00A12B79">
            <w:pPr>
              <w:pStyle w:val="Tableheading"/>
              <w:snapToGrid w:val="0"/>
              <w:spacing w:beforeLines="20" w:before="48" w:afterLines="20" w:after="48"/>
              <w:jc w:val="left"/>
              <w:rPr>
                <w:rFonts w:ascii="Arial" w:hAnsi="Arial" w:cs="Arial"/>
                <w:b w:val="0"/>
                <w:bCs/>
                <w:szCs w:val="22"/>
              </w:rPr>
            </w:pPr>
          </w:p>
        </w:tc>
      </w:tr>
      <w:tr w:rsidR="00A12B79" w:rsidRPr="007730ED" w:rsidTr="009A36D5">
        <w:trPr>
          <w:cantSplit/>
          <w:trHeight w:val="339"/>
        </w:trPr>
        <w:tc>
          <w:tcPr>
            <w:tcW w:w="1003" w:type="dxa"/>
            <w:vMerge w:val="restart"/>
            <w:vAlign w:val="center"/>
          </w:tcPr>
          <w:p w:rsidR="00A12B79" w:rsidRPr="007730ED" w:rsidRDefault="00A12B79" w:rsidP="00A12B79">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A12B79" w:rsidRPr="00DC28C0" w:rsidRDefault="00A12B79" w:rsidP="00A12B79">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Compare the results from </w:t>
            </w:r>
            <w:r w:rsidRPr="00A12B79">
              <w:rPr>
                <w:rFonts w:ascii="Arial" w:hAnsi="Arial" w:cs="Arial"/>
                <w:bCs/>
                <w:szCs w:val="22"/>
                <w:highlight w:val="yellow"/>
              </w:rPr>
              <w:t xml:space="preserve">Step </w:t>
            </w:r>
            <w:r w:rsidRPr="00A12B79">
              <w:rPr>
                <w:rFonts w:ascii="Arial" w:hAnsi="Arial" w:cs="Arial"/>
                <w:bCs/>
                <w:szCs w:val="22"/>
                <w:highlight w:val="yellow"/>
              </w:rPr>
              <w:fldChar w:fldCharType="begin"/>
            </w:r>
            <w:r w:rsidRPr="00A12B79">
              <w:rPr>
                <w:rFonts w:ascii="Arial" w:hAnsi="Arial" w:cs="Arial"/>
                <w:bCs/>
                <w:szCs w:val="22"/>
                <w:highlight w:val="yellow"/>
              </w:rPr>
              <w:instrText xml:space="preserve"> REF _Ref384307052 \r \h  \* MERGEFORMAT </w:instrText>
            </w:r>
            <w:r w:rsidRPr="00A12B79">
              <w:rPr>
                <w:rFonts w:ascii="Arial" w:hAnsi="Arial" w:cs="Arial"/>
                <w:bCs/>
                <w:szCs w:val="22"/>
                <w:highlight w:val="yellow"/>
              </w:rPr>
            </w:r>
            <w:r w:rsidRPr="00A12B79">
              <w:rPr>
                <w:rFonts w:ascii="Arial" w:hAnsi="Arial" w:cs="Arial"/>
                <w:bCs/>
                <w:szCs w:val="22"/>
                <w:highlight w:val="yellow"/>
              </w:rPr>
              <w:fldChar w:fldCharType="separate"/>
            </w:r>
            <w:r w:rsidR="0057736C">
              <w:rPr>
                <w:rFonts w:ascii="Arial" w:hAnsi="Arial" w:cs="Arial"/>
                <w:bCs/>
                <w:szCs w:val="22"/>
                <w:highlight w:val="yellow"/>
              </w:rPr>
              <w:t>145</w:t>
            </w:r>
            <w:r w:rsidRPr="00A12B79">
              <w:rPr>
                <w:rFonts w:ascii="Arial" w:hAnsi="Arial" w:cs="Arial"/>
                <w:bCs/>
                <w:szCs w:val="22"/>
                <w:highlight w:val="yellow"/>
              </w:rPr>
              <w:fldChar w:fldCharType="end"/>
            </w:r>
            <w:r>
              <w:rPr>
                <w:rFonts w:ascii="Arial" w:hAnsi="Arial" w:cs="Arial"/>
                <w:b w:val="0"/>
                <w:bCs/>
                <w:szCs w:val="22"/>
              </w:rPr>
              <w:t xml:space="preserve"> to those collected in </w:t>
            </w:r>
            <w:r w:rsidRPr="00A12B79">
              <w:rPr>
                <w:rFonts w:ascii="Arial" w:hAnsi="Arial" w:cs="Arial"/>
                <w:bCs/>
                <w:szCs w:val="22"/>
                <w:highlight w:val="yellow"/>
              </w:rPr>
              <w:t xml:space="preserve">Step </w:t>
            </w:r>
            <w:r w:rsidRPr="00A12B79">
              <w:rPr>
                <w:rFonts w:ascii="Arial" w:hAnsi="Arial" w:cs="Arial"/>
                <w:bCs/>
                <w:szCs w:val="22"/>
                <w:highlight w:val="yellow"/>
              </w:rPr>
              <w:fldChar w:fldCharType="begin"/>
            </w:r>
            <w:r w:rsidRPr="00A12B79">
              <w:rPr>
                <w:rFonts w:ascii="Arial" w:hAnsi="Arial" w:cs="Arial"/>
                <w:bCs/>
                <w:szCs w:val="22"/>
                <w:highlight w:val="yellow"/>
              </w:rPr>
              <w:instrText xml:space="preserve"> REF _Ref384306888 \r \h  \* MERGEFORMAT </w:instrText>
            </w:r>
            <w:r w:rsidRPr="00A12B79">
              <w:rPr>
                <w:rFonts w:ascii="Arial" w:hAnsi="Arial" w:cs="Arial"/>
                <w:bCs/>
                <w:szCs w:val="22"/>
                <w:highlight w:val="yellow"/>
              </w:rPr>
            </w:r>
            <w:r w:rsidRPr="00A12B79">
              <w:rPr>
                <w:rFonts w:ascii="Arial" w:hAnsi="Arial" w:cs="Arial"/>
                <w:bCs/>
                <w:szCs w:val="22"/>
                <w:highlight w:val="yellow"/>
              </w:rPr>
              <w:fldChar w:fldCharType="separate"/>
            </w:r>
            <w:r w:rsidR="0057736C">
              <w:rPr>
                <w:rFonts w:ascii="Arial" w:hAnsi="Arial" w:cs="Arial"/>
                <w:bCs/>
                <w:szCs w:val="22"/>
                <w:highlight w:val="yellow"/>
              </w:rPr>
              <w:t>142</w:t>
            </w:r>
            <w:r w:rsidRPr="00A12B79">
              <w:rPr>
                <w:rFonts w:ascii="Arial" w:hAnsi="Arial" w:cs="Arial"/>
                <w:bCs/>
                <w:szCs w:val="22"/>
                <w:highlight w:val="yellow"/>
              </w:rPr>
              <w:fldChar w:fldCharType="end"/>
            </w:r>
          </w:p>
        </w:tc>
        <w:tc>
          <w:tcPr>
            <w:tcW w:w="636" w:type="dxa"/>
            <w:vMerge w:val="restart"/>
          </w:tcPr>
          <w:p w:rsidR="00A12B79" w:rsidRPr="007730ED" w:rsidRDefault="00A12B79" w:rsidP="00A12B79">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A12B79" w:rsidRPr="007730ED" w:rsidRDefault="00A12B79" w:rsidP="00A12B79">
            <w:pPr>
              <w:pStyle w:val="Tableheading"/>
              <w:keepNext/>
              <w:snapToGrid w:val="0"/>
              <w:spacing w:beforeLines="20" w:before="48" w:afterLines="20" w:after="48"/>
              <w:jc w:val="left"/>
              <w:rPr>
                <w:rFonts w:ascii="Arial" w:hAnsi="Arial" w:cs="Arial"/>
                <w:b w:val="0"/>
                <w:bCs/>
                <w:szCs w:val="22"/>
              </w:rPr>
            </w:pPr>
          </w:p>
        </w:tc>
      </w:tr>
      <w:tr w:rsidR="00A12B79" w:rsidRPr="007730ED" w:rsidTr="009A36D5">
        <w:trPr>
          <w:cantSplit/>
          <w:trHeight w:val="339"/>
        </w:trPr>
        <w:tc>
          <w:tcPr>
            <w:tcW w:w="1003" w:type="dxa"/>
            <w:vMerge/>
            <w:vAlign w:val="center"/>
          </w:tcPr>
          <w:p w:rsidR="00A12B79" w:rsidRPr="007730ED" w:rsidRDefault="00A12B79" w:rsidP="00A12B79">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A12B79" w:rsidRDefault="00A12B79" w:rsidP="00A12B79">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765BC5" w:rsidRPr="00EE5F9E" w:rsidRDefault="00765BC5" w:rsidP="00765BC5">
            <w:pPr>
              <w:pStyle w:val="Tableheading"/>
              <w:numPr>
                <w:ilvl w:val="0"/>
                <w:numId w:val="9"/>
              </w:numPr>
              <w:snapToGrid w:val="0"/>
              <w:spacing w:beforeLines="20" w:before="48" w:afterLines="20" w:after="48"/>
              <w:jc w:val="left"/>
              <w:rPr>
                <w:rFonts w:ascii="Arial" w:hAnsi="Arial" w:cs="Arial"/>
                <w:b w:val="0"/>
                <w:bCs/>
                <w:szCs w:val="22"/>
              </w:rPr>
            </w:pPr>
            <w:r w:rsidRPr="00765BC5">
              <w:rPr>
                <w:rFonts w:ascii="Arial" w:hAnsi="Arial" w:cs="Arial"/>
                <w:b w:val="0"/>
                <w:bCs/>
                <w:sz w:val="20"/>
                <w:szCs w:val="20"/>
              </w:rPr>
              <w:t>Frames</w:t>
            </w:r>
            <w:r w:rsidR="00EE5F9E">
              <w:rPr>
                <w:rFonts w:ascii="Arial" w:hAnsi="Arial" w:cs="Arial"/>
                <w:b w:val="0"/>
                <w:bCs/>
                <w:sz w:val="20"/>
                <w:szCs w:val="20"/>
              </w:rPr>
              <w:t xml:space="preserve"> Count</w:t>
            </w:r>
            <w:r>
              <w:rPr>
                <w:rFonts w:ascii="Arial" w:hAnsi="Arial" w:cs="Arial"/>
                <w:b w:val="0"/>
                <w:bCs/>
                <w:sz w:val="20"/>
                <w:szCs w:val="20"/>
              </w:rPr>
              <w:t>:</w:t>
            </w:r>
            <w:r w:rsidR="00EE5F9E">
              <w:rPr>
                <w:rFonts w:ascii="Arial" w:hAnsi="Arial" w:cs="Arial"/>
                <w:b w:val="0"/>
                <w:bCs/>
                <w:sz w:val="20"/>
                <w:szCs w:val="20"/>
              </w:rPr>
              <w:tab/>
            </w:r>
            <w:r w:rsidR="00EE5F9E">
              <w:rPr>
                <w:rFonts w:ascii="Arial" w:hAnsi="Arial" w:cs="Arial"/>
                <w:b w:val="0"/>
                <w:bCs/>
                <w:sz w:val="20"/>
                <w:szCs w:val="20"/>
              </w:rPr>
              <w:tab/>
              <w:t>Match</w:t>
            </w:r>
          </w:p>
          <w:p w:rsidR="00EE5F9E" w:rsidRPr="00765BC5" w:rsidRDefault="00EE5F9E" w:rsidP="00765BC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Latest Timestamp:</w:t>
            </w:r>
            <w:r>
              <w:rPr>
                <w:rFonts w:ascii="Arial" w:hAnsi="Arial" w:cs="Arial"/>
                <w:b w:val="0"/>
                <w:bCs/>
                <w:sz w:val="20"/>
                <w:szCs w:val="20"/>
              </w:rPr>
              <w:tab/>
            </w:r>
            <w:r>
              <w:rPr>
                <w:rFonts w:ascii="Arial" w:hAnsi="Arial" w:cs="Arial"/>
                <w:b w:val="0"/>
                <w:bCs/>
                <w:sz w:val="20"/>
                <w:szCs w:val="20"/>
              </w:rPr>
              <w:tab/>
              <w:t>Match (see note)</w:t>
            </w:r>
          </w:p>
          <w:p w:rsidR="00EE5F9E" w:rsidRPr="00765BC5" w:rsidRDefault="00EE5F9E" w:rsidP="00EE5F9E">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Oldest Timestamp:</w:t>
            </w:r>
            <w:r>
              <w:rPr>
                <w:rFonts w:ascii="Arial" w:hAnsi="Arial" w:cs="Arial"/>
                <w:b w:val="0"/>
                <w:bCs/>
                <w:sz w:val="20"/>
                <w:szCs w:val="20"/>
              </w:rPr>
              <w:tab/>
            </w:r>
            <w:r>
              <w:rPr>
                <w:rFonts w:ascii="Arial" w:hAnsi="Arial" w:cs="Arial"/>
                <w:b w:val="0"/>
                <w:bCs/>
                <w:sz w:val="20"/>
                <w:szCs w:val="20"/>
              </w:rPr>
              <w:tab/>
              <w:t>Match (see note)</w:t>
            </w:r>
          </w:p>
          <w:p w:rsidR="00765BC5" w:rsidRDefault="00765BC5" w:rsidP="00A12B79">
            <w:pPr>
              <w:pStyle w:val="Tableheading"/>
              <w:keepNext/>
              <w:snapToGrid w:val="0"/>
              <w:spacing w:beforeLines="20" w:before="48" w:afterLines="20" w:after="48"/>
              <w:jc w:val="left"/>
              <w:rPr>
                <w:rFonts w:ascii="Arial" w:hAnsi="Arial" w:cs="Arial"/>
                <w:b w:val="0"/>
                <w:bCs/>
                <w:szCs w:val="22"/>
              </w:rPr>
            </w:pPr>
          </w:p>
          <w:p w:rsidR="00A12B79" w:rsidRPr="00EE5F9E" w:rsidRDefault="00EE5F9E" w:rsidP="00EE5F9E">
            <w:pPr>
              <w:pStyle w:val="Tableheading"/>
              <w:keepNext/>
              <w:snapToGrid w:val="0"/>
              <w:spacing w:beforeLines="20" w:before="48" w:afterLines="20" w:after="48"/>
              <w:ind w:left="720" w:hanging="720"/>
              <w:jc w:val="left"/>
              <w:rPr>
                <w:rFonts w:ascii="Arial" w:hAnsi="Arial" w:cs="Arial"/>
                <w:b w:val="0"/>
                <w:bCs/>
                <w:sz w:val="20"/>
                <w:szCs w:val="20"/>
              </w:rPr>
            </w:pPr>
            <w:r w:rsidRPr="00765BC5">
              <w:rPr>
                <w:rFonts w:ascii="Arial" w:hAnsi="Arial" w:cs="Arial"/>
                <w:bCs/>
                <w:sz w:val="20"/>
                <w:szCs w:val="20"/>
              </w:rPr>
              <w:t>Note:</w:t>
            </w:r>
            <w:r>
              <w:rPr>
                <w:rFonts w:ascii="Arial" w:hAnsi="Arial" w:cs="Arial"/>
                <w:b w:val="0"/>
                <w:bCs/>
                <w:sz w:val="20"/>
                <w:szCs w:val="20"/>
              </w:rPr>
              <w:tab/>
              <w:t>A</w:t>
            </w:r>
            <w:r w:rsidR="00A12B79" w:rsidRPr="00EE5F9E">
              <w:rPr>
                <w:rFonts w:ascii="Arial" w:hAnsi="Arial" w:cs="Arial"/>
                <w:b w:val="0"/>
                <w:bCs/>
                <w:sz w:val="20"/>
                <w:szCs w:val="20"/>
              </w:rPr>
              <w:t>llowing for the arrival of new data which may cause differences, based on these steps being executed within moments of each other, the frame counts match and the latest and oldest date/timestamps should be within minutes if not exact.</w:t>
            </w:r>
          </w:p>
        </w:tc>
        <w:tc>
          <w:tcPr>
            <w:tcW w:w="636" w:type="dxa"/>
            <w:vMerge/>
          </w:tcPr>
          <w:p w:rsidR="00A12B79" w:rsidRPr="007730ED" w:rsidRDefault="00A12B79" w:rsidP="00A12B79">
            <w:pPr>
              <w:pStyle w:val="Tableheading"/>
              <w:keepNext/>
              <w:snapToGrid w:val="0"/>
              <w:spacing w:beforeLines="20" w:before="48" w:afterLines="20" w:after="48"/>
              <w:jc w:val="left"/>
              <w:rPr>
                <w:rFonts w:ascii="Arial" w:hAnsi="Arial" w:cs="Arial"/>
                <w:b w:val="0"/>
                <w:bCs/>
                <w:szCs w:val="22"/>
              </w:rPr>
            </w:pPr>
          </w:p>
        </w:tc>
        <w:tc>
          <w:tcPr>
            <w:tcW w:w="3280" w:type="dxa"/>
            <w:vMerge/>
          </w:tcPr>
          <w:p w:rsidR="00A12B79" w:rsidRPr="007730ED" w:rsidRDefault="00A12B79" w:rsidP="00A12B79">
            <w:pPr>
              <w:pStyle w:val="Tableheading"/>
              <w:keepNext/>
              <w:snapToGrid w:val="0"/>
              <w:spacing w:beforeLines="20" w:before="48" w:afterLines="20" w:after="48"/>
              <w:jc w:val="left"/>
              <w:rPr>
                <w:rFonts w:ascii="Arial" w:hAnsi="Arial" w:cs="Arial"/>
                <w:b w:val="0"/>
                <w:bCs/>
                <w:szCs w:val="22"/>
              </w:rPr>
            </w:pPr>
          </w:p>
        </w:tc>
      </w:tr>
      <w:tr w:rsidR="00A12B79" w:rsidRPr="007730ED" w:rsidTr="009A36D5">
        <w:trPr>
          <w:cantSplit/>
          <w:trHeight w:val="339"/>
        </w:trPr>
        <w:tc>
          <w:tcPr>
            <w:tcW w:w="1003" w:type="dxa"/>
            <w:vMerge w:val="restart"/>
            <w:vAlign w:val="center"/>
          </w:tcPr>
          <w:p w:rsidR="00A12B79" w:rsidRPr="007730ED" w:rsidRDefault="00A12B79"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A12B79" w:rsidRPr="00DC28C0" w:rsidRDefault="00A12B79" w:rsidP="00A12B79">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Swap (move the product into </w:t>
            </w:r>
            <w:r w:rsidRPr="00A8192E">
              <w:rPr>
                <w:rFonts w:ascii="Arial" w:hAnsi="Arial" w:cs="Arial"/>
                <w:bCs/>
                <w:szCs w:val="22"/>
              </w:rPr>
              <w:t xml:space="preserve">Side Pane </w:t>
            </w:r>
            <w:r>
              <w:rPr>
                <w:rFonts w:ascii="Arial" w:hAnsi="Arial" w:cs="Arial"/>
                <w:bCs/>
                <w:szCs w:val="22"/>
              </w:rPr>
              <w:t>2</w:t>
            </w:r>
          </w:p>
        </w:tc>
        <w:tc>
          <w:tcPr>
            <w:tcW w:w="636" w:type="dxa"/>
            <w:vMerge w:val="restart"/>
          </w:tcPr>
          <w:p w:rsidR="00A12B79" w:rsidRPr="007730ED" w:rsidRDefault="00A12B79" w:rsidP="009A36D5">
            <w:pPr>
              <w:pStyle w:val="Tableheading"/>
              <w:snapToGrid w:val="0"/>
              <w:spacing w:beforeLines="20" w:before="48" w:afterLines="20" w:after="48"/>
              <w:jc w:val="left"/>
              <w:rPr>
                <w:rFonts w:ascii="Arial" w:hAnsi="Arial" w:cs="Arial"/>
                <w:b w:val="0"/>
                <w:bCs/>
                <w:szCs w:val="22"/>
              </w:rPr>
            </w:pPr>
          </w:p>
        </w:tc>
        <w:tc>
          <w:tcPr>
            <w:tcW w:w="3280" w:type="dxa"/>
            <w:vMerge w:val="restart"/>
          </w:tcPr>
          <w:p w:rsidR="00A12B79" w:rsidRPr="007730ED" w:rsidRDefault="00A12B79" w:rsidP="009A36D5">
            <w:pPr>
              <w:pStyle w:val="Tableheading"/>
              <w:snapToGrid w:val="0"/>
              <w:spacing w:beforeLines="20" w:before="48" w:afterLines="20" w:after="48"/>
              <w:jc w:val="left"/>
              <w:rPr>
                <w:rFonts w:ascii="Arial" w:hAnsi="Arial" w:cs="Arial"/>
                <w:b w:val="0"/>
                <w:bCs/>
                <w:szCs w:val="22"/>
              </w:rPr>
            </w:pPr>
          </w:p>
        </w:tc>
      </w:tr>
      <w:tr w:rsidR="00A12B79" w:rsidRPr="007730ED" w:rsidTr="009A36D5">
        <w:trPr>
          <w:cantSplit/>
          <w:trHeight w:val="339"/>
        </w:trPr>
        <w:tc>
          <w:tcPr>
            <w:tcW w:w="1003" w:type="dxa"/>
            <w:vMerge/>
            <w:vAlign w:val="center"/>
          </w:tcPr>
          <w:p w:rsidR="00A12B79" w:rsidRPr="007730ED" w:rsidRDefault="00A12B79"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A12B79" w:rsidRDefault="00A12B79" w:rsidP="009A36D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A12B79" w:rsidRPr="00584DCC" w:rsidRDefault="00A12B79" w:rsidP="009A36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The product displays in the side pane</w:t>
            </w:r>
          </w:p>
        </w:tc>
        <w:tc>
          <w:tcPr>
            <w:tcW w:w="636" w:type="dxa"/>
            <w:vMerge/>
          </w:tcPr>
          <w:p w:rsidR="00A12B79" w:rsidRPr="007730ED" w:rsidRDefault="00A12B79"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A12B79" w:rsidRPr="007730ED" w:rsidRDefault="00A12B79" w:rsidP="009A36D5">
            <w:pPr>
              <w:pStyle w:val="Tableheading"/>
              <w:snapToGrid w:val="0"/>
              <w:spacing w:beforeLines="20" w:before="48" w:afterLines="20" w:after="48"/>
              <w:jc w:val="left"/>
              <w:rPr>
                <w:rFonts w:ascii="Arial" w:hAnsi="Arial" w:cs="Arial"/>
                <w:b w:val="0"/>
                <w:bCs/>
                <w:szCs w:val="22"/>
              </w:rPr>
            </w:pPr>
          </w:p>
        </w:tc>
      </w:tr>
      <w:tr w:rsidR="001C619B" w:rsidRPr="007730ED" w:rsidTr="009A36D5">
        <w:trPr>
          <w:cantSplit/>
          <w:trHeight w:val="339"/>
        </w:trPr>
        <w:tc>
          <w:tcPr>
            <w:tcW w:w="1003" w:type="dxa"/>
            <w:vMerge w:val="restart"/>
            <w:vAlign w:val="center"/>
          </w:tcPr>
          <w:p w:rsidR="001C619B" w:rsidRPr="007730ED" w:rsidRDefault="001C619B"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C619B" w:rsidRPr="007730ED" w:rsidRDefault="001C619B" w:rsidP="009A36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1C619B" w:rsidRPr="008D70F7" w:rsidRDefault="001C619B"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1C619B" w:rsidRPr="00584DCC" w:rsidRDefault="001C619B" w:rsidP="009A36D5">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1C619B" w:rsidRPr="00B77D14" w:rsidRDefault="001C619B"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Options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Time Options (checkbox)</w:t>
            </w:r>
          </w:p>
          <w:p w:rsidR="001C619B" w:rsidRPr="00976053" w:rsidRDefault="001C619B" w:rsidP="009A36D5">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Pr="00976053">
              <w:rPr>
                <w:rFonts w:ascii="Arial" w:hAnsi="Arial" w:cs="Arial"/>
                <w:bCs/>
                <w:i/>
                <w:color w:val="FF0000"/>
                <w:sz w:val="20"/>
                <w:szCs w:val="20"/>
                <w:highlight w:val="yellow"/>
              </w:rPr>
              <w:t xml:space="preserve">path </w:t>
            </w:r>
            <w:r>
              <w:rPr>
                <w:rFonts w:ascii="Arial" w:hAnsi="Arial" w:cs="Arial"/>
                <w:bCs/>
                <w:i/>
                <w:color w:val="FF0000"/>
                <w:sz w:val="20"/>
                <w:szCs w:val="20"/>
                <w:highlight w:val="yellow"/>
              </w:rPr>
              <w:t>&amp;</w:t>
            </w:r>
            <w:r w:rsidRPr="00976053">
              <w:rPr>
                <w:rFonts w:ascii="Arial" w:hAnsi="Arial" w:cs="Arial"/>
                <w:bCs/>
                <w:i/>
                <w:color w:val="FF0000"/>
                <w:sz w:val="20"/>
                <w:szCs w:val="20"/>
                <w:highlight w:val="yellow"/>
              </w:rPr>
              <w:t xml:space="preserve"> </w:t>
            </w:r>
            <w:r>
              <w:rPr>
                <w:rFonts w:ascii="Arial" w:hAnsi="Arial" w:cs="Arial"/>
                <w:bCs/>
                <w:i/>
                <w:color w:val="FF0000"/>
                <w:sz w:val="20"/>
                <w:szCs w:val="20"/>
                <w:highlight w:val="yellow"/>
              </w:rPr>
              <w:t>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 xml:space="preserve">WCONUS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w:t>
            </w:r>
            <w:r>
              <w:rPr>
                <w:rFonts w:ascii="Arial" w:hAnsi="Arial" w:cs="Arial"/>
                <w:b w:val="0"/>
                <w:bCs/>
                <w:i/>
                <w:color w:val="3333FF"/>
                <w:sz w:val="20"/>
                <w:szCs w:val="20"/>
              </w:rPr>
              <w:t>7</w:t>
            </w:r>
            <w:r w:rsidRPr="00927E58">
              <w:rPr>
                <w:rFonts w:ascii="Arial" w:hAnsi="Arial" w:cs="Arial"/>
                <w:b w:val="0"/>
                <w:bCs/>
                <w:i/>
                <w:color w:val="3333FF"/>
                <w:sz w:val="20"/>
                <w:szCs w:val="20"/>
              </w:rPr>
              <w:t>-</w:t>
            </w:r>
            <w:r>
              <w:rPr>
                <w:rFonts w:ascii="Arial" w:hAnsi="Arial" w:cs="Arial"/>
                <w:b w:val="0"/>
                <w:bCs/>
                <w:i/>
                <w:color w:val="3333FF"/>
                <w:sz w:val="20"/>
                <w:szCs w:val="20"/>
              </w:rPr>
              <w:t>3.90</w:t>
            </w:r>
            <w:r w:rsidRPr="00927E58">
              <w:rPr>
                <w:rFonts w:ascii="Arial" w:hAnsi="Arial" w:cs="Arial"/>
                <w:b w:val="0"/>
                <w:bCs/>
                <w:i/>
                <w:color w:val="3333FF"/>
                <w:sz w:val="20"/>
                <w:szCs w:val="20"/>
              </w:rPr>
              <w:t>um</w:t>
            </w:r>
          </w:p>
        </w:tc>
        <w:tc>
          <w:tcPr>
            <w:tcW w:w="636" w:type="dxa"/>
            <w:vMerge w:val="restart"/>
          </w:tcPr>
          <w:p w:rsidR="001C619B" w:rsidRPr="007730ED" w:rsidRDefault="001C619B" w:rsidP="009A36D5">
            <w:pPr>
              <w:pStyle w:val="Tableheading"/>
              <w:snapToGrid w:val="0"/>
              <w:spacing w:beforeLines="20" w:before="48" w:afterLines="20" w:after="48"/>
              <w:jc w:val="left"/>
              <w:rPr>
                <w:rFonts w:ascii="Arial" w:hAnsi="Arial" w:cs="Arial"/>
                <w:b w:val="0"/>
                <w:bCs/>
                <w:szCs w:val="22"/>
              </w:rPr>
            </w:pPr>
          </w:p>
        </w:tc>
        <w:tc>
          <w:tcPr>
            <w:tcW w:w="3280" w:type="dxa"/>
            <w:vMerge w:val="restart"/>
          </w:tcPr>
          <w:p w:rsidR="001C619B" w:rsidRPr="007730ED" w:rsidRDefault="001C619B" w:rsidP="009A36D5">
            <w:pPr>
              <w:pStyle w:val="Tableheading"/>
              <w:snapToGrid w:val="0"/>
              <w:spacing w:beforeLines="20" w:before="48" w:afterLines="20" w:after="48"/>
              <w:jc w:val="left"/>
              <w:rPr>
                <w:rFonts w:ascii="Arial" w:hAnsi="Arial" w:cs="Arial"/>
                <w:b w:val="0"/>
                <w:bCs/>
                <w:szCs w:val="22"/>
              </w:rPr>
            </w:pPr>
          </w:p>
        </w:tc>
      </w:tr>
      <w:tr w:rsidR="00C33CB1" w:rsidRPr="007730ED" w:rsidTr="009A36D5">
        <w:trPr>
          <w:cantSplit/>
          <w:trHeight w:val="339"/>
        </w:trPr>
        <w:tc>
          <w:tcPr>
            <w:tcW w:w="1003" w:type="dxa"/>
            <w:vMerge/>
            <w:vAlign w:val="center"/>
          </w:tcPr>
          <w:p w:rsidR="00C33CB1" w:rsidRPr="007730ED" w:rsidRDefault="00C33CB1"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C33CB1" w:rsidRPr="007730ED" w:rsidRDefault="00C33CB1"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C33CB1" w:rsidRPr="008D70F7" w:rsidRDefault="00C33CB1" w:rsidP="00C33CB1">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Time Options dialog opens</w:t>
            </w:r>
          </w:p>
        </w:tc>
        <w:tc>
          <w:tcPr>
            <w:tcW w:w="636" w:type="dxa"/>
            <w:vMerge/>
          </w:tcPr>
          <w:p w:rsidR="00C33CB1" w:rsidRPr="007730ED" w:rsidRDefault="00C33CB1"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C33CB1" w:rsidRPr="007730ED" w:rsidRDefault="00C33CB1" w:rsidP="009A36D5">
            <w:pPr>
              <w:pStyle w:val="Tableheading"/>
              <w:snapToGrid w:val="0"/>
              <w:spacing w:beforeLines="20" w:before="48" w:afterLines="20" w:after="48"/>
              <w:jc w:val="left"/>
              <w:rPr>
                <w:rFonts w:ascii="Arial" w:hAnsi="Arial" w:cs="Arial"/>
                <w:b w:val="0"/>
                <w:bCs/>
                <w:szCs w:val="22"/>
              </w:rPr>
            </w:pPr>
          </w:p>
        </w:tc>
      </w:tr>
      <w:tr w:rsidR="00365DCC" w:rsidRPr="007730ED" w:rsidTr="009A36D5">
        <w:trPr>
          <w:cantSplit/>
          <w:trHeight w:val="339"/>
        </w:trPr>
        <w:tc>
          <w:tcPr>
            <w:tcW w:w="1003" w:type="dxa"/>
            <w:vMerge w:val="restart"/>
            <w:vAlign w:val="center"/>
          </w:tcPr>
          <w:p w:rsidR="00365DCC" w:rsidRPr="007730ED" w:rsidRDefault="00365DCC"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65DCC" w:rsidRPr="00365DCC" w:rsidRDefault="00365DCC" w:rsidP="009E1C54">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the Time Options dialog</w:t>
            </w:r>
            <w:r w:rsidR="009E1C54">
              <w:rPr>
                <w:rFonts w:ascii="Arial" w:hAnsi="Arial" w:cs="Arial"/>
                <w:b w:val="0"/>
                <w:bCs/>
                <w:szCs w:val="22"/>
              </w:rPr>
              <w:t>, n</w:t>
            </w:r>
            <w:r>
              <w:rPr>
                <w:rFonts w:ascii="Arial" w:hAnsi="Arial" w:cs="Arial"/>
                <w:b w:val="0"/>
                <w:bCs/>
                <w:szCs w:val="22"/>
              </w:rPr>
              <w:t>ote the Valid Times</w:t>
            </w:r>
            <w:r w:rsidR="009E1C54">
              <w:rPr>
                <w:rFonts w:ascii="Arial" w:hAnsi="Arial" w:cs="Arial"/>
                <w:b w:val="0"/>
                <w:bCs/>
                <w:szCs w:val="22"/>
              </w:rPr>
              <w:t xml:space="preserve"> for the Default Time Resolution</w:t>
            </w:r>
          </w:p>
        </w:tc>
        <w:tc>
          <w:tcPr>
            <w:tcW w:w="636" w:type="dxa"/>
            <w:vMerge w:val="restart"/>
          </w:tcPr>
          <w:p w:rsidR="00365DCC" w:rsidRPr="007730ED" w:rsidRDefault="00365DCC" w:rsidP="009A36D5">
            <w:pPr>
              <w:pStyle w:val="Tableheading"/>
              <w:snapToGrid w:val="0"/>
              <w:spacing w:beforeLines="20" w:before="48" w:afterLines="20" w:after="48"/>
              <w:jc w:val="left"/>
              <w:rPr>
                <w:rFonts w:ascii="Arial" w:hAnsi="Arial" w:cs="Arial"/>
                <w:b w:val="0"/>
                <w:bCs/>
                <w:szCs w:val="22"/>
              </w:rPr>
            </w:pPr>
          </w:p>
        </w:tc>
        <w:tc>
          <w:tcPr>
            <w:tcW w:w="3280" w:type="dxa"/>
            <w:vMerge w:val="restart"/>
          </w:tcPr>
          <w:p w:rsidR="00365DCC" w:rsidRPr="007730ED" w:rsidRDefault="00365DCC" w:rsidP="009A36D5">
            <w:pPr>
              <w:pStyle w:val="Tableheading"/>
              <w:snapToGrid w:val="0"/>
              <w:spacing w:beforeLines="20" w:before="48" w:afterLines="20" w:after="48"/>
              <w:jc w:val="left"/>
              <w:rPr>
                <w:rFonts w:ascii="Arial" w:hAnsi="Arial" w:cs="Arial"/>
                <w:b w:val="0"/>
                <w:bCs/>
                <w:szCs w:val="22"/>
              </w:rPr>
            </w:pPr>
          </w:p>
        </w:tc>
      </w:tr>
      <w:tr w:rsidR="00365DCC" w:rsidRPr="007730ED" w:rsidTr="009A36D5">
        <w:trPr>
          <w:cantSplit/>
          <w:trHeight w:val="339"/>
        </w:trPr>
        <w:tc>
          <w:tcPr>
            <w:tcW w:w="1003" w:type="dxa"/>
            <w:vMerge/>
            <w:vAlign w:val="center"/>
          </w:tcPr>
          <w:p w:rsidR="00365DCC" w:rsidRPr="007730ED" w:rsidRDefault="00365DCC"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65DCC" w:rsidRPr="007730ED" w:rsidRDefault="00365DCC" w:rsidP="009A36D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65DCC" w:rsidRPr="008D70F7" w:rsidRDefault="009E1C54"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All Valid Time options are enabled</w:t>
            </w:r>
          </w:p>
        </w:tc>
        <w:tc>
          <w:tcPr>
            <w:tcW w:w="636" w:type="dxa"/>
            <w:vMerge/>
          </w:tcPr>
          <w:p w:rsidR="00365DCC" w:rsidRPr="007730ED" w:rsidRDefault="00365DCC"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365DCC" w:rsidRPr="007730ED" w:rsidRDefault="00365DCC" w:rsidP="009A36D5">
            <w:pPr>
              <w:pStyle w:val="Tableheading"/>
              <w:snapToGrid w:val="0"/>
              <w:spacing w:beforeLines="20" w:before="48" w:afterLines="20" w:after="48"/>
              <w:jc w:val="left"/>
              <w:rPr>
                <w:rFonts w:ascii="Arial" w:hAnsi="Arial" w:cs="Arial"/>
                <w:b w:val="0"/>
                <w:bCs/>
                <w:szCs w:val="22"/>
              </w:rPr>
            </w:pPr>
          </w:p>
        </w:tc>
      </w:tr>
      <w:tr w:rsidR="0098428C" w:rsidRPr="007730ED" w:rsidTr="009A36D5">
        <w:trPr>
          <w:cantSplit/>
          <w:trHeight w:val="339"/>
        </w:trPr>
        <w:tc>
          <w:tcPr>
            <w:tcW w:w="1003" w:type="dxa"/>
            <w:vMerge w:val="restart"/>
            <w:vAlign w:val="center"/>
          </w:tcPr>
          <w:p w:rsidR="0098428C" w:rsidRPr="007730ED" w:rsidRDefault="0098428C"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8428C" w:rsidRDefault="0098428C"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the Time Options dialog:</w:t>
            </w:r>
          </w:p>
          <w:p w:rsidR="0098428C" w:rsidRPr="00365DCC" w:rsidRDefault="0098428C"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Note the Valid Times for the Default Time Resolution</w:t>
            </w:r>
          </w:p>
          <w:p w:rsidR="0098428C" w:rsidRPr="00365DCC" w:rsidRDefault="0098428C" w:rsidP="00962195">
            <w:pPr>
              <w:pStyle w:val="Tableheading"/>
              <w:keepNext/>
              <w:numPr>
                <w:ilvl w:val="0"/>
                <w:numId w:val="9"/>
              </w:numPr>
              <w:snapToGrid w:val="0"/>
              <w:spacing w:beforeLines="20" w:before="48" w:afterLines="20" w:after="48"/>
              <w:jc w:val="left"/>
              <w:rPr>
                <w:rFonts w:ascii="Arial" w:hAnsi="Arial" w:cs="Arial"/>
                <w:b w:val="0"/>
                <w:bCs/>
                <w:szCs w:val="22"/>
              </w:rPr>
            </w:pPr>
            <w:r w:rsidRPr="00C33CB1">
              <w:rPr>
                <w:rFonts w:ascii="Arial" w:hAnsi="Arial" w:cs="Arial"/>
                <w:b w:val="0"/>
                <w:bCs/>
                <w:sz w:val="20"/>
                <w:szCs w:val="20"/>
              </w:rPr>
              <w:t xml:space="preserve">Time Resolution: </w:t>
            </w:r>
            <w:r w:rsidRPr="00C33CB1">
              <w:rPr>
                <w:rFonts w:ascii="Arial" w:hAnsi="Arial" w:cs="Arial"/>
                <w:b w:val="0"/>
                <w:bCs/>
                <w:sz w:val="20"/>
                <w:szCs w:val="20"/>
              </w:rPr>
              <w:sym w:font="Wingdings" w:char="F0E0"/>
            </w:r>
            <w:r w:rsidRPr="00C33CB1">
              <w:rPr>
                <w:rFonts w:ascii="Arial" w:hAnsi="Arial" w:cs="Arial"/>
                <w:b w:val="0"/>
                <w:bCs/>
                <w:sz w:val="20"/>
                <w:szCs w:val="20"/>
              </w:rPr>
              <w:t xml:space="preserve"> </w:t>
            </w:r>
            <w:r w:rsidRPr="0098428C">
              <w:rPr>
                <w:rFonts w:ascii="Arial" w:hAnsi="Arial" w:cs="Arial"/>
                <w:bCs/>
                <w:sz w:val="20"/>
                <w:szCs w:val="20"/>
              </w:rPr>
              <w:t>15</w:t>
            </w:r>
            <w:r w:rsidRPr="00C33CB1">
              <w:rPr>
                <w:rFonts w:ascii="Arial" w:hAnsi="Arial" w:cs="Arial"/>
                <w:b w:val="0"/>
                <w:bCs/>
                <w:sz w:val="20"/>
                <w:szCs w:val="20"/>
              </w:rPr>
              <w:t xml:space="preserve"> min</w:t>
            </w:r>
          </w:p>
        </w:tc>
        <w:tc>
          <w:tcPr>
            <w:tcW w:w="636" w:type="dxa"/>
            <w:vMerge w:val="restart"/>
          </w:tcPr>
          <w:p w:rsidR="0098428C" w:rsidRPr="007730ED" w:rsidRDefault="0098428C"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98428C" w:rsidRPr="007730ED" w:rsidRDefault="0098428C"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3065</w:t>
            </w:r>
          </w:p>
        </w:tc>
      </w:tr>
      <w:tr w:rsidR="00962195" w:rsidRPr="007730ED" w:rsidTr="00962195">
        <w:trPr>
          <w:cantSplit/>
          <w:trHeight w:val="6870"/>
        </w:trPr>
        <w:tc>
          <w:tcPr>
            <w:tcW w:w="1003" w:type="dxa"/>
            <w:vMerge/>
            <w:vAlign w:val="center"/>
          </w:tcPr>
          <w:p w:rsidR="00962195" w:rsidRPr="007730ED" w:rsidRDefault="00962195"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62195" w:rsidRPr="007730ED" w:rsidRDefault="00962195"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962195" w:rsidRDefault="00962195"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On average, one of every three times is now selected (see the 5min default image and the 15min image provided below):</w:t>
            </w:r>
          </w:p>
          <w:p w:rsidR="00962195" w:rsidRDefault="00962195" w:rsidP="00962195">
            <w:pPr>
              <w:pStyle w:val="Tableheading"/>
              <w:keepNext/>
              <w:snapToGrid w:val="0"/>
              <w:spacing w:beforeLines="20" w:before="48" w:afterLines="20" w:after="48"/>
              <w:ind w:left="90"/>
              <w:jc w:val="left"/>
              <w:rPr>
                <w:rFonts w:ascii="Arial" w:hAnsi="Arial" w:cs="Arial"/>
                <w:b w:val="0"/>
                <w:bCs/>
                <w:sz w:val="20"/>
                <w:szCs w:val="20"/>
              </w:rPr>
            </w:pPr>
          </w:p>
          <w:p w:rsidR="00962195" w:rsidRPr="008D70F7" w:rsidRDefault="00962195" w:rsidP="00962195">
            <w:pPr>
              <w:pStyle w:val="Tableheading"/>
              <w:keepNext/>
              <w:snapToGrid w:val="0"/>
              <w:spacing w:beforeLines="20" w:before="48" w:afterLines="20" w:after="48"/>
              <w:ind w:left="662" w:hanging="576"/>
              <w:jc w:val="left"/>
              <w:rPr>
                <w:rFonts w:ascii="Arial" w:hAnsi="Arial" w:cs="Arial"/>
                <w:b w:val="0"/>
                <w:bCs/>
                <w:sz w:val="20"/>
                <w:szCs w:val="20"/>
              </w:rPr>
            </w:pPr>
            <w:r w:rsidRPr="00765BC5">
              <w:rPr>
                <w:rFonts w:ascii="Arial" w:hAnsi="Arial" w:cs="Arial"/>
                <w:bCs/>
                <w:sz w:val="20"/>
                <w:szCs w:val="20"/>
              </w:rPr>
              <w:t>Note:</w:t>
            </w:r>
            <w:r>
              <w:rPr>
                <w:rFonts w:ascii="Arial" w:hAnsi="Arial" w:cs="Arial"/>
                <w:b w:val="0"/>
                <w:bCs/>
                <w:sz w:val="20"/>
                <w:szCs w:val="20"/>
              </w:rPr>
              <w:t xml:space="preserve"> This is not a definitive result and may differ depending on how many products are available, the selections may fluctuate.</w:t>
            </w:r>
          </w:p>
          <w:p w:rsidR="00962195" w:rsidRDefault="00962195" w:rsidP="00962195">
            <w:pPr>
              <w:pStyle w:val="Tableheading"/>
              <w:keepNext/>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18F665B8" wp14:editId="3FA8FDEA">
                  <wp:extent cx="1308946" cy="2753449"/>
                  <wp:effectExtent l="0" t="0" r="571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alog_TimeOptions_05m-default.png"/>
                          <pic:cNvPicPr/>
                        </pic:nvPicPr>
                        <pic:blipFill>
                          <a:blip r:embed="rId41">
                            <a:extLst>
                              <a:ext uri="{28A0092B-C50C-407E-A947-70E740481C1C}">
                                <a14:useLocalDpi xmlns:a14="http://schemas.microsoft.com/office/drawing/2010/main" val="0"/>
                              </a:ext>
                            </a:extLst>
                          </a:blip>
                          <a:stretch>
                            <a:fillRect/>
                          </a:stretch>
                        </pic:blipFill>
                        <pic:spPr>
                          <a:xfrm>
                            <a:off x="0" y="0"/>
                            <a:ext cx="1314065" cy="2764218"/>
                          </a:xfrm>
                          <a:prstGeom prst="rect">
                            <a:avLst/>
                          </a:prstGeom>
                        </pic:spPr>
                      </pic:pic>
                    </a:graphicData>
                  </a:graphic>
                </wp:inline>
              </w:drawing>
            </w:r>
            <w:r>
              <w:rPr>
                <w:rFonts w:ascii="Arial" w:hAnsi="Arial" w:cs="Arial"/>
                <w:b w:val="0"/>
                <w:bCs/>
                <w:szCs w:val="22"/>
              </w:rPr>
              <w:t xml:space="preserve">    </w:t>
            </w:r>
            <w:r>
              <w:rPr>
                <w:rFonts w:ascii="Arial" w:hAnsi="Arial" w:cs="Arial"/>
                <w:b w:val="0"/>
                <w:bCs/>
                <w:noProof/>
                <w:szCs w:val="22"/>
                <w:lang w:eastAsia="en-US"/>
              </w:rPr>
              <w:drawing>
                <wp:inline distT="0" distB="0" distL="0" distR="0" wp14:anchorId="5121CB14" wp14:editId="1878ACA3">
                  <wp:extent cx="1316374" cy="27690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splay_CH-07-3.90um_15m.png"/>
                          <pic:cNvPicPr/>
                        </pic:nvPicPr>
                        <pic:blipFill>
                          <a:blip r:embed="rId42">
                            <a:extLst>
                              <a:ext uri="{28A0092B-C50C-407E-A947-70E740481C1C}">
                                <a14:useLocalDpi xmlns:a14="http://schemas.microsoft.com/office/drawing/2010/main" val="0"/>
                              </a:ext>
                            </a:extLst>
                          </a:blip>
                          <a:stretch>
                            <a:fillRect/>
                          </a:stretch>
                        </pic:blipFill>
                        <pic:spPr>
                          <a:xfrm>
                            <a:off x="0" y="0"/>
                            <a:ext cx="1317896" cy="2772280"/>
                          </a:xfrm>
                          <a:prstGeom prst="rect">
                            <a:avLst/>
                          </a:prstGeom>
                        </pic:spPr>
                      </pic:pic>
                    </a:graphicData>
                  </a:graphic>
                </wp:inline>
              </w:drawing>
            </w:r>
          </w:p>
          <w:p w:rsidR="00962195" w:rsidRPr="008D70F7" w:rsidRDefault="00962195" w:rsidP="00962195">
            <w:pPr>
              <w:pStyle w:val="Tableheading"/>
              <w:keepNext/>
              <w:snapToGrid w:val="0"/>
              <w:spacing w:beforeLines="20" w:before="48" w:afterLines="20" w:after="48"/>
              <w:ind w:left="432"/>
              <w:jc w:val="left"/>
              <w:rPr>
                <w:rFonts w:ascii="Arial" w:hAnsi="Arial" w:cs="Arial"/>
                <w:b w:val="0"/>
                <w:bCs/>
                <w:sz w:val="20"/>
                <w:szCs w:val="20"/>
              </w:rPr>
            </w:pPr>
            <w:r w:rsidRPr="00765BC5">
              <w:rPr>
                <w:rFonts w:ascii="Arial" w:hAnsi="Arial" w:cs="Arial"/>
                <w:bCs/>
                <w:szCs w:val="22"/>
              </w:rPr>
              <w:t>5min Default</w:t>
            </w:r>
            <w:r w:rsidRPr="00765BC5">
              <w:rPr>
                <w:rFonts w:ascii="Arial" w:hAnsi="Arial" w:cs="Arial"/>
                <w:bCs/>
                <w:szCs w:val="22"/>
              </w:rPr>
              <w:tab/>
            </w:r>
            <w:r w:rsidRPr="00765BC5">
              <w:rPr>
                <w:rFonts w:ascii="Arial" w:hAnsi="Arial" w:cs="Arial"/>
                <w:bCs/>
                <w:szCs w:val="22"/>
              </w:rPr>
              <w:tab/>
            </w:r>
            <w:r w:rsidRPr="00765BC5">
              <w:rPr>
                <w:rFonts w:ascii="Arial" w:hAnsi="Arial" w:cs="Arial"/>
                <w:bCs/>
                <w:szCs w:val="22"/>
              </w:rPr>
              <w:tab/>
              <w:t>15min</w:t>
            </w:r>
          </w:p>
        </w:tc>
        <w:tc>
          <w:tcPr>
            <w:tcW w:w="636" w:type="dxa"/>
            <w:vMerge/>
          </w:tcPr>
          <w:p w:rsidR="00962195" w:rsidRPr="007730ED" w:rsidRDefault="00962195"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962195" w:rsidRPr="007730ED" w:rsidRDefault="00962195" w:rsidP="00962195">
            <w:pPr>
              <w:pStyle w:val="Tableheading"/>
              <w:keepNext/>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restart"/>
            <w:vAlign w:val="center"/>
          </w:tcPr>
          <w:p w:rsidR="00344100" w:rsidRPr="007730ED" w:rsidRDefault="00344100" w:rsidP="009A36D5">
            <w:pPr>
              <w:pStyle w:val="ListParagraph"/>
              <w:numPr>
                <w:ilvl w:val="0"/>
                <w:numId w:val="11"/>
              </w:numPr>
              <w:snapToGrid w:val="0"/>
              <w:spacing w:beforeLines="20" w:before="48" w:afterLines="20" w:after="48"/>
              <w:jc w:val="center"/>
              <w:rPr>
                <w:rFonts w:ascii="Arial" w:hAnsi="Arial" w:cs="Arial"/>
                <w:b/>
                <w:bCs/>
                <w:sz w:val="22"/>
                <w:szCs w:val="22"/>
              </w:rPr>
            </w:pPr>
            <w:bookmarkStart w:id="54" w:name="_Ref384310944"/>
          </w:p>
        </w:tc>
        <w:bookmarkEnd w:id="54"/>
        <w:tc>
          <w:tcPr>
            <w:tcW w:w="4677" w:type="dxa"/>
            <w:gridSpan w:val="4"/>
          </w:tcPr>
          <w:p w:rsidR="00344100" w:rsidRPr="00DC28C0" w:rsidRDefault="00344100" w:rsidP="00D96E3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In the Time Options dialog select </w:t>
            </w:r>
            <w:r w:rsidRPr="00F7704A">
              <w:rPr>
                <w:rFonts w:ascii="Arial" w:hAnsi="Arial" w:cs="Arial"/>
                <w:bCs/>
                <w:szCs w:val="22"/>
              </w:rPr>
              <w:t>[OK]</w:t>
            </w:r>
            <w:r>
              <w:rPr>
                <w:rFonts w:ascii="Arial" w:hAnsi="Arial" w:cs="Arial"/>
                <w:b w:val="0"/>
                <w:bCs/>
                <w:szCs w:val="22"/>
              </w:rPr>
              <w:t xml:space="preserve"> to the selection.</w:t>
            </w:r>
          </w:p>
        </w:tc>
        <w:tc>
          <w:tcPr>
            <w:tcW w:w="636" w:type="dxa"/>
            <w:vMerge w:val="restart"/>
          </w:tcPr>
          <w:p w:rsidR="00344100" w:rsidRPr="007730ED" w:rsidRDefault="00344100" w:rsidP="009A36D5">
            <w:pPr>
              <w:pStyle w:val="Tableheading"/>
              <w:snapToGrid w:val="0"/>
              <w:spacing w:beforeLines="20" w:before="48" w:afterLines="20" w:after="48"/>
              <w:jc w:val="left"/>
              <w:rPr>
                <w:rFonts w:ascii="Arial" w:hAnsi="Arial" w:cs="Arial"/>
                <w:b w:val="0"/>
                <w:bCs/>
                <w:szCs w:val="22"/>
              </w:rPr>
            </w:pPr>
          </w:p>
        </w:tc>
        <w:tc>
          <w:tcPr>
            <w:tcW w:w="3280" w:type="dxa"/>
            <w:vMerge w:val="restart"/>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3065</w:t>
            </w:r>
          </w:p>
        </w:tc>
      </w:tr>
      <w:tr w:rsidR="00D96E31" w:rsidRPr="007730ED" w:rsidTr="009A36D5">
        <w:trPr>
          <w:cantSplit/>
          <w:trHeight w:val="339"/>
        </w:trPr>
        <w:tc>
          <w:tcPr>
            <w:tcW w:w="1003" w:type="dxa"/>
            <w:vMerge/>
            <w:vAlign w:val="center"/>
          </w:tcPr>
          <w:p w:rsidR="00D96E31" w:rsidRPr="007730ED" w:rsidRDefault="00D96E31"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D96E31" w:rsidRPr="007730ED" w:rsidRDefault="00D96E31" w:rsidP="009A36D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D96E31" w:rsidRDefault="00D96E31" w:rsidP="009A36D5">
            <w:pPr>
              <w:pStyle w:val="Tableheading"/>
              <w:numPr>
                <w:ilvl w:val="0"/>
                <w:numId w:val="9"/>
              </w:numPr>
              <w:snapToGrid w:val="0"/>
              <w:spacing w:beforeLines="20" w:before="48" w:afterLines="20" w:after="48"/>
              <w:jc w:val="left"/>
              <w:rPr>
                <w:rFonts w:ascii="Arial" w:hAnsi="Arial" w:cs="Arial"/>
                <w:b w:val="0"/>
                <w:bCs/>
                <w:sz w:val="20"/>
                <w:szCs w:val="20"/>
              </w:rPr>
            </w:pPr>
            <w:r w:rsidRPr="00584DCC">
              <w:rPr>
                <w:rFonts w:ascii="Arial" w:hAnsi="Arial" w:cs="Arial"/>
                <w:bCs/>
                <w:i/>
                <w:color w:val="3333FF"/>
                <w:sz w:val="20"/>
                <w:szCs w:val="20"/>
              </w:rPr>
              <w:t>CH-07-3.90um</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r>
              <w:rPr>
                <w:rFonts w:ascii="Arial" w:hAnsi="Arial" w:cs="Arial"/>
                <w:b w:val="0"/>
                <w:bCs/>
                <w:sz w:val="20"/>
                <w:szCs w:val="20"/>
              </w:rPr>
              <w:t xml:space="preserve"> (see </w:t>
            </w:r>
            <w:r w:rsidRPr="00044835">
              <w:rPr>
                <w:rFonts w:ascii="Arial" w:hAnsi="Arial" w:cs="Arial"/>
                <w:bCs/>
                <w:sz w:val="20"/>
                <w:szCs w:val="20"/>
                <w:highlight w:val="yellow"/>
              </w:rPr>
              <w:t xml:space="preserve">Step </w:t>
            </w:r>
            <w:r w:rsidRPr="00044835">
              <w:rPr>
                <w:rFonts w:ascii="Arial" w:hAnsi="Arial" w:cs="Arial"/>
                <w:bCs/>
                <w:sz w:val="20"/>
                <w:szCs w:val="20"/>
                <w:highlight w:val="yellow"/>
              </w:rPr>
              <w:fldChar w:fldCharType="begin"/>
            </w:r>
            <w:r w:rsidRPr="00044835">
              <w:rPr>
                <w:rFonts w:ascii="Arial" w:hAnsi="Arial" w:cs="Arial"/>
                <w:bCs/>
                <w:sz w:val="20"/>
                <w:szCs w:val="20"/>
                <w:highlight w:val="yellow"/>
              </w:rPr>
              <w:instrText xml:space="preserve"> REF _Ref384306888 \r \h  \* MERGEFORMAT </w:instrText>
            </w:r>
            <w:r w:rsidRPr="00044835">
              <w:rPr>
                <w:rFonts w:ascii="Arial" w:hAnsi="Arial" w:cs="Arial"/>
                <w:bCs/>
                <w:sz w:val="20"/>
                <w:szCs w:val="20"/>
                <w:highlight w:val="yellow"/>
              </w:rPr>
            </w:r>
            <w:r w:rsidRPr="00044835">
              <w:rPr>
                <w:rFonts w:ascii="Arial" w:hAnsi="Arial" w:cs="Arial"/>
                <w:bCs/>
                <w:sz w:val="20"/>
                <w:szCs w:val="20"/>
                <w:highlight w:val="yellow"/>
              </w:rPr>
              <w:fldChar w:fldCharType="separate"/>
            </w:r>
            <w:r w:rsidR="0057736C">
              <w:rPr>
                <w:rFonts w:ascii="Arial" w:hAnsi="Arial" w:cs="Arial"/>
                <w:bCs/>
                <w:sz w:val="20"/>
                <w:szCs w:val="20"/>
                <w:highlight w:val="yellow"/>
              </w:rPr>
              <w:t>142</w:t>
            </w:r>
            <w:r w:rsidRPr="00044835">
              <w:rPr>
                <w:rFonts w:ascii="Arial" w:hAnsi="Arial" w:cs="Arial"/>
                <w:bCs/>
                <w:sz w:val="20"/>
                <w:szCs w:val="20"/>
                <w:highlight w:val="yellow"/>
              </w:rPr>
              <w:fldChar w:fldCharType="end"/>
            </w:r>
            <w:r>
              <w:rPr>
                <w:rFonts w:ascii="Arial" w:hAnsi="Arial" w:cs="Arial"/>
                <w:b w:val="0"/>
                <w:bCs/>
                <w:sz w:val="20"/>
                <w:szCs w:val="20"/>
              </w:rPr>
              <w:t>)</w:t>
            </w:r>
          </w:p>
          <w:p w:rsidR="0098428C" w:rsidRDefault="0098428C" w:rsidP="0098428C">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 xml:space="preserve">Expected Frame Count: </w:t>
            </w:r>
            <w:r>
              <w:rPr>
                <w:rFonts w:ascii="Arial" w:hAnsi="Arial" w:cs="Arial"/>
                <w:bCs/>
                <w:color w:val="3333FF"/>
                <w:sz w:val="20"/>
                <w:szCs w:val="20"/>
                <w:u w:val="single"/>
              </w:rPr>
              <w:t>48</w:t>
            </w:r>
          </w:p>
          <w:p w:rsidR="00D96E31" w:rsidRDefault="00D96E31"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Frame Count: _______</w:t>
            </w:r>
          </w:p>
          <w:p w:rsidR="00D96E31" w:rsidRPr="00584DCC" w:rsidRDefault="00D96E31"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newest frame</w:t>
            </w:r>
            <w:r>
              <w:rPr>
                <w:rFonts w:ascii="Arial" w:hAnsi="Arial" w:cs="Arial"/>
                <w:b w:val="0"/>
                <w:bCs/>
                <w:sz w:val="20"/>
                <w:szCs w:val="20"/>
              </w:rPr>
              <w:t xml:space="preserve"> </w:t>
            </w:r>
            <w:r w:rsidRPr="00584DCC">
              <w:rPr>
                <w:rFonts w:ascii="Arial" w:hAnsi="Arial" w:cs="Arial"/>
                <w:b w:val="0"/>
                <w:bCs/>
                <w:sz w:val="20"/>
                <w:szCs w:val="20"/>
              </w:rPr>
              <w:t>date/time stamp:  _______________</w:t>
            </w:r>
          </w:p>
          <w:p w:rsidR="00D96E31" w:rsidRPr="008D70F7" w:rsidRDefault="00D96E31"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oldest frame date/time stamp:  _______________</w:t>
            </w:r>
          </w:p>
        </w:tc>
        <w:tc>
          <w:tcPr>
            <w:tcW w:w="636" w:type="dxa"/>
            <w:vMerge/>
          </w:tcPr>
          <w:p w:rsidR="00D96E31" w:rsidRPr="007730ED" w:rsidRDefault="00D96E31"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D96E31" w:rsidRPr="007730ED" w:rsidRDefault="00D96E31" w:rsidP="009A36D5">
            <w:pPr>
              <w:pStyle w:val="Tableheading"/>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restart"/>
            <w:vAlign w:val="center"/>
          </w:tcPr>
          <w:p w:rsidR="00344100" w:rsidRPr="007730ED" w:rsidRDefault="00344100"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Pr="00DC28C0" w:rsidRDefault="00344100" w:rsidP="0034410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Compare the results to those collected in </w:t>
            </w:r>
            <w:r w:rsidRPr="00A12B79">
              <w:rPr>
                <w:rFonts w:ascii="Arial" w:hAnsi="Arial" w:cs="Arial"/>
                <w:bCs/>
                <w:szCs w:val="22"/>
                <w:highlight w:val="yellow"/>
              </w:rPr>
              <w:t xml:space="preserve">Step </w:t>
            </w:r>
            <w:r w:rsidRPr="00A12B79">
              <w:rPr>
                <w:rFonts w:ascii="Arial" w:hAnsi="Arial" w:cs="Arial"/>
                <w:bCs/>
                <w:szCs w:val="22"/>
                <w:highlight w:val="yellow"/>
              </w:rPr>
              <w:fldChar w:fldCharType="begin"/>
            </w:r>
            <w:r w:rsidRPr="00A12B79">
              <w:rPr>
                <w:rFonts w:ascii="Arial" w:hAnsi="Arial" w:cs="Arial"/>
                <w:bCs/>
                <w:szCs w:val="22"/>
                <w:highlight w:val="yellow"/>
              </w:rPr>
              <w:instrText xml:space="preserve"> REF _Ref384306888 \r \h  \* MERGEFORMAT </w:instrText>
            </w:r>
            <w:r w:rsidRPr="00A12B79">
              <w:rPr>
                <w:rFonts w:ascii="Arial" w:hAnsi="Arial" w:cs="Arial"/>
                <w:bCs/>
                <w:szCs w:val="22"/>
                <w:highlight w:val="yellow"/>
              </w:rPr>
            </w:r>
            <w:r w:rsidRPr="00A12B79">
              <w:rPr>
                <w:rFonts w:ascii="Arial" w:hAnsi="Arial" w:cs="Arial"/>
                <w:bCs/>
                <w:szCs w:val="22"/>
                <w:highlight w:val="yellow"/>
              </w:rPr>
              <w:fldChar w:fldCharType="separate"/>
            </w:r>
            <w:r w:rsidR="0057736C">
              <w:rPr>
                <w:rFonts w:ascii="Arial" w:hAnsi="Arial" w:cs="Arial"/>
                <w:bCs/>
                <w:szCs w:val="22"/>
                <w:highlight w:val="yellow"/>
              </w:rPr>
              <w:t>142</w:t>
            </w:r>
            <w:r w:rsidRPr="00A12B79">
              <w:rPr>
                <w:rFonts w:ascii="Arial" w:hAnsi="Arial" w:cs="Arial"/>
                <w:bCs/>
                <w:szCs w:val="22"/>
                <w:highlight w:val="yellow"/>
              </w:rPr>
              <w:fldChar w:fldCharType="end"/>
            </w:r>
            <w:r w:rsidRPr="00D96E31">
              <w:rPr>
                <w:rFonts w:ascii="Arial" w:hAnsi="Arial" w:cs="Arial"/>
                <w:b w:val="0"/>
                <w:bCs/>
                <w:szCs w:val="22"/>
              </w:rPr>
              <w:t xml:space="preserve"> </w:t>
            </w:r>
            <w:r>
              <w:rPr>
                <w:rFonts w:ascii="Arial" w:hAnsi="Arial" w:cs="Arial"/>
                <w:b w:val="0"/>
                <w:bCs/>
                <w:szCs w:val="22"/>
              </w:rPr>
              <w:t xml:space="preserve">and </w:t>
            </w:r>
            <w:r w:rsidRPr="00A12B79">
              <w:rPr>
                <w:rFonts w:ascii="Arial" w:hAnsi="Arial" w:cs="Arial"/>
                <w:bCs/>
                <w:szCs w:val="22"/>
                <w:highlight w:val="yellow"/>
              </w:rPr>
              <w:t xml:space="preserve">Step </w:t>
            </w:r>
            <w:r w:rsidRPr="00A12B79">
              <w:rPr>
                <w:rFonts w:ascii="Arial" w:hAnsi="Arial" w:cs="Arial"/>
                <w:bCs/>
                <w:szCs w:val="22"/>
                <w:highlight w:val="yellow"/>
              </w:rPr>
              <w:fldChar w:fldCharType="begin"/>
            </w:r>
            <w:r w:rsidRPr="00A12B79">
              <w:rPr>
                <w:rFonts w:ascii="Arial" w:hAnsi="Arial" w:cs="Arial"/>
                <w:bCs/>
                <w:szCs w:val="22"/>
                <w:highlight w:val="yellow"/>
              </w:rPr>
              <w:instrText xml:space="preserve"> REF _Ref384307052 \r \h  \* MERGEFORMAT </w:instrText>
            </w:r>
            <w:r w:rsidRPr="00A12B79">
              <w:rPr>
                <w:rFonts w:ascii="Arial" w:hAnsi="Arial" w:cs="Arial"/>
                <w:bCs/>
                <w:szCs w:val="22"/>
                <w:highlight w:val="yellow"/>
              </w:rPr>
            </w:r>
            <w:r w:rsidRPr="00A12B79">
              <w:rPr>
                <w:rFonts w:ascii="Arial" w:hAnsi="Arial" w:cs="Arial"/>
                <w:bCs/>
                <w:szCs w:val="22"/>
                <w:highlight w:val="yellow"/>
              </w:rPr>
              <w:fldChar w:fldCharType="separate"/>
            </w:r>
            <w:r w:rsidR="0057736C">
              <w:rPr>
                <w:rFonts w:ascii="Arial" w:hAnsi="Arial" w:cs="Arial"/>
                <w:bCs/>
                <w:szCs w:val="22"/>
                <w:highlight w:val="yellow"/>
              </w:rPr>
              <w:t>145</w:t>
            </w:r>
            <w:r w:rsidRPr="00A12B79">
              <w:rPr>
                <w:rFonts w:ascii="Arial" w:hAnsi="Arial" w:cs="Arial"/>
                <w:bCs/>
                <w:szCs w:val="22"/>
                <w:highlight w:val="yellow"/>
              </w:rPr>
              <w:fldChar w:fldCharType="end"/>
            </w:r>
          </w:p>
        </w:tc>
        <w:tc>
          <w:tcPr>
            <w:tcW w:w="636" w:type="dxa"/>
            <w:vMerge w:val="restart"/>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3065</w:t>
            </w:r>
          </w:p>
        </w:tc>
      </w:tr>
      <w:tr w:rsidR="00344100" w:rsidRPr="007730ED" w:rsidTr="009A36D5">
        <w:trPr>
          <w:cantSplit/>
          <w:trHeight w:val="339"/>
        </w:trPr>
        <w:tc>
          <w:tcPr>
            <w:tcW w:w="1003" w:type="dxa"/>
            <w:vMerge/>
            <w:vAlign w:val="center"/>
          </w:tcPr>
          <w:p w:rsidR="00344100" w:rsidRPr="007730ED" w:rsidRDefault="00344100"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Default="00344100"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44100" w:rsidRPr="00EE5F9E" w:rsidRDefault="00344100" w:rsidP="009A36D5">
            <w:pPr>
              <w:pStyle w:val="Tableheading"/>
              <w:numPr>
                <w:ilvl w:val="0"/>
                <w:numId w:val="9"/>
              </w:numPr>
              <w:snapToGrid w:val="0"/>
              <w:spacing w:beforeLines="20" w:before="48" w:afterLines="20" w:after="48"/>
              <w:jc w:val="left"/>
              <w:rPr>
                <w:rFonts w:ascii="Arial" w:hAnsi="Arial" w:cs="Arial"/>
                <w:b w:val="0"/>
                <w:bCs/>
                <w:szCs w:val="22"/>
              </w:rPr>
            </w:pPr>
            <w:r w:rsidRPr="00765BC5">
              <w:rPr>
                <w:rFonts w:ascii="Arial" w:hAnsi="Arial" w:cs="Arial"/>
                <w:b w:val="0"/>
                <w:bCs/>
                <w:sz w:val="20"/>
                <w:szCs w:val="20"/>
              </w:rPr>
              <w:t>Frames</w:t>
            </w:r>
            <w:r>
              <w:rPr>
                <w:rFonts w:ascii="Arial" w:hAnsi="Arial" w:cs="Arial"/>
                <w:b w:val="0"/>
                <w:bCs/>
                <w:sz w:val="20"/>
                <w:szCs w:val="20"/>
              </w:rPr>
              <w:t xml:space="preserve"> Count:</w:t>
            </w:r>
            <w:r>
              <w:rPr>
                <w:rFonts w:ascii="Arial" w:hAnsi="Arial" w:cs="Arial"/>
                <w:b w:val="0"/>
                <w:bCs/>
                <w:sz w:val="20"/>
                <w:szCs w:val="20"/>
              </w:rPr>
              <w:tab/>
            </w:r>
            <w:r>
              <w:rPr>
                <w:rFonts w:ascii="Arial" w:hAnsi="Arial" w:cs="Arial"/>
                <w:b w:val="0"/>
                <w:bCs/>
                <w:sz w:val="20"/>
                <w:szCs w:val="20"/>
              </w:rPr>
              <w:tab/>
              <w:t>Less than previous</w:t>
            </w:r>
          </w:p>
          <w:p w:rsidR="00344100" w:rsidRPr="00765BC5" w:rsidRDefault="00344100"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Latest Timestamp:</w:t>
            </w:r>
            <w:r>
              <w:rPr>
                <w:rFonts w:ascii="Arial" w:hAnsi="Arial" w:cs="Arial"/>
                <w:b w:val="0"/>
                <w:bCs/>
                <w:sz w:val="20"/>
                <w:szCs w:val="20"/>
              </w:rPr>
              <w:tab/>
            </w:r>
            <w:r>
              <w:rPr>
                <w:rFonts w:ascii="Arial" w:hAnsi="Arial" w:cs="Arial"/>
                <w:b w:val="0"/>
                <w:bCs/>
                <w:sz w:val="20"/>
                <w:szCs w:val="20"/>
              </w:rPr>
              <w:tab/>
              <w:t>Match (Note 1)</w:t>
            </w:r>
          </w:p>
          <w:p w:rsidR="00344100" w:rsidRPr="00765BC5" w:rsidRDefault="00344100"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Oldest Timestamp:</w:t>
            </w:r>
            <w:r>
              <w:rPr>
                <w:rFonts w:ascii="Arial" w:hAnsi="Arial" w:cs="Arial"/>
                <w:b w:val="0"/>
                <w:bCs/>
                <w:sz w:val="20"/>
                <w:szCs w:val="20"/>
              </w:rPr>
              <w:tab/>
            </w:r>
            <w:r>
              <w:rPr>
                <w:rFonts w:ascii="Arial" w:hAnsi="Arial" w:cs="Arial"/>
                <w:b w:val="0"/>
                <w:bCs/>
                <w:sz w:val="20"/>
                <w:szCs w:val="20"/>
              </w:rPr>
              <w:tab/>
              <w:t>May differ (Note 2)</w:t>
            </w:r>
          </w:p>
          <w:p w:rsidR="00344100" w:rsidRDefault="00344100" w:rsidP="009A36D5">
            <w:pPr>
              <w:pStyle w:val="Tableheading"/>
              <w:keepNext/>
              <w:snapToGrid w:val="0"/>
              <w:spacing w:beforeLines="20" w:before="48" w:afterLines="20" w:after="48"/>
              <w:jc w:val="left"/>
              <w:rPr>
                <w:rFonts w:ascii="Arial" w:hAnsi="Arial" w:cs="Arial"/>
                <w:b w:val="0"/>
                <w:bCs/>
                <w:szCs w:val="22"/>
              </w:rPr>
            </w:pPr>
          </w:p>
          <w:p w:rsidR="00344100" w:rsidRDefault="00344100" w:rsidP="009A36D5">
            <w:pPr>
              <w:pStyle w:val="Tableheading"/>
              <w:keepNext/>
              <w:snapToGrid w:val="0"/>
              <w:spacing w:beforeLines="20" w:before="48" w:afterLines="20" w:after="48"/>
              <w:ind w:left="720" w:hanging="720"/>
              <w:jc w:val="left"/>
              <w:rPr>
                <w:rFonts w:ascii="Arial" w:hAnsi="Arial" w:cs="Arial"/>
                <w:b w:val="0"/>
                <w:bCs/>
                <w:sz w:val="20"/>
                <w:szCs w:val="20"/>
              </w:rPr>
            </w:pPr>
            <w:r w:rsidRPr="00765BC5">
              <w:rPr>
                <w:rFonts w:ascii="Arial" w:hAnsi="Arial" w:cs="Arial"/>
                <w:bCs/>
                <w:sz w:val="20"/>
                <w:szCs w:val="20"/>
              </w:rPr>
              <w:t>Note</w:t>
            </w:r>
            <w:r>
              <w:rPr>
                <w:rFonts w:ascii="Arial" w:hAnsi="Arial" w:cs="Arial"/>
                <w:bCs/>
                <w:sz w:val="20"/>
                <w:szCs w:val="20"/>
              </w:rPr>
              <w:t xml:space="preserve"> 1</w:t>
            </w:r>
            <w:r w:rsidRPr="00765BC5">
              <w:rPr>
                <w:rFonts w:ascii="Arial" w:hAnsi="Arial" w:cs="Arial"/>
                <w:bCs/>
                <w:sz w:val="20"/>
                <w:szCs w:val="20"/>
              </w:rPr>
              <w:t>:</w:t>
            </w:r>
            <w:r>
              <w:rPr>
                <w:rFonts w:ascii="Arial" w:hAnsi="Arial" w:cs="Arial"/>
                <w:b w:val="0"/>
                <w:bCs/>
                <w:sz w:val="20"/>
                <w:szCs w:val="20"/>
              </w:rPr>
              <w:tab/>
              <w:t>A</w:t>
            </w:r>
            <w:r w:rsidRPr="00EE5F9E">
              <w:rPr>
                <w:rFonts w:ascii="Arial" w:hAnsi="Arial" w:cs="Arial"/>
                <w:b w:val="0"/>
                <w:bCs/>
                <w:sz w:val="20"/>
                <w:szCs w:val="20"/>
              </w:rPr>
              <w:t>llowing for the arrival of new data which may cause differences, based on these steps being executed within moments of each other, the frame counts match and the latest</w:t>
            </w:r>
            <w:r>
              <w:rPr>
                <w:rFonts w:ascii="Arial" w:hAnsi="Arial" w:cs="Arial"/>
                <w:b w:val="0"/>
                <w:bCs/>
                <w:sz w:val="20"/>
                <w:szCs w:val="20"/>
              </w:rPr>
              <w:t>.</w:t>
            </w:r>
          </w:p>
          <w:p w:rsidR="00344100" w:rsidRPr="00EE5F9E" w:rsidRDefault="00344100" w:rsidP="0098428C">
            <w:pPr>
              <w:pStyle w:val="Tableheading"/>
              <w:keepNext/>
              <w:snapToGrid w:val="0"/>
              <w:spacing w:beforeLines="20" w:before="48" w:afterLines="20" w:after="48"/>
              <w:ind w:left="720" w:hanging="720"/>
              <w:jc w:val="left"/>
              <w:rPr>
                <w:rFonts w:ascii="Arial" w:hAnsi="Arial" w:cs="Arial"/>
                <w:b w:val="0"/>
                <w:bCs/>
                <w:sz w:val="20"/>
                <w:szCs w:val="20"/>
              </w:rPr>
            </w:pPr>
            <w:r w:rsidRPr="00765BC5">
              <w:rPr>
                <w:rFonts w:ascii="Arial" w:hAnsi="Arial" w:cs="Arial"/>
                <w:bCs/>
                <w:sz w:val="20"/>
                <w:szCs w:val="20"/>
              </w:rPr>
              <w:t>Note</w:t>
            </w:r>
            <w:r>
              <w:rPr>
                <w:rFonts w:ascii="Arial" w:hAnsi="Arial" w:cs="Arial"/>
                <w:bCs/>
                <w:sz w:val="20"/>
                <w:szCs w:val="20"/>
              </w:rPr>
              <w:t xml:space="preserve"> 2</w:t>
            </w:r>
            <w:r w:rsidRPr="00765BC5">
              <w:rPr>
                <w:rFonts w:ascii="Arial" w:hAnsi="Arial" w:cs="Arial"/>
                <w:bCs/>
                <w:sz w:val="20"/>
                <w:szCs w:val="20"/>
              </w:rPr>
              <w:t>:</w:t>
            </w:r>
            <w:r>
              <w:rPr>
                <w:rFonts w:ascii="Arial" w:hAnsi="Arial" w:cs="Arial"/>
                <w:b w:val="0"/>
                <w:bCs/>
                <w:sz w:val="20"/>
                <w:szCs w:val="20"/>
              </w:rPr>
              <w:tab/>
              <w:t xml:space="preserve">The </w:t>
            </w:r>
            <w:r w:rsidRPr="00EE5F9E">
              <w:rPr>
                <w:rFonts w:ascii="Arial" w:hAnsi="Arial" w:cs="Arial"/>
                <w:b w:val="0"/>
                <w:bCs/>
                <w:sz w:val="20"/>
                <w:szCs w:val="20"/>
              </w:rPr>
              <w:t xml:space="preserve">oldest date/timestamps </w:t>
            </w:r>
            <w:r>
              <w:rPr>
                <w:rFonts w:ascii="Arial" w:hAnsi="Arial" w:cs="Arial"/>
                <w:b w:val="0"/>
                <w:bCs/>
                <w:sz w:val="20"/>
                <w:szCs w:val="20"/>
              </w:rPr>
              <w:t>may vary depending upon which products were selected by the system during the decimation process, but should be close.</w:t>
            </w:r>
          </w:p>
        </w:tc>
        <w:tc>
          <w:tcPr>
            <w:tcW w:w="636" w:type="dxa"/>
            <w:vMerge/>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p>
        </w:tc>
        <w:tc>
          <w:tcPr>
            <w:tcW w:w="3280" w:type="dxa"/>
            <w:vMerge/>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restart"/>
            <w:vAlign w:val="center"/>
          </w:tcPr>
          <w:p w:rsidR="00344100" w:rsidRPr="007730ED" w:rsidRDefault="00344100" w:rsidP="0098428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Pr="00DC28C0" w:rsidRDefault="00344100" w:rsidP="0098428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Swap (move the product into </w:t>
            </w:r>
            <w:r w:rsidRPr="00A8192E">
              <w:rPr>
                <w:rFonts w:ascii="Arial" w:hAnsi="Arial" w:cs="Arial"/>
                <w:bCs/>
                <w:szCs w:val="22"/>
              </w:rPr>
              <w:t xml:space="preserve">Side Pane </w:t>
            </w:r>
            <w:r>
              <w:rPr>
                <w:rFonts w:ascii="Arial" w:hAnsi="Arial" w:cs="Arial"/>
                <w:bCs/>
                <w:szCs w:val="22"/>
              </w:rPr>
              <w:t>3</w:t>
            </w:r>
          </w:p>
        </w:tc>
        <w:tc>
          <w:tcPr>
            <w:tcW w:w="636" w:type="dxa"/>
            <w:vMerge w:val="restart"/>
          </w:tcPr>
          <w:p w:rsidR="00344100" w:rsidRPr="007730ED" w:rsidRDefault="00344100" w:rsidP="0098428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44100" w:rsidRPr="007730ED" w:rsidRDefault="00344100" w:rsidP="0098428C">
            <w:pPr>
              <w:pStyle w:val="Tableheading"/>
              <w:keepNext/>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ign w:val="center"/>
          </w:tcPr>
          <w:p w:rsidR="00344100" w:rsidRPr="007730ED" w:rsidRDefault="00344100" w:rsidP="0098428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Default="00344100" w:rsidP="0098428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44100" w:rsidRPr="00584DCC" w:rsidRDefault="00344100" w:rsidP="0098428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The product displays in the side pane</w:t>
            </w:r>
          </w:p>
        </w:tc>
        <w:tc>
          <w:tcPr>
            <w:tcW w:w="636" w:type="dxa"/>
            <w:vMerge/>
          </w:tcPr>
          <w:p w:rsidR="00344100" w:rsidRPr="007730ED" w:rsidRDefault="00344100" w:rsidP="0098428C">
            <w:pPr>
              <w:pStyle w:val="Tableheading"/>
              <w:keepNext/>
              <w:snapToGrid w:val="0"/>
              <w:spacing w:beforeLines="20" w:before="48" w:afterLines="20" w:after="48"/>
              <w:jc w:val="left"/>
              <w:rPr>
                <w:rFonts w:ascii="Arial" w:hAnsi="Arial" w:cs="Arial"/>
                <w:b w:val="0"/>
                <w:bCs/>
                <w:szCs w:val="22"/>
              </w:rPr>
            </w:pPr>
          </w:p>
        </w:tc>
        <w:tc>
          <w:tcPr>
            <w:tcW w:w="3280" w:type="dxa"/>
            <w:vMerge/>
          </w:tcPr>
          <w:p w:rsidR="00344100" w:rsidRPr="007730ED" w:rsidRDefault="00344100" w:rsidP="0098428C">
            <w:pPr>
              <w:pStyle w:val="Tableheading"/>
              <w:keepNext/>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restart"/>
            <w:vAlign w:val="center"/>
          </w:tcPr>
          <w:p w:rsidR="00344100" w:rsidRPr="007730ED" w:rsidRDefault="0034410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Pr="007730ED" w:rsidRDefault="00344100"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344100" w:rsidRPr="008D70F7" w:rsidRDefault="0034410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344100" w:rsidRPr="00584DCC" w:rsidRDefault="00344100" w:rsidP="00962195">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344100" w:rsidRPr="00B77D14" w:rsidRDefault="0034410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Options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Time Options (checkbox)</w:t>
            </w:r>
          </w:p>
          <w:p w:rsidR="00344100" w:rsidRPr="00976053" w:rsidRDefault="00344100" w:rsidP="00962195">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Pr="00976053">
              <w:rPr>
                <w:rFonts w:ascii="Arial" w:hAnsi="Arial" w:cs="Arial"/>
                <w:bCs/>
                <w:i/>
                <w:color w:val="FF0000"/>
                <w:sz w:val="20"/>
                <w:szCs w:val="20"/>
                <w:highlight w:val="yellow"/>
              </w:rPr>
              <w:t xml:space="preserve">path </w:t>
            </w:r>
            <w:r>
              <w:rPr>
                <w:rFonts w:ascii="Arial" w:hAnsi="Arial" w:cs="Arial"/>
                <w:bCs/>
                <w:i/>
                <w:color w:val="FF0000"/>
                <w:sz w:val="20"/>
                <w:szCs w:val="20"/>
                <w:highlight w:val="yellow"/>
              </w:rPr>
              <w:t>&amp;</w:t>
            </w:r>
            <w:r w:rsidRPr="00976053">
              <w:rPr>
                <w:rFonts w:ascii="Arial" w:hAnsi="Arial" w:cs="Arial"/>
                <w:bCs/>
                <w:i/>
                <w:color w:val="FF0000"/>
                <w:sz w:val="20"/>
                <w:szCs w:val="20"/>
                <w:highlight w:val="yellow"/>
              </w:rPr>
              <w:t xml:space="preserve"> </w:t>
            </w:r>
            <w:r>
              <w:rPr>
                <w:rFonts w:ascii="Arial" w:hAnsi="Arial" w:cs="Arial"/>
                <w:bCs/>
                <w:i/>
                <w:color w:val="FF0000"/>
                <w:sz w:val="20"/>
                <w:szCs w:val="20"/>
                <w:highlight w:val="yellow"/>
              </w:rPr>
              <w:t>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 xml:space="preserve">WCONUS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w:t>
            </w:r>
            <w:r>
              <w:rPr>
                <w:rFonts w:ascii="Arial" w:hAnsi="Arial" w:cs="Arial"/>
                <w:b w:val="0"/>
                <w:bCs/>
                <w:i/>
                <w:color w:val="3333FF"/>
                <w:sz w:val="20"/>
                <w:szCs w:val="20"/>
              </w:rPr>
              <w:t>7</w:t>
            </w:r>
            <w:r w:rsidRPr="00927E58">
              <w:rPr>
                <w:rFonts w:ascii="Arial" w:hAnsi="Arial" w:cs="Arial"/>
                <w:b w:val="0"/>
                <w:bCs/>
                <w:i/>
                <w:color w:val="3333FF"/>
                <w:sz w:val="20"/>
                <w:szCs w:val="20"/>
              </w:rPr>
              <w:t>-</w:t>
            </w:r>
            <w:r>
              <w:rPr>
                <w:rFonts w:ascii="Arial" w:hAnsi="Arial" w:cs="Arial"/>
                <w:b w:val="0"/>
                <w:bCs/>
                <w:i/>
                <w:color w:val="3333FF"/>
                <w:sz w:val="20"/>
                <w:szCs w:val="20"/>
              </w:rPr>
              <w:t>3.90</w:t>
            </w:r>
            <w:r w:rsidRPr="00927E58">
              <w:rPr>
                <w:rFonts w:ascii="Arial" w:hAnsi="Arial" w:cs="Arial"/>
                <w:b w:val="0"/>
                <w:bCs/>
                <w:i/>
                <w:color w:val="3333FF"/>
                <w:sz w:val="20"/>
                <w:szCs w:val="20"/>
              </w:rPr>
              <w:t>um</w:t>
            </w:r>
          </w:p>
        </w:tc>
        <w:tc>
          <w:tcPr>
            <w:tcW w:w="636" w:type="dxa"/>
            <w:vMerge w:val="restart"/>
          </w:tcPr>
          <w:p w:rsidR="00344100" w:rsidRPr="007730ED" w:rsidRDefault="00344100"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344100" w:rsidRPr="007730ED" w:rsidRDefault="00344100" w:rsidP="00962195">
            <w:pPr>
              <w:pStyle w:val="Tableheading"/>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ign w:val="center"/>
          </w:tcPr>
          <w:p w:rsidR="00344100" w:rsidRPr="007730ED" w:rsidRDefault="0034410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Pr="007730ED" w:rsidRDefault="00344100" w:rsidP="0096219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44100" w:rsidRPr="008D70F7" w:rsidRDefault="00344100" w:rsidP="0096219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Time Options dialog opens</w:t>
            </w:r>
          </w:p>
        </w:tc>
        <w:tc>
          <w:tcPr>
            <w:tcW w:w="636" w:type="dxa"/>
            <w:vMerge/>
          </w:tcPr>
          <w:p w:rsidR="00344100" w:rsidRPr="007730ED" w:rsidRDefault="00344100"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344100" w:rsidRPr="007730ED" w:rsidRDefault="00344100" w:rsidP="00962195">
            <w:pPr>
              <w:pStyle w:val="Tableheading"/>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restart"/>
            <w:vAlign w:val="center"/>
          </w:tcPr>
          <w:p w:rsidR="00344100" w:rsidRPr="007730ED" w:rsidRDefault="0034410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Default="0034410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the Time Options dialog:</w:t>
            </w:r>
          </w:p>
          <w:p w:rsidR="00344100" w:rsidRPr="00365DCC" w:rsidRDefault="0034410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Note the Valid Times for the Default Time Resolution</w:t>
            </w:r>
          </w:p>
          <w:p w:rsidR="00344100" w:rsidRPr="00365DCC" w:rsidRDefault="0034410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C33CB1">
              <w:rPr>
                <w:rFonts w:ascii="Arial" w:hAnsi="Arial" w:cs="Arial"/>
                <w:b w:val="0"/>
                <w:bCs/>
                <w:sz w:val="20"/>
                <w:szCs w:val="20"/>
              </w:rPr>
              <w:t xml:space="preserve">Time Resolution: </w:t>
            </w:r>
            <w:r w:rsidRPr="00C33CB1">
              <w:rPr>
                <w:rFonts w:ascii="Arial" w:hAnsi="Arial" w:cs="Arial"/>
                <w:b w:val="0"/>
                <w:bCs/>
                <w:sz w:val="20"/>
                <w:szCs w:val="20"/>
              </w:rPr>
              <w:sym w:font="Wingdings" w:char="F0E0"/>
            </w:r>
            <w:r w:rsidRPr="00C33CB1">
              <w:rPr>
                <w:rFonts w:ascii="Arial" w:hAnsi="Arial" w:cs="Arial"/>
                <w:b w:val="0"/>
                <w:bCs/>
                <w:sz w:val="20"/>
                <w:szCs w:val="20"/>
              </w:rPr>
              <w:t xml:space="preserve"> </w:t>
            </w:r>
            <w:r w:rsidRPr="0098428C">
              <w:rPr>
                <w:rFonts w:ascii="Arial" w:hAnsi="Arial" w:cs="Arial"/>
                <w:bCs/>
                <w:sz w:val="20"/>
                <w:szCs w:val="20"/>
              </w:rPr>
              <w:t>30</w:t>
            </w:r>
            <w:r w:rsidRPr="00C33CB1">
              <w:rPr>
                <w:rFonts w:ascii="Arial" w:hAnsi="Arial" w:cs="Arial"/>
                <w:b w:val="0"/>
                <w:bCs/>
                <w:sz w:val="20"/>
                <w:szCs w:val="20"/>
              </w:rPr>
              <w:t xml:space="preserve"> min</w:t>
            </w:r>
          </w:p>
        </w:tc>
        <w:tc>
          <w:tcPr>
            <w:tcW w:w="636" w:type="dxa"/>
            <w:vMerge w:val="restart"/>
          </w:tcPr>
          <w:p w:rsidR="00344100" w:rsidRPr="007730ED" w:rsidRDefault="00344100"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44100" w:rsidRPr="007730ED" w:rsidRDefault="0034410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3065</w:t>
            </w:r>
          </w:p>
        </w:tc>
      </w:tr>
      <w:tr w:rsidR="00962195" w:rsidRPr="007730ED" w:rsidTr="00962195">
        <w:trPr>
          <w:cantSplit/>
          <w:trHeight w:val="6860"/>
        </w:trPr>
        <w:tc>
          <w:tcPr>
            <w:tcW w:w="1003" w:type="dxa"/>
            <w:vMerge/>
            <w:vAlign w:val="center"/>
          </w:tcPr>
          <w:p w:rsidR="00962195" w:rsidRPr="007730ED" w:rsidRDefault="00962195"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62195" w:rsidRPr="007730ED" w:rsidRDefault="00962195"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962195" w:rsidRDefault="00962195"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On average, one of every six times is now selected (see the 5min default image and the 30min image provided below):</w:t>
            </w:r>
          </w:p>
          <w:p w:rsidR="00962195" w:rsidRDefault="00962195" w:rsidP="00962195">
            <w:pPr>
              <w:pStyle w:val="Tableheading"/>
              <w:keepNext/>
              <w:snapToGrid w:val="0"/>
              <w:spacing w:beforeLines="20" w:before="48" w:afterLines="20" w:after="48"/>
              <w:ind w:left="90"/>
              <w:jc w:val="left"/>
              <w:rPr>
                <w:rFonts w:ascii="Arial" w:hAnsi="Arial" w:cs="Arial"/>
                <w:b w:val="0"/>
                <w:bCs/>
                <w:sz w:val="20"/>
                <w:szCs w:val="20"/>
              </w:rPr>
            </w:pPr>
          </w:p>
          <w:p w:rsidR="00962195" w:rsidRPr="008D70F7" w:rsidRDefault="00962195" w:rsidP="00962195">
            <w:pPr>
              <w:pStyle w:val="Tableheading"/>
              <w:keepNext/>
              <w:snapToGrid w:val="0"/>
              <w:spacing w:beforeLines="20" w:before="48" w:afterLines="20" w:after="48"/>
              <w:ind w:left="662" w:hanging="576"/>
              <w:jc w:val="left"/>
              <w:rPr>
                <w:rFonts w:ascii="Arial" w:hAnsi="Arial" w:cs="Arial"/>
                <w:b w:val="0"/>
                <w:bCs/>
                <w:sz w:val="20"/>
                <w:szCs w:val="20"/>
              </w:rPr>
            </w:pPr>
            <w:r w:rsidRPr="00765BC5">
              <w:rPr>
                <w:rFonts w:ascii="Arial" w:hAnsi="Arial" w:cs="Arial"/>
                <w:bCs/>
                <w:sz w:val="20"/>
                <w:szCs w:val="20"/>
              </w:rPr>
              <w:t>Note:</w:t>
            </w:r>
            <w:r>
              <w:rPr>
                <w:rFonts w:ascii="Arial" w:hAnsi="Arial" w:cs="Arial"/>
                <w:b w:val="0"/>
                <w:bCs/>
                <w:sz w:val="20"/>
                <w:szCs w:val="20"/>
              </w:rPr>
              <w:t xml:space="preserve"> This is not a definitive result and may differ depending on how many products are available, the selections may fluctuate.</w:t>
            </w:r>
          </w:p>
          <w:p w:rsidR="00962195" w:rsidRDefault="00962195" w:rsidP="00962195">
            <w:pPr>
              <w:pStyle w:val="Tableheading"/>
              <w:keepNext/>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6883B20B" wp14:editId="1F523F1E">
                  <wp:extent cx="1308946" cy="2753449"/>
                  <wp:effectExtent l="0" t="0" r="5715"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alog_TimeOptions_05m-default.png"/>
                          <pic:cNvPicPr/>
                        </pic:nvPicPr>
                        <pic:blipFill>
                          <a:blip r:embed="rId41">
                            <a:extLst>
                              <a:ext uri="{28A0092B-C50C-407E-A947-70E740481C1C}">
                                <a14:useLocalDpi xmlns:a14="http://schemas.microsoft.com/office/drawing/2010/main" val="0"/>
                              </a:ext>
                            </a:extLst>
                          </a:blip>
                          <a:stretch>
                            <a:fillRect/>
                          </a:stretch>
                        </pic:blipFill>
                        <pic:spPr>
                          <a:xfrm>
                            <a:off x="0" y="0"/>
                            <a:ext cx="1314065" cy="2764218"/>
                          </a:xfrm>
                          <a:prstGeom prst="rect">
                            <a:avLst/>
                          </a:prstGeom>
                        </pic:spPr>
                      </pic:pic>
                    </a:graphicData>
                  </a:graphic>
                </wp:inline>
              </w:drawing>
            </w:r>
            <w:r>
              <w:rPr>
                <w:rFonts w:ascii="Arial" w:hAnsi="Arial" w:cs="Arial"/>
                <w:b w:val="0"/>
                <w:bCs/>
                <w:szCs w:val="22"/>
              </w:rPr>
              <w:t xml:space="preserve">    </w:t>
            </w:r>
            <w:r>
              <w:rPr>
                <w:rFonts w:ascii="Arial" w:hAnsi="Arial" w:cs="Arial"/>
                <w:b w:val="0"/>
                <w:bCs/>
                <w:noProof/>
                <w:szCs w:val="22"/>
                <w:lang w:eastAsia="en-US"/>
              </w:rPr>
              <w:drawing>
                <wp:inline distT="0" distB="0" distL="0" distR="0" wp14:anchorId="314C23B0" wp14:editId="5101DCD8">
                  <wp:extent cx="1310790" cy="2757335"/>
                  <wp:effectExtent l="0" t="0" r="381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alog_TimeOptions_30m.png"/>
                          <pic:cNvPicPr/>
                        </pic:nvPicPr>
                        <pic:blipFill>
                          <a:blip r:embed="rId43">
                            <a:extLst>
                              <a:ext uri="{28A0092B-C50C-407E-A947-70E740481C1C}">
                                <a14:useLocalDpi xmlns:a14="http://schemas.microsoft.com/office/drawing/2010/main" val="0"/>
                              </a:ext>
                            </a:extLst>
                          </a:blip>
                          <a:stretch>
                            <a:fillRect/>
                          </a:stretch>
                        </pic:blipFill>
                        <pic:spPr>
                          <a:xfrm>
                            <a:off x="0" y="0"/>
                            <a:ext cx="1325251" cy="2787756"/>
                          </a:xfrm>
                          <a:prstGeom prst="rect">
                            <a:avLst/>
                          </a:prstGeom>
                        </pic:spPr>
                      </pic:pic>
                    </a:graphicData>
                  </a:graphic>
                </wp:inline>
              </w:drawing>
            </w:r>
          </w:p>
          <w:p w:rsidR="00962195" w:rsidRPr="008D70F7" w:rsidRDefault="00962195" w:rsidP="00962195">
            <w:pPr>
              <w:pStyle w:val="Tableheading"/>
              <w:keepNext/>
              <w:snapToGrid w:val="0"/>
              <w:spacing w:beforeLines="20" w:before="48" w:afterLines="20" w:after="48"/>
              <w:ind w:left="432"/>
              <w:jc w:val="left"/>
              <w:rPr>
                <w:rFonts w:ascii="Arial" w:hAnsi="Arial" w:cs="Arial"/>
                <w:b w:val="0"/>
                <w:bCs/>
                <w:sz w:val="20"/>
                <w:szCs w:val="20"/>
              </w:rPr>
            </w:pPr>
            <w:r w:rsidRPr="00765BC5">
              <w:rPr>
                <w:rFonts w:ascii="Arial" w:hAnsi="Arial" w:cs="Arial"/>
                <w:bCs/>
                <w:szCs w:val="22"/>
              </w:rPr>
              <w:t>5min Default</w:t>
            </w:r>
            <w:r w:rsidRPr="00765BC5">
              <w:rPr>
                <w:rFonts w:ascii="Arial" w:hAnsi="Arial" w:cs="Arial"/>
                <w:bCs/>
                <w:szCs w:val="22"/>
              </w:rPr>
              <w:tab/>
            </w:r>
            <w:r w:rsidRPr="00765BC5">
              <w:rPr>
                <w:rFonts w:ascii="Arial" w:hAnsi="Arial" w:cs="Arial"/>
                <w:bCs/>
                <w:szCs w:val="22"/>
              </w:rPr>
              <w:tab/>
            </w:r>
            <w:r w:rsidRPr="00765BC5">
              <w:rPr>
                <w:rFonts w:ascii="Arial" w:hAnsi="Arial" w:cs="Arial"/>
                <w:bCs/>
                <w:szCs w:val="22"/>
              </w:rPr>
              <w:tab/>
            </w:r>
            <w:r>
              <w:rPr>
                <w:rFonts w:ascii="Arial" w:hAnsi="Arial" w:cs="Arial"/>
                <w:bCs/>
                <w:szCs w:val="22"/>
              </w:rPr>
              <w:t>30</w:t>
            </w:r>
            <w:r w:rsidRPr="00765BC5">
              <w:rPr>
                <w:rFonts w:ascii="Arial" w:hAnsi="Arial" w:cs="Arial"/>
                <w:bCs/>
                <w:szCs w:val="22"/>
              </w:rPr>
              <w:t>min</w:t>
            </w:r>
          </w:p>
        </w:tc>
        <w:tc>
          <w:tcPr>
            <w:tcW w:w="636" w:type="dxa"/>
            <w:vMerge/>
          </w:tcPr>
          <w:p w:rsidR="00962195" w:rsidRPr="007730ED" w:rsidRDefault="00962195"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962195" w:rsidRPr="007730ED" w:rsidRDefault="00962195" w:rsidP="00962195">
            <w:pPr>
              <w:pStyle w:val="Tableheading"/>
              <w:keepNext/>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restart"/>
            <w:vAlign w:val="center"/>
          </w:tcPr>
          <w:p w:rsidR="00344100" w:rsidRPr="007730ED" w:rsidRDefault="00344100"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Default="00344100" w:rsidP="009A36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the Time Options dialog select</w:t>
            </w:r>
          </w:p>
          <w:p w:rsidR="00344100" w:rsidRPr="00C33CB1" w:rsidRDefault="00344100" w:rsidP="009A36D5">
            <w:pPr>
              <w:pStyle w:val="Tableheading"/>
              <w:numPr>
                <w:ilvl w:val="0"/>
                <w:numId w:val="9"/>
              </w:numPr>
              <w:snapToGrid w:val="0"/>
              <w:spacing w:beforeLines="20" w:before="48" w:afterLines="20" w:after="48"/>
              <w:jc w:val="left"/>
              <w:rPr>
                <w:rFonts w:ascii="Arial" w:hAnsi="Arial" w:cs="Arial"/>
                <w:bCs/>
                <w:szCs w:val="22"/>
              </w:rPr>
            </w:pPr>
            <w:r>
              <w:rPr>
                <w:rFonts w:ascii="Arial" w:hAnsi="Arial" w:cs="Arial"/>
                <w:bCs/>
                <w:sz w:val="20"/>
                <w:szCs w:val="20"/>
              </w:rPr>
              <w:t xml:space="preserve"> [OK]</w:t>
            </w:r>
          </w:p>
        </w:tc>
        <w:tc>
          <w:tcPr>
            <w:tcW w:w="636" w:type="dxa"/>
            <w:vMerge w:val="restart"/>
          </w:tcPr>
          <w:p w:rsidR="00344100" w:rsidRPr="007730ED" w:rsidRDefault="00344100" w:rsidP="009A36D5">
            <w:pPr>
              <w:pStyle w:val="Tableheading"/>
              <w:snapToGrid w:val="0"/>
              <w:spacing w:beforeLines="20" w:before="48" w:afterLines="20" w:after="48"/>
              <w:jc w:val="left"/>
              <w:rPr>
                <w:rFonts w:ascii="Arial" w:hAnsi="Arial" w:cs="Arial"/>
                <w:b w:val="0"/>
                <w:bCs/>
                <w:szCs w:val="22"/>
              </w:rPr>
            </w:pPr>
          </w:p>
        </w:tc>
        <w:tc>
          <w:tcPr>
            <w:tcW w:w="3280" w:type="dxa"/>
            <w:vMerge w:val="restart"/>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3065</w:t>
            </w:r>
          </w:p>
        </w:tc>
      </w:tr>
      <w:tr w:rsidR="00344100" w:rsidRPr="007730ED" w:rsidTr="009A36D5">
        <w:trPr>
          <w:cantSplit/>
          <w:trHeight w:val="339"/>
        </w:trPr>
        <w:tc>
          <w:tcPr>
            <w:tcW w:w="1003" w:type="dxa"/>
            <w:vMerge/>
            <w:vAlign w:val="center"/>
          </w:tcPr>
          <w:p w:rsidR="00344100" w:rsidRPr="007730ED" w:rsidRDefault="00344100"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Pr="007730ED" w:rsidRDefault="00344100" w:rsidP="009A36D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44100" w:rsidRDefault="00344100" w:rsidP="009A36D5">
            <w:pPr>
              <w:pStyle w:val="Tableheading"/>
              <w:numPr>
                <w:ilvl w:val="0"/>
                <w:numId w:val="9"/>
              </w:numPr>
              <w:snapToGrid w:val="0"/>
              <w:spacing w:beforeLines="20" w:before="48" w:afterLines="20" w:after="48"/>
              <w:jc w:val="left"/>
              <w:rPr>
                <w:rFonts w:ascii="Arial" w:hAnsi="Arial" w:cs="Arial"/>
                <w:b w:val="0"/>
                <w:bCs/>
                <w:sz w:val="20"/>
                <w:szCs w:val="20"/>
              </w:rPr>
            </w:pPr>
            <w:r w:rsidRPr="00584DCC">
              <w:rPr>
                <w:rFonts w:ascii="Arial" w:hAnsi="Arial" w:cs="Arial"/>
                <w:bCs/>
                <w:i/>
                <w:color w:val="3333FF"/>
                <w:sz w:val="20"/>
                <w:szCs w:val="20"/>
              </w:rPr>
              <w:t>CH-07-3.90um</w:t>
            </w:r>
            <w:r>
              <w:rPr>
                <w:rFonts w:ascii="Arial" w:hAnsi="Arial" w:cs="Arial"/>
                <w:b w:val="0"/>
                <w:bCs/>
                <w:sz w:val="20"/>
                <w:szCs w:val="20"/>
              </w:rPr>
              <w:t xml:space="preserve">  </w:t>
            </w:r>
            <w:r w:rsidRPr="008D70F7">
              <w:rPr>
                <w:rFonts w:ascii="Arial" w:hAnsi="Arial" w:cs="Arial"/>
                <w:b w:val="0"/>
                <w:bCs/>
                <w:sz w:val="20"/>
                <w:szCs w:val="20"/>
              </w:rPr>
              <w:t xml:space="preserve">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r>
              <w:rPr>
                <w:rFonts w:ascii="Arial" w:hAnsi="Arial" w:cs="Arial"/>
                <w:b w:val="0"/>
                <w:bCs/>
                <w:sz w:val="20"/>
                <w:szCs w:val="20"/>
              </w:rPr>
              <w:t xml:space="preserve"> (see </w:t>
            </w:r>
            <w:r w:rsidRPr="00044835">
              <w:rPr>
                <w:rFonts w:ascii="Arial" w:hAnsi="Arial" w:cs="Arial"/>
                <w:bCs/>
                <w:sz w:val="20"/>
                <w:szCs w:val="20"/>
                <w:highlight w:val="yellow"/>
              </w:rPr>
              <w:t xml:space="preserve">Step </w:t>
            </w:r>
            <w:r w:rsidRPr="00044835">
              <w:rPr>
                <w:rFonts w:ascii="Arial" w:hAnsi="Arial" w:cs="Arial"/>
                <w:bCs/>
                <w:sz w:val="20"/>
                <w:szCs w:val="20"/>
                <w:highlight w:val="yellow"/>
              </w:rPr>
              <w:fldChar w:fldCharType="begin"/>
            </w:r>
            <w:r w:rsidRPr="00044835">
              <w:rPr>
                <w:rFonts w:ascii="Arial" w:hAnsi="Arial" w:cs="Arial"/>
                <w:bCs/>
                <w:sz w:val="20"/>
                <w:szCs w:val="20"/>
                <w:highlight w:val="yellow"/>
              </w:rPr>
              <w:instrText xml:space="preserve"> REF _Ref384306888 \r \h  \* MERGEFORMAT </w:instrText>
            </w:r>
            <w:r w:rsidRPr="00044835">
              <w:rPr>
                <w:rFonts w:ascii="Arial" w:hAnsi="Arial" w:cs="Arial"/>
                <w:bCs/>
                <w:sz w:val="20"/>
                <w:szCs w:val="20"/>
                <w:highlight w:val="yellow"/>
              </w:rPr>
            </w:r>
            <w:r w:rsidRPr="00044835">
              <w:rPr>
                <w:rFonts w:ascii="Arial" w:hAnsi="Arial" w:cs="Arial"/>
                <w:bCs/>
                <w:sz w:val="20"/>
                <w:szCs w:val="20"/>
                <w:highlight w:val="yellow"/>
              </w:rPr>
              <w:fldChar w:fldCharType="separate"/>
            </w:r>
            <w:r w:rsidR="0057736C">
              <w:rPr>
                <w:rFonts w:ascii="Arial" w:hAnsi="Arial" w:cs="Arial"/>
                <w:bCs/>
                <w:sz w:val="20"/>
                <w:szCs w:val="20"/>
                <w:highlight w:val="yellow"/>
              </w:rPr>
              <w:t>142</w:t>
            </w:r>
            <w:r w:rsidRPr="00044835">
              <w:rPr>
                <w:rFonts w:ascii="Arial" w:hAnsi="Arial" w:cs="Arial"/>
                <w:bCs/>
                <w:sz w:val="20"/>
                <w:szCs w:val="20"/>
                <w:highlight w:val="yellow"/>
              </w:rPr>
              <w:fldChar w:fldCharType="end"/>
            </w:r>
            <w:r>
              <w:rPr>
                <w:rFonts w:ascii="Arial" w:hAnsi="Arial" w:cs="Arial"/>
                <w:b w:val="0"/>
                <w:bCs/>
                <w:sz w:val="20"/>
                <w:szCs w:val="20"/>
              </w:rPr>
              <w:t>)</w:t>
            </w:r>
          </w:p>
          <w:p w:rsidR="00344100" w:rsidRDefault="00344100"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 xml:space="preserve">Expected Frame Count: </w:t>
            </w:r>
            <w:r>
              <w:rPr>
                <w:rFonts w:ascii="Arial" w:hAnsi="Arial" w:cs="Arial"/>
                <w:bCs/>
                <w:color w:val="3333FF"/>
                <w:sz w:val="20"/>
                <w:szCs w:val="20"/>
                <w:u w:val="single"/>
              </w:rPr>
              <w:t>30</w:t>
            </w:r>
          </w:p>
          <w:p w:rsidR="00344100" w:rsidRPr="00584DCC" w:rsidRDefault="00344100"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w:t>
            </w:r>
            <w:r>
              <w:rPr>
                <w:rFonts w:ascii="Arial" w:hAnsi="Arial" w:cs="Arial"/>
                <w:b w:val="0"/>
                <w:bCs/>
                <w:sz w:val="20"/>
                <w:szCs w:val="20"/>
              </w:rPr>
              <w:t xml:space="preserve">actual </w:t>
            </w:r>
            <w:r w:rsidRPr="00584DCC">
              <w:rPr>
                <w:rFonts w:ascii="Arial" w:hAnsi="Arial" w:cs="Arial"/>
                <w:b w:val="0"/>
                <w:bCs/>
                <w:sz w:val="20"/>
                <w:szCs w:val="20"/>
              </w:rPr>
              <w:t>Frame Count: _______</w:t>
            </w:r>
          </w:p>
          <w:p w:rsidR="00344100" w:rsidRPr="00584DCC" w:rsidRDefault="00344100"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newest frame</w:t>
            </w:r>
            <w:r>
              <w:rPr>
                <w:rFonts w:ascii="Arial" w:hAnsi="Arial" w:cs="Arial"/>
                <w:b w:val="0"/>
                <w:bCs/>
                <w:sz w:val="20"/>
                <w:szCs w:val="20"/>
              </w:rPr>
              <w:t xml:space="preserve"> </w:t>
            </w:r>
            <w:r w:rsidRPr="00584DCC">
              <w:rPr>
                <w:rFonts w:ascii="Arial" w:hAnsi="Arial" w:cs="Arial"/>
                <w:b w:val="0"/>
                <w:bCs/>
                <w:sz w:val="20"/>
                <w:szCs w:val="20"/>
              </w:rPr>
              <w:t>date/time stamp:  _______________</w:t>
            </w:r>
          </w:p>
          <w:p w:rsidR="00344100" w:rsidRPr="008D70F7" w:rsidRDefault="00344100" w:rsidP="009A36D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sz w:val="20"/>
                <w:szCs w:val="20"/>
              </w:rPr>
              <w:t>Record</w:t>
            </w:r>
            <w:r w:rsidRPr="00584DCC">
              <w:rPr>
                <w:rFonts w:ascii="Arial" w:hAnsi="Arial" w:cs="Arial"/>
                <w:b w:val="0"/>
                <w:bCs/>
                <w:sz w:val="20"/>
                <w:szCs w:val="20"/>
              </w:rPr>
              <w:t xml:space="preserve"> the oldest frame date/time stamp:  _______________</w:t>
            </w:r>
          </w:p>
        </w:tc>
        <w:tc>
          <w:tcPr>
            <w:tcW w:w="636" w:type="dxa"/>
            <w:vMerge/>
          </w:tcPr>
          <w:p w:rsidR="00344100" w:rsidRPr="007730ED" w:rsidRDefault="00344100" w:rsidP="009A36D5">
            <w:pPr>
              <w:pStyle w:val="Tableheading"/>
              <w:snapToGrid w:val="0"/>
              <w:spacing w:beforeLines="20" w:before="48" w:afterLines="20" w:after="48"/>
              <w:jc w:val="left"/>
              <w:rPr>
                <w:rFonts w:ascii="Arial" w:hAnsi="Arial" w:cs="Arial"/>
                <w:b w:val="0"/>
                <w:bCs/>
                <w:szCs w:val="22"/>
              </w:rPr>
            </w:pPr>
          </w:p>
        </w:tc>
        <w:tc>
          <w:tcPr>
            <w:tcW w:w="3280" w:type="dxa"/>
            <w:vMerge/>
          </w:tcPr>
          <w:p w:rsidR="00344100" w:rsidRPr="007730ED" w:rsidRDefault="00344100" w:rsidP="009A36D5">
            <w:pPr>
              <w:pStyle w:val="Tableheading"/>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Merge w:val="restart"/>
            <w:vAlign w:val="center"/>
          </w:tcPr>
          <w:p w:rsidR="00344100" w:rsidRPr="007730ED" w:rsidRDefault="00344100"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Pr="00DC28C0" w:rsidRDefault="00344100" w:rsidP="009A36D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Compare the results to those collected in </w:t>
            </w:r>
            <w:r w:rsidRPr="00A12B79">
              <w:rPr>
                <w:rFonts w:ascii="Arial" w:hAnsi="Arial" w:cs="Arial"/>
                <w:bCs/>
                <w:szCs w:val="22"/>
                <w:highlight w:val="yellow"/>
              </w:rPr>
              <w:t xml:space="preserve">Step </w:t>
            </w:r>
            <w:r w:rsidRPr="00A12B79">
              <w:rPr>
                <w:rFonts w:ascii="Arial" w:hAnsi="Arial" w:cs="Arial"/>
                <w:bCs/>
                <w:szCs w:val="22"/>
                <w:highlight w:val="yellow"/>
              </w:rPr>
              <w:fldChar w:fldCharType="begin"/>
            </w:r>
            <w:r w:rsidRPr="00A12B79">
              <w:rPr>
                <w:rFonts w:ascii="Arial" w:hAnsi="Arial" w:cs="Arial"/>
                <w:bCs/>
                <w:szCs w:val="22"/>
                <w:highlight w:val="yellow"/>
              </w:rPr>
              <w:instrText xml:space="preserve"> REF _Ref384306888 \r \h  \* MERGEFORMAT </w:instrText>
            </w:r>
            <w:r w:rsidRPr="00A12B79">
              <w:rPr>
                <w:rFonts w:ascii="Arial" w:hAnsi="Arial" w:cs="Arial"/>
                <w:bCs/>
                <w:szCs w:val="22"/>
                <w:highlight w:val="yellow"/>
              </w:rPr>
            </w:r>
            <w:r w:rsidRPr="00A12B79">
              <w:rPr>
                <w:rFonts w:ascii="Arial" w:hAnsi="Arial" w:cs="Arial"/>
                <w:bCs/>
                <w:szCs w:val="22"/>
                <w:highlight w:val="yellow"/>
              </w:rPr>
              <w:fldChar w:fldCharType="separate"/>
            </w:r>
            <w:r w:rsidR="0057736C">
              <w:rPr>
                <w:rFonts w:ascii="Arial" w:hAnsi="Arial" w:cs="Arial"/>
                <w:bCs/>
                <w:szCs w:val="22"/>
                <w:highlight w:val="yellow"/>
              </w:rPr>
              <w:t>142</w:t>
            </w:r>
            <w:r w:rsidRPr="00A12B79">
              <w:rPr>
                <w:rFonts w:ascii="Arial" w:hAnsi="Arial" w:cs="Arial"/>
                <w:bCs/>
                <w:szCs w:val="22"/>
                <w:highlight w:val="yellow"/>
              </w:rPr>
              <w:fldChar w:fldCharType="end"/>
            </w:r>
            <w:r>
              <w:rPr>
                <w:rFonts w:ascii="Arial" w:hAnsi="Arial" w:cs="Arial"/>
                <w:bCs/>
                <w:szCs w:val="22"/>
              </w:rPr>
              <w:t>,</w:t>
            </w:r>
            <w:r w:rsidRPr="00D96E31">
              <w:rPr>
                <w:rFonts w:ascii="Arial" w:hAnsi="Arial" w:cs="Arial"/>
                <w:b w:val="0"/>
                <w:bCs/>
                <w:szCs w:val="22"/>
              </w:rPr>
              <w:t xml:space="preserve"> </w:t>
            </w:r>
            <w:r w:rsidRPr="00A12B79">
              <w:rPr>
                <w:rFonts w:ascii="Arial" w:hAnsi="Arial" w:cs="Arial"/>
                <w:bCs/>
                <w:szCs w:val="22"/>
                <w:highlight w:val="yellow"/>
              </w:rPr>
              <w:t xml:space="preserve">Step </w:t>
            </w:r>
            <w:r w:rsidRPr="00A12B79">
              <w:rPr>
                <w:rFonts w:ascii="Arial" w:hAnsi="Arial" w:cs="Arial"/>
                <w:bCs/>
                <w:szCs w:val="22"/>
                <w:highlight w:val="yellow"/>
              </w:rPr>
              <w:fldChar w:fldCharType="begin"/>
            </w:r>
            <w:r w:rsidRPr="00A12B79">
              <w:rPr>
                <w:rFonts w:ascii="Arial" w:hAnsi="Arial" w:cs="Arial"/>
                <w:bCs/>
                <w:szCs w:val="22"/>
                <w:highlight w:val="yellow"/>
              </w:rPr>
              <w:instrText xml:space="preserve"> REF _Ref384307052 \r \h  \* MERGEFORMAT </w:instrText>
            </w:r>
            <w:r w:rsidRPr="00A12B79">
              <w:rPr>
                <w:rFonts w:ascii="Arial" w:hAnsi="Arial" w:cs="Arial"/>
                <w:bCs/>
                <w:szCs w:val="22"/>
                <w:highlight w:val="yellow"/>
              </w:rPr>
            </w:r>
            <w:r w:rsidRPr="00A12B79">
              <w:rPr>
                <w:rFonts w:ascii="Arial" w:hAnsi="Arial" w:cs="Arial"/>
                <w:bCs/>
                <w:szCs w:val="22"/>
                <w:highlight w:val="yellow"/>
              </w:rPr>
              <w:fldChar w:fldCharType="separate"/>
            </w:r>
            <w:r w:rsidR="0057736C">
              <w:rPr>
                <w:rFonts w:ascii="Arial" w:hAnsi="Arial" w:cs="Arial"/>
                <w:bCs/>
                <w:szCs w:val="22"/>
                <w:highlight w:val="yellow"/>
              </w:rPr>
              <w:t>145</w:t>
            </w:r>
            <w:r w:rsidRPr="00A12B79">
              <w:rPr>
                <w:rFonts w:ascii="Arial" w:hAnsi="Arial" w:cs="Arial"/>
                <w:bCs/>
                <w:szCs w:val="22"/>
                <w:highlight w:val="yellow"/>
              </w:rPr>
              <w:fldChar w:fldCharType="end"/>
            </w:r>
            <w:r w:rsidRPr="0098428C">
              <w:rPr>
                <w:rFonts w:ascii="Arial" w:hAnsi="Arial" w:cs="Arial"/>
                <w:b w:val="0"/>
                <w:bCs/>
                <w:szCs w:val="22"/>
              </w:rPr>
              <w:t xml:space="preserve"> and</w:t>
            </w:r>
            <w:r>
              <w:rPr>
                <w:rFonts w:ascii="Arial" w:hAnsi="Arial" w:cs="Arial"/>
                <w:bCs/>
                <w:szCs w:val="22"/>
              </w:rPr>
              <w:t xml:space="preserve"> </w:t>
            </w:r>
            <w:r w:rsidRPr="00D96E31">
              <w:rPr>
                <w:rFonts w:ascii="Arial" w:hAnsi="Arial" w:cs="Arial"/>
                <w:bCs/>
                <w:szCs w:val="22"/>
                <w:highlight w:val="yellow"/>
              </w:rPr>
              <w:t xml:space="preserve">Step </w:t>
            </w:r>
            <w:r w:rsidRPr="00D96E31">
              <w:rPr>
                <w:rFonts w:ascii="Arial" w:hAnsi="Arial" w:cs="Arial"/>
                <w:bCs/>
                <w:szCs w:val="22"/>
                <w:highlight w:val="yellow"/>
              </w:rPr>
              <w:fldChar w:fldCharType="begin"/>
            </w:r>
            <w:r w:rsidRPr="00D96E31">
              <w:rPr>
                <w:rFonts w:ascii="Arial" w:hAnsi="Arial" w:cs="Arial"/>
                <w:bCs/>
                <w:szCs w:val="22"/>
                <w:highlight w:val="yellow"/>
              </w:rPr>
              <w:instrText xml:space="preserve"> REF _Ref384310944 \r \h  \* MERGEFORMAT </w:instrText>
            </w:r>
            <w:r w:rsidRPr="00D96E31">
              <w:rPr>
                <w:rFonts w:ascii="Arial" w:hAnsi="Arial" w:cs="Arial"/>
                <w:bCs/>
                <w:szCs w:val="22"/>
                <w:highlight w:val="yellow"/>
              </w:rPr>
            </w:r>
            <w:r w:rsidRPr="00D96E31">
              <w:rPr>
                <w:rFonts w:ascii="Arial" w:hAnsi="Arial" w:cs="Arial"/>
                <w:bCs/>
                <w:szCs w:val="22"/>
                <w:highlight w:val="yellow"/>
              </w:rPr>
              <w:fldChar w:fldCharType="separate"/>
            </w:r>
            <w:r w:rsidR="0057736C">
              <w:rPr>
                <w:rFonts w:ascii="Arial" w:hAnsi="Arial" w:cs="Arial"/>
                <w:bCs/>
                <w:szCs w:val="22"/>
                <w:highlight w:val="yellow"/>
              </w:rPr>
              <w:t>151</w:t>
            </w:r>
            <w:r w:rsidRPr="00D96E31">
              <w:rPr>
                <w:rFonts w:ascii="Arial" w:hAnsi="Arial" w:cs="Arial"/>
                <w:bCs/>
                <w:szCs w:val="22"/>
                <w:highlight w:val="yellow"/>
              </w:rPr>
              <w:fldChar w:fldCharType="end"/>
            </w:r>
          </w:p>
        </w:tc>
        <w:tc>
          <w:tcPr>
            <w:tcW w:w="636" w:type="dxa"/>
            <w:vMerge w:val="restart"/>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3065</w:t>
            </w:r>
          </w:p>
        </w:tc>
      </w:tr>
      <w:tr w:rsidR="00344100" w:rsidRPr="007730ED" w:rsidTr="009A36D5">
        <w:trPr>
          <w:cantSplit/>
          <w:trHeight w:val="339"/>
        </w:trPr>
        <w:tc>
          <w:tcPr>
            <w:tcW w:w="1003" w:type="dxa"/>
            <w:vMerge/>
            <w:vAlign w:val="center"/>
          </w:tcPr>
          <w:p w:rsidR="00344100" w:rsidRPr="007730ED" w:rsidRDefault="00344100" w:rsidP="009A36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344100" w:rsidRDefault="00344100" w:rsidP="009A36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344100" w:rsidRPr="00EE5F9E" w:rsidRDefault="00344100" w:rsidP="009A36D5">
            <w:pPr>
              <w:pStyle w:val="Tableheading"/>
              <w:numPr>
                <w:ilvl w:val="0"/>
                <w:numId w:val="9"/>
              </w:numPr>
              <w:snapToGrid w:val="0"/>
              <w:spacing w:beforeLines="20" w:before="48" w:afterLines="20" w:after="48"/>
              <w:jc w:val="left"/>
              <w:rPr>
                <w:rFonts w:ascii="Arial" w:hAnsi="Arial" w:cs="Arial"/>
                <w:b w:val="0"/>
                <w:bCs/>
                <w:szCs w:val="22"/>
              </w:rPr>
            </w:pPr>
            <w:r w:rsidRPr="00765BC5">
              <w:rPr>
                <w:rFonts w:ascii="Arial" w:hAnsi="Arial" w:cs="Arial"/>
                <w:b w:val="0"/>
                <w:bCs/>
                <w:sz w:val="20"/>
                <w:szCs w:val="20"/>
              </w:rPr>
              <w:t>Frames</w:t>
            </w:r>
            <w:r>
              <w:rPr>
                <w:rFonts w:ascii="Arial" w:hAnsi="Arial" w:cs="Arial"/>
                <w:b w:val="0"/>
                <w:bCs/>
                <w:sz w:val="20"/>
                <w:szCs w:val="20"/>
              </w:rPr>
              <w:t xml:space="preserve"> Count:</w:t>
            </w:r>
            <w:r>
              <w:rPr>
                <w:rFonts w:ascii="Arial" w:hAnsi="Arial" w:cs="Arial"/>
                <w:b w:val="0"/>
                <w:bCs/>
                <w:sz w:val="20"/>
                <w:szCs w:val="20"/>
              </w:rPr>
              <w:tab/>
            </w:r>
            <w:r>
              <w:rPr>
                <w:rFonts w:ascii="Arial" w:hAnsi="Arial" w:cs="Arial"/>
                <w:b w:val="0"/>
                <w:bCs/>
                <w:sz w:val="20"/>
                <w:szCs w:val="20"/>
              </w:rPr>
              <w:tab/>
              <w:t>Less than previous</w:t>
            </w:r>
          </w:p>
          <w:p w:rsidR="00344100" w:rsidRPr="00765BC5" w:rsidRDefault="00344100"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Latest Timestamp:</w:t>
            </w:r>
            <w:r>
              <w:rPr>
                <w:rFonts w:ascii="Arial" w:hAnsi="Arial" w:cs="Arial"/>
                <w:b w:val="0"/>
                <w:bCs/>
                <w:sz w:val="20"/>
                <w:szCs w:val="20"/>
              </w:rPr>
              <w:tab/>
            </w:r>
            <w:r>
              <w:rPr>
                <w:rFonts w:ascii="Arial" w:hAnsi="Arial" w:cs="Arial"/>
                <w:b w:val="0"/>
                <w:bCs/>
                <w:sz w:val="20"/>
                <w:szCs w:val="20"/>
              </w:rPr>
              <w:tab/>
              <w:t>Match (Note 1)</w:t>
            </w:r>
          </w:p>
          <w:p w:rsidR="00344100" w:rsidRPr="00765BC5" w:rsidRDefault="00344100" w:rsidP="009A36D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Oldest Timestamp:</w:t>
            </w:r>
            <w:r>
              <w:rPr>
                <w:rFonts w:ascii="Arial" w:hAnsi="Arial" w:cs="Arial"/>
                <w:b w:val="0"/>
                <w:bCs/>
                <w:sz w:val="20"/>
                <w:szCs w:val="20"/>
              </w:rPr>
              <w:tab/>
            </w:r>
            <w:r>
              <w:rPr>
                <w:rFonts w:ascii="Arial" w:hAnsi="Arial" w:cs="Arial"/>
                <w:b w:val="0"/>
                <w:bCs/>
                <w:sz w:val="20"/>
                <w:szCs w:val="20"/>
              </w:rPr>
              <w:tab/>
              <w:t>May differ (Note 2)</w:t>
            </w:r>
          </w:p>
          <w:p w:rsidR="00344100" w:rsidRDefault="00344100" w:rsidP="009A36D5">
            <w:pPr>
              <w:pStyle w:val="Tableheading"/>
              <w:keepNext/>
              <w:snapToGrid w:val="0"/>
              <w:spacing w:beforeLines="20" w:before="48" w:afterLines="20" w:after="48"/>
              <w:jc w:val="left"/>
              <w:rPr>
                <w:rFonts w:ascii="Arial" w:hAnsi="Arial" w:cs="Arial"/>
                <w:b w:val="0"/>
                <w:bCs/>
                <w:szCs w:val="22"/>
              </w:rPr>
            </w:pPr>
          </w:p>
          <w:p w:rsidR="00344100" w:rsidRDefault="00344100" w:rsidP="009A36D5">
            <w:pPr>
              <w:pStyle w:val="Tableheading"/>
              <w:keepNext/>
              <w:snapToGrid w:val="0"/>
              <w:spacing w:beforeLines="20" w:before="48" w:afterLines="20" w:after="48"/>
              <w:ind w:left="720" w:hanging="720"/>
              <w:jc w:val="left"/>
              <w:rPr>
                <w:rFonts w:ascii="Arial" w:hAnsi="Arial" w:cs="Arial"/>
                <w:b w:val="0"/>
                <w:bCs/>
                <w:sz w:val="20"/>
                <w:szCs w:val="20"/>
              </w:rPr>
            </w:pPr>
            <w:r w:rsidRPr="00765BC5">
              <w:rPr>
                <w:rFonts w:ascii="Arial" w:hAnsi="Arial" w:cs="Arial"/>
                <w:bCs/>
                <w:sz w:val="20"/>
                <w:szCs w:val="20"/>
              </w:rPr>
              <w:t>Note</w:t>
            </w:r>
            <w:r>
              <w:rPr>
                <w:rFonts w:ascii="Arial" w:hAnsi="Arial" w:cs="Arial"/>
                <w:bCs/>
                <w:sz w:val="20"/>
                <w:szCs w:val="20"/>
              </w:rPr>
              <w:t xml:space="preserve"> 1</w:t>
            </w:r>
            <w:r w:rsidRPr="00765BC5">
              <w:rPr>
                <w:rFonts w:ascii="Arial" w:hAnsi="Arial" w:cs="Arial"/>
                <w:bCs/>
                <w:sz w:val="20"/>
                <w:szCs w:val="20"/>
              </w:rPr>
              <w:t>:</w:t>
            </w:r>
            <w:r>
              <w:rPr>
                <w:rFonts w:ascii="Arial" w:hAnsi="Arial" w:cs="Arial"/>
                <w:b w:val="0"/>
                <w:bCs/>
                <w:sz w:val="20"/>
                <w:szCs w:val="20"/>
              </w:rPr>
              <w:tab/>
              <w:t>A</w:t>
            </w:r>
            <w:r w:rsidRPr="00EE5F9E">
              <w:rPr>
                <w:rFonts w:ascii="Arial" w:hAnsi="Arial" w:cs="Arial"/>
                <w:b w:val="0"/>
                <w:bCs/>
                <w:sz w:val="20"/>
                <w:szCs w:val="20"/>
              </w:rPr>
              <w:t>llowing for the arrival of new data which may cause differences, based on these steps being executed within moments of each other, the frame counts match and the latest</w:t>
            </w:r>
            <w:r>
              <w:rPr>
                <w:rFonts w:ascii="Arial" w:hAnsi="Arial" w:cs="Arial"/>
                <w:b w:val="0"/>
                <w:bCs/>
                <w:sz w:val="20"/>
                <w:szCs w:val="20"/>
              </w:rPr>
              <w:t>.</w:t>
            </w:r>
          </w:p>
          <w:p w:rsidR="00344100" w:rsidRPr="00EE5F9E" w:rsidRDefault="00344100" w:rsidP="009A36D5">
            <w:pPr>
              <w:pStyle w:val="Tableheading"/>
              <w:keepNext/>
              <w:snapToGrid w:val="0"/>
              <w:spacing w:beforeLines="20" w:before="48" w:afterLines="20" w:after="48"/>
              <w:ind w:left="720" w:hanging="720"/>
              <w:jc w:val="left"/>
              <w:rPr>
                <w:rFonts w:ascii="Arial" w:hAnsi="Arial" w:cs="Arial"/>
                <w:b w:val="0"/>
                <w:bCs/>
                <w:sz w:val="20"/>
                <w:szCs w:val="20"/>
              </w:rPr>
            </w:pPr>
            <w:r w:rsidRPr="00765BC5">
              <w:rPr>
                <w:rFonts w:ascii="Arial" w:hAnsi="Arial" w:cs="Arial"/>
                <w:bCs/>
                <w:sz w:val="20"/>
                <w:szCs w:val="20"/>
              </w:rPr>
              <w:t>Note</w:t>
            </w:r>
            <w:r>
              <w:rPr>
                <w:rFonts w:ascii="Arial" w:hAnsi="Arial" w:cs="Arial"/>
                <w:bCs/>
                <w:sz w:val="20"/>
                <w:szCs w:val="20"/>
              </w:rPr>
              <w:t xml:space="preserve"> 2</w:t>
            </w:r>
            <w:r w:rsidRPr="00765BC5">
              <w:rPr>
                <w:rFonts w:ascii="Arial" w:hAnsi="Arial" w:cs="Arial"/>
                <w:bCs/>
                <w:sz w:val="20"/>
                <w:szCs w:val="20"/>
              </w:rPr>
              <w:t>:</w:t>
            </w:r>
            <w:r>
              <w:rPr>
                <w:rFonts w:ascii="Arial" w:hAnsi="Arial" w:cs="Arial"/>
                <w:b w:val="0"/>
                <w:bCs/>
                <w:sz w:val="20"/>
                <w:szCs w:val="20"/>
              </w:rPr>
              <w:tab/>
              <w:t xml:space="preserve">The </w:t>
            </w:r>
            <w:r w:rsidRPr="00EE5F9E">
              <w:rPr>
                <w:rFonts w:ascii="Arial" w:hAnsi="Arial" w:cs="Arial"/>
                <w:b w:val="0"/>
                <w:bCs/>
                <w:sz w:val="20"/>
                <w:szCs w:val="20"/>
              </w:rPr>
              <w:t xml:space="preserve">oldest date/timestamps </w:t>
            </w:r>
            <w:r>
              <w:rPr>
                <w:rFonts w:ascii="Arial" w:hAnsi="Arial" w:cs="Arial"/>
                <w:b w:val="0"/>
                <w:bCs/>
                <w:sz w:val="20"/>
                <w:szCs w:val="20"/>
              </w:rPr>
              <w:t>may vary depending upon which products were selected by the system during the decimation process, but should be close.</w:t>
            </w:r>
          </w:p>
        </w:tc>
        <w:tc>
          <w:tcPr>
            <w:tcW w:w="636" w:type="dxa"/>
            <w:vMerge/>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p>
        </w:tc>
        <w:tc>
          <w:tcPr>
            <w:tcW w:w="3280" w:type="dxa"/>
            <w:vMerge/>
          </w:tcPr>
          <w:p w:rsidR="00344100" w:rsidRPr="007730ED" w:rsidRDefault="00344100" w:rsidP="009A36D5">
            <w:pPr>
              <w:pStyle w:val="Tableheading"/>
              <w:keepNext/>
              <w:snapToGrid w:val="0"/>
              <w:spacing w:beforeLines="20" w:before="48" w:afterLines="20" w:after="48"/>
              <w:jc w:val="left"/>
              <w:rPr>
                <w:rFonts w:ascii="Arial" w:hAnsi="Arial" w:cs="Arial"/>
                <w:b w:val="0"/>
                <w:bCs/>
                <w:szCs w:val="22"/>
              </w:rPr>
            </w:pPr>
          </w:p>
        </w:tc>
      </w:tr>
      <w:tr w:rsidR="00344100" w:rsidRPr="007730ED" w:rsidTr="009A36D5">
        <w:trPr>
          <w:cantSplit/>
          <w:trHeight w:val="339"/>
        </w:trPr>
        <w:tc>
          <w:tcPr>
            <w:tcW w:w="1003" w:type="dxa"/>
            <w:vAlign w:val="center"/>
          </w:tcPr>
          <w:p w:rsidR="00344100" w:rsidRPr="007730ED" w:rsidRDefault="00344100" w:rsidP="009A36D5">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344100" w:rsidRPr="00DC28C0" w:rsidRDefault="00344100" w:rsidP="009A36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Clear the main pane and all side panes.</w:t>
            </w:r>
          </w:p>
        </w:tc>
        <w:tc>
          <w:tcPr>
            <w:tcW w:w="2063" w:type="dxa"/>
            <w:gridSpan w:val="3"/>
          </w:tcPr>
          <w:p w:rsidR="00344100" w:rsidRPr="007730ED" w:rsidRDefault="00344100" w:rsidP="009A36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All panes are cleared</w:t>
            </w:r>
          </w:p>
        </w:tc>
        <w:tc>
          <w:tcPr>
            <w:tcW w:w="636" w:type="dxa"/>
          </w:tcPr>
          <w:p w:rsidR="00344100" w:rsidRPr="007730ED" w:rsidRDefault="00344100" w:rsidP="009A36D5">
            <w:pPr>
              <w:pStyle w:val="Tableheading"/>
              <w:snapToGrid w:val="0"/>
              <w:spacing w:beforeLines="20" w:before="48" w:afterLines="20" w:after="48"/>
              <w:jc w:val="left"/>
              <w:rPr>
                <w:rFonts w:ascii="Arial" w:hAnsi="Arial" w:cs="Arial"/>
                <w:b w:val="0"/>
                <w:bCs/>
                <w:szCs w:val="22"/>
              </w:rPr>
            </w:pPr>
          </w:p>
        </w:tc>
        <w:tc>
          <w:tcPr>
            <w:tcW w:w="3280" w:type="dxa"/>
          </w:tcPr>
          <w:p w:rsidR="00344100" w:rsidRPr="007730ED" w:rsidRDefault="00344100" w:rsidP="009A36D5">
            <w:pPr>
              <w:pStyle w:val="Tableheading"/>
              <w:snapToGrid w:val="0"/>
              <w:spacing w:beforeLines="20" w:before="48" w:afterLines="20" w:after="48"/>
              <w:jc w:val="left"/>
              <w:rPr>
                <w:rFonts w:ascii="Arial" w:hAnsi="Arial" w:cs="Arial"/>
                <w:b w:val="0"/>
                <w:bCs/>
                <w:szCs w:val="22"/>
              </w:rPr>
            </w:pPr>
          </w:p>
        </w:tc>
      </w:tr>
      <w:tr w:rsidR="002910C9" w:rsidRPr="007730ED" w:rsidTr="00962195">
        <w:trPr>
          <w:cantSplit/>
          <w:trHeight w:val="339"/>
        </w:trPr>
        <w:tc>
          <w:tcPr>
            <w:tcW w:w="9596" w:type="dxa"/>
            <w:gridSpan w:val="7"/>
            <w:shd w:val="clear" w:color="auto" w:fill="EAF1DD" w:themeFill="accent3" w:themeFillTint="33"/>
          </w:tcPr>
          <w:p w:rsidR="002910C9" w:rsidRPr="00B77D14" w:rsidRDefault="002910C9" w:rsidP="00962195">
            <w:pPr>
              <w:pStyle w:val="Tableheading"/>
              <w:keepNext/>
              <w:snapToGrid w:val="0"/>
              <w:spacing w:before="60" w:after="120"/>
              <w:jc w:val="left"/>
              <w:rPr>
                <w:rFonts w:ascii="Arial" w:hAnsi="Arial" w:cs="Arial"/>
                <w:b w:val="0"/>
                <w:bCs/>
                <w:szCs w:val="22"/>
              </w:rPr>
            </w:pPr>
            <w:r w:rsidRPr="00B77D14">
              <w:rPr>
                <w:rFonts w:ascii="Arial" w:hAnsi="Arial" w:cs="Arial"/>
                <w:b w:val="0"/>
                <w:bCs/>
                <w:szCs w:val="22"/>
              </w:rPr>
              <w:lastRenderedPageBreak/>
              <w:t>This section demonstrate</w:t>
            </w:r>
            <w:r>
              <w:rPr>
                <w:rFonts w:ascii="Arial" w:hAnsi="Arial" w:cs="Arial"/>
                <w:b w:val="0"/>
                <w:bCs/>
                <w:szCs w:val="22"/>
              </w:rPr>
              <w:t>s</w:t>
            </w:r>
            <w:r w:rsidRPr="00B77D14">
              <w:rPr>
                <w:rFonts w:ascii="Arial" w:hAnsi="Arial" w:cs="Arial"/>
                <w:b w:val="0"/>
                <w:bCs/>
                <w:szCs w:val="22"/>
              </w:rPr>
              <w:t xml:space="preserve"> </w:t>
            </w:r>
            <w:r>
              <w:rPr>
                <w:rFonts w:ascii="Arial" w:hAnsi="Arial" w:cs="Arial"/>
                <w:b w:val="0"/>
                <w:bCs/>
                <w:szCs w:val="22"/>
              </w:rPr>
              <w:t>the expanded color assignment table capability</w:t>
            </w:r>
            <w:r w:rsidRPr="00B77D14">
              <w:rPr>
                <w:rFonts w:ascii="Arial" w:hAnsi="Arial" w:cs="Arial"/>
                <w:b w:val="0"/>
                <w:bCs/>
                <w:szCs w:val="22"/>
              </w:rPr>
              <w:t xml:space="preserve"> as defin</w:t>
            </w:r>
            <w:r>
              <w:rPr>
                <w:rFonts w:ascii="Arial" w:hAnsi="Arial" w:cs="Arial"/>
                <w:b w:val="0"/>
                <w:bCs/>
                <w:szCs w:val="22"/>
              </w:rPr>
              <w:t>ed by the following requirement</w:t>
            </w:r>
            <w:r w:rsidRPr="00B77D14">
              <w:rPr>
                <w:rFonts w:ascii="Arial" w:hAnsi="Arial" w:cs="Arial"/>
                <w:b w:val="0"/>
                <w:bCs/>
                <w:szCs w:val="22"/>
              </w:rPr>
              <w:t>:</w:t>
            </w:r>
          </w:p>
          <w:p w:rsidR="002910C9" w:rsidRPr="005D0A4C" w:rsidRDefault="002910C9" w:rsidP="002910C9">
            <w:pPr>
              <w:keepNext/>
              <w:spacing w:before="40" w:after="40"/>
              <w:ind w:left="720" w:hanging="720"/>
              <w:rPr>
                <w:rFonts w:ascii="Arial" w:hAnsi="Arial" w:cs="Arial"/>
                <w:sz w:val="22"/>
                <w:szCs w:val="22"/>
              </w:rPr>
            </w:pPr>
            <w:r>
              <w:rPr>
                <w:rFonts w:ascii="Arial" w:hAnsi="Arial" w:cs="Arial"/>
                <w:bCs/>
                <w:sz w:val="22"/>
                <w:szCs w:val="22"/>
              </w:rPr>
              <w:t>3062</w:t>
            </w:r>
            <w:r w:rsidRPr="003443ED">
              <w:rPr>
                <w:rFonts w:ascii="Arial" w:hAnsi="Arial" w:cs="Arial"/>
                <w:bCs/>
                <w:sz w:val="22"/>
                <w:szCs w:val="22"/>
              </w:rPr>
              <w:t>.</w:t>
            </w:r>
            <w:r w:rsidRPr="003443ED">
              <w:rPr>
                <w:rFonts w:ascii="Arial" w:hAnsi="Arial" w:cs="Arial"/>
                <w:sz w:val="22"/>
                <w:szCs w:val="22"/>
              </w:rPr>
              <w:tab/>
            </w:r>
            <w:r>
              <w:rPr>
                <w:rFonts w:ascii="Arial" w:hAnsi="Arial" w:cs="Arial"/>
                <w:sz w:val="22"/>
                <w:szCs w:val="22"/>
              </w:rPr>
              <w:t xml:space="preserve">Color Table Size (prototype).  </w:t>
            </w:r>
            <w:r w:rsidRPr="002910C9">
              <w:rPr>
                <w:rFonts w:ascii="Arial" w:hAnsi="Arial" w:cs="Arial"/>
                <w:sz w:val="22"/>
                <w:szCs w:val="22"/>
              </w:rPr>
              <w:t>Expand the AWIPS-II color assignment table to 16384 colors (14 bits).  GOES-R ABI imagery will be provided with 12 and 14 bit dynamic range. AWIPS-II currently uses an 8-bit (256 color) assignment table to render imagery. There are some applications, such as visual smoke/ash detection, where operations have reported a need for full-scale color differentiation - i.e. a larger color table.</w:t>
            </w:r>
          </w:p>
        </w:tc>
      </w:tr>
      <w:tr w:rsidR="002910C9" w:rsidRPr="007F2960" w:rsidTr="00962195">
        <w:trPr>
          <w:cantSplit/>
          <w:trHeight w:val="339"/>
        </w:trPr>
        <w:tc>
          <w:tcPr>
            <w:tcW w:w="9596" w:type="dxa"/>
            <w:gridSpan w:val="7"/>
            <w:shd w:val="clear" w:color="auto" w:fill="auto"/>
          </w:tcPr>
          <w:p w:rsidR="002910C9" w:rsidRPr="007F2960" w:rsidRDefault="002910C9" w:rsidP="002910C9">
            <w:pPr>
              <w:pStyle w:val="Tableheading"/>
              <w:keepNext/>
              <w:snapToGrid w:val="0"/>
              <w:spacing w:beforeLines="20" w:before="48" w:afterLines="20" w:after="48"/>
              <w:ind w:left="1008" w:hanging="1008"/>
              <w:jc w:val="left"/>
              <w:rPr>
                <w:rFonts w:ascii="Arial" w:hAnsi="Arial" w:cs="Arial"/>
                <w:bCs/>
                <w:szCs w:val="22"/>
              </w:rPr>
            </w:pPr>
            <w:r w:rsidRPr="007F2960">
              <w:rPr>
                <w:rFonts w:ascii="Arial" w:hAnsi="Arial" w:cs="Arial"/>
                <w:bCs/>
                <w:szCs w:val="22"/>
              </w:rPr>
              <w:t>NOTE:</w:t>
            </w:r>
            <w:r w:rsidRPr="007F2960">
              <w:rPr>
                <w:rFonts w:ascii="Arial" w:hAnsi="Arial" w:cs="Arial"/>
                <w:bCs/>
                <w:szCs w:val="22"/>
              </w:rPr>
              <w:tab/>
            </w:r>
            <w:r>
              <w:rPr>
                <w:rFonts w:ascii="Arial" w:hAnsi="Arial" w:cs="Arial"/>
              </w:rPr>
              <w:t>This section is in preliminary state and is not fully developed.</w:t>
            </w:r>
          </w:p>
        </w:tc>
      </w:tr>
      <w:tr w:rsidR="00B011D5" w:rsidRPr="007730ED" w:rsidTr="003656AA">
        <w:trPr>
          <w:cantSplit/>
          <w:trHeight w:val="339"/>
        </w:trPr>
        <w:tc>
          <w:tcPr>
            <w:tcW w:w="1003" w:type="dxa"/>
            <w:vMerge w:val="restart"/>
            <w:shd w:val="clear" w:color="auto" w:fill="auto"/>
            <w:vAlign w:val="center"/>
          </w:tcPr>
          <w:p w:rsidR="00B011D5" w:rsidRPr="007730ED" w:rsidRDefault="00B011D5"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Borders>
              <w:bottom w:val="single" w:sz="4" w:space="0" w:color="000000"/>
            </w:tcBorders>
          </w:tcPr>
          <w:p w:rsidR="00B011D5" w:rsidRPr="007730ED" w:rsidRDefault="00B011D5"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 select</w:t>
            </w:r>
          </w:p>
          <w:p w:rsidR="00B011D5" w:rsidRPr="00584DCC" w:rsidRDefault="00B011D5" w:rsidP="00962195">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Eq. Cylindrical</w:t>
            </w:r>
          </w:p>
          <w:p w:rsidR="00B011D5" w:rsidRPr="00976053" w:rsidRDefault="00B011D5" w:rsidP="00C86626">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sidRPr="00976053">
              <w:rPr>
                <w:rFonts w:ascii="Arial" w:hAnsi="Arial" w:cs="Arial"/>
                <w:bCs/>
                <w:i/>
                <w:color w:val="FF0000"/>
                <w:sz w:val="20"/>
                <w:szCs w:val="20"/>
                <w:highlight w:val="yellow"/>
              </w:rPr>
              <w:t xml:space="preserve">path </w:t>
            </w:r>
            <w:r>
              <w:rPr>
                <w:rFonts w:ascii="Arial" w:hAnsi="Arial" w:cs="Arial"/>
                <w:bCs/>
                <w:i/>
                <w:color w:val="FF0000"/>
                <w:sz w:val="20"/>
                <w:szCs w:val="20"/>
                <w:highlight w:val="yellow"/>
              </w:rPr>
              <w:t>&amp;</w:t>
            </w:r>
            <w:r w:rsidRPr="00976053">
              <w:rPr>
                <w:rFonts w:ascii="Arial" w:hAnsi="Arial" w:cs="Arial"/>
                <w:bCs/>
                <w:i/>
                <w:color w:val="FF0000"/>
                <w:sz w:val="20"/>
                <w:szCs w:val="20"/>
                <w:highlight w:val="yellow"/>
              </w:rPr>
              <w:t xml:space="preserve"> </w:t>
            </w:r>
            <w:r>
              <w:rPr>
                <w:rFonts w:ascii="Arial" w:hAnsi="Arial" w:cs="Arial"/>
                <w:bCs/>
                <w:i/>
                <w:color w:val="FF0000"/>
                <w:sz w:val="20"/>
                <w:szCs w:val="20"/>
                <w:highlight w:val="yellow"/>
              </w:rPr>
              <w:t>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proofErr w:type="spellStart"/>
            <w:r w:rsidR="00C86626">
              <w:rPr>
                <w:rFonts w:ascii="Arial" w:hAnsi="Arial" w:cs="Arial"/>
                <w:b w:val="0"/>
                <w:bCs/>
                <w:i/>
                <w:color w:val="3333FF"/>
                <w:sz w:val="20"/>
                <w:szCs w:val="20"/>
              </w:rPr>
              <w:t>EMeso</w:t>
            </w:r>
            <w:proofErr w:type="spellEnd"/>
            <w:r>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CH-0</w:t>
            </w:r>
            <w:r>
              <w:rPr>
                <w:rFonts w:ascii="Arial" w:hAnsi="Arial" w:cs="Arial"/>
                <w:b w:val="0"/>
                <w:bCs/>
                <w:i/>
                <w:color w:val="3333FF"/>
                <w:sz w:val="20"/>
                <w:szCs w:val="20"/>
              </w:rPr>
              <w:t>7</w:t>
            </w:r>
            <w:r w:rsidRPr="00927E58">
              <w:rPr>
                <w:rFonts w:ascii="Arial" w:hAnsi="Arial" w:cs="Arial"/>
                <w:b w:val="0"/>
                <w:bCs/>
                <w:i/>
                <w:color w:val="3333FF"/>
                <w:sz w:val="20"/>
                <w:szCs w:val="20"/>
              </w:rPr>
              <w:t>-</w:t>
            </w:r>
            <w:r>
              <w:rPr>
                <w:rFonts w:ascii="Arial" w:hAnsi="Arial" w:cs="Arial"/>
                <w:b w:val="0"/>
                <w:bCs/>
                <w:i/>
                <w:color w:val="3333FF"/>
                <w:sz w:val="20"/>
                <w:szCs w:val="20"/>
              </w:rPr>
              <w:t>3.90</w:t>
            </w:r>
            <w:r w:rsidRPr="00927E58">
              <w:rPr>
                <w:rFonts w:ascii="Arial" w:hAnsi="Arial" w:cs="Arial"/>
                <w:b w:val="0"/>
                <w:bCs/>
                <w:i/>
                <w:color w:val="3333FF"/>
                <w:sz w:val="20"/>
                <w:szCs w:val="20"/>
              </w:rPr>
              <w:t>um</w:t>
            </w:r>
          </w:p>
        </w:tc>
        <w:tc>
          <w:tcPr>
            <w:tcW w:w="636" w:type="dxa"/>
            <w:vMerge w:val="restart"/>
          </w:tcPr>
          <w:p w:rsidR="00B011D5" w:rsidRPr="007730ED" w:rsidRDefault="00B011D5"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B011D5" w:rsidRPr="007730ED" w:rsidRDefault="00C86626"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The tester is not limited to use of </w:t>
            </w:r>
            <w:proofErr w:type="spellStart"/>
            <w:r>
              <w:rPr>
                <w:rFonts w:ascii="Arial" w:hAnsi="Arial" w:cs="Arial"/>
                <w:b w:val="0"/>
                <w:bCs/>
                <w:szCs w:val="22"/>
              </w:rPr>
              <w:t>EMeso</w:t>
            </w:r>
            <w:proofErr w:type="spellEnd"/>
            <w:r>
              <w:rPr>
                <w:rFonts w:ascii="Arial" w:hAnsi="Arial" w:cs="Arial"/>
                <w:b w:val="0"/>
                <w:bCs/>
                <w:szCs w:val="22"/>
              </w:rPr>
              <w:t xml:space="preserve"> data. This was selected as a matter of convenience during test case development.</w:t>
            </w:r>
          </w:p>
        </w:tc>
      </w:tr>
      <w:tr w:rsidR="00962195" w:rsidRPr="007730ED" w:rsidTr="003656AA">
        <w:trPr>
          <w:cantSplit/>
          <w:trHeight w:val="3883"/>
        </w:trPr>
        <w:tc>
          <w:tcPr>
            <w:tcW w:w="1003" w:type="dxa"/>
            <w:vMerge/>
            <w:shd w:val="clear" w:color="auto" w:fill="auto"/>
            <w:vAlign w:val="center"/>
          </w:tcPr>
          <w:p w:rsidR="00962195" w:rsidRPr="007730ED" w:rsidRDefault="00962195"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62195" w:rsidRPr="007730ED" w:rsidRDefault="00962195"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962195" w:rsidRPr="008D70F7" w:rsidRDefault="00962195"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CH-0</w:t>
            </w:r>
            <w:r>
              <w:rPr>
                <w:rFonts w:ascii="Arial" w:hAnsi="Arial" w:cs="Arial"/>
                <w:b w:val="0"/>
                <w:bCs/>
                <w:i/>
                <w:color w:val="3333FF"/>
                <w:sz w:val="20"/>
                <w:szCs w:val="20"/>
              </w:rPr>
              <w:t>7</w:t>
            </w:r>
            <w:r w:rsidRPr="00927E58">
              <w:rPr>
                <w:rFonts w:ascii="Arial" w:hAnsi="Arial" w:cs="Arial"/>
                <w:b w:val="0"/>
                <w:bCs/>
                <w:i/>
                <w:color w:val="3333FF"/>
                <w:sz w:val="20"/>
                <w:szCs w:val="20"/>
              </w:rPr>
              <w:t>-</w:t>
            </w:r>
            <w:r>
              <w:rPr>
                <w:rFonts w:ascii="Arial" w:hAnsi="Arial" w:cs="Arial"/>
                <w:b w:val="0"/>
                <w:bCs/>
                <w:i/>
                <w:color w:val="3333FF"/>
                <w:sz w:val="20"/>
                <w:szCs w:val="20"/>
              </w:rPr>
              <w:t>3.90</w:t>
            </w:r>
            <w:r w:rsidRPr="00927E58">
              <w:rPr>
                <w:rFonts w:ascii="Arial" w:hAnsi="Arial" w:cs="Arial"/>
                <w:b w:val="0"/>
                <w:bCs/>
                <w:i/>
                <w:color w:val="3333FF"/>
                <w:sz w:val="20"/>
                <w:szCs w:val="20"/>
              </w:rPr>
              <w:t>um</w:t>
            </w:r>
            <w:r>
              <w:rPr>
                <w:rFonts w:ascii="Arial" w:hAnsi="Arial" w:cs="Arial"/>
                <w:b w:val="0"/>
                <w:bCs/>
                <w:sz w:val="20"/>
                <w:szCs w:val="20"/>
              </w:rPr>
              <w:t xml:space="preserve"> product displays</w:t>
            </w:r>
          </w:p>
          <w:p w:rsidR="00962195" w:rsidRPr="008D70F7" w:rsidRDefault="00962195" w:rsidP="00BE7114">
            <w:pPr>
              <w:pStyle w:val="Tableheading"/>
              <w:snapToGrid w:val="0"/>
              <w:spacing w:beforeLines="20" w:before="48" w:afterLines="20" w:after="48"/>
              <w:rPr>
                <w:rFonts w:ascii="Arial" w:hAnsi="Arial" w:cs="Arial"/>
                <w:b w:val="0"/>
                <w:bCs/>
                <w:sz w:val="20"/>
                <w:szCs w:val="20"/>
              </w:rPr>
            </w:pPr>
            <w:r>
              <w:rPr>
                <w:rFonts w:ascii="Arial" w:hAnsi="Arial" w:cs="Arial"/>
                <w:b w:val="0"/>
                <w:bCs/>
                <w:noProof/>
                <w:szCs w:val="22"/>
                <w:lang w:eastAsia="en-US"/>
              </w:rPr>
              <w:drawing>
                <wp:inline distT="0" distB="0" distL="0" distR="0" wp14:anchorId="4F82365D" wp14:editId="516C7D34">
                  <wp:extent cx="2829464" cy="1991843"/>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splay_CH-07_SA_Argentina_Ma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32735" cy="1994146"/>
                          </a:xfrm>
                          <a:prstGeom prst="rect">
                            <a:avLst/>
                          </a:prstGeom>
                        </pic:spPr>
                      </pic:pic>
                    </a:graphicData>
                  </a:graphic>
                </wp:inline>
              </w:drawing>
            </w:r>
          </w:p>
        </w:tc>
        <w:tc>
          <w:tcPr>
            <w:tcW w:w="636" w:type="dxa"/>
            <w:vMerge/>
          </w:tcPr>
          <w:p w:rsidR="00962195" w:rsidRPr="007730ED" w:rsidRDefault="00962195"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962195" w:rsidRPr="007730ED" w:rsidRDefault="00962195" w:rsidP="00962195">
            <w:pPr>
              <w:pStyle w:val="Tableheading"/>
              <w:keepNext/>
              <w:snapToGrid w:val="0"/>
              <w:spacing w:beforeLines="20" w:before="48" w:afterLines="20" w:after="48"/>
              <w:jc w:val="left"/>
              <w:rPr>
                <w:rFonts w:ascii="Arial" w:hAnsi="Arial" w:cs="Arial"/>
                <w:b w:val="0"/>
                <w:bCs/>
                <w:szCs w:val="22"/>
              </w:rPr>
            </w:pPr>
          </w:p>
        </w:tc>
      </w:tr>
      <w:tr w:rsidR="002910C9" w:rsidRPr="007730ED" w:rsidTr="00775765">
        <w:trPr>
          <w:cantSplit/>
          <w:trHeight w:val="339"/>
        </w:trPr>
        <w:tc>
          <w:tcPr>
            <w:tcW w:w="1003" w:type="dxa"/>
            <w:vAlign w:val="center"/>
          </w:tcPr>
          <w:p w:rsidR="002910C9" w:rsidRPr="007730ED" w:rsidRDefault="002910C9"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715" w:type="dxa"/>
            <w:gridSpan w:val="3"/>
          </w:tcPr>
          <w:p w:rsidR="002910C9" w:rsidRPr="007730ED" w:rsidRDefault="003C2DD5" w:rsidP="003C2D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Right click and hold MB3 on the product legend and select “</w:t>
            </w:r>
            <w:r w:rsidRPr="00B011D5">
              <w:rPr>
                <w:rFonts w:ascii="Arial" w:hAnsi="Arial" w:cs="Arial"/>
                <w:bCs/>
                <w:i/>
                <w:color w:val="3333FF"/>
                <w:szCs w:val="22"/>
              </w:rPr>
              <w:t>Edit Colors</w:t>
            </w:r>
            <w:r>
              <w:rPr>
                <w:rFonts w:ascii="Arial" w:hAnsi="Arial" w:cs="Arial"/>
                <w:b w:val="0"/>
                <w:bCs/>
                <w:szCs w:val="22"/>
              </w:rPr>
              <w:t>” in the popup menu</w:t>
            </w:r>
          </w:p>
        </w:tc>
        <w:tc>
          <w:tcPr>
            <w:tcW w:w="1962" w:type="dxa"/>
          </w:tcPr>
          <w:p w:rsidR="002910C9" w:rsidRPr="007730ED" w:rsidRDefault="003C2DD5"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The </w:t>
            </w:r>
            <w:r w:rsidRPr="00B011D5">
              <w:rPr>
                <w:rFonts w:ascii="Arial" w:hAnsi="Arial" w:cs="Arial"/>
                <w:bCs/>
                <w:i/>
                <w:color w:val="3333FF"/>
                <w:szCs w:val="22"/>
              </w:rPr>
              <w:t>Edit Colors</w:t>
            </w:r>
            <w:r>
              <w:rPr>
                <w:rFonts w:ascii="Arial" w:hAnsi="Arial" w:cs="Arial"/>
                <w:b w:val="0"/>
                <w:bCs/>
                <w:szCs w:val="22"/>
              </w:rPr>
              <w:t xml:space="preserve"> dialog</w:t>
            </w:r>
            <w:r w:rsidR="00526165">
              <w:rPr>
                <w:rFonts w:ascii="Arial" w:hAnsi="Arial" w:cs="Arial"/>
                <w:b w:val="0"/>
                <w:bCs/>
                <w:szCs w:val="22"/>
              </w:rPr>
              <w:t xml:space="preserve"> displays for the default color map</w:t>
            </w:r>
          </w:p>
        </w:tc>
        <w:tc>
          <w:tcPr>
            <w:tcW w:w="636" w:type="dxa"/>
          </w:tcPr>
          <w:p w:rsidR="002910C9" w:rsidRPr="007730ED" w:rsidRDefault="002910C9" w:rsidP="00962195">
            <w:pPr>
              <w:pStyle w:val="Tableheading"/>
              <w:snapToGrid w:val="0"/>
              <w:spacing w:beforeLines="20" w:before="48" w:afterLines="20" w:after="48"/>
              <w:jc w:val="left"/>
              <w:rPr>
                <w:rFonts w:ascii="Arial" w:hAnsi="Arial" w:cs="Arial"/>
                <w:b w:val="0"/>
                <w:bCs/>
                <w:szCs w:val="22"/>
              </w:rPr>
            </w:pPr>
          </w:p>
        </w:tc>
        <w:tc>
          <w:tcPr>
            <w:tcW w:w="3280" w:type="dxa"/>
          </w:tcPr>
          <w:p w:rsidR="002910C9" w:rsidRPr="007730ED" w:rsidRDefault="002910C9" w:rsidP="00962195">
            <w:pPr>
              <w:pStyle w:val="Tableheading"/>
              <w:snapToGrid w:val="0"/>
              <w:spacing w:beforeLines="20" w:before="48" w:afterLines="20" w:after="48"/>
              <w:jc w:val="left"/>
              <w:rPr>
                <w:rFonts w:ascii="Arial" w:hAnsi="Arial" w:cs="Arial"/>
                <w:b w:val="0"/>
                <w:bCs/>
                <w:szCs w:val="22"/>
              </w:rPr>
            </w:pPr>
          </w:p>
        </w:tc>
      </w:tr>
      <w:tr w:rsidR="00C86626" w:rsidRPr="007730ED" w:rsidTr="00962195">
        <w:trPr>
          <w:cantSplit/>
          <w:trHeight w:val="339"/>
        </w:trPr>
        <w:tc>
          <w:tcPr>
            <w:tcW w:w="1003" w:type="dxa"/>
            <w:vMerge w:val="restart"/>
            <w:vAlign w:val="center"/>
          </w:tcPr>
          <w:p w:rsidR="00C86626" w:rsidRPr="007730ED" w:rsidRDefault="00C86626"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C86626" w:rsidRPr="007730ED" w:rsidRDefault="00C86626" w:rsidP="00700218">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In </w:t>
            </w:r>
            <w:r w:rsidRPr="00700218">
              <w:rPr>
                <w:rFonts w:ascii="Arial" w:hAnsi="Arial" w:cs="Arial"/>
                <w:b w:val="0"/>
                <w:bCs/>
                <w:sz w:val="20"/>
                <w:szCs w:val="20"/>
              </w:rPr>
              <w:t>the Edit Colors dialog’s “Use color model:”</w:t>
            </w:r>
            <w:r>
              <w:rPr>
                <w:rFonts w:ascii="Arial" w:hAnsi="Arial" w:cs="Arial"/>
                <w:b w:val="0"/>
                <w:bCs/>
                <w:sz w:val="20"/>
                <w:szCs w:val="20"/>
              </w:rPr>
              <w:t xml:space="preserve"> field</w:t>
            </w:r>
          </w:p>
          <w:p w:rsidR="00C86626" w:rsidRPr="00700218" w:rsidRDefault="00C86626" w:rsidP="00700218">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C</w:t>
            </w:r>
            <w:r w:rsidRPr="00700218">
              <w:rPr>
                <w:rFonts w:ascii="Arial" w:hAnsi="Arial" w:cs="Arial"/>
                <w:b w:val="0"/>
                <w:bCs/>
                <w:sz w:val="20"/>
                <w:szCs w:val="20"/>
              </w:rPr>
              <w:t>lick on the color quantify selection dropdown and select the “</w:t>
            </w:r>
            <w:r w:rsidRPr="00775765">
              <w:rPr>
                <w:rFonts w:ascii="Arial" w:hAnsi="Arial" w:cs="Arial"/>
                <w:b w:val="0"/>
                <w:bCs/>
                <w:i/>
                <w:color w:val="3333FF"/>
                <w:sz w:val="20"/>
                <w:szCs w:val="20"/>
              </w:rPr>
              <w:t>2048 Colors</w:t>
            </w:r>
            <w:r w:rsidRPr="00700218">
              <w:rPr>
                <w:rFonts w:ascii="Arial" w:hAnsi="Arial" w:cs="Arial"/>
                <w:b w:val="0"/>
                <w:bCs/>
                <w:sz w:val="20"/>
                <w:szCs w:val="20"/>
              </w:rPr>
              <w:t>” option</w:t>
            </w:r>
          </w:p>
          <w:p w:rsidR="00C86626" w:rsidRDefault="00C86626"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 w:val="20"/>
                <w:szCs w:val="20"/>
              </w:rPr>
              <w:t>S</w:t>
            </w:r>
            <w:r w:rsidRPr="00700218">
              <w:rPr>
                <w:rFonts w:ascii="Arial" w:hAnsi="Arial" w:cs="Arial"/>
                <w:b w:val="0"/>
                <w:bCs/>
                <w:sz w:val="20"/>
                <w:szCs w:val="20"/>
              </w:rPr>
              <w:t>elect “</w:t>
            </w:r>
            <w:r w:rsidRPr="00775765">
              <w:rPr>
                <w:rFonts w:ascii="Arial" w:hAnsi="Arial" w:cs="Arial"/>
                <w:b w:val="0"/>
                <w:bCs/>
                <w:i/>
                <w:color w:val="3333FF"/>
                <w:sz w:val="20"/>
                <w:szCs w:val="20"/>
              </w:rPr>
              <w:t>Save As…</w:t>
            </w:r>
            <w:r w:rsidRPr="00700218">
              <w:rPr>
                <w:rFonts w:ascii="Arial" w:hAnsi="Arial" w:cs="Arial"/>
                <w:b w:val="0"/>
                <w:bCs/>
                <w:sz w:val="20"/>
                <w:szCs w:val="20"/>
              </w:rPr>
              <w:t>” and name the save as “</w:t>
            </w:r>
            <w:r w:rsidRPr="00775765">
              <w:rPr>
                <w:rFonts w:ascii="Arial" w:hAnsi="Arial" w:cs="Arial"/>
                <w:bCs/>
                <w:color w:val="3333FF"/>
                <w:sz w:val="20"/>
                <w:szCs w:val="20"/>
              </w:rPr>
              <w:t>GOESR_Test2</w:t>
            </w:r>
            <w:r w:rsidRPr="00700218">
              <w:rPr>
                <w:rFonts w:ascii="Arial" w:hAnsi="Arial" w:cs="Arial"/>
                <w:b w:val="0"/>
                <w:bCs/>
                <w:sz w:val="20"/>
                <w:szCs w:val="20"/>
              </w:rPr>
              <w:t>”</w:t>
            </w:r>
          </w:p>
          <w:p w:rsidR="00C86626" w:rsidRPr="00B011D5" w:rsidRDefault="00C86626" w:rsidP="00962195">
            <w:pPr>
              <w:pStyle w:val="Tableheading"/>
              <w:keepNext/>
              <w:numPr>
                <w:ilvl w:val="0"/>
                <w:numId w:val="9"/>
              </w:numPr>
              <w:snapToGrid w:val="0"/>
              <w:spacing w:beforeLines="20" w:before="48" w:afterLines="20" w:after="48"/>
              <w:jc w:val="left"/>
              <w:rPr>
                <w:rFonts w:ascii="Arial" w:hAnsi="Arial" w:cs="Arial"/>
                <w:b w:val="0"/>
                <w:bCs/>
                <w:szCs w:val="22"/>
              </w:rPr>
            </w:pPr>
            <w:r w:rsidRPr="00B011D5">
              <w:rPr>
                <w:rFonts w:ascii="Arial" w:hAnsi="Arial" w:cs="Arial"/>
                <w:b w:val="0"/>
                <w:bCs/>
                <w:sz w:val="20"/>
                <w:szCs w:val="20"/>
              </w:rPr>
              <w:t xml:space="preserve">Click </w:t>
            </w:r>
            <w:r w:rsidRPr="00B011D5">
              <w:rPr>
                <w:rFonts w:ascii="Arial" w:hAnsi="Arial" w:cs="Arial"/>
                <w:bCs/>
                <w:sz w:val="20"/>
                <w:szCs w:val="20"/>
              </w:rPr>
              <w:t>[OK]</w:t>
            </w:r>
          </w:p>
        </w:tc>
        <w:tc>
          <w:tcPr>
            <w:tcW w:w="636" w:type="dxa"/>
            <w:vMerge w:val="restart"/>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C86626" w:rsidRDefault="00C86626" w:rsidP="00962195">
            <w:pPr>
              <w:pStyle w:val="Tableheading"/>
              <w:snapToGrid w:val="0"/>
              <w:spacing w:beforeLines="20" w:before="48" w:afterLines="20" w:after="48"/>
              <w:jc w:val="left"/>
              <w:rPr>
                <w:rFonts w:ascii="Arial" w:hAnsi="Arial" w:cs="Arial"/>
                <w:b w:val="0"/>
              </w:rPr>
            </w:pPr>
            <w:r>
              <w:rPr>
                <w:rFonts w:ascii="Arial" w:hAnsi="Arial" w:cs="Arial"/>
                <w:b w:val="0"/>
              </w:rPr>
              <w:t xml:space="preserve">Requirement </w:t>
            </w:r>
            <w:r w:rsidR="00C473AE">
              <w:rPr>
                <w:rFonts w:ascii="Arial" w:hAnsi="Arial" w:cs="Arial"/>
                <w:b w:val="0"/>
              </w:rPr>
              <w:t>3062</w:t>
            </w:r>
          </w:p>
          <w:p w:rsidR="00C86626" w:rsidRDefault="00C86626" w:rsidP="00962195">
            <w:pPr>
              <w:pStyle w:val="Tableheading"/>
              <w:snapToGrid w:val="0"/>
              <w:spacing w:beforeLines="20" w:before="48" w:afterLines="20" w:after="48"/>
              <w:jc w:val="left"/>
              <w:rPr>
                <w:rFonts w:ascii="Arial" w:hAnsi="Arial" w:cs="Arial"/>
                <w:b w:val="0"/>
              </w:rPr>
            </w:pPr>
          </w:p>
          <w:p w:rsidR="00C86626" w:rsidRPr="00775765" w:rsidRDefault="00C86626" w:rsidP="00962195">
            <w:pPr>
              <w:pStyle w:val="Tableheading"/>
              <w:snapToGrid w:val="0"/>
              <w:spacing w:beforeLines="20" w:before="48" w:afterLines="20" w:after="48"/>
              <w:jc w:val="left"/>
              <w:rPr>
                <w:rFonts w:ascii="Arial" w:hAnsi="Arial" w:cs="Arial"/>
                <w:b w:val="0"/>
                <w:bCs/>
                <w:szCs w:val="22"/>
              </w:rPr>
            </w:pPr>
            <w:r w:rsidRPr="00775765">
              <w:rPr>
                <w:rFonts w:ascii="Arial" w:hAnsi="Arial" w:cs="Arial"/>
                <w:b w:val="0"/>
              </w:rPr>
              <w:t>This section</w:t>
            </w:r>
            <w:r>
              <w:rPr>
                <w:rFonts w:ascii="Arial" w:hAnsi="Arial" w:cs="Arial"/>
                <w:b w:val="0"/>
              </w:rPr>
              <w:t>/step</w:t>
            </w:r>
            <w:r w:rsidRPr="00775765">
              <w:rPr>
                <w:rFonts w:ascii="Arial" w:hAnsi="Arial" w:cs="Arial"/>
                <w:b w:val="0"/>
              </w:rPr>
              <w:t xml:space="preserve"> is in preliminary state and has not been fully developed.</w:t>
            </w:r>
          </w:p>
        </w:tc>
      </w:tr>
      <w:tr w:rsidR="00B011D5" w:rsidRPr="007730ED" w:rsidTr="00962195">
        <w:trPr>
          <w:cantSplit/>
          <w:trHeight w:val="339"/>
        </w:trPr>
        <w:tc>
          <w:tcPr>
            <w:tcW w:w="1003" w:type="dxa"/>
            <w:vMerge/>
            <w:vAlign w:val="center"/>
          </w:tcPr>
          <w:p w:rsidR="00B011D5" w:rsidRPr="007730ED" w:rsidRDefault="00B011D5"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B011D5" w:rsidRPr="007730ED" w:rsidRDefault="00B011D5"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B011D5" w:rsidRDefault="00B011D5" w:rsidP="00962195">
            <w:pPr>
              <w:pStyle w:val="Tableheading"/>
              <w:keepNext/>
              <w:numPr>
                <w:ilvl w:val="0"/>
                <w:numId w:val="9"/>
              </w:numPr>
              <w:snapToGrid w:val="0"/>
              <w:spacing w:beforeLines="20" w:before="48" w:afterLines="20" w:after="48"/>
              <w:jc w:val="left"/>
              <w:rPr>
                <w:rFonts w:ascii="Arial" w:hAnsi="Arial" w:cs="Arial"/>
                <w:b w:val="0"/>
                <w:bCs/>
                <w:szCs w:val="22"/>
              </w:rPr>
            </w:pPr>
            <w:r w:rsidRPr="00775765">
              <w:rPr>
                <w:rFonts w:ascii="Arial" w:hAnsi="Arial" w:cs="Arial"/>
                <w:b w:val="0"/>
                <w:bCs/>
                <w:sz w:val="20"/>
                <w:szCs w:val="20"/>
              </w:rPr>
              <w:t>The selection is made</w:t>
            </w:r>
          </w:p>
          <w:p w:rsidR="00B011D5" w:rsidRPr="00B011D5" w:rsidRDefault="00B011D5" w:rsidP="00962195">
            <w:pPr>
              <w:pStyle w:val="Tableheading"/>
              <w:keepNext/>
              <w:numPr>
                <w:ilvl w:val="0"/>
                <w:numId w:val="9"/>
              </w:numPr>
              <w:snapToGrid w:val="0"/>
              <w:spacing w:beforeLines="20" w:before="48" w:afterLines="20" w:after="48"/>
              <w:jc w:val="left"/>
              <w:rPr>
                <w:rFonts w:ascii="Arial" w:hAnsi="Arial" w:cs="Arial"/>
                <w:b w:val="0"/>
                <w:bCs/>
                <w:szCs w:val="22"/>
              </w:rPr>
            </w:pPr>
            <w:r w:rsidRPr="00B011D5">
              <w:rPr>
                <w:rFonts w:ascii="Arial" w:hAnsi="Arial" w:cs="Arial"/>
                <w:b w:val="0"/>
                <w:bCs/>
                <w:sz w:val="20"/>
                <w:szCs w:val="20"/>
              </w:rPr>
              <w:t>Additional results TBD</w:t>
            </w:r>
          </w:p>
        </w:tc>
        <w:tc>
          <w:tcPr>
            <w:tcW w:w="636" w:type="dxa"/>
            <w:vMerge/>
          </w:tcPr>
          <w:p w:rsidR="00B011D5" w:rsidRPr="007730ED" w:rsidRDefault="00B011D5"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B011D5" w:rsidRPr="00775765" w:rsidRDefault="00B011D5" w:rsidP="00775765">
            <w:pPr>
              <w:pStyle w:val="Tableheading"/>
              <w:snapToGrid w:val="0"/>
              <w:spacing w:beforeLines="20" w:before="48" w:afterLines="20" w:after="48"/>
              <w:jc w:val="left"/>
              <w:rPr>
                <w:rFonts w:ascii="Arial" w:hAnsi="Arial" w:cs="Arial"/>
                <w:b w:val="0"/>
                <w:bCs/>
                <w:szCs w:val="22"/>
              </w:rPr>
            </w:pPr>
          </w:p>
        </w:tc>
      </w:tr>
      <w:tr w:rsidR="00B011D5" w:rsidRPr="007730ED" w:rsidTr="003656AA">
        <w:trPr>
          <w:cantSplit/>
          <w:trHeight w:val="339"/>
        </w:trPr>
        <w:tc>
          <w:tcPr>
            <w:tcW w:w="1003" w:type="dxa"/>
            <w:vMerge w:val="restart"/>
            <w:shd w:val="clear" w:color="auto" w:fill="auto"/>
            <w:vAlign w:val="center"/>
          </w:tcPr>
          <w:p w:rsidR="00B011D5" w:rsidRPr="007730ED" w:rsidRDefault="00B011D5" w:rsidP="00B011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Borders>
              <w:bottom w:val="single" w:sz="4" w:space="0" w:color="000000"/>
            </w:tcBorders>
          </w:tcPr>
          <w:p w:rsidR="00B011D5" w:rsidRDefault="00B011D5" w:rsidP="00B011D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Zoom into an area containing yellow or blue in the product</w:t>
            </w:r>
          </w:p>
        </w:tc>
        <w:tc>
          <w:tcPr>
            <w:tcW w:w="636" w:type="dxa"/>
            <w:vMerge w:val="restart"/>
          </w:tcPr>
          <w:p w:rsidR="00B011D5" w:rsidRPr="007730ED" w:rsidRDefault="00B011D5" w:rsidP="00B011D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B011D5" w:rsidRPr="007730ED" w:rsidRDefault="00B011D5" w:rsidP="00B011D5">
            <w:pPr>
              <w:pStyle w:val="Tableheading"/>
              <w:keepNext/>
              <w:snapToGrid w:val="0"/>
              <w:spacing w:beforeLines="20" w:before="48" w:afterLines="20" w:after="48"/>
              <w:jc w:val="left"/>
              <w:rPr>
                <w:rFonts w:ascii="Arial" w:hAnsi="Arial" w:cs="Arial"/>
                <w:b w:val="0"/>
                <w:bCs/>
                <w:szCs w:val="22"/>
              </w:rPr>
            </w:pPr>
          </w:p>
        </w:tc>
      </w:tr>
      <w:tr w:rsidR="00962195" w:rsidRPr="007730ED" w:rsidTr="003656AA">
        <w:trPr>
          <w:cantSplit/>
          <w:trHeight w:val="3843"/>
        </w:trPr>
        <w:tc>
          <w:tcPr>
            <w:tcW w:w="1003" w:type="dxa"/>
            <w:vMerge/>
            <w:shd w:val="clear" w:color="auto" w:fill="auto"/>
            <w:vAlign w:val="center"/>
          </w:tcPr>
          <w:p w:rsidR="00962195" w:rsidRPr="007730ED" w:rsidRDefault="00962195" w:rsidP="00B011D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962195" w:rsidRPr="007730ED" w:rsidRDefault="00962195" w:rsidP="00B011D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962195" w:rsidRDefault="00962195" w:rsidP="00B011D5">
            <w:pPr>
              <w:pStyle w:val="Tableheading"/>
              <w:keepNext/>
              <w:snapToGrid w:val="0"/>
              <w:spacing w:beforeLines="20" w:before="48" w:afterLines="20" w:after="48"/>
              <w:jc w:val="left"/>
              <w:rPr>
                <w:rFonts w:ascii="Arial" w:hAnsi="Arial" w:cs="Arial"/>
                <w:b w:val="0"/>
                <w:bCs/>
                <w:szCs w:val="22"/>
              </w:rPr>
            </w:pPr>
            <w:r w:rsidRPr="00526165">
              <w:rPr>
                <w:rFonts w:ascii="Arial" w:hAnsi="Arial" w:cs="Arial"/>
                <w:b w:val="0"/>
                <w:bCs/>
                <w:sz w:val="20"/>
                <w:szCs w:val="20"/>
              </w:rPr>
              <w:t xml:space="preserve">A discernable </w:t>
            </w:r>
            <w:proofErr w:type="spellStart"/>
            <w:r w:rsidRPr="00526165">
              <w:rPr>
                <w:rFonts w:ascii="Arial" w:hAnsi="Arial" w:cs="Arial"/>
                <w:b w:val="0"/>
                <w:bCs/>
                <w:sz w:val="20"/>
                <w:szCs w:val="20"/>
              </w:rPr>
              <w:t>gradiation</w:t>
            </w:r>
            <w:proofErr w:type="spellEnd"/>
            <w:r w:rsidRPr="00526165">
              <w:rPr>
                <w:rFonts w:ascii="Arial" w:hAnsi="Arial" w:cs="Arial"/>
                <w:b w:val="0"/>
                <w:bCs/>
                <w:sz w:val="20"/>
                <w:szCs w:val="20"/>
              </w:rPr>
              <w:t xml:space="preserve"> of colors is visible as seen in the images provided below</w:t>
            </w:r>
            <w:r>
              <w:rPr>
                <w:rFonts w:ascii="Arial" w:hAnsi="Arial" w:cs="Arial"/>
                <w:b w:val="0"/>
                <w:bCs/>
                <w:sz w:val="20"/>
                <w:szCs w:val="20"/>
              </w:rPr>
              <w:t>:</w:t>
            </w:r>
          </w:p>
          <w:p w:rsidR="00962195" w:rsidRDefault="00962195" w:rsidP="00B011D5">
            <w:pPr>
              <w:pStyle w:val="Tableheading"/>
              <w:keepNext/>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71D934FB" wp14:editId="34D28283">
                  <wp:extent cx="2829464" cy="1827942"/>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splay_CH-07_SA_Argentina_zm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2735" cy="1830055"/>
                          </a:xfrm>
                          <a:prstGeom prst="rect">
                            <a:avLst/>
                          </a:prstGeom>
                        </pic:spPr>
                      </pic:pic>
                    </a:graphicData>
                  </a:graphic>
                </wp:inline>
              </w:drawing>
            </w:r>
          </w:p>
        </w:tc>
        <w:tc>
          <w:tcPr>
            <w:tcW w:w="636" w:type="dxa"/>
            <w:vMerge/>
          </w:tcPr>
          <w:p w:rsidR="00962195" w:rsidRPr="007730ED" w:rsidRDefault="00962195" w:rsidP="00B011D5">
            <w:pPr>
              <w:pStyle w:val="Tableheading"/>
              <w:keepNext/>
              <w:snapToGrid w:val="0"/>
              <w:spacing w:beforeLines="20" w:before="48" w:afterLines="20" w:after="48"/>
              <w:jc w:val="left"/>
              <w:rPr>
                <w:rFonts w:ascii="Arial" w:hAnsi="Arial" w:cs="Arial"/>
                <w:b w:val="0"/>
                <w:bCs/>
                <w:szCs w:val="22"/>
              </w:rPr>
            </w:pPr>
          </w:p>
        </w:tc>
        <w:tc>
          <w:tcPr>
            <w:tcW w:w="3280" w:type="dxa"/>
            <w:vMerge/>
          </w:tcPr>
          <w:p w:rsidR="00962195" w:rsidRPr="007730ED" w:rsidRDefault="00962195" w:rsidP="00B011D5">
            <w:pPr>
              <w:pStyle w:val="Tableheading"/>
              <w:keepNext/>
              <w:snapToGrid w:val="0"/>
              <w:spacing w:beforeLines="20" w:before="48" w:afterLines="20" w:after="48"/>
              <w:jc w:val="left"/>
              <w:rPr>
                <w:rFonts w:ascii="Arial" w:hAnsi="Arial" w:cs="Arial"/>
                <w:b w:val="0"/>
                <w:bCs/>
                <w:szCs w:val="22"/>
              </w:rPr>
            </w:pPr>
          </w:p>
        </w:tc>
      </w:tr>
      <w:tr w:rsidR="00C86626" w:rsidRPr="007730ED" w:rsidTr="00962195">
        <w:trPr>
          <w:cantSplit/>
          <w:trHeight w:val="339"/>
        </w:trPr>
        <w:tc>
          <w:tcPr>
            <w:tcW w:w="1003" w:type="dxa"/>
            <w:vMerge w:val="restart"/>
            <w:vAlign w:val="center"/>
          </w:tcPr>
          <w:p w:rsidR="00C86626" w:rsidRPr="007730ED" w:rsidRDefault="00C86626"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715" w:type="dxa"/>
            <w:gridSpan w:val="3"/>
          </w:tcPr>
          <w:p w:rsidR="00C86626" w:rsidRPr="007730ED" w:rsidRDefault="00C86626" w:rsidP="00B011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Right click and hold MB3 on the product legend and select “</w:t>
            </w:r>
            <w:r w:rsidRPr="00B011D5">
              <w:rPr>
                <w:rFonts w:ascii="Arial" w:hAnsi="Arial" w:cs="Arial"/>
                <w:bCs/>
                <w:i/>
                <w:color w:val="3333FF"/>
                <w:szCs w:val="22"/>
              </w:rPr>
              <w:t>Imaging…</w:t>
            </w:r>
            <w:r>
              <w:rPr>
                <w:rFonts w:ascii="Arial" w:hAnsi="Arial" w:cs="Arial"/>
                <w:b w:val="0"/>
                <w:bCs/>
                <w:szCs w:val="22"/>
              </w:rPr>
              <w:t>” in the popup menu</w:t>
            </w:r>
          </w:p>
        </w:tc>
        <w:tc>
          <w:tcPr>
            <w:tcW w:w="1962" w:type="dxa"/>
          </w:tcPr>
          <w:p w:rsidR="00C86626" w:rsidRPr="007730ED" w:rsidRDefault="00C86626" w:rsidP="00B011D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 xml:space="preserve">The </w:t>
            </w:r>
            <w:r>
              <w:rPr>
                <w:rFonts w:ascii="Arial" w:hAnsi="Arial" w:cs="Arial"/>
                <w:bCs/>
                <w:color w:val="3333FF"/>
                <w:szCs w:val="22"/>
              </w:rPr>
              <w:t>Imaging…</w:t>
            </w:r>
            <w:r w:rsidRPr="00B011D5">
              <w:rPr>
                <w:rFonts w:ascii="Arial" w:hAnsi="Arial" w:cs="Arial"/>
                <w:b w:val="0"/>
                <w:bCs/>
                <w:color w:val="3333FF"/>
                <w:szCs w:val="22"/>
              </w:rPr>
              <w:t xml:space="preserve"> </w:t>
            </w:r>
            <w:r>
              <w:rPr>
                <w:rFonts w:ascii="Arial" w:hAnsi="Arial" w:cs="Arial"/>
                <w:b w:val="0"/>
                <w:bCs/>
                <w:szCs w:val="22"/>
              </w:rPr>
              <w:t>dialog displays</w:t>
            </w:r>
          </w:p>
        </w:tc>
        <w:tc>
          <w:tcPr>
            <w:tcW w:w="636" w:type="dxa"/>
            <w:vMerge w:val="restart"/>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r>
      <w:tr w:rsidR="00C86626" w:rsidRPr="007730ED" w:rsidTr="00962195">
        <w:trPr>
          <w:cantSplit/>
          <w:trHeight w:val="339"/>
        </w:trPr>
        <w:tc>
          <w:tcPr>
            <w:tcW w:w="1003" w:type="dxa"/>
            <w:vMerge/>
            <w:vAlign w:val="center"/>
          </w:tcPr>
          <w:p w:rsidR="00C86626" w:rsidRPr="007730ED" w:rsidRDefault="00C86626"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C86626" w:rsidRDefault="00C86626" w:rsidP="00103490">
            <w:pPr>
              <w:pStyle w:val="Tableheading"/>
              <w:snapToGrid w:val="0"/>
              <w:spacing w:beforeLines="20" w:before="48" w:afterLines="20" w:after="48"/>
              <w:rPr>
                <w:rFonts w:ascii="Arial" w:hAnsi="Arial" w:cs="Arial"/>
                <w:b w:val="0"/>
                <w:bCs/>
                <w:szCs w:val="22"/>
              </w:rPr>
            </w:pPr>
            <w:r>
              <w:rPr>
                <w:rFonts w:ascii="Arial" w:hAnsi="Arial" w:cs="Arial"/>
                <w:b w:val="0"/>
                <w:bCs/>
                <w:noProof/>
                <w:szCs w:val="22"/>
                <w:lang w:eastAsia="en-US"/>
              </w:rPr>
              <w:drawing>
                <wp:inline distT="0" distB="0" distL="0" distR="0" wp14:anchorId="0AE5A2DA" wp14:editId="26A52EB5">
                  <wp:extent cx="2832735" cy="1535430"/>
                  <wp:effectExtent l="0" t="0" r="5715"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ESR_dialog_Imaging.png"/>
                          <pic:cNvPicPr/>
                        </pic:nvPicPr>
                        <pic:blipFill>
                          <a:blip r:embed="rId46">
                            <a:extLst>
                              <a:ext uri="{28A0092B-C50C-407E-A947-70E740481C1C}">
                                <a14:useLocalDpi xmlns:a14="http://schemas.microsoft.com/office/drawing/2010/main" val="0"/>
                              </a:ext>
                            </a:extLst>
                          </a:blip>
                          <a:stretch>
                            <a:fillRect/>
                          </a:stretch>
                        </pic:blipFill>
                        <pic:spPr>
                          <a:xfrm>
                            <a:off x="0" y="0"/>
                            <a:ext cx="2832735" cy="1535430"/>
                          </a:xfrm>
                          <a:prstGeom prst="rect">
                            <a:avLst/>
                          </a:prstGeom>
                        </pic:spPr>
                      </pic:pic>
                    </a:graphicData>
                  </a:graphic>
                </wp:inline>
              </w:drawing>
            </w:r>
          </w:p>
        </w:tc>
        <w:tc>
          <w:tcPr>
            <w:tcW w:w="636" w:type="dxa"/>
            <w:vMerge/>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r>
      <w:tr w:rsidR="00C86626" w:rsidRPr="007730ED" w:rsidTr="00962195">
        <w:trPr>
          <w:cantSplit/>
          <w:trHeight w:val="339"/>
        </w:trPr>
        <w:tc>
          <w:tcPr>
            <w:tcW w:w="1003" w:type="dxa"/>
            <w:vMerge w:val="restart"/>
            <w:vAlign w:val="center"/>
          </w:tcPr>
          <w:p w:rsidR="00C86626" w:rsidRPr="007730ED" w:rsidRDefault="00C86626"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C86626" w:rsidRPr="007730ED" w:rsidRDefault="00C86626"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 xml:space="preserve">In the </w:t>
            </w:r>
            <w:r>
              <w:rPr>
                <w:rFonts w:ascii="Arial" w:hAnsi="Arial" w:cs="Arial"/>
                <w:bCs/>
                <w:color w:val="3333FF"/>
                <w:szCs w:val="22"/>
              </w:rPr>
              <w:t>Imaging…</w:t>
            </w:r>
            <w:r w:rsidRPr="00B011D5">
              <w:rPr>
                <w:rFonts w:ascii="Arial" w:hAnsi="Arial" w:cs="Arial"/>
                <w:b w:val="0"/>
                <w:bCs/>
                <w:color w:val="3333FF"/>
                <w:szCs w:val="22"/>
              </w:rPr>
              <w:t xml:space="preserve"> </w:t>
            </w:r>
            <w:r>
              <w:rPr>
                <w:rFonts w:ascii="Arial" w:hAnsi="Arial" w:cs="Arial"/>
                <w:b w:val="0"/>
                <w:bCs/>
                <w:szCs w:val="22"/>
              </w:rPr>
              <w:t>dialog’s second (lower) dropdown menu, select:</w:t>
            </w:r>
          </w:p>
          <w:p w:rsidR="00C86626" w:rsidRDefault="00C86626"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Sat/IR/CIRA (IR Default)</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&lt;</w:t>
            </w:r>
            <w:r w:rsidRPr="00103490">
              <w:rPr>
                <w:rFonts w:ascii="Arial" w:hAnsi="Arial" w:cs="Arial"/>
                <w:b w:val="0"/>
                <w:bCs/>
                <w:i/>
                <w:color w:val="CC00FF"/>
                <w:sz w:val="20"/>
                <w:szCs w:val="20"/>
              </w:rPr>
              <w:t>GOESR</w:t>
            </w:r>
            <w:r>
              <w:rPr>
                <w:rFonts w:ascii="Arial" w:hAnsi="Arial" w:cs="Arial"/>
                <w:b w:val="0"/>
                <w:bCs/>
                <w:i/>
                <w:color w:val="3333FF"/>
                <w:sz w:val="20"/>
                <w:szCs w:val="20"/>
              </w:rPr>
              <w:t>&gt;</w:t>
            </w:r>
            <w:r w:rsidRPr="00927E58">
              <w:rPr>
                <w:rFonts w:ascii="Arial" w:hAnsi="Arial" w:cs="Arial"/>
                <w:b w:val="0"/>
                <w:bCs/>
                <w:i/>
                <w:color w:val="3333FF"/>
                <w:sz w:val="20"/>
                <w:szCs w:val="20"/>
              </w:rPr>
              <w:sym w:font="Wingdings" w:char="F0E0"/>
            </w:r>
            <w:r>
              <w:rPr>
                <w:rFonts w:ascii="Arial" w:hAnsi="Arial" w:cs="Arial"/>
                <w:b w:val="0"/>
                <w:bCs/>
                <w:i/>
                <w:color w:val="3333FF"/>
                <w:sz w:val="20"/>
                <w:szCs w:val="20"/>
              </w:rPr>
              <w:t xml:space="preserve"> &lt;</w:t>
            </w:r>
            <w:r w:rsidRPr="00103490">
              <w:rPr>
                <w:rFonts w:ascii="Arial" w:hAnsi="Arial" w:cs="Arial"/>
                <w:b w:val="0"/>
                <w:bCs/>
                <w:i/>
                <w:color w:val="CC00FF"/>
                <w:sz w:val="20"/>
                <w:szCs w:val="20"/>
              </w:rPr>
              <w:t>2048 Color Map</w:t>
            </w:r>
            <w:r>
              <w:rPr>
                <w:rFonts w:ascii="Arial" w:hAnsi="Arial" w:cs="Arial"/>
                <w:b w:val="0"/>
                <w:bCs/>
                <w:i/>
                <w:color w:val="3333FF"/>
                <w:sz w:val="20"/>
                <w:szCs w:val="20"/>
              </w:rPr>
              <w:t>&gt;</w:t>
            </w:r>
          </w:p>
        </w:tc>
        <w:tc>
          <w:tcPr>
            <w:tcW w:w="636" w:type="dxa"/>
            <w:vMerge w:val="restart"/>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C86626" w:rsidRDefault="00C86626" w:rsidP="00962195">
            <w:pPr>
              <w:pStyle w:val="Tableheading"/>
              <w:snapToGrid w:val="0"/>
              <w:spacing w:beforeLines="20" w:before="48" w:afterLines="20" w:after="48"/>
              <w:jc w:val="left"/>
              <w:rPr>
                <w:rFonts w:ascii="Arial" w:hAnsi="Arial" w:cs="Arial"/>
                <w:b w:val="0"/>
              </w:rPr>
            </w:pPr>
            <w:r>
              <w:rPr>
                <w:rFonts w:ascii="Arial" w:hAnsi="Arial" w:cs="Arial"/>
                <w:b w:val="0"/>
              </w:rPr>
              <w:t xml:space="preserve">Requirement </w:t>
            </w:r>
            <w:r w:rsidR="00C473AE">
              <w:rPr>
                <w:rFonts w:ascii="Arial" w:hAnsi="Arial" w:cs="Arial"/>
                <w:b w:val="0"/>
              </w:rPr>
              <w:t>3062</w:t>
            </w:r>
          </w:p>
          <w:p w:rsidR="00C86626" w:rsidRDefault="00C86626" w:rsidP="00962195">
            <w:pPr>
              <w:pStyle w:val="Tableheading"/>
              <w:snapToGrid w:val="0"/>
              <w:spacing w:beforeLines="20" w:before="48" w:afterLines="20" w:after="48"/>
              <w:jc w:val="left"/>
              <w:rPr>
                <w:rFonts w:ascii="Arial" w:hAnsi="Arial" w:cs="Arial"/>
                <w:b w:val="0"/>
              </w:rPr>
            </w:pPr>
          </w:p>
          <w:p w:rsidR="00C86626" w:rsidRPr="00775765" w:rsidRDefault="00C86626" w:rsidP="00962195">
            <w:pPr>
              <w:pStyle w:val="Tableheading"/>
              <w:snapToGrid w:val="0"/>
              <w:spacing w:beforeLines="20" w:before="48" w:afterLines="20" w:after="48"/>
              <w:jc w:val="left"/>
              <w:rPr>
                <w:rFonts w:ascii="Arial" w:hAnsi="Arial" w:cs="Arial"/>
                <w:b w:val="0"/>
                <w:bCs/>
                <w:szCs w:val="22"/>
              </w:rPr>
            </w:pPr>
            <w:r w:rsidRPr="00775765">
              <w:rPr>
                <w:rFonts w:ascii="Arial" w:hAnsi="Arial" w:cs="Arial"/>
                <w:b w:val="0"/>
              </w:rPr>
              <w:t>This section</w:t>
            </w:r>
            <w:r>
              <w:rPr>
                <w:rFonts w:ascii="Arial" w:hAnsi="Arial" w:cs="Arial"/>
                <w:b w:val="0"/>
              </w:rPr>
              <w:t>/step</w:t>
            </w:r>
            <w:r w:rsidRPr="00775765">
              <w:rPr>
                <w:rFonts w:ascii="Arial" w:hAnsi="Arial" w:cs="Arial"/>
                <w:b w:val="0"/>
              </w:rPr>
              <w:t xml:space="preserve"> is in preliminary state and has not been fully developed.</w:t>
            </w:r>
          </w:p>
        </w:tc>
      </w:tr>
      <w:tr w:rsidR="00C86626" w:rsidRPr="007730ED" w:rsidTr="00962195">
        <w:trPr>
          <w:cantSplit/>
          <w:trHeight w:val="339"/>
        </w:trPr>
        <w:tc>
          <w:tcPr>
            <w:tcW w:w="1003" w:type="dxa"/>
            <w:vMerge/>
            <w:vAlign w:val="center"/>
          </w:tcPr>
          <w:p w:rsidR="00C86626" w:rsidRPr="007730ED" w:rsidRDefault="00C86626"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C86626" w:rsidRPr="007730ED" w:rsidRDefault="00C86626"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C86626" w:rsidRDefault="00C86626"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 w:val="20"/>
                <w:szCs w:val="20"/>
              </w:rPr>
              <w:t>Due to the increased number of colors, the previously d</w:t>
            </w:r>
            <w:r w:rsidRPr="00526165">
              <w:rPr>
                <w:rFonts w:ascii="Arial" w:hAnsi="Arial" w:cs="Arial"/>
                <w:b w:val="0"/>
                <w:bCs/>
                <w:sz w:val="20"/>
                <w:szCs w:val="20"/>
              </w:rPr>
              <w:t xml:space="preserve">iscernable </w:t>
            </w:r>
            <w:proofErr w:type="spellStart"/>
            <w:r w:rsidRPr="00526165">
              <w:rPr>
                <w:rFonts w:ascii="Arial" w:hAnsi="Arial" w:cs="Arial"/>
                <w:b w:val="0"/>
                <w:bCs/>
                <w:sz w:val="20"/>
                <w:szCs w:val="20"/>
              </w:rPr>
              <w:t>gradiation</w:t>
            </w:r>
            <w:proofErr w:type="spellEnd"/>
            <w:r w:rsidRPr="00526165">
              <w:rPr>
                <w:rFonts w:ascii="Arial" w:hAnsi="Arial" w:cs="Arial"/>
                <w:b w:val="0"/>
                <w:bCs/>
                <w:sz w:val="20"/>
                <w:szCs w:val="20"/>
              </w:rPr>
              <w:t xml:space="preserve"> of colors is </w:t>
            </w:r>
            <w:r>
              <w:rPr>
                <w:rFonts w:ascii="Arial" w:hAnsi="Arial" w:cs="Arial"/>
                <w:b w:val="0"/>
                <w:bCs/>
                <w:sz w:val="20"/>
                <w:szCs w:val="20"/>
              </w:rPr>
              <w:t>no longer apparent</w:t>
            </w:r>
          </w:p>
        </w:tc>
        <w:tc>
          <w:tcPr>
            <w:tcW w:w="636" w:type="dxa"/>
            <w:vMerge/>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C86626" w:rsidRPr="007730ED" w:rsidRDefault="00C86626" w:rsidP="00962195">
            <w:pPr>
              <w:pStyle w:val="Tableheading"/>
              <w:snapToGrid w:val="0"/>
              <w:spacing w:beforeLines="20" w:before="48" w:afterLines="20" w:after="48"/>
              <w:jc w:val="left"/>
              <w:rPr>
                <w:rFonts w:ascii="Arial" w:hAnsi="Arial" w:cs="Arial"/>
                <w:b w:val="0"/>
                <w:bCs/>
                <w:szCs w:val="22"/>
              </w:rPr>
            </w:pPr>
          </w:p>
        </w:tc>
      </w:tr>
      <w:tr w:rsidR="00962195" w:rsidRPr="007730ED" w:rsidTr="00962195">
        <w:trPr>
          <w:cantSplit/>
          <w:trHeight w:val="339"/>
        </w:trPr>
        <w:tc>
          <w:tcPr>
            <w:tcW w:w="1003" w:type="dxa"/>
            <w:vAlign w:val="center"/>
          </w:tcPr>
          <w:p w:rsidR="00962195" w:rsidRPr="007730ED" w:rsidRDefault="00962195"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2715" w:type="dxa"/>
            <w:gridSpan w:val="3"/>
          </w:tcPr>
          <w:p w:rsidR="00962195" w:rsidRPr="007730ED" w:rsidRDefault="00962195"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Close all dialogs and clear all panes</w:t>
            </w:r>
          </w:p>
        </w:tc>
        <w:tc>
          <w:tcPr>
            <w:tcW w:w="1962" w:type="dxa"/>
          </w:tcPr>
          <w:p w:rsidR="00962195" w:rsidRPr="007730ED" w:rsidRDefault="00962195" w:rsidP="00962195">
            <w:pPr>
              <w:pStyle w:val="Tableheading"/>
              <w:snapToGrid w:val="0"/>
              <w:spacing w:beforeLines="20" w:before="48" w:afterLines="20" w:after="48"/>
              <w:jc w:val="left"/>
              <w:rPr>
                <w:rFonts w:ascii="Arial" w:hAnsi="Arial" w:cs="Arial"/>
                <w:b w:val="0"/>
                <w:bCs/>
                <w:szCs w:val="22"/>
              </w:rPr>
            </w:pPr>
          </w:p>
        </w:tc>
        <w:tc>
          <w:tcPr>
            <w:tcW w:w="636" w:type="dxa"/>
          </w:tcPr>
          <w:p w:rsidR="00962195" w:rsidRPr="007730ED" w:rsidRDefault="00962195" w:rsidP="00962195">
            <w:pPr>
              <w:pStyle w:val="Tableheading"/>
              <w:snapToGrid w:val="0"/>
              <w:spacing w:beforeLines="20" w:before="48" w:afterLines="20" w:after="48"/>
              <w:jc w:val="left"/>
              <w:rPr>
                <w:rFonts w:ascii="Arial" w:hAnsi="Arial" w:cs="Arial"/>
                <w:b w:val="0"/>
                <w:bCs/>
                <w:szCs w:val="22"/>
              </w:rPr>
            </w:pPr>
          </w:p>
        </w:tc>
        <w:tc>
          <w:tcPr>
            <w:tcW w:w="3280" w:type="dxa"/>
          </w:tcPr>
          <w:p w:rsidR="00962195" w:rsidRPr="007730ED" w:rsidRDefault="00962195" w:rsidP="00962195">
            <w:pPr>
              <w:pStyle w:val="Tableheading"/>
              <w:snapToGrid w:val="0"/>
              <w:spacing w:beforeLines="20" w:before="48" w:afterLines="20" w:after="48"/>
              <w:jc w:val="left"/>
              <w:rPr>
                <w:rFonts w:ascii="Arial" w:hAnsi="Arial" w:cs="Arial"/>
                <w:b w:val="0"/>
                <w:bCs/>
                <w:szCs w:val="22"/>
              </w:rPr>
            </w:pPr>
          </w:p>
        </w:tc>
      </w:tr>
      <w:tr w:rsidR="00103490" w:rsidRPr="007730ED" w:rsidTr="00477EC1">
        <w:trPr>
          <w:cantSplit/>
          <w:trHeight w:val="339"/>
        </w:trPr>
        <w:tc>
          <w:tcPr>
            <w:tcW w:w="9596" w:type="dxa"/>
            <w:gridSpan w:val="7"/>
            <w:shd w:val="clear" w:color="auto" w:fill="EAF1DD" w:themeFill="accent3" w:themeFillTint="33"/>
          </w:tcPr>
          <w:p w:rsidR="00103490" w:rsidRPr="00B77D14" w:rsidRDefault="00103490" w:rsidP="00477EC1">
            <w:pPr>
              <w:pStyle w:val="Tableheading"/>
              <w:snapToGrid w:val="0"/>
              <w:spacing w:before="60" w:after="120"/>
              <w:jc w:val="left"/>
              <w:rPr>
                <w:rFonts w:ascii="Arial" w:hAnsi="Arial" w:cs="Arial"/>
                <w:b w:val="0"/>
                <w:bCs/>
                <w:szCs w:val="22"/>
              </w:rPr>
            </w:pPr>
            <w:r w:rsidRPr="00B77D14">
              <w:rPr>
                <w:rFonts w:ascii="Arial" w:hAnsi="Arial" w:cs="Arial"/>
                <w:b w:val="0"/>
                <w:bCs/>
                <w:szCs w:val="22"/>
              </w:rPr>
              <w:lastRenderedPageBreak/>
              <w:t>This section demonstrate</w:t>
            </w:r>
            <w:r>
              <w:rPr>
                <w:rFonts w:ascii="Arial" w:hAnsi="Arial" w:cs="Arial"/>
                <w:b w:val="0"/>
                <w:bCs/>
                <w:szCs w:val="22"/>
              </w:rPr>
              <w:t>s</w:t>
            </w:r>
            <w:r w:rsidRPr="00B77D14">
              <w:rPr>
                <w:rFonts w:ascii="Arial" w:hAnsi="Arial" w:cs="Arial"/>
                <w:b w:val="0"/>
                <w:bCs/>
                <w:szCs w:val="22"/>
              </w:rPr>
              <w:t xml:space="preserve"> concurrent ingesting, decoding, processing and display of GOES-R imagery data as defined by the following requirements:</w:t>
            </w:r>
          </w:p>
          <w:p w:rsidR="00103490" w:rsidRPr="00B77D14" w:rsidRDefault="00103490" w:rsidP="00C170D5">
            <w:pPr>
              <w:spacing w:before="40" w:after="40"/>
              <w:ind w:left="720" w:hanging="720"/>
              <w:rPr>
                <w:rFonts w:ascii="Arial" w:hAnsi="Arial" w:cs="Arial"/>
                <w:sz w:val="22"/>
                <w:szCs w:val="22"/>
              </w:rPr>
            </w:pPr>
            <w:r w:rsidRPr="00B77D14">
              <w:rPr>
                <w:rFonts w:ascii="Arial" w:hAnsi="Arial" w:cs="Arial"/>
                <w:bCs/>
                <w:sz w:val="22"/>
                <w:szCs w:val="22"/>
              </w:rPr>
              <w:t>2807.</w:t>
            </w:r>
            <w:r w:rsidRPr="00B77D14">
              <w:rPr>
                <w:rFonts w:ascii="Arial" w:hAnsi="Arial" w:cs="Arial"/>
                <w:bCs/>
                <w:sz w:val="22"/>
                <w:szCs w:val="22"/>
              </w:rPr>
              <w:tab/>
            </w:r>
            <w:r w:rsidRPr="00B77D14">
              <w:rPr>
                <w:rFonts w:ascii="Arial" w:hAnsi="Arial" w:cs="Arial"/>
                <w:sz w:val="22"/>
                <w:szCs w:val="22"/>
              </w:rPr>
              <w:t xml:space="preserve">ABI Channels 1-5.  Process/display enhanced spatial resolution </w:t>
            </w:r>
            <w:proofErr w:type="spellStart"/>
            <w:r w:rsidRPr="00B77D14">
              <w:rPr>
                <w:rFonts w:ascii="Arial" w:hAnsi="Arial" w:cs="Arial"/>
                <w:sz w:val="22"/>
                <w:szCs w:val="22"/>
              </w:rPr>
              <w:t>RaFTR</w:t>
            </w:r>
            <w:proofErr w:type="spellEnd"/>
            <w:r w:rsidRPr="00B77D14">
              <w:rPr>
                <w:rFonts w:ascii="Arial" w:hAnsi="Arial" w:cs="Arial"/>
                <w:sz w:val="22"/>
                <w:szCs w:val="22"/>
              </w:rPr>
              <w:t xml:space="preserve"> data from at least simulated ABI Channels 1-5.  Rationale:  These bands are 4 and 16 times the spatial resolution of the bands tested in Demo #1. Evaluate performance impact of the enhanced spatial resolution.</w:t>
            </w:r>
          </w:p>
          <w:p w:rsidR="00103490" w:rsidRDefault="00103490" w:rsidP="00477EC1">
            <w:pPr>
              <w:spacing w:before="40" w:after="40"/>
              <w:ind w:left="720" w:hanging="720"/>
              <w:rPr>
                <w:rFonts w:ascii="Arial" w:hAnsi="Arial" w:cs="Arial"/>
                <w:bCs/>
                <w:sz w:val="22"/>
                <w:szCs w:val="22"/>
              </w:rPr>
            </w:pPr>
            <w:r w:rsidRPr="00B77D14">
              <w:rPr>
                <w:rFonts w:ascii="Arial" w:hAnsi="Arial" w:cs="Arial"/>
                <w:bCs/>
                <w:sz w:val="22"/>
                <w:szCs w:val="22"/>
              </w:rPr>
              <w:t>2810.</w:t>
            </w:r>
            <w:r w:rsidRPr="00B77D14">
              <w:rPr>
                <w:rFonts w:ascii="Arial" w:hAnsi="Arial" w:cs="Arial"/>
                <w:bCs/>
                <w:sz w:val="22"/>
                <w:szCs w:val="22"/>
              </w:rPr>
              <w:tab/>
              <w:t xml:space="preserve">AWIPS performance.  Ascertain and characterize the capability of the AWIPS software and development/test configuration to keep up with </w:t>
            </w:r>
            <w:proofErr w:type="spellStart"/>
            <w:r w:rsidRPr="00B77D14">
              <w:rPr>
                <w:rFonts w:ascii="Arial" w:hAnsi="Arial" w:cs="Arial"/>
                <w:bCs/>
                <w:sz w:val="22"/>
                <w:szCs w:val="22"/>
              </w:rPr>
              <w:t>RaFTR's</w:t>
            </w:r>
            <w:proofErr w:type="spellEnd"/>
            <w:r w:rsidRPr="00B77D14">
              <w:rPr>
                <w:rFonts w:ascii="Arial" w:hAnsi="Arial" w:cs="Arial"/>
                <w:bCs/>
                <w:sz w:val="22"/>
                <w:szCs w:val="22"/>
              </w:rPr>
              <w:t xml:space="preserve"> </w:t>
            </w:r>
            <w:proofErr w:type="spellStart"/>
            <w:r w:rsidRPr="00B77D14">
              <w:rPr>
                <w:rFonts w:ascii="Arial" w:hAnsi="Arial" w:cs="Arial"/>
                <w:bCs/>
                <w:sz w:val="22"/>
                <w:szCs w:val="22"/>
              </w:rPr>
              <w:t>realtime</w:t>
            </w:r>
            <w:proofErr w:type="spellEnd"/>
            <w:r w:rsidRPr="00B77D14">
              <w:rPr>
                <w:rFonts w:ascii="Arial" w:hAnsi="Arial" w:cs="Arial"/>
                <w:bCs/>
                <w:sz w:val="22"/>
                <w:szCs w:val="22"/>
              </w:rPr>
              <w:t xml:space="preserve"> transmission of the full GS-F&amp;PS Appendix E data flow loading. Any chokepoints and/or bottlenecks shall be identified. This includes all of the AWIPS II functionality: ingest, decode, store, retain, display, and purge.</w:t>
            </w:r>
          </w:p>
          <w:p w:rsidR="00103490" w:rsidRPr="00B77D14" w:rsidRDefault="00103490" w:rsidP="008754E8">
            <w:pPr>
              <w:spacing w:before="40" w:after="40"/>
              <w:ind w:left="720" w:hanging="720"/>
              <w:rPr>
                <w:rFonts w:ascii="Arial" w:hAnsi="Arial" w:cs="Arial"/>
                <w:bCs/>
                <w:sz w:val="22"/>
                <w:szCs w:val="22"/>
              </w:rPr>
            </w:pPr>
            <w:r>
              <w:rPr>
                <w:rFonts w:ascii="Arial" w:hAnsi="Arial" w:cs="Arial"/>
                <w:bCs/>
                <w:sz w:val="22"/>
                <w:szCs w:val="22"/>
              </w:rPr>
              <w:t>2812.</w:t>
            </w:r>
            <w:r>
              <w:rPr>
                <w:rFonts w:ascii="Arial" w:hAnsi="Arial" w:cs="Arial"/>
                <w:bCs/>
                <w:sz w:val="22"/>
                <w:szCs w:val="22"/>
              </w:rPr>
              <w:tab/>
            </w:r>
            <w:proofErr w:type="spellStart"/>
            <w:r>
              <w:rPr>
                <w:rFonts w:ascii="Arial" w:hAnsi="Arial" w:cs="Arial"/>
                <w:bCs/>
                <w:sz w:val="22"/>
                <w:szCs w:val="22"/>
              </w:rPr>
              <w:t>Mesoscale</w:t>
            </w:r>
            <w:proofErr w:type="spellEnd"/>
            <w:r>
              <w:rPr>
                <w:rFonts w:ascii="Arial" w:hAnsi="Arial" w:cs="Arial"/>
                <w:bCs/>
                <w:sz w:val="22"/>
                <w:szCs w:val="22"/>
              </w:rPr>
              <w:t xml:space="preserve"> Loops.  </w:t>
            </w:r>
            <w:r w:rsidRPr="008754E8">
              <w:rPr>
                <w:rFonts w:ascii="Arial" w:hAnsi="Arial" w:cs="Arial"/>
                <w:bCs/>
                <w:sz w:val="22"/>
                <w:szCs w:val="22"/>
              </w:rPr>
              <w:t xml:space="preserve">Be able to display a loop of at least 48 consecutive </w:t>
            </w:r>
            <w:proofErr w:type="spellStart"/>
            <w:r w:rsidRPr="008754E8">
              <w:rPr>
                <w:rFonts w:ascii="Arial" w:hAnsi="Arial" w:cs="Arial"/>
                <w:bCs/>
                <w:sz w:val="22"/>
                <w:szCs w:val="22"/>
              </w:rPr>
              <w:t>mesoscale</w:t>
            </w:r>
            <w:proofErr w:type="spellEnd"/>
            <w:r w:rsidRPr="008754E8">
              <w:rPr>
                <w:rFonts w:ascii="Arial" w:hAnsi="Arial" w:cs="Arial"/>
                <w:bCs/>
                <w:sz w:val="22"/>
                <w:szCs w:val="22"/>
              </w:rPr>
              <w:t xml:space="preserve"> images at a rate </w:t>
            </w:r>
            <w:proofErr w:type="gramStart"/>
            <w:r w:rsidRPr="008754E8">
              <w:rPr>
                <w:rFonts w:ascii="Arial" w:hAnsi="Arial" w:cs="Arial"/>
                <w:bCs/>
                <w:sz w:val="22"/>
                <w:szCs w:val="22"/>
              </w:rPr>
              <w:t>of at least 10 frames/second</w:t>
            </w:r>
            <w:proofErr w:type="gramEnd"/>
            <w:r w:rsidRPr="008754E8">
              <w:rPr>
                <w:rFonts w:ascii="Arial" w:hAnsi="Arial" w:cs="Arial"/>
                <w:bCs/>
                <w:sz w:val="22"/>
                <w:szCs w:val="22"/>
              </w:rPr>
              <w:t>.</w:t>
            </w:r>
          </w:p>
          <w:p w:rsidR="00103490" w:rsidRDefault="00103490" w:rsidP="00477EC1">
            <w:pPr>
              <w:spacing w:before="40" w:after="40"/>
              <w:ind w:left="720" w:hanging="720"/>
              <w:rPr>
                <w:rFonts w:ascii="Arial" w:hAnsi="Arial" w:cs="Arial"/>
                <w:bCs/>
                <w:sz w:val="22"/>
                <w:szCs w:val="22"/>
              </w:rPr>
            </w:pPr>
            <w:r w:rsidRPr="00B77D14">
              <w:rPr>
                <w:rFonts w:ascii="Arial" w:hAnsi="Arial" w:cs="Arial"/>
                <w:sz w:val="22"/>
                <w:szCs w:val="22"/>
              </w:rPr>
              <w:t>2814.</w:t>
            </w:r>
            <w:r w:rsidRPr="00B77D14">
              <w:rPr>
                <w:rFonts w:ascii="Arial" w:hAnsi="Arial" w:cs="Arial"/>
                <w:sz w:val="22"/>
                <w:szCs w:val="22"/>
              </w:rPr>
              <w:tab/>
              <w:t xml:space="preserve">Display Loading.  </w:t>
            </w:r>
            <w:r w:rsidRPr="00B77D14">
              <w:rPr>
                <w:rFonts w:ascii="Arial" w:hAnsi="Arial" w:cs="Arial"/>
                <w:bCs/>
                <w:sz w:val="22"/>
                <w:szCs w:val="22"/>
              </w:rPr>
              <w:t>AWIPS-II concurrent display capabilities (see Section 5.0 RVTM for details).</w:t>
            </w:r>
          </w:p>
          <w:p w:rsidR="00103490" w:rsidRPr="00B77D14" w:rsidRDefault="00103490" w:rsidP="005D0A4C">
            <w:pPr>
              <w:spacing w:before="40" w:after="40"/>
              <w:ind w:left="720" w:hanging="720"/>
              <w:rPr>
                <w:rFonts w:ascii="Arial" w:hAnsi="Arial" w:cs="Arial"/>
                <w:bCs/>
                <w:sz w:val="22"/>
                <w:szCs w:val="22"/>
              </w:rPr>
            </w:pPr>
            <w:r>
              <w:rPr>
                <w:rFonts w:ascii="Arial" w:hAnsi="Arial" w:cs="Arial"/>
                <w:bCs/>
                <w:sz w:val="22"/>
                <w:szCs w:val="22"/>
              </w:rPr>
              <w:t>2816.</w:t>
            </w:r>
            <w:r>
              <w:rPr>
                <w:rFonts w:ascii="Arial" w:hAnsi="Arial" w:cs="Arial"/>
                <w:bCs/>
                <w:sz w:val="22"/>
                <w:szCs w:val="22"/>
              </w:rPr>
              <w:tab/>
            </w:r>
            <w:r w:rsidRPr="005D0A4C">
              <w:rPr>
                <w:rFonts w:ascii="Arial" w:hAnsi="Arial" w:cs="Arial"/>
                <w:bCs/>
                <w:sz w:val="22"/>
                <w:szCs w:val="22"/>
              </w:rPr>
              <w:t>Channel Differencing</w:t>
            </w:r>
            <w:r>
              <w:rPr>
                <w:rFonts w:ascii="Arial" w:hAnsi="Arial" w:cs="Arial"/>
                <w:bCs/>
                <w:sz w:val="22"/>
                <w:szCs w:val="22"/>
              </w:rPr>
              <w:t xml:space="preserve">.  </w:t>
            </w:r>
            <w:r w:rsidRPr="005D0A4C">
              <w:rPr>
                <w:rFonts w:ascii="Arial" w:hAnsi="Arial" w:cs="Arial"/>
                <w:bCs/>
                <w:sz w:val="22"/>
                <w:szCs w:val="22"/>
              </w:rPr>
              <w:t xml:space="preserve">Provide Capability for ABI channel differencing e.g. 11.2um </w:t>
            </w:r>
            <w:r>
              <w:rPr>
                <w:rFonts w:ascii="Arial" w:hAnsi="Arial" w:cs="Arial"/>
                <w:bCs/>
                <w:sz w:val="22"/>
                <w:szCs w:val="22"/>
              </w:rPr>
              <w:t>–</w:t>
            </w:r>
            <w:r w:rsidRPr="005D0A4C">
              <w:rPr>
                <w:rFonts w:ascii="Arial" w:hAnsi="Arial" w:cs="Arial"/>
                <w:bCs/>
                <w:sz w:val="22"/>
                <w:szCs w:val="22"/>
              </w:rPr>
              <w:t xml:space="preserve"> 3.9um</w:t>
            </w:r>
            <w:r>
              <w:rPr>
                <w:rFonts w:ascii="Arial" w:hAnsi="Arial" w:cs="Arial"/>
                <w:bCs/>
                <w:sz w:val="22"/>
                <w:szCs w:val="22"/>
              </w:rPr>
              <w:t>.</w:t>
            </w:r>
          </w:p>
          <w:p w:rsidR="00103490" w:rsidRDefault="00103490" w:rsidP="007F3A72">
            <w:pPr>
              <w:spacing w:before="40" w:after="40"/>
              <w:ind w:left="720" w:hanging="720"/>
              <w:rPr>
                <w:rFonts w:ascii="Arial" w:hAnsi="Arial" w:cs="Arial"/>
                <w:sz w:val="22"/>
                <w:szCs w:val="22"/>
              </w:rPr>
            </w:pPr>
            <w:r w:rsidRPr="00B77D14">
              <w:rPr>
                <w:rFonts w:ascii="Arial" w:hAnsi="Arial" w:cs="Arial"/>
                <w:sz w:val="22"/>
                <w:szCs w:val="22"/>
              </w:rPr>
              <w:t>2985.</w:t>
            </w:r>
            <w:r w:rsidRPr="00B77D14">
              <w:rPr>
                <w:rFonts w:ascii="Arial" w:hAnsi="Arial" w:cs="Arial"/>
                <w:sz w:val="22"/>
                <w:szCs w:val="22"/>
              </w:rPr>
              <w:tab/>
              <w:t>D2D selection menus.  Be able to display any GOES-R ABI data on D2D via selection on satellite menu.</w:t>
            </w:r>
          </w:p>
          <w:p w:rsidR="00103490" w:rsidRPr="007F3A72" w:rsidRDefault="00103490" w:rsidP="007F3A72">
            <w:pPr>
              <w:spacing w:before="40" w:after="40"/>
              <w:ind w:left="720" w:hanging="720"/>
              <w:rPr>
                <w:rFonts w:ascii="Arial" w:hAnsi="Arial" w:cs="Arial"/>
                <w:bCs/>
                <w:sz w:val="22"/>
                <w:szCs w:val="22"/>
              </w:rPr>
            </w:pPr>
            <w:r>
              <w:rPr>
                <w:rFonts w:ascii="Arial" w:hAnsi="Arial" w:cs="Arial"/>
                <w:bCs/>
                <w:sz w:val="22"/>
                <w:szCs w:val="22"/>
              </w:rPr>
              <w:t>3014</w:t>
            </w:r>
            <w:r w:rsidRPr="00B77D14">
              <w:rPr>
                <w:rFonts w:ascii="Arial" w:hAnsi="Arial" w:cs="Arial"/>
                <w:bCs/>
                <w:sz w:val="22"/>
                <w:szCs w:val="22"/>
              </w:rPr>
              <w:t>.</w:t>
            </w:r>
            <w:r w:rsidRPr="00B77D14">
              <w:rPr>
                <w:rFonts w:ascii="Arial" w:hAnsi="Arial" w:cs="Arial"/>
                <w:bCs/>
                <w:sz w:val="22"/>
                <w:szCs w:val="22"/>
              </w:rPr>
              <w:tab/>
            </w:r>
            <w:r>
              <w:rPr>
                <w:rFonts w:ascii="Arial" w:hAnsi="Arial" w:cs="Arial"/>
                <w:sz w:val="22"/>
                <w:szCs w:val="22"/>
              </w:rPr>
              <w:t xml:space="preserve">96 Full disk Images in Loop.  </w:t>
            </w:r>
            <w:r w:rsidRPr="005D0A4C">
              <w:rPr>
                <w:rFonts w:ascii="Arial" w:hAnsi="Arial" w:cs="Arial"/>
                <w:sz w:val="22"/>
                <w:szCs w:val="22"/>
              </w:rPr>
              <w:t>Evaluate performance impact due to increasing imagery loop length for full disk GOES-R imagery to 96 images in loop.</w:t>
            </w:r>
          </w:p>
        </w:tc>
      </w:tr>
      <w:tr w:rsidR="00103490" w:rsidRPr="007730ED" w:rsidTr="00477EC1">
        <w:trPr>
          <w:cantSplit/>
          <w:trHeight w:val="339"/>
        </w:trPr>
        <w:tc>
          <w:tcPr>
            <w:tcW w:w="1003" w:type="dxa"/>
            <w:vAlign w:val="center"/>
          </w:tcPr>
          <w:p w:rsidR="00103490" w:rsidRPr="007730ED" w:rsidRDefault="00103490"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DC28C0" w:rsidRDefault="00103490" w:rsidP="00477EC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There should be one CAVE session in progress from the previous section.  If not, start CAVE session 1. Ensure that all panes are cleared.</w:t>
            </w:r>
          </w:p>
        </w:tc>
        <w:tc>
          <w:tcPr>
            <w:tcW w:w="2063" w:type="dxa"/>
            <w:gridSpan w:val="3"/>
          </w:tcPr>
          <w:p w:rsidR="00103490" w:rsidRPr="007730ED" w:rsidRDefault="00103490" w:rsidP="00477EC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CAVE session 1 is available. All panes are cleared.</w:t>
            </w:r>
          </w:p>
        </w:tc>
        <w:tc>
          <w:tcPr>
            <w:tcW w:w="636" w:type="dxa"/>
          </w:tcPr>
          <w:p w:rsidR="00103490" w:rsidRPr="007730ED" w:rsidRDefault="00103490" w:rsidP="00477EC1">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C473AE">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2814</w:t>
            </w:r>
            <w:r w:rsidR="00C473AE">
              <w:rPr>
                <w:rFonts w:ascii="Arial" w:hAnsi="Arial" w:cs="Arial"/>
                <w:b w:val="0"/>
                <w:bCs/>
                <w:szCs w:val="22"/>
              </w:rPr>
              <w:t>a</w:t>
            </w:r>
          </w:p>
        </w:tc>
      </w:tr>
      <w:tr w:rsidR="00103490" w:rsidRPr="007730ED" w:rsidTr="00BE1530">
        <w:trPr>
          <w:cantSplit/>
          <w:trHeight w:val="339"/>
        </w:trPr>
        <w:tc>
          <w:tcPr>
            <w:tcW w:w="1003" w:type="dxa"/>
            <w:shd w:val="clear" w:color="auto" w:fill="auto"/>
            <w:vAlign w:val="center"/>
          </w:tcPr>
          <w:p w:rsidR="00103490" w:rsidRPr="0049730D" w:rsidRDefault="00103490"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shd w:val="clear" w:color="auto" w:fill="auto"/>
          </w:tcPr>
          <w:p w:rsidR="00103490" w:rsidRPr="00DC28C0" w:rsidRDefault="00103490" w:rsidP="00287A5D">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On a second terminal, start CAVE session 2.</w:t>
            </w:r>
          </w:p>
        </w:tc>
        <w:tc>
          <w:tcPr>
            <w:tcW w:w="2063" w:type="dxa"/>
            <w:gridSpan w:val="3"/>
            <w:shd w:val="clear" w:color="auto" w:fill="auto"/>
          </w:tcPr>
          <w:p w:rsidR="00103490" w:rsidRPr="007730ED" w:rsidRDefault="00103490" w:rsidP="00287A5D">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CAVE session 2 is available</w:t>
            </w:r>
          </w:p>
        </w:tc>
        <w:tc>
          <w:tcPr>
            <w:tcW w:w="636" w:type="dxa"/>
            <w:shd w:val="clear" w:color="auto" w:fill="auto"/>
          </w:tcPr>
          <w:p w:rsidR="00103490" w:rsidRPr="007730ED" w:rsidRDefault="00103490" w:rsidP="00477EC1">
            <w:pPr>
              <w:pStyle w:val="Tableheading"/>
              <w:snapToGrid w:val="0"/>
              <w:spacing w:beforeLines="20" w:before="48" w:afterLines="20" w:after="48"/>
              <w:jc w:val="left"/>
              <w:rPr>
                <w:rFonts w:ascii="Arial" w:hAnsi="Arial" w:cs="Arial"/>
                <w:b w:val="0"/>
                <w:bCs/>
                <w:szCs w:val="22"/>
              </w:rPr>
            </w:pPr>
          </w:p>
        </w:tc>
        <w:tc>
          <w:tcPr>
            <w:tcW w:w="3280" w:type="dxa"/>
            <w:shd w:val="clear" w:color="auto" w:fill="auto"/>
          </w:tcPr>
          <w:p w:rsidR="00103490" w:rsidRPr="007730ED" w:rsidRDefault="00C473AE" w:rsidP="00477EC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2914a</w:t>
            </w:r>
          </w:p>
        </w:tc>
      </w:tr>
      <w:tr w:rsidR="00103490" w:rsidRPr="007730ED" w:rsidTr="00AB3D52">
        <w:trPr>
          <w:cantSplit/>
          <w:trHeight w:val="339"/>
        </w:trPr>
        <w:tc>
          <w:tcPr>
            <w:tcW w:w="9596" w:type="dxa"/>
            <w:gridSpan w:val="7"/>
            <w:shd w:val="clear" w:color="auto" w:fill="EAF1DD" w:themeFill="accent3" w:themeFillTint="33"/>
            <w:vAlign w:val="center"/>
          </w:tcPr>
          <w:p w:rsidR="00103490" w:rsidRPr="00AB3D52" w:rsidRDefault="00103490" w:rsidP="00221630">
            <w:pPr>
              <w:pStyle w:val="Tableheading"/>
              <w:keepNext/>
              <w:snapToGrid w:val="0"/>
              <w:spacing w:before="120" w:after="120"/>
              <w:jc w:val="left"/>
              <w:rPr>
                <w:rFonts w:ascii="Arial" w:hAnsi="Arial" w:cs="Arial"/>
                <w:bCs/>
                <w:szCs w:val="22"/>
              </w:rPr>
            </w:pPr>
            <w:r w:rsidRPr="00AB3D52">
              <w:rPr>
                <w:rFonts w:ascii="Arial" w:hAnsi="Arial" w:cs="Arial"/>
                <w:bCs/>
                <w:szCs w:val="22"/>
              </w:rPr>
              <w:lastRenderedPageBreak/>
              <w:t>CAVE-1</w:t>
            </w:r>
            <w:r>
              <w:rPr>
                <w:rFonts w:ascii="Arial" w:hAnsi="Arial" w:cs="Arial"/>
                <w:bCs/>
                <w:szCs w:val="22"/>
              </w:rPr>
              <w:t xml:space="preserve"> Preparation</w:t>
            </w:r>
          </w:p>
        </w:tc>
      </w:tr>
      <w:tr w:rsidR="00103490" w:rsidRPr="007730ED" w:rsidTr="00477EC1">
        <w:trPr>
          <w:cantSplit/>
          <w:trHeight w:val="339"/>
        </w:trPr>
        <w:tc>
          <w:tcPr>
            <w:tcW w:w="1003" w:type="dxa"/>
            <w:vMerge w:val="restart"/>
            <w:vAlign w:val="center"/>
          </w:tcPr>
          <w:p w:rsidR="00103490" w:rsidRPr="007730ED" w:rsidRDefault="00103490"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8D70F7">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1 – </w:t>
            </w:r>
            <w:r w:rsidRPr="0010157F">
              <w:rPr>
                <w:rFonts w:ascii="Arial" w:hAnsi="Arial" w:cs="Arial"/>
                <w:bCs/>
                <w:color w:val="CC00FF"/>
                <w:szCs w:val="22"/>
              </w:rPr>
              <w:t>Product 1</w:t>
            </w:r>
          </w:p>
          <w:p w:rsidR="00103490" w:rsidRPr="007730ED" w:rsidRDefault="00103490" w:rsidP="00477EC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CAVE-1 select</w:t>
            </w:r>
          </w:p>
          <w:p w:rsidR="00103490" w:rsidRPr="008D70F7" w:rsidRDefault="00103490" w:rsidP="00AB3D52">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15</w:t>
            </w:r>
          </w:p>
          <w:p w:rsidR="00103490" w:rsidRPr="00B77D14" w:rsidRDefault="00103490" w:rsidP="00AB3D52">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North American</w:t>
            </w:r>
          </w:p>
          <w:p w:rsidR="00103490" w:rsidRPr="00976053" w:rsidRDefault="00103490" w:rsidP="00AB3D52">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CH-0</w:t>
            </w:r>
            <w:r>
              <w:rPr>
                <w:rFonts w:ascii="Arial" w:hAnsi="Arial" w:cs="Arial"/>
                <w:b w:val="0"/>
                <w:bCs/>
                <w:i/>
                <w:color w:val="3333FF"/>
                <w:sz w:val="20"/>
                <w:szCs w:val="20"/>
              </w:rPr>
              <w:t>1</w:t>
            </w:r>
            <w:r w:rsidRPr="00927E58">
              <w:rPr>
                <w:rFonts w:ascii="Arial" w:hAnsi="Arial" w:cs="Arial"/>
                <w:b w:val="0"/>
                <w:bCs/>
                <w:i/>
                <w:color w:val="3333FF"/>
                <w:sz w:val="20"/>
                <w:szCs w:val="20"/>
              </w:rPr>
              <w:t>-</w:t>
            </w:r>
            <w:r>
              <w:rPr>
                <w:rFonts w:ascii="Arial" w:hAnsi="Arial" w:cs="Arial"/>
                <w:b w:val="0"/>
                <w:bCs/>
                <w:i/>
                <w:color w:val="3333FF"/>
                <w:sz w:val="20"/>
                <w:szCs w:val="20"/>
              </w:rPr>
              <w:t>0.47</w:t>
            </w:r>
            <w:r w:rsidRPr="00927E58">
              <w:rPr>
                <w:rFonts w:ascii="Arial" w:hAnsi="Arial" w:cs="Arial"/>
                <w:b w:val="0"/>
                <w:bCs/>
                <w:i/>
                <w:color w:val="3333FF"/>
                <w:sz w:val="20"/>
                <w:szCs w:val="20"/>
              </w:rPr>
              <w:t>um</w:t>
            </w:r>
          </w:p>
        </w:tc>
        <w:tc>
          <w:tcPr>
            <w:tcW w:w="636" w:type="dxa"/>
            <w:vMerge w:val="restart"/>
          </w:tcPr>
          <w:p w:rsidR="00103490" w:rsidRPr="007730ED" w:rsidRDefault="00103490" w:rsidP="00477EC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2985</w:t>
            </w:r>
          </w:p>
        </w:tc>
      </w:tr>
      <w:tr w:rsidR="00103490" w:rsidRPr="007730ED" w:rsidTr="00477EC1">
        <w:trPr>
          <w:cantSplit/>
          <w:trHeight w:val="339"/>
        </w:trPr>
        <w:tc>
          <w:tcPr>
            <w:tcW w:w="1003" w:type="dxa"/>
            <w:vMerge/>
            <w:vAlign w:val="center"/>
          </w:tcPr>
          <w:p w:rsidR="00103490" w:rsidRPr="007730ED" w:rsidRDefault="00103490" w:rsidP="00477EC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477EC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19240D" w:rsidRDefault="00103490" w:rsidP="00B77D14">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15</w:t>
            </w:r>
          </w:p>
          <w:p w:rsidR="00103490" w:rsidRPr="006D07B7" w:rsidRDefault="00103490" w:rsidP="006D07B7">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15 is displayed in Frame counter</w:t>
            </w:r>
          </w:p>
          <w:p w:rsidR="00103490" w:rsidRPr="008D70F7" w:rsidRDefault="00103490" w:rsidP="00B77D14">
            <w:pPr>
              <w:pStyle w:val="Tableheading"/>
              <w:keepNext/>
              <w:numPr>
                <w:ilvl w:val="0"/>
                <w:numId w:val="9"/>
              </w:numPr>
              <w:snapToGrid w:val="0"/>
              <w:spacing w:beforeLines="20" w:before="48" w:afterLines="20" w:after="48"/>
              <w:jc w:val="left"/>
              <w:rPr>
                <w:rFonts w:ascii="Arial" w:hAnsi="Arial" w:cs="Arial"/>
                <w:b w:val="0"/>
                <w:bCs/>
                <w:sz w:val="20"/>
                <w:szCs w:val="20"/>
              </w:rPr>
            </w:pPr>
            <w:r w:rsidRPr="008D70F7">
              <w:rPr>
                <w:rFonts w:ascii="Arial" w:hAnsi="Arial" w:cs="Arial"/>
                <w:b w:val="0"/>
                <w:bCs/>
                <w:i/>
                <w:color w:val="3333FF"/>
                <w:sz w:val="20"/>
                <w:szCs w:val="20"/>
              </w:rPr>
              <w:t>CH-01-0.47um</w:t>
            </w:r>
            <w:r w:rsidRPr="008D70F7">
              <w:rPr>
                <w:rFonts w:ascii="Arial" w:hAnsi="Arial" w:cs="Arial"/>
                <w:b w:val="0"/>
                <w:bCs/>
                <w:sz w:val="20"/>
                <w:szCs w:val="20"/>
              </w:rPr>
              <w:t xml:space="preserve"> product displays over the </w:t>
            </w:r>
            <w:r w:rsidRPr="008D70F7">
              <w:rPr>
                <w:rFonts w:ascii="Arial" w:hAnsi="Arial" w:cs="Arial"/>
                <w:bCs/>
                <w:sz w:val="20"/>
                <w:szCs w:val="20"/>
              </w:rPr>
              <w:t>North American</w:t>
            </w:r>
            <w:r w:rsidRPr="008D70F7">
              <w:rPr>
                <w:rFonts w:ascii="Arial" w:hAnsi="Arial" w:cs="Arial"/>
                <w:b w:val="0"/>
                <w:bCs/>
                <w:sz w:val="20"/>
                <w:szCs w:val="20"/>
              </w:rPr>
              <w:t xml:space="preserve"> projection</w:t>
            </w:r>
          </w:p>
        </w:tc>
        <w:tc>
          <w:tcPr>
            <w:tcW w:w="636" w:type="dxa"/>
            <w:vMerge/>
          </w:tcPr>
          <w:p w:rsidR="00103490" w:rsidRPr="007730ED" w:rsidRDefault="00103490" w:rsidP="00477EC1">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477EC1">
            <w:pPr>
              <w:pStyle w:val="Tableheading"/>
              <w:keepNext/>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B35DA3">
            <w:pPr>
              <w:pStyle w:val="Tableheading"/>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15 frames</w:t>
            </w:r>
            <w:r>
              <w:rPr>
                <w:rFonts w:ascii="Arial" w:hAnsi="Arial" w:cs="Arial"/>
                <w:b w:val="0"/>
                <w:bCs/>
                <w:szCs w:val="22"/>
              </w:rPr>
              <w:t xml:space="preserve"> are displayed</w:t>
            </w:r>
          </w:p>
          <w:p w:rsidR="00103490" w:rsidRPr="00B77D14"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6A75A4">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1</w:t>
            </w:r>
          </w:p>
        </w:tc>
        <w:tc>
          <w:tcPr>
            <w:tcW w:w="636" w:type="dxa"/>
            <w:vMerge w:val="restart"/>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477EC1">
        <w:trPr>
          <w:cantSplit/>
          <w:trHeight w:val="339"/>
        </w:trPr>
        <w:tc>
          <w:tcPr>
            <w:tcW w:w="1003" w:type="dxa"/>
            <w:vMerge w:val="restart"/>
            <w:vAlign w:val="center"/>
          </w:tcPr>
          <w:p w:rsidR="00103490" w:rsidRPr="007730ED" w:rsidRDefault="0010349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962195">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1 – </w:t>
            </w:r>
            <w:r w:rsidRPr="0010157F">
              <w:rPr>
                <w:rFonts w:ascii="Arial" w:hAnsi="Arial" w:cs="Arial"/>
                <w:bCs/>
                <w:color w:val="CC00FF"/>
                <w:szCs w:val="22"/>
              </w:rPr>
              <w:t xml:space="preserve">Product </w:t>
            </w:r>
            <w:r>
              <w:rPr>
                <w:rFonts w:ascii="Arial" w:hAnsi="Arial" w:cs="Arial"/>
                <w:bCs/>
                <w:color w:val="CC00FF"/>
                <w:szCs w:val="22"/>
              </w:rPr>
              <w:t>2</w:t>
            </w:r>
          </w:p>
          <w:p w:rsidR="00103490" w:rsidRPr="007730ED" w:rsidRDefault="00103490"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CAVE-1 select</w:t>
            </w:r>
          </w:p>
          <w:p w:rsidR="00103490" w:rsidRPr="008D70F7"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24</w:t>
            </w:r>
          </w:p>
          <w:p w:rsidR="00103490" w:rsidRPr="00B77D14"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proofErr w:type="spellStart"/>
            <w:r>
              <w:rPr>
                <w:rFonts w:ascii="Arial" w:hAnsi="Arial" w:cs="Arial"/>
                <w:b w:val="0"/>
                <w:bCs/>
                <w:i/>
                <w:color w:val="3333FF"/>
                <w:sz w:val="20"/>
                <w:szCs w:val="20"/>
              </w:rPr>
              <w:t>Eq</w:t>
            </w:r>
            <w:proofErr w:type="spellEnd"/>
            <w:r>
              <w:rPr>
                <w:rFonts w:ascii="Arial" w:hAnsi="Arial" w:cs="Arial"/>
                <w:b w:val="0"/>
                <w:bCs/>
                <w:i/>
                <w:color w:val="3333FF"/>
                <w:sz w:val="20"/>
                <w:szCs w:val="20"/>
              </w:rPr>
              <w:t xml:space="preserve"> Cylindrical</w:t>
            </w:r>
          </w:p>
          <w:p w:rsidR="00103490" w:rsidRPr="00976053"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CH-0</w:t>
            </w:r>
            <w:r>
              <w:rPr>
                <w:rFonts w:ascii="Arial" w:hAnsi="Arial" w:cs="Arial"/>
                <w:b w:val="0"/>
                <w:bCs/>
                <w:i/>
                <w:color w:val="3333FF"/>
                <w:sz w:val="20"/>
                <w:szCs w:val="20"/>
              </w:rPr>
              <w:t>4</w:t>
            </w:r>
            <w:r w:rsidRPr="00927E58">
              <w:rPr>
                <w:rFonts w:ascii="Arial" w:hAnsi="Arial" w:cs="Arial"/>
                <w:b w:val="0"/>
                <w:bCs/>
                <w:i/>
                <w:color w:val="3333FF"/>
                <w:sz w:val="20"/>
                <w:szCs w:val="20"/>
              </w:rPr>
              <w:t>-</w:t>
            </w:r>
            <w:r>
              <w:rPr>
                <w:rFonts w:ascii="Arial" w:hAnsi="Arial" w:cs="Arial"/>
                <w:b w:val="0"/>
                <w:bCs/>
                <w:i/>
                <w:color w:val="3333FF"/>
                <w:sz w:val="20"/>
                <w:szCs w:val="20"/>
              </w:rPr>
              <w:t>1.38</w:t>
            </w:r>
            <w:r w:rsidRPr="00927E58">
              <w:rPr>
                <w:rFonts w:ascii="Arial" w:hAnsi="Arial" w:cs="Arial"/>
                <w:b w:val="0"/>
                <w:bCs/>
                <w:i/>
                <w:color w:val="3333FF"/>
                <w:sz w:val="20"/>
                <w:szCs w:val="20"/>
              </w:rPr>
              <w:t>um</w:t>
            </w:r>
          </w:p>
        </w:tc>
        <w:tc>
          <w:tcPr>
            <w:tcW w:w="636" w:type="dxa"/>
            <w:vMerge w:val="restart"/>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2807, 2985</w:t>
            </w:r>
          </w:p>
        </w:tc>
      </w:tr>
      <w:tr w:rsidR="00103490" w:rsidRPr="007730ED" w:rsidTr="00477EC1">
        <w:trPr>
          <w:cantSplit/>
          <w:trHeight w:val="339"/>
        </w:trPr>
        <w:tc>
          <w:tcPr>
            <w:tcW w:w="1003" w:type="dxa"/>
            <w:vMerge/>
            <w:vAlign w:val="center"/>
          </w:tcPr>
          <w:p w:rsidR="00103490" w:rsidRPr="007730ED" w:rsidRDefault="0010349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24</w:t>
            </w:r>
          </w:p>
          <w:p w:rsidR="00103490" w:rsidRPr="006D07B7"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24 is displayed in Frame counter</w:t>
            </w:r>
          </w:p>
          <w:p w:rsidR="00103490" w:rsidRPr="0019240D" w:rsidRDefault="00103490" w:rsidP="00962195">
            <w:pPr>
              <w:pStyle w:val="Tableheading"/>
              <w:numPr>
                <w:ilvl w:val="0"/>
                <w:numId w:val="9"/>
              </w:numPr>
              <w:snapToGrid w:val="0"/>
              <w:spacing w:beforeLines="20" w:before="48" w:afterLines="20" w:after="48"/>
              <w:jc w:val="left"/>
              <w:rPr>
                <w:rFonts w:ascii="Arial" w:hAnsi="Arial" w:cs="Arial"/>
                <w:b w:val="0"/>
                <w:bCs/>
                <w:sz w:val="20"/>
                <w:szCs w:val="20"/>
              </w:rPr>
            </w:pPr>
            <w:r w:rsidRPr="0019240D">
              <w:rPr>
                <w:rFonts w:ascii="Arial" w:hAnsi="Arial" w:cs="Arial"/>
                <w:b w:val="0"/>
                <w:bCs/>
                <w:i/>
                <w:color w:val="3333FF"/>
                <w:sz w:val="20"/>
                <w:szCs w:val="20"/>
              </w:rPr>
              <w:t>CH-04-1.38um</w:t>
            </w:r>
            <w:r w:rsidRPr="0019240D">
              <w:rPr>
                <w:rFonts w:ascii="Arial" w:hAnsi="Arial" w:cs="Arial"/>
                <w:b w:val="0"/>
                <w:bCs/>
                <w:sz w:val="20"/>
                <w:szCs w:val="20"/>
              </w:rPr>
              <w:t xml:space="preserve"> product displays over the </w:t>
            </w:r>
            <w:proofErr w:type="spellStart"/>
            <w:r w:rsidRPr="0019240D">
              <w:rPr>
                <w:rFonts w:ascii="Arial" w:hAnsi="Arial" w:cs="Arial"/>
                <w:bCs/>
                <w:sz w:val="20"/>
                <w:szCs w:val="20"/>
              </w:rPr>
              <w:t>Eq</w:t>
            </w:r>
            <w:proofErr w:type="spellEnd"/>
            <w:r w:rsidRPr="0019240D">
              <w:rPr>
                <w:rFonts w:ascii="Arial" w:hAnsi="Arial" w:cs="Arial"/>
                <w:bCs/>
                <w:sz w:val="20"/>
                <w:szCs w:val="20"/>
              </w:rPr>
              <w:t xml:space="preserve"> Cylindrical </w:t>
            </w:r>
            <w:r w:rsidRPr="0019240D">
              <w:rPr>
                <w:rFonts w:ascii="Arial" w:hAnsi="Arial" w:cs="Arial"/>
                <w:b w:val="0"/>
                <w:bCs/>
                <w:sz w:val="20"/>
                <w:szCs w:val="20"/>
              </w:rPr>
              <w:t>projection</w:t>
            </w:r>
          </w:p>
        </w:tc>
        <w:tc>
          <w:tcPr>
            <w:tcW w:w="636" w:type="dxa"/>
            <w:vMerge/>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24</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962195">
            <w:pPr>
              <w:pStyle w:val="Tableheading"/>
              <w:keepNext/>
              <w:snapToGrid w:val="0"/>
              <w:spacing w:beforeLines="20" w:before="48" w:afterLines="20" w:after="48"/>
              <w:jc w:val="left"/>
              <w:rPr>
                <w:rFonts w:ascii="Arial" w:hAnsi="Arial" w:cs="Arial"/>
                <w:b w:val="0"/>
                <w:bCs/>
                <w:color w:val="FF0000"/>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6A75A4">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2</w:t>
            </w:r>
          </w:p>
        </w:tc>
        <w:tc>
          <w:tcPr>
            <w:tcW w:w="636" w:type="dxa"/>
            <w:vMerge w:val="restart"/>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vAlign w:val="center"/>
          </w:tcPr>
          <w:p w:rsidR="00103490" w:rsidRPr="007730ED" w:rsidRDefault="00103490" w:rsidP="0019240D">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19240D">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1 – </w:t>
            </w:r>
            <w:r w:rsidRPr="0010157F">
              <w:rPr>
                <w:rFonts w:ascii="Arial" w:hAnsi="Arial" w:cs="Arial"/>
                <w:bCs/>
                <w:color w:val="CC00FF"/>
                <w:szCs w:val="22"/>
              </w:rPr>
              <w:t xml:space="preserve">Product </w:t>
            </w:r>
            <w:r>
              <w:rPr>
                <w:rFonts w:ascii="Arial" w:hAnsi="Arial" w:cs="Arial"/>
                <w:bCs/>
                <w:color w:val="CC00FF"/>
                <w:szCs w:val="22"/>
              </w:rPr>
              <w:t>3</w:t>
            </w:r>
          </w:p>
          <w:p w:rsidR="00103490" w:rsidRPr="007730ED" w:rsidRDefault="00103490" w:rsidP="0019240D">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CAVE-1 select</w:t>
            </w:r>
          </w:p>
          <w:p w:rsidR="00103490" w:rsidRPr="008D70F7" w:rsidRDefault="00103490" w:rsidP="0019240D">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48</w:t>
            </w:r>
          </w:p>
          <w:p w:rsidR="00103490" w:rsidRPr="00B77D14" w:rsidRDefault="00103490" w:rsidP="0019240D">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 xml:space="preserve">GOESR </w:t>
            </w:r>
            <w:proofErr w:type="spellStart"/>
            <w:r>
              <w:rPr>
                <w:rFonts w:ascii="Arial" w:hAnsi="Arial" w:cs="Arial"/>
                <w:b w:val="0"/>
                <w:bCs/>
                <w:i/>
                <w:color w:val="3333FF"/>
                <w:sz w:val="20"/>
                <w:szCs w:val="20"/>
              </w:rPr>
              <w:t>WConus</w:t>
            </w:r>
            <w:proofErr w:type="spellEnd"/>
          </w:p>
          <w:p w:rsidR="00103490" w:rsidRPr="00976053" w:rsidRDefault="00103490" w:rsidP="0019240D">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CH-0</w:t>
            </w:r>
            <w:r>
              <w:rPr>
                <w:rFonts w:ascii="Arial" w:hAnsi="Arial" w:cs="Arial"/>
                <w:b w:val="0"/>
                <w:bCs/>
                <w:i/>
                <w:color w:val="3333FF"/>
                <w:sz w:val="20"/>
                <w:szCs w:val="20"/>
              </w:rPr>
              <w:t>8</w:t>
            </w:r>
            <w:r w:rsidRPr="00927E58">
              <w:rPr>
                <w:rFonts w:ascii="Arial" w:hAnsi="Arial" w:cs="Arial"/>
                <w:b w:val="0"/>
                <w:bCs/>
                <w:i/>
                <w:color w:val="3333FF"/>
                <w:sz w:val="20"/>
                <w:szCs w:val="20"/>
              </w:rPr>
              <w:t>-</w:t>
            </w:r>
            <w:r>
              <w:rPr>
                <w:rFonts w:ascii="Arial" w:hAnsi="Arial" w:cs="Arial"/>
                <w:b w:val="0"/>
                <w:bCs/>
                <w:i/>
                <w:color w:val="3333FF"/>
                <w:sz w:val="20"/>
                <w:szCs w:val="20"/>
              </w:rPr>
              <w:t>6.19</w:t>
            </w:r>
            <w:r w:rsidRPr="00927E58">
              <w:rPr>
                <w:rFonts w:ascii="Arial" w:hAnsi="Arial" w:cs="Arial"/>
                <w:b w:val="0"/>
                <w:bCs/>
                <w:i/>
                <w:color w:val="3333FF"/>
                <w:sz w:val="20"/>
                <w:szCs w:val="20"/>
              </w:rPr>
              <w:t>um</w:t>
            </w:r>
          </w:p>
        </w:tc>
        <w:tc>
          <w:tcPr>
            <w:tcW w:w="636" w:type="dxa"/>
            <w:vMerge w:val="restart"/>
          </w:tcPr>
          <w:p w:rsidR="00103490" w:rsidRPr="007730ED" w:rsidRDefault="00103490" w:rsidP="0019240D">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C473AE">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2807, 2985</w:t>
            </w:r>
          </w:p>
        </w:tc>
      </w:tr>
      <w:tr w:rsidR="00103490" w:rsidRPr="007730ED" w:rsidTr="008376DC">
        <w:trPr>
          <w:cantSplit/>
          <w:trHeight w:val="339"/>
        </w:trPr>
        <w:tc>
          <w:tcPr>
            <w:tcW w:w="1003" w:type="dxa"/>
            <w:vMerge/>
            <w:vAlign w:val="center"/>
          </w:tcPr>
          <w:p w:rsidR="00103490" w:rsidRPr="007730ED" w:rsidRDefault="00103490" w:rsidP="0019240D">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19240D">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19240D">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48</w:t>
            </w:r>
          </w:p>
          <w:p w:rsidR="00103490" w:rsidRDefault="00103490" w:rsidP="006D07B7">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48 is displayed in Frame counter</w:t>
            </w:r>
          </w:p>
          <w:p w:rsidR="00103490" w:rsidRPr="0019240D" w:rsidRDefault="00103490" w:rsidP="0019240D">
            <w:pPr>
              <w:pStyle w:val="Tableheading"/>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CH-0</w:t>
            </w:r>
            <w:r>
              <w:rPr>
                <w:rFonts w:ascii="Arial" w:hAnsi="Arial" w:cs="Arial"/>
                <w:b w:val="0"/>
                <w:bCs/>
                <w:i/>
                <w:color w:val="3333FF"/>
                <w:sz w:val="20"/>
                <w:szCs w:val="20"/>
              </w:rPr>
              <w:t>8</w:t>
            </w:r>
            <w:r w:rsidRPr="00927E58">
              <w:rPr>
                <w:rFonts w:ascii="Arial" w:hAnsi="Arial" w:cs="Arial"/>
                <w:b w:val="0"/>
                <w:bCs/>
                <w:i/>
                <w:color w:val="3333FF"/>
                <w:sz w:val="20"/>
                <w:szCs w:val="20"/>
              </w:rPr>
              <w:t>-</w:t>
            </w:r>
            <w:r>
              <w:rPr>
                <w:rFonts w:ascii="Arial" w:hAnsi="Arial" w:cs="Arial"/>
                <w:b w:val="0"/>
                <w:bCs/>
                <w:i/>
                <w:color w:val="3333FF"/>
                <w:sz w:val="20"/>
                <w:szCs w:val="20"/>
              </w:rPr>
              <w:t>6.19</w:t>
            </w:r>
            <w:r w:rsidRPr="00927E58">
              <w:rPr>
                <w:rFonts w:ascii="Arial" w:hAnsi="Arial" w:cs="Arial"/>
                <w:b w:val="0"/>
                <w:bCs/>
                <w:i/>
                <w:color w:val="3333FF"/>
                <w:sz w:val="20"/>
                <w:szCs w:val="20"/>
              </w:rPr>
              <w:t>um</w:t>
            </w:r>
            <w:r w:rsidRPr="0019240D">
              <w:rPr>
                <w:rFonts w:ascii="Arial" w:hAnsi="Arial" w:cs="Arial"/>
                <w:b w:val="0"/>
                <w:bCs/>
                <w:sz w:val="20"/>
                <w:szCs w:val="20"/>
              </w:rPr>
              <w:t xml:space="preserve"> product displays over the </w:t>
            </w:r>
            <w:r>
              <w:rPr>
                <w:rFonts w:ascii="Arial" w:hAnsi="Arial" w:cs="Arial"/>
                <w:bCs/>
                <w:sz w:val="20"/>
                <w:szCs w:val="20"/>
              </w:rPr>
              <w:t xml:space="preserve">GOESR </w:t>
            </w:r>
            <w:proofErr w:type="spellStart"/>
            <w:r>
              <w:rPr>
                <w:rFonts w:ascii="Arial" w:hAnsi="Arial" w:cs="Arial"/>
                <w:bCs/>
                <w:sz w:val="20"/>
                <w:szCs w:val="20"/>
              </w:rPr>
              <w:t>WConus</w:t>
            </w:r>
            <w:proofErr w:type="spellEnd"/>
            <w:r w:rsidRPr="0019240D">
              <w:rPr>
                <w:rFonts w:ascii="Arial" w:hAnsi="Arial" w:cs="Arial"/>
                <w:bCs/>
                <w:sz w:val="20"/>
                <w:szCs w:val="20"/>
              </w:rPr>
              <w:t xml:space="preserve"> </w:t>
            </w:r>
            <w:r w:rsidRPr="0019240D">
              <w:rPr>
                <w:rFonts w:ascii="Arial" w:hAnsi="Arial" w:cs="Arial"/>
                <w:b w:val="0"/>
                <w:bCs/>
                <w:sz w:val="20"/>
                <w:szCs w:val="20"/>
              </w:rPr>
              <w:t>projection</w:t>
            </w:r>
          </w:p>
        </w:tc>
        <w:tc>
          <w:tcPr>
            <w:tcW w:w="636" w:type="dxa"/>
            <w:vMerge/>
          </w:tcPr>
          <w:p w:rsidR="00103490" w:rsidRPr="007730ED" w:rsidRDefault="00103490" w:rsidP="0019240D">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19240D">
            <w:pPr>
              <w:pStyle w:val="Tableheading"/>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48</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6A75A4">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3</w:t>
            </w:r>
          </w:p>
        </w:tc>
        <w:tc>
          <w:tcPr>
            <w:tcW w:w="636" w:type="dxa"/>
            <w:vMerge w:val="restart"/>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8376DC">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1 – </w:t>
            </w:r>
            <w:r w:rsidRPr="0010157F">
              <w:rPr>
                <w:rFonts w:ascii="Arial" w:hAnsi="Arial" w:cs="Arial"/>
                <w:bCs/>
                <w:color w:val="CC00FF"/>
                <w:szCs w:val="22"/>
              </w:rPr>
              <w:t xml:space="preserve">Product </w:t>
            </w:r>
            <w:r>
              <w:rPr>
                <w:rFonts w:ascii="Arial" w:hAnsi="Arial" w:cs="Arial"/>
                <w:bCs/>
                <w:color w:val="CC00FF"/>
                <w:szCs w:val="22"/>
              </w:rPr>
              <w:t>4</w:t>
            </w:r>
          </w:p>
          <w:p w:rsidR="00103490" w:rsidRPr="007730ED" w:rsidRDefault="00103490" w:rsidP="008376DC">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CAVE-1 select</w:t>
            </w:r>
          </w:p>
          <w:p w:rsidR="00103490" w:rsidRPr="008D70F7"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103490" w:rsidRPr="002A158C" w:rsidRDefault="00103490" w:rsidP="0019240D">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 xml:space="preserve">GOESR </w:t>
            </w:r>
            <w:proofErr w:type="spellStart"/>
            <w:r>
              <w:rPr>
                <w:rFonts w:ascii="Arial" w:hAnsi="Arial" w:cs="Arial"/>
                <w:b w:val="0"/>
                <w:bCs/>
                <w:i/>
                <w:color w:val="3333FF"/>
                <w:sz w:val="20"/>
                <w:szCs w:val="20"/>
              </w:rPr>
              <w:t>AKRegi</w:t>
            </w:r>
            <w:proofErr w:type="spellEnd"/>
          </w:p>
          <w:p w:rsidR="00103490" w:rsidRPr="00976053" w:rsidRDefault="00103490" w:rsidP="0019240D">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Pr>
                <w:rFonts w:ascii="Arial" w:hAnsi="Arial" w:cs="Arial"/>
                <w:b w:val="0"/>
                <w:bCs/>
                <w:i/>
                <w:color w:val="3333FF"/>
                <w:sz w:val="20"/>
                <w:szCs w:val="20"/>
              </w:rPr>
              <w:t>Band 11-14</w:t>
            </w:r>
          </w:p>
        </w:tc>
        <w:tc>
          <w:tcPr>
            <w:tcW w:w="636"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2807, 2812, 2985</w:t>
            </w:r>
          </w:p>
        </w:tc>
      </w:tr>
      <w:tr w:rsidR="00103490" w:rsidRPr="007730ED" w:rsidTr="008376DC">
        <w:trPr>
          <w:cantSplit/>
          <w:trHeight w:val="339"/>
        </w:trPr>
        <w:tc>
          <w:tcPr>
            <w:tcW w:w="1003" w:type="dxa"/>
            <w:vMerge/>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103490" w:rsidRPr="00995B36" w:rsidRDefault="00103490" w:rsidP="006D07B7">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64 is displayed in Frame counter</w:t>
            </w:r>
          </w:p>
          <w:p w:rsidR="00103490" w:rsidRPr="0019240D" w:rsidRDefault="00103490" w:rsidP="00995B36">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Cs/>
                <w:i/>
                <w:color w:val="3333FF"/>
                <w:sz w:val="20"/>
                <w:szCs w:val="20"/>
              </w:rPr>
              <w:t>Channel Differencing Band 11-14 [Cloud Phase]</w:t>
            </w:r>
            <w:r w:rsidRPr="0019240D">
              <w:rPr>
                <w:rFonts w:ascii="Arial" w:hAnsi="Arial" w:cs="Arial"/>
                <w:b w:val="0"/>
                <w:bCs/>
                <w:sz w:val="20"/>
                <w:szCs w:val="20"/>
              </w:rPr>
              <w:t xml:space="preserve"> product displays over the </w:t>
            </w:r>
            <w:r>
              <w:rPr>
                <w:rFonts w:ascii="Arial" w:hAnsi="Arial" w:cs="Arial"/>
                <w:bCs/>
                <w:sz w:val="20"/>
                <w:szCs w:val="20"/>
              </w:rPr>
              <w:t>GOESR WFD</w:t>
            </w:r>
            <w:r w:rsidRPr="0019240D">
              <w:rPr>
                <w:rFonts w:ascii="Arial" w:hAnsi="Arial" w:cs="Arial"/>
                <w:b w:val="0"/>
                <w:bCs/>
                <w:sz w:val="20"/>
                <w:szCs w:val="20"/>
              </w:rPr>
              <w:t xml:space="preserve"> projection</w:t>
            </w:r>
          </w:p>
        </w:tc>
        <w:tc>
          <w:tcPr>
            <w:tcW w:w="636"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64</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6A75A4">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4</w:t>
            </w:r>
          </w:p>
        </w:tc>
        <w:tc>
          <w:tcPr>
            <w:tcW w:w="636" w:type="dxa"/>
            <w:vMerge w:val="restart"/>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A5060F">
        <w:trPr>
          <w:cantSplit/>
          <w:trHeight w:val="339"/>
        </w:trPr>
        <w:tc>
          <w:tcPr>
            <w:tcW w:w="9596" w:type="dxa"/>
            <w:gridSpan w:val="7"/>
            <w:shd w:val="clear" w:color="auto" w:fill="FDE9D9" w:themeFill="accent6" w:themeFillTint="33"/>
            <w:vAlign w:val="center"/>
          </w:tcPr>
          <w:p w:rsidR="00103490" w:rsidRPr="00AB3D52" w:rsidRDefault="00103490" w:rsidP="00A5060F">
            <w:pPr>
              <w:pStyle w:val="Tableheading"/>
              <w:keepNext/>
              <w:snapToGrid w:val="0"/>
              <w:spacing w:before="120" w:after="120"/>
              <w:rPr>
                <w:rFonts w:ascii="Arial" w:hAnsi="Arial" w:cs="Arial"/>
                <w:bCs/>
                <w:szCs w:val="22"/>
              </w:rPr>
            </w:pPr>
            <w:r>
              <w:rPr>
                <w:rFonts w:ascii="Arial" w:hAnsi="Arial" w:cs="Arial"/>
                <w:bCs/>
                <w:szCs w:val="22"/>
              </w:rPr>
              <w:lastRenderedPageBreak/>
              <w:t>CAVE 1:</w:t>
            </w:r>
            <w:r>
              <w:rPr>
                <w:rFonts w:ascii="Arial" w:hAnsi="Arial" w:cs="Arial"/>
                <w:bCs/>
                <w:szCs w:val="22"/>
              </w:rPr>
              <w:tab/>
              <w:t>Requirement 3014:  96-Frame Full Disk Images</w:t>
            </w:r>
          </w:p>
        </w:tc>
      </w:tr>
      <w:tr w:rsidR="00103490" w:rsidRPr="007730ED" w:rsidTr="00E82D60">
        <w:trPr>
          <w:cantSplit/>
          <w:trHeight w:val="339"/>
        </w:trPr>
        <w:tc>
          <w:tcPr>
            <w:tcW w:w="1003" w:type="dxa"/>
            <w:vMerge w:val="restart"/>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962195">
            <w:pPr>
              <w:pStyle w:val="Tableheading"/>
              <w:keepNext/>
              <w:snapToGrid w:val="0"/>
              <w:spacing w:beforeLines="20" w:before="48" w:afterLines="20" w:after="48"/>
              <w:jc w:val="left"/>
              <w:rPr>
                <w:rFonts w:ascii="Arial" w:hAnsi="Arial" w:cs="Arial"/>
                <w:bCs/>
                <w:szCs w:val="22"/>
              </w:rPr>
            </w:pPr>
            <w:r>
              <w:rPr>
                <w:rFonts w:ascii="Arial" w:hAnsi="Arial" w:cs="Arial"/>
                <w:bCs/>
                <w:color w:val="CC00FF"/>
                <w:szCs w:val="22"/>
              </w:rPr>
              <w:t xml:space="preserve">CAVE 1 – </w:t>
            </w:r>
            <w:r w:rsidRPr="0010157F">
              <w:rPr>
                <w:rFonts w:ascii="Arial" w:hAnsi="Arial" w:cs="Arial"/>
                <w:bCs/>
                <w:color w:val="CC00FF"/>
                <w:szCs w:val="22"/>
              </w:rPr>
              <w:t xml:space="preserve">Product </w:t>
            </w:r>
            <w:r>
              <w:rPr>
                <w:rFonts w:ascii="Arial" w:hAnsi="Arial" w:cs="Arial"/>
                <w:bCs/>
                <w:color w:val="CC00FF"/>
                <w:szCs w:val="22"/>
              </w:rPr>
              <w:t>5</w:t>
            </w:r>
          </w:p>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Import the new Editor Display into CAVE-1:</w:t>
            </w:r>
          </w:p>
          <w:p w:rsidR="00103490" w:rsidRPr="005D41CC"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Import</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Pr>
                <w:rFonts w:ascii="Arial" w:hAnsi="Arial" w:cs="Arial"/>
                <w:b w:val="0"/>
                <w:bCs/>
                <w:i/>
                <w:color w:val="3333FF"/>
                <w:sz w:val="20"/>
                <w:szCs w:val="20"/>
              </w:rPr>
              <w:t xml:space="preserve"> Displays…</w:t>
            </w:r>
          </w:p>
          <w:p w:rsidR="00103490" w:rsidRPr="001A5D39"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Locate the file ‘goesR_96frame.xml’ and select [OK]</w:t>
            </w:r>
          </w:p>
        </w:tc>
        <w:tc>
          <w:tcPr>
            <w:tcW w:w="636"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sidRPr="00D671D5">
              <w:rPr>
                <w:rFonts w:ascii="Arial" w:hAnsi="Arial" w:cs="Arial"/>
                <w:bCs/>
                <w:szCs w:val="22"/>
              </w:rPr>
              <w:t>Note:</w:t>
            </w:r>
            <w:r>
              <w:rPr>
                <w:rFonts w:ascii="Arial" w:hAnsi="Arial" w:cs="Arial"/>
                <w:b w:val="0"/>
                <w:bCs/>
                <w:szCs w:val="22"/>
              </w:rPr>
              <w:t xml:space="preserve"> This action only affects the current main plane, not the previously loaded side panes.</w:t>
            </w:r>
          </w:p>
        </w:tc>
      </w:tr>
      <w:tr w:rsidR="00103490" w:rsidRPr="007730ED" w:rsidTr="00E82D60">
        <w:trPr>
          <w:cantSplit/>
          <w:trHeight w:val="339"/>
        </w:trPr>
        <w:tc>
          <w:tcPr>
            <w:tcW w:w="1003" w:type="dxa"/>
            <w:vMerge/>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1A5D39" w:rsidRDefault="00103490"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The Editor Display loads</w:t>
            </w:r>
          </w:p>
          <w:p w:rsidR="00103490" w:rsidRPr="008D70F7" w:rsidRDefault="00103490"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The Frames: dropdown menu shows 96</w:t>
            </w:r>
          </w:p>
        </w:tc>
        <w:tc>
          <w:tcPr>
            <w:tcW w:w="636"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r>
      <w:tr w:rsidR="00103490" w:rsidRPr="007730ED" w:rsidTr="00E82D60">
        <w:trPr>
          <w:cantSplit/>
          <w:trHeight w:val="339"/>
        </w:trPr>
        <w:tc>
          <w:tcPr>
            <w:tcW w:w="1003" w:type="dxa"/>
            <w:vMerge w:val="restart"/>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Perform the following actions in CAVE:</w:t>
            </w:r>
          </w:p>
          <w:p w:rsidR="00103490" w:rsidRPr="00B77D14"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Eq. Cylindrical</w:t>
            </w:r>
          </w:p>
          <w:p w:rsidR="00103490" w:rsidRPr="00976053"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w:t>
            </w:r>
            <w:r>
              <w:rPr>
                <w:rFonts w:ascii="Arial" w:hAnsi="Arial" w:cs="Arial"/>
                <w:b w:val="0"/>
                <w:bCs/>
                <w:i/>
                <w:color w:val="3333FF"/>
                <w:sz w:val="20"/>
                <w:szCs w:val="20"/>
              </w:rPr>
              <w:t>10-7.34</w:t>
            </w:r>
            <w:r w:rsidRPr="00927E58">
              <w:rPr>
                <w:rFonts w:ascii="Arial" w:hAnsi="Arial" w:cs="Arial"/>
                <w:b w:val="0"/>
                <w:bCs/>
                <w:i/>
                <w:color w:val="3333FF"/>
                <w:sz w:val="20"/>
                <w:szCs w:val="20"/>
              </w:rPr>
              <w:t>um</w:t>
            </w:r>
          </w:p>
        </w:tc>
        <w:tc>
          <w:tcPr>
            <w:tcW w:w="636"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2810, 2812, 2816, 2985, 3014</w:t>
            </w:r>
          </w:p>
        </w:tc>
      </w:tr>
      <w:tr w:rsidR="00103490" w:rsidRPr="007730ED" w:rsidTr="00E82D60">
        <w:trPr>
          <w:cantSplit/>
          <w:trHeight w:val="339"/>
        </w:trPr>
        <w:tc>
          <w:tcPr>
            <w:tcW w:w="1003" w:type="dxa"/>
            <w:vMerge/>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19240D"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96</w:t>
            </w:r>
          </w:p>
          <w:p w:rsidR="00103490" w:rsidRDefault="00103490"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CH-</w:t>
            </w:r>
            <w:r>
              <w:rPr>
                <w:rFonts w:ascii="Arial" w:hAnsi="Arial" w:cs="Arial"/>
                <w:b w:val="0"/>
                <w:bCs/>
                <w:i/>
                <w:color w:val="3333FF"/>
                <w:sz w:val="20"/>
                <w:szCs w:val="20"/>
              </w:rPr>
              <w:t>10-7.34</w:t>
            </w:r>
            <w:r w:rsidRPr="00927E58">
              <w:rPr>
                <w:rFonts w:ascii="Arial" w:hAnsi="Arial" w:cs="Arial"/>
                <w:b w:val="0"/>
                <w:bCs/>
                <w:i/>
                <w:color w:val="3333FF"/>
                <w:sz w:val="20"/>
                <w:szCs w:val="20"/>
              </w:rPr>
              <w:t>um</w:t>
            </w:r>
            <w:r w:rsidRPr="008D70F7">
              <w:rPr>
                <w:rFonts w:ascii="Arial" w:hAnsi="Arial" w:cs="Arial"/>
                <w:b w:val="0"/>
                <w:bCs/>
                <w:sz w:val="20"/>
                <w:szCs w:val="20"/>
              </w:rPr>
              <w:t xml:space="preserve"> product displays over the </w:t>
            </w:r>
            <w:r>
              <w:rPr>
                <w:rFonts w:ascii="Arial" w:hAnsi="Arial" w:cs="Arial"/>
                <w:bCs/>
                <w:sz w:val="20"/>
                <w:szCs w:val="20"/>
              </w:rPr>
              <w:t>Eq. Cylindrical</w:t>
            </w:r>
            <w:r w:rsidRPr="008D70F7">
              <w:rPr>
                <w:rFonts w:ascii="Arial" w:hAnsi="Arial" w:cs="Arial"/>
                <w:b w:val="0"/>
                <w:bCs/>
                <w:sz w:val="20"/>
                <w:szCs w:val="20"/>
              </w:rPr>
              <w:t xml:space="preserve"> projection</w:t>
            </w:r>
          </w:p>
          <w:p w:rsidR="00103490" w:rsidRPr="00D41869"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The product displays and contains 96</w:t>
            </w:r>
            <w:r w:rsidRPr="00D41869">
              <w:rPr>
                <w:rFonts w:ascii="Arial" w:hAnsi="Arial" w:cs="Arial"/>
                <w:b w:val="0"/>
                <w:bCs/>
                <w:i/>
                <w:color w:val="3333FF"/>
                <w:sz w:val="20"/>
                <w:szCs w:val="20"/>
              </w:rPr>
              <w:t xml:space="preserve"> frame</w:t>
            </w:r>
            <w:r>
              <w:rPr>
                <w:rFonts w:ascii="Arial" w:hAnsi="Arial" w:cs="Arial"/>
                <w:b w:val="0"/>
                <w:bCs/>
                <w:i/>
                <w:color w:val="3333FF"/>
                <w:sz w:val="20"/>
                <w:szCs w:val="20"/>
              </w:rPr>
              <w:t>s</w:t>
            </w:r>
          </w:p>
        </w:tc>
        <w:tc>
          <w:tcPr>
            <w:tcW w:w="636"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2812, 2814, 2816</w:t>
            </w: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64</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D54C91">
        <w:trPr>
          <w:cantSplit/>
          <w:trHeight w:val="339"/>
        </w:trPr>
        <w:tc>
          <w:tcPr>
            <w:tcW w:w="1003" w:type="dxa"/>
            <w:vMerge w:val="restart"/>
            <w:shd w:val="clear" w:color="auto" w:fill="auto"/>
            <w:vAlign w:val="center"/>
          </w:tcPr>
          <w:p w:rsidR="00103490" w:rsidRPr="007730ED" w:rsidRDefault="00103490" w:rsidP="00D54C9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any side pane (all four side panes should be filled so it doesn’t matter which one is selected for the swap)</w:t>
            </w:r>
          </w:p>
        </w:tc>
        <w:tc>
          <w:tcPr>
            <w:tcW w:w="636" w:type="dxa"/>
            <w:vMerge w:val="restart"/>
          </w:tcPr>
          <w:p w:rsidR="00103490" w:rsidRPr="007730ED" w:rsidRDefault="00103490" w:rsidP="00D54C91">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2812, 2814, 2816, 3014</w:t>
            </w:r>
          </w:p>
        </w:tc>
      </w:tr>
      <w:tr w:rsidR="00103490" w:rsidRPr="007730ED" w:rsidTr="00D54C91">
        <w:trPr>
          <w:cantSplit/>
          <w:trHeight w:val="339"/>
        </w:trPr>
        <w:tc>
          <w:tcPr>
            <w:tcW w:w="1003" w:type="dxa"/>
            <w:vMerge/>
            <w:vAlign w:val="center"/>
          </w:tcPr>
          <w:p w:rsidR="00103490" w:rsidRPr="007730ED" w:rsidRDefault="00103490" w:rsidP="00D54C9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D54C91">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in the side pane swaps with the 96-frame product in the main pane</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Both products continue looping and updating</w:t>
            </w:r>
          </w:p>
          <w:p w:rsidR="00103490" w:rsidRDefault="00103490" w:rsidP="00D54C9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returned to the main pane contains the number of frames initially loaded</w:t>
            </w:r>
          </w:p>
          <w:p w:rsidR="00103490" w:rsidRPr="002800C0" w:rsidRDefault="00103490" w:rsidP="00A5060F">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96-frame product that moved to the side pane now contains only</w:t>
            </w:r>
            <w:r w:rsidRPr="002800C0">
              <w:rPr>
                <w:rFonts w:ascii="Arial" w:hAnsi="Arial" w:cs="Arial"/>
                <w:b w:val="0"/>
                <w:bCs/>
                <w:szCs w:val="22"/>
              </w:rPr>
              <w:t xml:space="preserve"> </w:t>
            </w:r>
            <w:r>
              <w:rPr>
                <w:rFonts w:ascii="Arial" w:hAnsi="Arial" w:cs="Arial"/>
                <w:b w:val="0"/>
                <w:bCs/>
                <w:szCs w:val="22"/>
              </w:rPr>
              <w:t>8</w:t>
            </w:r>
            <w:r w:rsidRPr="002800C0">
              <w:rPr>
                <w:rFonts w:ascii="Arial" w:hAnsi="Arial" w:cs="Arial"/>
                <w:b w:val="0"/>
                <w:bCs/>
                <w:szCs w:val="22"/>
              </w:rPr>
              <w:t xml:space="preserve"> frames</w:t>
            </w:r>
          </w:p>
        </w:tc>
        <w:tc>
          <w:tcPr>
            <w:tcW w:w="636" w:type="dxa"/>
            <w:vMerge/>
          </w:tcPr>
          <w:p w:rsidR="00103490" w:rsidRPr="007730ED" w:rsidRDefault="00103490" w:rsidP="00D54C91">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D54C91">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1003" w:type="dxa"/>
            <w:vMerge w:val="restart"/>
            <w:shd w:val="clear" w:color="auto" w:fill="auto"/>
            <w:vAlign w:val="center"/>
          </w:tcPr>
          <w:p w:rsidR="00103490" w:rsidRPr="007730ED" w:rsidRDefault="0010349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146AA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96-frame product back to the main pane</w:t>
            </w:r>
          </w:p>
        </w:tc>
        <w:tc>
          <w:tcPr>
            <w:tcW w:w="636"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2812, 2814, 2816, 3014</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96-frame product is in the main pane</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Both products continue looping and updating</w:t>
            </w:r>
          </w:p>
          <w:p w:rsidR="00103490" w:rsidRPr="002800C0" w:rsidRDefault="00103490" w:rsidP="00146AA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returned to the side pane contains only</w:t>
            </w:r>
            <w:r w:rsidRPr="002800C0">
              <w:rPr>
                <w:rFonts w:ascii="Arial" w:hAnsi="Arial" w:cs="Arial"/>
                <w:b w:val="0"/>
                <w:bCs/>
                <w:szCs w:val="22"/>
              </w:rPr>
              <w:t xml:space="preserve"> </w:t>
            </w:r>
            <w:r>
              <w:rPr>
                <w:rFonts w:ascii="Arial" w:hAnsi="Arial" w:cs="Arial"/>
                <w:b w:val="0"/>
                <w:bCs/>
                <w:szCs w:val="22"/>
              </w:rPr>
              <w:t>8</w:t>
            </w:r>
            <w:r w:rsidRPr="002800C0">
              <w:rPr>
                <w:rFonts w:ascii="Arial" w:hAnsi="Arial" w:cs="Arial"/>
                <w:b w:val="0"/>
                <w:bCs/>
                <w:szCs w:val="22"/>
              </w:rPr>
              <w:t xml:space="preserve"> frames</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E82D60">
            <w:pPr>
              <w:pStyle w:val="Tableheading"/>
              <w:snapToGrid w:val="0"/>
              <w:spacing w:beforeLines="20" w:before="48" w:afterLines="20" w:after="48"/>
              <w:jc w:val="left"/>
              <w:rPr>
                <w:rFonts w:ascii="Arial" w:hAnsi="Arial" w:cs="Arial"/>
                <w:b w:val="0"/>
                <w:bCs/>
                <w:color w:val="FF0000"/>
                <w:szCs w:val="22"/>
              </w:rPr>
            </w:pPr>
          </w:p>
        </w:tc>
      </w:tr>
      <w:tr w:rsidR="00103490" w:rsidRPr="007730ED" w:rsidTr="00477EC1">
        <w:trPr>
          <w:cantSplit/>
          <w:trHeight w:val="339"/>
        </w:trPr>
        <w:tc>
          <w:tcPr>
            <w:tcW w:w="1003" w:type="dxa"/>
            <w:vAlign w:val="center"/>
          </w:tcPr>
          <w:p w:rsidR="00103490" w:rsidRPr="007730ED" w:rsidRDefault="00103490" w:rsidP="00477EC1">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7730ED" w:rsidRDefault="00103490" w:rsidP="00E90166">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Verify five different products are running in all five panes of the CAVE-1 session continue looping and updating</w:t>
            </w:r>
          </w:p>
        </w:tc>
        <w:tc>
          <w:tcPr>
            <w:tcW w:w="2063" w:type="dxa"/>
            <w:gridSpan w:val="3"/>
          </w:tcPr>
          <w:p w:rsidR="00103490" w:rsidRPr="007730ED" w:rsidRDefault="00103490" w:rsidP="00477EC1">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product</w:t>
            </w:r>
            <w:r>
              <w:rPr>
                <w:rFonts w:ascii="Arial" w:hAnsi="Arial" w:cs="Arial"/>
                <w:b w:val="0"/>
                <w:bCs/>
                <w:szCs w:val="22"/>
              </w:rPr>
              <w:t>s continue</w:t>
            </w:r>
            <w:r w:rsidRPr="007730ED">
              <w:rPr>
                <w:rFonts w:ascii="Arial" w:hAnsi="Arial" w:cs="Arial"/>
                <w:b w:val="0"/>
                <w:bCs/>
                <w:szCs w:val="22"/>
              </w:rPr>
              <w:t xml:space="preserve"> </w:t>
            </w:r>
            <w:r>
              <w:rPr>
                <w:rFonts w:ascii="Arial" w:hAnsi="Arial" w:cs="Arial"/>
                <w:b w:val="0"/>
                <w:bCs/>
                <w:szCs w:val="22"/>
              </w:rPr>
              <w:t>looping and updating</w:t>
            </w:r>
          </w:p>
        </w:tc>
        <w:tc>
          <w:tcPr>
            <w:tcW w:w="636" w:type="dxa"/>
          </w:tcPr>
          <w:p w:rsidR="00103490" w:rsidRPr="007730ED" w:rsidRDefault="00103490" w:rsidP="00477EC1">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B35DA3">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w:t>
            </w:r>
            <w:r w:rsidRPr="007730ED">
              <w:rPr>
                <w:rFonts w:ascii="Arial" w:hAnsi="Arial" w:cs="Arial"/>
                <w:b w:val="0"/>
                <w:bCs/>
                <w:szCs w:val="22"/>
              </w:rPr>
              <w:t xml:space="preserve">, </w:t>
            </w:r>
            <w:r>
              <w:rPr>
                <w:rFonts w:ascii="Arial" w:hAnsi="Arial" w:cs="Arial"/>
                <w:b w:val="0"/>
                <w:bCs/>
                <w:szCs w:val="22"/>
              </w:rPr>
              <w:t>2810, 2812, 2814, 2816 3014</w:t>
            </w:r>
          </w:p>
        </w:tc>
      </w:tr>
      <w:tr w:rsidR="00103490" w:rsidRPr="007730ED" w:rsidTr="00477EC1">
        <w:trPr>
          <w:cantSplit/>
          <w:trHeight w:val="339"/>
        </w:trPr>
        <w:tc>
          <w:tcPr>
            <w:tcW w:w="9596" w:type="dxa"/>
            <w:gridSpan w:val="7"/>
            <w:shd w:val="clear" w:color="auto" w:fill="EAF1DD" w:themeFill="accent3" w:themeFillTint="33"/>
            <w:vAlign w:val="center"/>
          </w:tcPr>
          <w:p w:rsidR="00103490" w:rsidRPr="00AB3D52" w:rsidRDefault="00103490" w:rsidP="00221630">
            <w:pPr>
              <w:pStyle w:val="Tableheading"/>
              <w:keepNext/>
              <w:snapToGrid w:val="0"/>
              <w:spacing w:before="120" w:after="120"/>
              <w:jc w:val="left"/>
              <w:rPr>
                <w:rFonts w:ascii="Arial" w:hAnsi="Arial" w:cs="Arial"/>
                <w:bCs/>
                <w:szCs w:val="22"/>
              </w:rPr>
            </w:pPr>
            <w:r w:rsidRPr="00AB3D52">
              <w:rPr>
                <w:rFonts w:ascii="Arial" w:hAnsi="Arial" w:cs="Arial"/>
                <w:bCs/>
                <w:szCs w:val="22"/>
              </w:rPr>
              <w:t>CAVE-</w:t>
            </w:r>
            <w:r>
              <w:rPr>
                <w:rFonts w:ascii="Arial" w:hAnsi="Arial" w:cs="Arial"/>
                <w:bCs/>
                <w:szCs w:val="22"/>
              </w:rPr>
              <w:t>2 Preparation</w:t>
            </w:r>
          </w:p>
        </w:tc>
      </w:tr>
      <w:tr w:rsidR="00103490" w:rsidRPr="007730ED" w:rsidTr="008376DC">
        <w:trPr>
          <w:cantSplit/>
          <w:trHeight w:val="339"/>
        </w:trPr>
        <w:tc>
          <w:tcPr>
            <w:tcW w:w="1003" w:type="dxa"/>
            <w:vMerge w:val="restart"/>
            <w:vAlign w:val="center"/>
          </w:tcPr>
          <w:p w:rsidR="00103490" w:rsidRPr="007730ED" w:rsidRDefault="00103490" w:rsidP="008376D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8376DC">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2 – </w:t>
            </w:r>
            <w:r w:rsidRPr="0010157F">
              <w:rPr>
                <w:rFonts w:ascii="Arial" w:hAnsi="Arial" w:cs="Arial"/>
                <w:bCs/>
                <w:color w:val="CC00FF"/>
                <w:szCs w:val="22"/>
              </w:rPr>
              <w:t>Product 1</w:t>
            </w:r>
          </w:p>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CAVE-2 select</w:t>
            </w:r>
          </w:p>
          <w:p w:rsidR="00103490" w:rsidRPr="008D70F7"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15</w:t>
            </w:r>
          </w:p>
          <w:p w:rsidR="00103490" w:rsidRPr="00B77D14"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N. Hemisphere</w:t>
            </w:r>
          </w:p>
          <w:p w:rsidR="00103490" w:rsidRPr="00976053" w:rsidRDefault="00103490" w:rsidP="00A50ACC">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CH-0</w:t>
            </w:r>
            <w:r>
              <w:rPr>
                <w:rFonts w:ascii="Arial" w:hAnsi="Arial" w:cs="Arial"/>
                <w:b w:val="0"/>
                <w:bCs/>
                <w:i/>
                <w:color w:val="3333FF"/>
                <w:sz w:val="20"/>
                <w:szCs w:val="20"/>
              </w:rPr>
              <w:t>2</w:t>
            </w:r>
            <w:r w:rsidRPr="00927E58">
              <w:rPr>
                <w:rFonts w:ascii="Arial" w:hAnsi="Arial" w:cs="Arial"/>
                <w:b w:val="0"/>
                <w:bCs/>
                <w:i/>
                <w:color w:val="3333FF"/>
                <w:sz w:val="20"/>
                <w:szCs w:val="20"/>
              </w:rPr>
              <w:t>-</w:t>
            </w:r>
            <w:r>
              <w:rPr>
                <w:rFonts w:ascii="Arial" w:hAnsi="Arial" w:cs="Arial"/>
                <w:b w:val="0"/>
                <w:bCs/>
                <w:i/>
                <w:color w:val="3333FF"/>
                <w:sz w:val="20"/>
                <w:szCs w:val="20"/>
              </w:rPr>
              <w:t>0.64</w:t>
            </w:r>
            <w:r w:rsidRPr="00927E58">
              <w:rPr>
                <w:rFonts w:ascii="Arial" w:hAnsi="Arial" w:cs="Arial"/>
                <w:b w:val="0"/>
                <w:bCs/>
                <w:i/>
                <w:color w:val="3333FF"/>
                <w:sz w:val="20"/>
                <w:szCs w:val="20"/>
              </w:rPr>
              <w:t>um</w:t>
            </w:r>
          </w:p>
        </w:tc>
        <w:tc>
          <w:tcPr>
            <w:tcW w:w="636" w:type="dxa"/>
            <w:vMerge w:val="restart"/>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2985</w:t>
            </w:r>
          </w:p>
        </w:tc>
      </w:tr>
      <w:tr w:rsidR="00103490" w:rsidRPr="007730ED" w:rsidTr="008376DC">
        <w:trPr>
          <w:cantSplit/>
          <w:trHeight w:val="339"/>
        </w:trPr>
        <w:tc>
          <w:tcPr>
            <w:tcW w:w="1003" w:type="dxa"/>
            <w:vMerge/>
            <w:vAlign w:val="center"/>
          </w:tcPr>
          <w:p w:rsidR="00103490" w:rsidRPr="007730ED" w:rsidRDefault="00103490" w:rsidP="008376D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19240D"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12</w:t>
            </w:r>
          </w:p>
          <w:p w:rsidR="00103490" w:rsidRPr="006D07B7"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12 is displayed in Frame counter</w:t>
            </w:r>
          </w:p>
          <w:p w:rsidR="00103490" w:rsidRPr="008D70F7" w:rsidRDefault="00103490" w:rsidP="00A50ACC">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CH-0</w:t>
            </w:r>
            <w:r>
              <w:rPr>
                <w:rFonts w:ascii="Arial" w:hAnsi="Arial" w:cs="Arial"/>
                <w:b w:val="0"/>
                <w:bCs/>
                <w:i/>
                <w:color w:val="3333FF"/>
                <w:sz w:val="20"/>
                <w:szCs w:val="20"/>
              </w:rPr>
              <w:t>2</w:t>
            </w:r>
            <w:r w:rsidRPr="00927E58">
              <w:rPr>
                <w:rFonts w:ascii="Arial" w:hAnsi="Arial" w:cs="Arial"/>
                <w:b w:val="0"/>
                <w:bCs/>
                <w:i/>
                <w:color w:val="3333FF"/>
                <w:sz w:val="20"/>
                <w:szCs w:val="20"/>
              </w:rPr>
              <w:t>-</w:t>
            </w:r>
            <w:r>
              <w:rPr>
                <w:rFonts w:ascii="Arial" w:hAnsi="Arial" w:cs="Arial"/>
                <w:b w:val="0"/>
                <w:bCs/>
                <w:i/>
                <w:color w:val="3333FF"/>
                <w:sz w:val="20"/>
                <w:szCs w:val="20"/>
              </w:rPr>
              <w:t>0.64</w:t>
            </w:r>
            <w:r w:rsidRPr="00927E58">
              <w:rPr>
                <w:rFonts w:ascii="Arial" w:hAnsi="Arial" w:cs="Arial"/>
                <w:b w:val="0"/>
                <w:bCs/>
                <w:i/>
                <w:color w:val="3333FF"/>
                <w:sz w:val="20"/>
                <w:szCs w:val="20"/>
              </w:rPr>
              <w:t>um</w:t>
            </w:r>
            <w:r w:rsidRPr="008D70F7">
              <w:rPr>
                <w:rFonts w:ascii="Arial" w:hAnsi="Arial" w:cs="Arial"/>
                <w:b w:val="0"/>
                <w:bCs/>
                <w:sz w:val="20"/>
                <w:szCs w:val="20"/>
              </w:rPr>
              <w:t xml:space="preserve"> product displays over the </w:t>
            </w:r>
            <w:r>
              <w:rPr>
                <w:rFonts w:ascii="Arial" w:hAnsi="Arial" w:cs="Arial"/>
                <w:bCs/>
                <w:sz w:val="20"/>
                <w:szCs w:val="20"/>
              </w:rPr>
              <w:t>N. Hemisphere</w:t>
            </w:r>
            <w:r w:rsidRPr="008D70F7">
              <w:rPr>
                <w:rFonts w:ascii="Arial" w:hAnsi="Arial" w:cs="Arial"/>
                <w:b w:val="0"/>
                <w:bCs/>
                <w:sz w:val="20"/>
                <w:szCs w:val="20"/>
              </w:rPr>
              <w:t xml:space="preserve"> projection</w:t>
            </w:r>
          </w:p>
        </w:tc>
        <w:tc>
          <w:tcPr>
            <w:tcW w:w="636" w:type="dxa"/>
            <w:vMerge/>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2814</w:t>
            </w:r>
          </w:p>
        </w:tc>
      </w:tr>
      <w:tr w:rsidR="00103490" w:rsidRPr="007730ED" w:rsidTr="008376DC">
        <w:trPr>
          <w:cantSplit/>
          <w:trHeight w:val="339"/>
        </w:trPr>
        <w:tc>
          <w:tcPr>
            <w:tcW w:w="1003" w:type="dxa"/>
            <w:vMerge/>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12</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8376DC">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8376D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1</w:t>
            </w:r>
          </w:p>
        </w:tc>
        <w:tc>
          <w:tcPr>
            <w:tcW w:w="636" w:type="dxa"/>
            <w:vMerge w:val="restart"/>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2814</w:t>
            </w:r>
          </w:p>
        </w:tc>
      </w:tr>
      <w:tr w:rsidR="00103490" w:rsidRPr="007730ED" w:rsidTr="008376DC">
        <w:trPr>
          <w:cantSplit/>
          <w:trHeight w:val="339"/>
        </w:trPr>
        <w:tc>
          <w:tcPr>
            <w:tcW w:w="1003" w:type="dxa"/>
            <w:vMerge/>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8376DC">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vAlign w:val="center"/>
          </w:tcPr>
          <w:p w:rsidR="00103490" w:rsidRPr="007730ED" w:rsidRDefault="00103490" w:rsidP="008376D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8376DC">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2 – </w:t>
            </w:r>
            <w:r w:rsidRPr="0010157F">
              <w:rPr>
                <w:rFonts w:ascii="Arial" w:hAnsi="Arial" w:cs="Arial"/>
                <w:bCs/>
                <w:color w:val="CC00FF"/>
                <w:szCs w:val="22"/>
              </w:rPr>
              <w:t xml:space="preserve">Product </w:t>
            </w:r>
            <w:r>
              <w:rPr>
                <w:rFonts w:ascii="Arial" w:hAnsi="Arial" w:cs="Arial"/>
                <w:bCs/>
                <w:color w:val="CC00FF"/>
                <w:szCs w:val="22"/>
              </w:rPr>
              <w:t>2</w:t>
            </w:r>
          </w:p>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CAVE-2 select</w:t>
            </w:r>
          </w:p>
          <w:p w:rsidR="00103490" w:rsidRPr="008D70F7"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36</w:t>
            </w:r>
          </w:p>
          <w:p w:rsidR="00103490" w:rsidRPr="00B77D14"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Mercator</w:t>
            </w:r>
          </w:p>
          <w:p w:rsidR="00103490" w:rsidRPr="00976053" w:rsidRDefault="00103490" w:rsidP="00A50ACC">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CH-0</w:t>
            </w:r>
            <w:r>
              <w:rPr>
                <w:rFonts w:ascii="Arial" w:hAnsi="Arial" w:cs="Arial"/>
                <w:b w:val="0"/>
                <w:bCs/>
                <w:i/>
                <w:color w:val="3333FF"/>
                <w:sz w:val="20"/>
                <w:szCs w:val="20"/>
              </w:rPr>
              <w:t>3</w:t>
            </w:r>
            <w:r w:rsidRPr="00927E58">
              <w:rPr>
                <w:rFonts w:ascii="Arial" w:hAnsi="Arial" w:cs="Arial"/>
                <w:b w:val="0"/>
                <w:bCs/>
                <w:i/>
                <w:color w:val="3333FF"/>
                <w:sz w:val="20"/>
                <w:szCs w:val="20"/>
              </w:rPr>
              <w:t>-</w:t>
            </w:r>
            <w:r>
              <w:rPr>
                <w:rFonts w:ascii="Arial" w:hAnsi="Arial" w:cs="Arial"/>
                <w:b w:val="0"/>
                <w:bCs/>
                <w:i/>
                <w:color w:val="3333FF"/>
                <w:sz w:val="20"/>
                <w:szCs w:val="20"/>
              </w:rPr>
              <w:t>0.87</w:t>
            </w:r>
            <w:r w:rsidRPr="00927E58">
              <w:rPr>
                <w:rFonts w:ascii="Arial" w:hAnsi="Arial" w:cs="Arial"/>
                <w:b w:val="0"/>
                <w:bCs/>
                <w:i/>
                <w:color w:val="3333FF"/>
                <w:sz w:val="20"/>
                <w:szCs w:val="20"/>
              </w:rPr>
              <w:t>um</w:t>
            </w:r>
          </w:p>
        </w:tc>
        <w:tc>
          <w:tcPr>
            <w:tcW w:w="636" w:type="dxa"/>
            <w:vMerge w:val="restart"/>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2985</w:t>
            </w:r>
          </w:p>
        </w:tc>
      </w:tr>
      <w:tr w:rsidR="00103490" w:rsidRPr="007730ED" w:rsidTr="008376DC">
        <w:trPr>
          <w:cantSplit/>
          <w:trHeight w:val="339"/>
        </w:trPr>
        <w:tc>
          <w:tcPr>
            <w:tcW w:w="1003" w:type="dxa"/>
            <w:vMerge/>
            <w:vAlign w:val="center"/>
          </w:tcPr>
          <w:p w:rsidR="00103490" w:rsidRPr="007730ED" w:rsidRDefault="00103490" w:rsidP="008376D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36</w:t>
            </w:r>
          </w:p>
          <w:p w:rsidR="00103490" w:rsidRPr="006D07B7"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36 is displayed in Frame counter</w:t>
            </w:r>
          </w:p>
          <w:p w:rsidR="00103490" w:rsidRPr="0019240D" w:rsidRDefault="00103490" w:rsidP="00A50ACC">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CH-0</w:t>
            </w:r>
            <w:r>
              <w:rPr>
                <w:rFonts w:ascii="Arial" w:hAnsi="Arial" w:cs="Arial"/>
                <w:b w:val="0"/>
                <w:bCs/>
                <w:i/>
                <w:color w:val="3333FF"/>
                <w:sz w:val="20"/>
                <w:szCs w:val="20"/>
              </w:rPr>
              <w:t>3</w:t>
            </w:r>
            <w:r w:rsidRPr="00927E58">
              <w:rPr>
                <w:rFonts w:ascii="Arial" w:hAnsi="Arial" w:cs="Arial"/>
                <w:b w:val="0"/>
                <w:bCs/>
                <w:i/>
                <w:color w:val="3333FF"/>
                <w:sz w:val="20"/>
                <w:szCs w:val="20"/>
              </w:rPr>
              <w:t>-</w:t>
            </w:r>
            <w:r>
              <w:rPr>
                <w:rFonts w:ascii="Arial" w:hAnsi="Arial" w:cs="Arial"/>
                <w:b w:val="0"/>
                <w:bCs/>
                <w:i/>
                <w:color w:val="3333FF"/>
                <w:sz w:val="20"/>
                <w:szCs w:val="20"/>
              </w:rPr>
              <w:t>0.87</w:t>
            </w:r>
            <w:r w:rsidRPr="00927E58">
              <w:rPr>
                <w:rFonts w:ascii="Arial" w:hAnsi="Arial" w:cs="Arial"/>
                <w:b w:val="0"/>
                <w:bCs/>
                <w:i/>
                <w:color w:val="3333FF"/>
                <w:sz w:val="20"/>
                <w:szCs w:val="20"/>
              </w:rPr>
              <w:t>um</w:t>
            </w:r>
            <w:r w:rsidRPr="0019240D">
              <w:rPr>
                <w:rFonts w:ascii="Arial" w:hAnsi="Arial" w:cs="Arial"/>
                <w:b w:val="0"/>
                <w:bCs/>
                <w:sz w:val="20"/>
                <w:szCs w:val="20"/>
              </w:rPr>
              <w:t xml:space="preserve"> product displays over the </w:t>
            </w:r>
            <w:r>
              <w:rPr>
                <w:rFonts w:ascii="Arial" w:hAnsi="Arial" w:cs="Arial"/>
                <w:bCs/>
                <w:sz w:val="20"/>
                <w:szCs w:val="20"/>
              </w:rPr>
              <w:t>Mercator</w:t>
            </w:r>
            <w:r w:rsidRPr="00A50ACC">
              <w:rPr>
                <w:rFonts w:ascii="Arial" w:hAnsi="Arial" w:cs="Arial"/>
                <w:b w:val="0"/>
                <w:bCs/>
                <w:sz w:val="20"/>
                <w:szCs w:val="20"/>
              </w:rPr>
              <w:t xml:space="preserve"> </w:t>
            </w:r>
            <w:r w:rsidRPr="0019240D">
              <w:rPr>
                <w:rFonts w:ascii="Arial" w:hAnsi="Arial" w:cs="Arial"/>
                <w:b w:val="0"/>
                <w:bCs/>
                <w:sz w:val="20"/>
                <w:szCs w:val="20"/>
              </w:rPr>
              <w:t>projection</w:t>
            </w:r>
          </w:p>
        </w:tc>
        <w:tc>
          <w:tcPr>
            <w:tcW w:w="636" w:type="dxa"/>
            <w:vMerge/>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4D2292">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4D2292">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4D2292">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4D2292">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2814</w:t>
            </w:r>
          </w:p>
        </w:tc>
      </w:tr>
      <w:tr w:rsidR="00103490" w:rsidRPr="007730ED" w:rsidTr="008376DC">
        <w:trPr>
          <w:cantSplit/>
          <w:trHeight w:val="339"/>
        </w:trPr>
        <w:tc>
          <w:tcPr>
            <w:tcW w:w="1003" w:type="dxa"/>
            <w:vMerge/>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24</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8376DC">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2</w:t>
            </w:r>
          </w:p>
        </w:tc>
        <w:tc>
          <w:tcPr>
            <w:tcW w:w="636" w:type="dxa"/>
            <w:vMerge w:val="restart"/>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2814</w:t>
            </w:r>
          </w:p>
        </w:tc>
      </w:tr>
      <w:tr w:rsidR="00103490" w:rsidRPr="007730ED" w:rsidTr="008376DC">
        <w:trPr>
          <w:cantSplit/>
          <w:trHeight w:val="339"/>
        </w:trPr>
        <w:tc>
          <w:tcPr>
            <w:tcW w:w="1003" w:type="dxa"/>
            <w:vMerge/>
            <w:vAlign w:val="center"/>
          </w:tcPr>
          <w:p w:rsidR="00103490" w:rsidRPr="007730ED" w:rsidRDefault="0010349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962195">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962195">
            <w:pPr>
              <w:pStyle w:val="Tableheading"/>
              <w:keepNext/>
              <w:snapToGrid w:val="0"/>
              <w:spacing w:beforeLines="20" w:before="48" w:afterLines="20" w:after="48"/>
              <w:jc w:val="left"/>
              <w:rPr>
                <w:rFonts w:ascii="Arial" w:hAnsi="Arial" w:cs="Arial"/>
                <w:bCs/>
                <w:szCs w:val="22"/>
              </w:rPr>
            </w:pPr>
            <w:r>
              <w:rPr>
                <w:rFonts w:ascii="Arial" w:hAnsi="Arial" w:cs="Arial"/>
                <w:bCs/>
                <w:color w:val="CC00FF"/>
                <w:szCs w:val="22"/>
              </w:rPr>
              <w:t xml:space="preserve">CAVE 2 – </w:t>
            </w:r>
            <w:r w:rsidRPr="0010157F">
              <w:rPr>
                <w:rFonts w:ascii="Arial" w:hAnsi="Arial" w:cs="Arial"/>
                <w:bCs/>
                <w:color w:val="CC00FF"/>
                <w:szCs w:val="22"/>
              </w:rPr>
              <w:t xml:space="preserve">Product </w:t>
            </w:r>
            <w:r>
              <w:rPr>
                <w:rFonts w:ascii="Arial" w:hAnsi="Arial" w:cs="Arial"/>
                <w:bCs/>
                <w:color w:val="CC00FF"/>
                <w:szCs w:val="22"/>
              </w:rPr>
              <w:t>3</w:t>
            </w:r>
          </w:p>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In CAVE-2 select</w:t>
            </w:r>
          </w:p>
          <w:p w:rsidR="00103490" w:rsidRPr="008D70F7"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48</w:t>
            </w:r>
          </w:p>
          <w:p w:rsidR="00103490" w:rsidRPr="00B77D14"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 xml:space="preserve">GOESR </w:t>
            </w:r>
            <w:proofErr w:type="spellStart"/>
            <w:r>
              <w:rPr>
                <w:rFonts w:ascii="Arial" w:hAnsi="Arial" w:cs="Arial"/>
                <w:b w:val="0"/>
                <w:bCs/>
                <w:i/>
                <w:color w:val="3333FF"/>
                <w:sz w:val="20"/>
                <w:szCs w:val="20"/>
              </w:rPr>
              <w:t>EConus</w:t>
            </w:r>
            <w:proofErr w:type="spellEnd"/>
          </w:p>
          <w:p w:rsidR="00103490" w:rsidRPr="00976053"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CH-0</w:t>
            </w:r>
            <w:r>
              <w:rPr>
                <w:rFonts w:ascii="Arial" w:hAnsi="Arial" w:cs="Arial"/>
                <w:b w:val="0"/>
                <w:bCs/>
                <w:i/>
                <w:color w:val="3333FF"/>
                <w:sz w:val="20"/>
                <w:szCs w:val="20"/>
              </w:rPr>
              <w:t>5</w:t>
            </w:r>
            <w:r w:rsidRPr="00927E58">
              <w:rPr>
                <w:rFonts w:ascii="Arial" w:hAnsi="Arial" w:cs="Arial"/>
                <w:b w:val="0"/>
                <w:bCs/>
                <w:i/>
                <w:color w:val="3333FF"/>
                <w:sz w:val="20"/>
                <w:szCs w:val="20"/>
              </w:rPr>
              <w:t>-</w:t>
            </w:r>
            <w:r>
              <w:rPr>
                <w:rFonts w:ascii="Arial" w:hAnsi="Arial" w:cs="Arial"/>
                <w:b w:val="0"/>
                <w:bCs/>
                <w:i/>
                <w:color w:val="3333FF"/>
                <w:sz w:val="20"/>
                <w:szCs w:val="20"/>
              </w:rPr>
              <w:t>1.61</w:t>
            </w:r>
            <w:r w:rsidRPr="00927E58">
              <w:rPr>
                <w:rFonts w:ascii="Arial" w:hAnsi="Arial" w:cs="Arial"/>
                <w:b w:val="0"/>
                <w:bCs/>
                <w:i/>
                <w:color w:val="3333FF"/>
                <w:sz w:val="20"/>
                <w:szCs w:val="20"/>
              </w:rPr>
              <w:t>um</w:t>
            </w:r>
          </w:p>
        </w:tc>
        <w:tc>
          <w:tcPr>
            <w:tcW w:w="636"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2807, 2812, 2985</w:t>
            </w:r>
          </w:p>
        </w:tc>
      </w:tr>
      <w:tr w:rsidR="00103490" w:rsidRPr="007730ED" w:rsidTr="008376DC">
        <w:trPr>
          <w:cantSplit/>
          <w:trHeight w:val="339"/>
        </w:trPr>
        <w:tc>
          <w:tcPr>
            <w:tcW w:w="1003" w:type="dxa"/>
            <w:vMerge/>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48</w:t>
            </w:r>
          </w:p>
          <w:p w:rsidR="00103490"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48 is displayed in Frame counter</w:t>
            </w:r>
          </w:p>
          <w:p w:rsidR="00103490" w:rsidRPr="0019240D" w:rsidRDefault="00103490" w:rsidP="00962195">
            <w:pPr>
              <w:pStyle w:val="Tableheading"/>
              <w:keepNext/>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CH-0</w:t>
            </w:r>
            <w:r>
              <w:rPr>
                <w:rFonts w:ascii="Arial" w:hAnsi="Arial" w:cs="Arial"/>
                <w:b w:val="0"/>
                <w:bCs/>
                <w:i/>
                <w:color w:val="3333FF"/>
                <w:sz w:val="20"/>
                <w:szCs w:val="20"/>
              </w:rPr>
              <w:t>5</w:t>
            </w:r>
            <w:r w:rsidRPr="00927E58">
              <w:rPr>
                <w:rFonts w:ascii="Arial" w:hAnsi="Arial" w:cs="Arial"/>
                <w:b w:val="0"/>
                <w:bCs/>
                <w:i/>
                <w:color w:val="3333FF"/>
                <w:sz w:val="20"/>
                <w:szCs w:val="20"/>
              </w:rPr>
              <w:t>-</w:t>
            </w:r>
            <w:r>
              <w:rPr>
                <w:rFonts w:ascii="Arial" w:hAnsi="Arial" w:cs="Arial"/>
                <w:b w:val="0"/>
                <w:bCs/>
                <w:i/>
                <w:color w:val="3333FF"/>
                <w:sz w:val="20"/>
                <w:szCs w:val="20"/>
              </w:rPr>
              <w:t>1.61</w:t>
            </w:r>
            <w:r w:rsidRPr="00927E58">
              <w:rPr>
                <w:rFonts w:ascii="Arial" w:hAnsi="Arial" w:cs="Arial"/>
                <w:b w:val="0"/>
                <w:bCs/>
                <w:i/>
                <w:color w:val="3333FF"/>
                <w:sz w:val="20"/>
                <w:szCs w:val="20"/>
              </w:rPr>
              <w:t>um</w:t>
            </w:r>
            <w:r w:rsidRPr="0019240D">
              <w:rPr>
                <w:rFonts w:ascii="Arial" w:hAnsi="Arial" w:cs="Arial"/>
                <w:b w:val="0"/>
                <w:bCs/>
                <w:sz w:val="20"/>
                <w:szCs w:val="20"/>
              </w:rPr>
              <w:t xml:space="preserve"> product displays over the </w:t>
            </w:r>
            <w:r>
              <w:rPr>
                <w:rFonts w:ascii="Arial" w:hAnsi="Arial" w:cs="Arial"/>
                <w:bCs/>
                <w:sz w:val="20"/>
                <w:szCs w:val="20"/>
              </w:rPr>
              <w:t xml:space="preserve">GOESR </w:t>
            </w:r>
            <w:proofErr w:type="spellStart"/>
            <w:r>
              <w:rPr>
                <w:rFonts w:ascii="Arial" w:hAnsi="Arial" w:cs="Arial"/>
                <w:bCs/>
                <w:sz w:val="20"/>
                <w:szCs w:val="20"/>
              </w:rPr>
              <w:t>EConus</w:t>
            </w:r>
            <w:proofErr w:type="spellEnd"/>
            <w:r w:rsidRPr="00A50ACC">
              <w:rPr>
                <w:rFonts w:ascii="Arial" w:hAnsi="Arial" w:cs="Arial"/>
                <w:b w:val="0"/>
                <w:bCs/>
                <w:sz w:val="20"/>
                <w:szCs w:val="20"/>
              </w:rPr>
              <w:t xml:space="preserve"> </w:t>
            </w:r>
            <w:r w:rsidRPr="0019240D">
              <w:rPr>
                <w:rFonts w:ascii="Arial" w:hAnsi="Arial" w:cs="Arial"/>
                <w:b w:val="0"/>
                <w:bCs/>
                <w:sz w:val="20"/>
                <w:szCs w:val="20"/>
              </w:rPr>
              <w:t>projection</w:t>
            </w:r>
          </w:p>
        </w:tc>
        <w:tc>
          <w:tcPr>
            <w:tcW w:w="636"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8376D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8376DC">
        <w:trPr>
          <w:cantSplit/>
          <w:trHeight w:val="339"/>
        </w:trPr>
        <w:tc>
          <w:tcPr>
            <w:tcW w:w="1003" w:type="dxa"/>
            <w:vMerge/>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48</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8376DC">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8376DC">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3</w:t>
            </w:r>
          </w:p>
        </w:tc>
        <w:tc>
          <w:tcPr>
            <w:tcW w:w="636" w:type="dxa"/>
            <w:vMerge w:val="restart"/>
          </w:tcPr>
          <w:p w:rsidR="00103490" w:rsidRPr="007730ED" w:rsidRDefault="00103490" w:rsidP="008376DC">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8376DC">
        <w:trPr>
          <w:cantSplit/>
          <w:trHeight w:val="339"/>
        </w:trPr>
        <w:tc>
          <w:tcPr>
            <w:tcW w:w="1003" w:type="dxa"/>
            <w:vMerge/>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8376DC">
            <w:pPr>
              <w:pStyle w:val="Tableheading"/>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8376DC">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2 – </w:t>
            </w:r>
            <w:r w:rsidRPr="0010157F">
              <w:rPr>
                <w:rFonts w:ascii="Arial" w:hAnsi="Arial" w:cs="Arial"/>
                <w:bCs/>
                <w:color w:val="CC00FF"/>
                <w:szCs w:val="22"/>
              </w:rPr>
              <w:t xml:space="preserve">Product </w:t>
            </w:r>
            <w:r>
              <w:rPr>
                <w:rFonts w:ascii="Arial" w:hAnsi="Arial" w:cs="Arial"/>
                <w:bCs/>
                <w:color w:val="CC00FF"/>
                <w:szCs w:val="22"/>
              </w:rPr>
              <w:t>4</w:t>
            </w:r>
          </w:p>
          <w:p w:rsidR="00103490" w:rsidRPr="007730ED" w:rsidRDefault="00103490" w:rsidP="008376DC">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In CAVE-2 select</w:t>
            </w:r>
          </w:p>
          <w:p w:rsidR="00103490" w:rsidRPr="008D70F7"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103490" w:rsidRPr="002A158C"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 xml:space="preserve">GOESR </w:t>
            </w:r>
            <w:proofErr w:type="spellStart"/>
            <w:r>
              <w:rPr>
                <w:rFonts w:ascii="Arial" w:hAnsi="Arial" w:cs="Arial"/>
                <w:b w:val="0"/>
                <w:bCs/>
                <w:i/>
                <w:color w:val="3333FF"/>
                <w:sz w:val="20"/>
                <w:szCs w:val="20"/>
              </w:rPr>
              <w:t>HIRegi</w:t>
            </w:r>
            <w:proofErr w:type="spellEnd"/>
          </w:p>
          <w:p w:rsidR="00103490" w:rsidRPr="00976053" w:rsidRDefault="00103490" w:rsidP="00A50ACC">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w:t>
            </w:r>
            <w:r>
              <w:rPr>
                <w:rFonts w:ascii="Arial" w:hAnsi="Arial" w:cs="Arial"/>
                <w:b w:val="0"/>
                <w:bCs/>
                <w:i/>
                <w:color w:val="3333FF"/>
                <w:sz w:val="20"/>
                <w:szCs w:val="20"/>
              </w:rPr>
              <w:t>Band 14-15</w:t>
            </w:r>
          </w:p>
        </w:tc>
        <w:tc>
          <w:tcPr>
            <w:tcW w:w="636"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2807, 2812, 2985</w:t>
            </w:r>
          </w:p>
        </w:tc>
      </w:tr>
      <w:tr w:rsidR="00103490" w:rsidRPr="007730ED" w:rsidTr="008376DC">
        <w:trPr>
          <w:cantSplit/>
          <w:trHeight w:val="339"/>
        </w:trPr>
        <w:tc>
          <w:tcPr>
            <w:tcW w:w="1003" w:type="dxa"/>
            <w:vMerge/>
            <w:vAlign w:val="center"/>
          </w:tcPr>
          <w:p w:rsidR="00103490" w:rsidRPr="007730ED" w:rsidRDefault="00103490" w:rsidP="008376DC">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8376DC">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8376DC">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64</w:t>
            </w:r>
          </w:p>
          <w:p w:rsidR="00103490" w:rsidRDefault="00103490" w:rsidP="008376DC">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No more than 64 is displayed in Frame counter</w:t>
            </w:r>
          </w:p>
          <w:p w:rsidR="00103490" w:rsidRPr="0019240D" w:rsidRDefault="00103490" w:rsidP="00146AA5">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Cs/>
                <w:i/>
                <w:color w:val="3333FF"/>
                <w:sz w:val="20"/>
                <w:szCs w:val="20"/>
              </w:rPr>
              <w:t>Channel Differencing Band 14-15 [Moisture]</w:t>
            </w:r>
            <w:r w:rsidRPr="0019240D">
              <w:rPr>
                <w:rFonts w:ascii="Arial" w:hAnsi="Arial" w:cs="Arial"/>
                <w:b w:val="0"/>
                <w:bCs/>
                <w:sz w:val="20"/>
                <w:szCs w:val="20"/>
              </w:rPr>
              <w:t xml:space="preserve"> product displays over the </w:t>
            </w:r>
            <w:r>
              <w:rPr>
                <w:rFonts w:ascii="Arial" w:hAnsi="Arial" w:cs="Arial"/>
                <w:bCs/>
                <w:sz w:val="20"/>
                <w:szCs w:val="20"/>
              </w:rPr>
              <w:t xml:space="preserve">GOESR </w:t>
            </w:r>
            <w:proofErr w:type="spellStart"/>
            <w:r>
              <w:rPr>
                <w:rFonts w:ascii="Arial" w:hAnsi="Arial" w:cs="Arial"/>
                <w:bCs/>
                <w:sz w:val="20"/>
                <w:szCs w:val="20"/>
              </w:rPr>
              <w:t>HIRegi</w:t>
            </w:r>
            <w:proofErr w:type="spellEnd"/>
            <w:r w:rsidRPr="0019240D">
              <w:rPr>
                <w:rFonts w:ascii="Arial" w:hAnsi="Arial" w:cs="Arial"/>
                <w:b w:val="0"/>
                <w:bCs/>
                <w:sz w:val="20"/>
                <w:szCs w:val="20"/>
              </w:rPr>
              <w:t xml:space="preserve"> projection</w:t>
            </w:r>
          </w:p>
        </w:tc>
        <w:tc>
          <w:tcPr>
            <w:tcW w:w="636"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8376DC">
            <w:pPr>
              <w:pStyle w:val="Tableheading"/>
              <w:snapToGrid w:val="0"/>
              <w:spacing w:beforeLines="20" w:before="48" w:afterLines="20" w:after="48"/>
              <w:jc w:val="left"/>
              <w:rPr>
                <w:rFonts w:ascii="Arial" w:hAnsi="Arial" w:cs="Arial"/>
                <w:b w:val="0"/>
                <w:bCs/>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8376DC">
        <w:trPr>
          <w:cantSplit/>
          <w:trHeight w:val="339"/>
        </w:trPr>
        <w:tc>
          <w:tcPr>
            <w:tcW w:w="1003" w:type="dxa"/>
            <w:vMerge/>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64</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962195">
            <w:pPr>
              <w:pStyle w:val="Tableheading"/>
              <w:keepNext/>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962195">
            <w:pPr>
              <w:pStyle w:val="Tableheading"/>
              <w:keepNext/>
              <w:snapToGrid w:val="0"/>
              <w:spacing w:beforeLines="20" w:before="48" w:afterLines="20" w:after="48"/>
              <w:jc w:val="left"/>
              <w:rPr>
                <w:rFonts w:ascii="Arial" w:hAnsi="Arial" w:cs="Arial"/>
                <w:b w:val="0"/>
                <w:bCs/>
                <w:color w:val="FF0000"/>
                <w:szCs w:val="22"/>
              </w:rPr>
            </w:pPr>
          </w:p>
        </w:tc>
      </w:tr>
      <w:tr w:rsidR="00103490" w:rsidRPr="007730ED" w:rsidTr="008376DC">
        <w:trPr>
          <w:cantSplit/>
          <w:trHeight w:val="339"/>
        </w:trPr>
        <w:tc>
          <w:tcPr>
            <w:tcW w:w="1003" w:type="dxa"/>
            <w:vMerge w:val="restart"/>
            <w:shd w:val="clear" w:color="auto" w:fill="auto"/>
            <w:vAlign w:val="center"/>
          </w:tcPr>
          <w:p w:rsidR="00103490" w:rsidRPr="007730ED" w:rsidRDefault="0010349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Side Pane 4</w:t>
            </w:r>
          </w:p>
        </w:tc>
        <w:tc>
          <w:tcPr>
            <w:tcW w:w="636" w:type="dxa"/>
            <w:vMerge w:val="restart"/>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w:t>
            </w:r>
          </w:p>
        </w:tc>
      </w:tr>
      <w:tr w:rsidR="00103490" w:rsidRPr="007730ED" w:rsidTr="008376DC">
        <w:trPr>
          <w:cantSplit/>
          <w:trHeight w:val="339"/>
        </w:trPr>
        <w:tc>
          <w:tcPr>
            <w:tcW w:w="1003" w:type="dxa"/>
            <w:vMerge/>
            <w:vAlign w:val="center"/>
          </w:tcPr>
          <w:p w:rsidR="00103490" w:rsidRPr="007730ED" w:rsidRDefault="00103490" w:rsidP="0096219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 in the side pane</w:t>
            </w:r>
          </w:p>
          <w:p w:rsidR="00103490"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continues looping and updating</w:t>
            </w:r>
          </w:p>
          <w:p w:rsidR="00103490" w:rsidRPr="002800C0" w:rsidRDefault="00103490" w:rsidP="0096219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8</w:t>
            </w:r>
            <w:r w:rsidRPr="002800C0">
              <w:rPr>
                <w:rFonts w:ascii="Arial" w:hAnsi="Arial" w:cs="Arial"/>
                <w:b w:val="0"/>
                <w:bCs/>
                <w:szCs w:val="22"/>
              </w:rPr>
              <w:t xml:space="preserve"> frames</w:t>
            </w:r>
            <w:r>
              <w:rPr>
                <w:rFonts w:ascii="Arial" w:hAnsi="Arial" w:cs="Arial"/>
                <w:b w:val="0"/>
                <w:bCs/>
                <w:szCs w:val="22"/>
              </w:rPr>
              <w:t xml:space="preserve"> are displayed in the side pane</w:t>
            </w:r>
          </w:p>
        </w:tc>
        <w:tc>
          <w:tcPr>
            <w:tcW w:w="636" w:type="dxa"/>
            <w:vMerge/>
          </w:tcPr>
          <w:p w:rsidR="00103490" w:rsidRPr="007730ED" w:rsidRDefault="00103490" w:rsidP="00962195">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962195">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9596" w:type="dxa"/>
            <w:gridSpan w:val="7"/>
            <w:shd w:val="clear" w:color="auto" w:fill="FDE9D9" w:themeFill="accent6" w:themeFillTint="33"/>
            <w:vAlign w:val="center"/>
          </w:tcPr>
          <w:p w:rsidR="00103490" w:rsidRPr="00AB3D52" w:rsidRDefault="00103490" w:rsidP="00146AA5">
            <w:pPr>
              <w:pStyle w:val="Tableheading"/>
              <w:keepNext/>
              <w:snapToGrid w:val="0"/>
              <w:spacing w:before="120" w:after="120"/>
              <w:rPr>
                <w:rFonts w:ascii="Arial" w:hAnsi="Arial" w:cs="Arial"/>
                <w:bCs/>
                <w:szCs w:val="22"/>
              </w:rPr>
            </w:pPr>
            <w:r>
              <w:rPr>
                <w:rFonts w:ascii="Arial" w:hAnsi="Arial" w:cs="Arial"/>
                <w:bCs/>
                <w:szCs w:val="22"/>
              </w:rPr>
              <w:t>CAVE 2:</w:t>
            </w:r>
            <w:r>
              <w:rPr>
                <w:rFonts w:ascii="Arial" w:hAnsi="Arial" w:cs="Arial"/>
                <w:bCs/>
                <w:szCs w:val="22"/>
              </w:rPr>
              <w:tab/>
              <w:t>Requirement 3014:  96-Frame Full Disk Images</w:t>
            </w:r>
          </w:p>
        </w:tc>
      </w:tr>
      <w:tr w:rsidR="00103490" w:rsidRPr="007730ED" w:rsidTr="00E82D60">
        <w:trPr>
          <w:cantSplit/>
          <w:trHeight w:val="339"/>
        </w:trPr>
        <w:tc>
          <w:tcPr>
            <w:tcW w:w="1003" w:type="dxa"/>
            <w:vMerge w:val="restart"/>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10157F" w:rsidRDefault="00103490" w:rsidP="00E82D60">
            <w:pPr>
              <w:pStyle w:val="Tableheading"/>
              <w:snapToGrid w:val="0"/>
              <w:spacing w:beforeLines="20" w:before="48" w:afterLines="20" w:after="48"/>
              <w:jc w:val="left"/>
              <w:rPr>
                <w:rFonts w:ascii="Arial" w:hAnsi="Arial" w:cs="Arial"/>
                <w:bCs/>
                <w:szCs w:val="22"/>
              </w:rPr>
            </w:pPr>
            <w:r>
              <w:rPr>
                <w:rFonts w:ascii="Arial" w:hAnsi="Arial" w:cs="Arial"/>
                <w:bCs/>
                <w:color w:val="CC00FF"/>
                <w:szCs w:val="22"/>
              </w:rPr>
              <w:t xml:space="preserve">CAVE 2 – </w:t>
            </w:r>
            <w:r w:rsidRPr="0010157F">
              <w:rPr>
                <w:rFonts w:ascii="Arial" w:hAnsi="Arial" w:cs="Arial"/>
                <w:bCs/>
                <w:color w:val="CC00FF"/>
                <w:szCs w:val="22"/>
              </w:rPr>
              <w:t xml:space="preserve">Product </w:t>
            </w:r>
            <w:r>
              <w:rPr>
                <w:rFonts w:ascii="Arial" w:hAnsi="Arial" w:cs="Arial"/>
                <w:bCs/>
                <w:color w:val="CC00FF"/>
                <w:szCs w:val="22"/>
              </w:rPr>
              <w:t>5</w:t>
            </w:r>
          </w:p>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Import the new Editor Display into CAVE-2:</w:t>
            </w:r>
          </w:p>
          <w:p w:rsidR="00103490" w:rsidRPr="005D41CC" w:rsidRDefault="00103490" w:rsidP="00E82D60">
            <w:pPr>
              <w:pStyle w:val="Tableheading"/>
              <w:keepNext/>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Import</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Pr>
                <w:rFonts w:ascii="Arial" w:hAnsi="Arial" w:cs="Arial"/>
                <w:b w:val="0"/>
                <w:bCs/>
                <w:i/>
                <w:color w:val="3333FF"/>
                <w:sz w:val="20"/>
                <w:szCs w:val="20"/>
              </w:rPr>
              <w:t xml:space="preserve"> Displays…</w:t>
            </w:r>
          </w:p>
          <w:p w:rsidR="00103490" w:rsidRPr="001A5D39" w:rsidRDefault="00103490" w:rsidP="00E82D60">
            <w:pPr>
              <w:pStyle w:val="Tableheading"/>
              <w:keepNext/>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Locate the file ‘goesR_96frame.xml’ and select [OK]</w:t>
            </w:r>
          </w:p>
        </w:tc>
        <w:tc>
          <w:tcPr>
            <w:tcW w:w="636"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sidRPr="00D671D5">
              <w:rPr>
                <w:rFonts w:ascii="Arial" w:hAnsi="Arial" w:cs="Arial"/>
                <w:bCs/>
                <w:szCs w:val="22"/>
              </w:rPr>
              <w:t>Note:</w:t>
            </w:r>
            <w:r>
              <w:rPr>
                <w:rFonts w:ascii="Arial" w:hAnsi="Arial" w:cs="Arial"/>
                <w:b w:val="0"/>
                <w:bCs/>
                <w:szCs w:val="22"/>
              </w:rPr>
              <w:t xml:space="preserve"> This action only affects the current main plane, not the previously loaded side panes.</w:t>
            </w:r>
          </w:p>
        </w:tc>
      </w:tr>
      <w:tr w:rsidR="00103490" w:rsidRPr="007730ED" w:rsidTr="00E82D60">
        <w:trPr>
          <w:cantSplit/>
          <w:trHeight w:val="339"/>
        </w:trPr>
        <w:tc>
          <w:tcPr>
            <w:tcW w:w="1003" w:type="dxa"/>
            <w:vMerge/>
            <w:vAlign w:val="center"/>
          </w:tcPr>
          <w:p w:rsidR="00103490" w:rsidRPr="007730ED" w:rsidRDefault="0010349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1A5D39" w:rsidRDefault="00103490" w:rsidP="00E82D60">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The Editor Display loads</w:t>
            </w:r>
          </w:p>
          <w:p w:rsidR="00103490" w:rsidRPr="008D70F7" w:rsidRDefault="00103490" w:rsidP="00E82D60">
            <w:pPr>
              <w:pStyle w:val="Tableheading"/>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The Frames: dropdown menu shows 96</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r>
      <w:tr w:rsidR="00103490" w:rsidRPr="007730ED" w:rsidTr="00E82D60">
        <w:trPr>
          <w:cantSplit/>
          <w:trHeight w:val="339"/>
        </w:trPr>
        <w:tc>
          <w:tcPr>
            <w:tcW w:w="1003" w:type="dxa"/>
            <w:vMerge w:val="restart"/>
            <w:vAlign w:val="center"/>
          </w:tcPr>
          <w:p w:rsidR="00103490" w:rsidRPr="007730ED" w:rsidRDefault="00103490" w:rsidP="00146AA5">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146AA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Perform the following actions in CAVE:</w:t>
            </w:r>
          </w:p>
          <w:p w:rsidR="00103490" w:rsidRPr="00B77D14" w:rsidRDefault="00103490" w:rsidP="00146AA5">
            <w:pPr>
              <w:pStyle w:val="Tableheading"/>
              <w:numPr>
                <w:ilvl w:val="0"/>
                <w:numId w:val="9"/>
              </w:numPr>
              <w:snapToGrid w:val="0"/>
              <w:spacing w:beforeLines="20" w:before="48" w:afterLines="20" w:after="48"/>
              <w:jc w:val="left"/>
              <w:rPr>
                <w:rFonts w:ascii="Arial" w:hAnsi="Arial" w:cs="Arial"/>
                <w:b w:val="0"/>
                <w:bCs/>
                <w:szCs w:val="22"/>
              </w:rPr>
            </w:pPr>
            <w:r w:rsidRPr="00927E58">
              <w:rPr>
                <w:rFonts w:ascii="Arial" w:hAnsi="Arial" w:cs="Arial"/>
                <w:b w:val="0"/>
                <w:bCs/>
                <w:i/>
                <w:color w:val="3333FF"/>
                <w:sz w:val="20"/>
                <w:szCs w:val="20"/>
              </w:rPr>
              <w:t xml:space="preserve">Scale </w:t>
            </w:r>
            <w:r w:rsidRPr="00927E58">
              <w:rPr>
                <w:rFonts w:ascii="Arial" w:hAnsi="Arial" w:cs="Arial"/>
                <w:b w:val="0"/>
                <w:bCs/>
                <w:i/>
                <w:color w:val="3333FF"/>
                <w:sz w:val="20"/>
                <w:szCs w:val="20"/>
              </w:rPr>
              <w:sym w:font="Wingdings" w:char="F0E0"/>
            </w:r>
            <w:r w:rsidRPr="00927E58">
              <w:rPr>
                <w:rFonts w:ascii="Arial" w:hAnsi="Arial" w:cs="Arial"/>
                <w:b w:val="0"/>
                <w:bCs/>
                <w:i/>
                <w:color w:val="3333FF"/>
                <w:sz w:val="20"/>
                <w:szCs w:val="20"/>
              </w:rPr>
              <w:t xml:space="preserve"> </w:t>
            </w:r>
            <w:r>
              <w:rPr>
                <w:rFonts w:ascii="Arial" w:hAnsi="Arial" w:cs="Arial"/>
                <w:b w:val="0"/>
                <w:bCs/>
                <w:i/>
                <w:color w:val="3333FF"/>
                <w:sz w:val="20"/>
                <w:szCs w:val="20"/>
              </w:rPr>
              <w:t>Eq. Cylindrical</w:t>
            </w:r>
          </w:p>
          <w:p w:rsidR="00103490" w:rsidRPr="00976053" w:rsidRDefault="00103490" w:rsidP="00146AA5">
            <w:pPr>
              <w:pStyle w:val="Tableheading"/>
              <w:numPr>
                <w:ilvl w:val="0"/>
                <w:numId w:val="9"/>
              </w:numPr>
              <w:snapToGrid w:val="0"/>
              <w:spacing w:beforeLines="20" w:before="48" w:afterLines="20" w:after="48"/>
              <w:jc w:val="left"/>
              <w:rPr>
                <w:rFonts w:ascii="Arial" w:hAnsi="Arial" w:cs="Arial"/>
                <w:b w:val="0"/>
                <w:bCs/>
                <w:szCs w:val="22"/>
              </w:rPr>
            </w:pPr>
            <w:r w:rsidRPr="00357F20">
              <w:rPr>
                <w:rFonts w:ascii="Arial" w:hAnsi="Arial" w:cs="Arial"/>
                <w:b w:val="0"/>
                <w:bCs/>
                <w:i/>
                <w:color w:val="3333FF"/>
                <w:sz w:val="20"/>
                <w:szCs w:val="20"/>
              </w:rPr>
              <w:t xml:space="preserve">CAVE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Pr>
                <w:rFonts w:ascii="Arial" w:hAnsi="Arial" w:cs="Arial"/>
                <w:b w:val="0"/>
                <w:bCs/>
                <w:i/>
                <w:color w:val="3333FF"/>
                <w:sz w:val="20"/>
                <w:szCs w:val="20"/>
              </w:rPr>
              <w:t>Satellite</w:t>
            </w:r>
            <w:r w:rsidRPr="00357F20">
              <w:rPr>
                <w:rFonts w:ascii="Arial" w:hAnsi="Arial" w:cs="Arial"/>
                <w:b w:val="0"/>
                <w:bCs/>
                <w:i/>
                <w:color w:val="3333FF"/>
                <w:sz w:val="20"/>
                <w:szCs w:val="20"/>
              </w:rPr>
              <w:t xml:space="preserve"> </w:t>
            </w:r>
            <w:r w:rsidRPr="00357F20">
              <w:rPr>
                <w:rFonts w:ascii="Arial" w:hAnsi="Arial" w:cs="Arial"/>
                <w:b w:val="0"/>
                <w:bCs/>
                <w:i/>
                <w:color w:val="3333FF"/>
                <w:sz w:val="20"/>
                <w:szCs w:val="20"/>
              </w:rPr>
              <w:sym w:font="Wingdings" w:char="F0E0"/>
            </w:r>
            <w:r w:rsidRPr="00357F20">
              <w:rPr>
                <w:rFonts w:ascii="Arial" w:hAnsi="Arial" w:cs="Arial"/>
                <w:b w:val="0"/>
                <w:bCs/>
                <w:i/>
                <w:color w:val="3333FF"/>
                <w:sz w:val="20"/>
                <w:szCs w:val="20"/>
              </w:rPr>
              <w:t xml:space="preserve"> </w:t>
            </w:r>
            <w:r w:rsidRPr="00E54E42">
              <w:rPr>
                <w:rFonts w:ascii="Arial" w:hAnsi="Arial" w:cs="Arial"/>
                <w:bCs/>
                <w:i/>
                <w:color w:val="3333FF"/>
                <w:sz w:val="20"/>
                <w:szCs w:val="20"/>
                <w:highlight w:val="yellow"/>
              </w:rPr>
              <w:t>&lt;</w:t>
            </w:r>
            <w:r>
              <w:rPr>
                <w:rFonts w:ascii="Arial" w:hAnsi="Arial" w:cs="Arial"/>
                <w:bCs/>
                <w:i/>
                <w:color w:val="FF0000"/>
                <w:sz w:val="20"/>
                <w:szCs w:val="20"/>
                <w:highlight w:val="yellow"/>
              </w:rPr>
              <w:t>path &amp; item/location TBD</w:t>
            </w:r>
            <w:r>
              <w:rPr>
                <w:rFonts w:ascii="Arial" w:hAnsi="Arial" w:cs="Arial"/>
                <w:bCs/>
                <w:i/>
                <w:color w:val="3333FF"/>
                <w:sz w:val="20"/>
                <w:szCs w:val="20"/>
                <w:highlight w:val="yellow"/>
              </w:rPr>
              <w:t>&gt;</w:t>
            </w:r>
            <w:r w:rsidRPr="00927E58">
              <w:rPr>
                <w:rFonts w:ascii="Arial" w:hAnsi="Arial" w:cs="Arial"/>
                <w:b w:val="0"/>
                <w:bCs/>
                <w:i/>
                <w:color w:val="3333FF"/>
                <w:sz w:val="20"/>
                <w:szCs w:val="20"/>
              </w:rPr>
              <w:t xml:space="preserve"> CH-</w:t>
            </w:r>
            <w:r>
              <w:rPr>
                <w:rFonts w:ascii="Arial" w:hAnsi="Arial" w:cs="Arial"/>
                <w:b w:val="0"/>
                <w:bCs/>
                <w:i/>
                <w:color w:val="3333FF"/>
                <w:sz w:val="20"/>
                <w:szCs w:val="20"/>
              </w:rPr>
              <w:t>12-9.61</w:t>
            </w:r>
            <w:r w:rsidRPr="00927E58">
              <w:rPr>
                <w:rFonts w:ascii="Arial" w:hAnsi="Arial" w:cs="Arial"/>
                <w:b w:val="0"/>
                <w:bCs/>
                <w:i/>
                <w:color w:val="3333FF"/>
                <w:sz w:val="20"/>
                <w:szCs w:val="20"/>
              </w:rPr>
              <w:t>um</w:t>
            </w:r>
          </w:p>
        </w:tc>
        <w:tc>
          <w:tcPr>
            <w:tcW w:w="636" w:type="dxa"/>
            <w:vMerge w:val="restart"/>
          </w:tcPr>
          <w:p w:rsidR="00103490" w:rsidRPr="007730ED" w:rsidRDefault="00103490" w:rsidP="00146AA5">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146AA5">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2807, 2810, 2812, 2816, 2985, 3014</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19240D"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Frames</w:t>
            </w:r>
            <w:r w:rsidRPr="00927E58">
              <w:rPr>
                <w:rFonts w:ascii="Arial" w:hAnsi="Arial" w:cs="Arial"/>
                <w:b w:val="0"/>
                <w:bCs/>
                <w:i/>
                <w:color w:val="3333FF"/>
                <w:sz w:val="20"/>
                <w:szCs w:val="20"/>
              </w:rPr>
              <w:t xml:space="preserve"> </w:t>
            </w:r>
            <w:r>
              <w:rPr>
                <w:rFonts w:ascii="Arial" w:hAnsi="Arial" w:cs="Arial"/>
                <w:b w:val="0"/>
                <w:bCs/>
                <w:i/>
                <w:color w:val="3333FF"/>
                <w:sz w:val="20"/>
                <w:szCs w:val="20"/>
              </w:rPr>
              <w:t>are set to</w:t>
            </w:r>
            <w:r w:rsidRPr="00927E58">
              <w:rPr>
                <w:rFonts w:ascii="Arial" w:hAnsi="Arial" w:cs="Arial"/>
                <w:b w:val="0"/>
                <w:bCs/>
                <w:i/>
                <w:color w:val="3333FF"/>
                <w:sz w:val="20"/>
                <w:szCs w:val="20"/>
              </w:rPr>
              <w:t xml:space="preserve"> </w:t>
            </w:r>
            <w:r>
              <w:rPr>
                <w:rFonts w:ascii="Arial" w:hAnsi="Arial" w:cs="Arial"/>
                <w:b w:val="0"/>
                <w:bCs/>
                <w:i/>
                <w:color w:val="3333FF"/>
                <w:sz w:val="20"/>
                <w:szCs w:val="20"/>
              </w:rPr>
              <w:t>96</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 w:val="20"/>
                <w:szCs w:val="20"/>
              </w:rPr>
            </w:pPr>
            <w:r w:rsidRPr="00927E58">
              <w:rPr>
                <w:rFonts w:ascii="Arial" w:hAnsi="Arial" w:cs="Arial"/>
                <w:b w:val="0"/>
                <w:bCs/>
                <w:i/>
                <w:color w:val="3333FF"/>
                <w:sz w:val="20"/>
                <w:szCs w:val="20"/>
              </w:rPr>
              <w:t>CH-</w:t>
            </w:r>
            <w:r>
              <w:rPr>
                <w:rFonts w:ascii="Arial" w:hAnsi="Arial" w:cs="Arial"/>
                <w:b w:val="0"/>
                <w:bCs/>
                <w:i/>
                <w:color w:val="3333FF"/>
                <w:sz w:val="20"/>
                <w:szCs w:val="20"/>
              </w:rPr>
              <w:t>12-9.61</w:t>
            </w:r>
            <w:r w:rsidRPr="00927E58">
              <w:rPr>
                <w:rFonts w:ascii="Arial" w:hAnsi="Arial" w:cs="Arial"/>
                <w:b w:val="0"/>
                <w:bCs/>
                <w:i/>
                <w:color w:val="3333FF"/>
                <w:sz w:val="20"/>
                <w:szCs w:val="20"/>
              </w:rPr>
              <w:t>um</w:t>
            </w:r>
            <w:r w:rsidRPr="008D70F7">
              <w:rPr>
                <w:rFonts w:ascii="Arial" w:hAnsi="Arial" w:cs="Arial"/>
                <w:b w:val="0"/>
                <w:bCs/>
                <w:sz w:val="20"/>
                <w:szCs w:val="20"/>
              </w:rPr>
              <w:t xml:space="preserve"> product displays over the </w:t>
            </w:r>
            <w:r>
              <w:rPr>
                <w:rFonts w:ascii="Arial" w:hAnsi="Arial" w:cs="Arial"/>
                <w:bCs/>
                <w:sz w:val="20"/>
                <w:szCs w:val="20"/>
              </w:rPr>
              <w:t>Eq. Cylindrical</w:t>
            </w:r>
            <w:r w:rsidRPr="008D70F7">
              <w:rPr>
                <w:rFonts w:ascii="Arial" w:hAnsi="Arial" w:cs="Arial"/>
                <w:b w:val="0"/>
                <w:bCs/>
                <w:sz w:val="20"/>
                <w:szCs w:val="20"/>
              </w:rPr>
              <w:t xml:space="preserve"> projection</w:t>
            </w:r>
          </w:p>
          <w:p w:rsidR="00103490" w:rsidRPr="00D41869" w:rsidRDefault="00103490" w:rsidP="002B03C5">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The product displays and contains 96</w:t>
            </w:r>
            <w:r w:rsidRPr="00D41869">
              <w:rPr>
                <w:rFonts w:ascii="Arial" w:hAnsi="Arial" w:cs="Arial"/>
                <w:b w:val="0"/>
                <w:bCs/>
                <w:i/>
                <w:color w:val="3333FF"/>
                <w:sz w:val="20"/>
                <w:szCs w:val="20"/>
              </w:rPr>
              <w:t xml:space="preserve"> frame</w:t>
            </w:r>
            <w:r>
              <w:rPr>
                <w:rFonts w:ascii="Arial" w:hAnsi="Arial" w:cs="Arial"/>
                <w:b w:val="0"/>
                <w:bCs/>
                <w:i/>
                <w:color w:val="3333FF"/>
                <w:sz w:val="20"/>
                <w:szCs w:val="20"/>
              </w:rPr>
              <w:t>s</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r>
      <w:tr w:rsidR="00103490" w:rsidRPr="007730ED" w:rsidTr="00E82D60">
        <w:trPr>
          <w:cantSplit/>
          <w:trHeight w:val="339"/>
        </w:trPr>
        <w:tc>
          <w:tcPr>
            <w:tcW w:w="1003" w:type="dxa"/>
            <w:vMerge w:val="restart"/>
            <w:shd w:val="clear" w:color="auto" w:fill="auto"/>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Loop the product and verify the product updates</w:t>
            </w:r>
          </w:p>
        </w:tc>
        <w:tc>
          <w:tcPr>
            <w:tcW w:w="636"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2812, 2814, 2816</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visible</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w:t>
            </w:r>
            <w:r w:rsidRPr="002800C0">
              <w:rPr>
                <w:rFonts w:ascii="Arial" w:hAnsi="Arial" w:cs="Arial"/>
                <w:b w:val="0"/>
                <w:bCs/>
                <w:szCs w:val="22"/>
              </w:rPr>
              <w:t xml:space="preserve"> more than </w:t>
            </w:r>
            <w:r>
              <w:rPr>
                <w:rFonts w:ascii="Arial" w:hAnsi="Arial" w:cs="Arial"/>
                <w:b w:val="0"/>
                <w:bCs/>
                <w:szCs w:val="22"/>
              </w:rPr>
              <w:t>64</w:t>
            </w:r>
            <w:r w:rsidRPr="002800C0">
              <w:rPr>
                <w:rFonts w:ascii="Arial" w:hAnsi="Arial" w:cs="Arial"/>
                <w:b w:val="0"/>
                <w:bCs/>
                <w:szCs w:val="22"/>
              </w:rPr>
              <w:t xml:space="preserve"> frames</w:t>
            </w:r>
            <w:r>
              <w:rPr>
                <w:rFonts w:ascii="Arial" w:hAnsi="Arial" w:cs="Arial"/>
                <w:b w:val="0"/>
                <w:bCs/>
                <w:szCs w:val="22"/>
              </w:rPr>
              <w:t xml:space="preserve"> are displayed</w:t>
            </w:r>
          </w:p>
          <w:p w:rsidR="00103490" w:rsidRPr="00B77D14"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sidRPr="00B77D14">
              <w:rPr>
                <w:rFonts w:ascii="Arial" w:hAnsi="Arial" w:cs="Arial"/>
                <w:b w:val="0"/>
                <w:bCs/>
                <w:szCs w:val="22"/>
              </w:rPr>
              <w:t xml:space="preserve">The </w:t>
            </w:r>
            <w:r>
              <w:rPr>
                <w:rFonts w:ascii="Arial" w:hAnsi="Arial" w:cs="Arial"/>
                <w:b w:val="0"/>
                <w:bCs/>
                <w:szCs w:val="22"/>
              </w:rPr>
              <w:t xml:space="preserve"> product continues</w:t>
            </w:r>
            <w:r w:rsidRPr="00B77D14">
              <w:rPr>
                <w:rFonts w:ascii="Arial" w:hAnsi="Arial" w:cs="Arial"/>
                <w:b w:val="0"/>
                <w:bCs/>
                <w:szCs w:val="22"/>
              </w:rPr>
              <w:t xml:space="preserve"> looping and updating</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E82D60">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1003" w:type="dxa"/>
            <w:vMerge w:val="restart"/>
            <w:shd w:val="clear" w:color="auto" w:fill="auto"/>
            <w:vAlign w:val="center"/>
          </w:tcPr>
          <w:p w:rsidR="00103490" w:rsidRPr="007730ED" w:rsidRDefault="0010349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product to any side pane (all four side panes should be filled so it doesn’t matter which one is selected for the swap)</w:t>
            </w:r>
          </w:p>
        </w:tc>
        <w:tc>
          <w:tcPr>
            <w:tcW w:w="636"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2812, 2814, 2816, 3014</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in the side pane swaps with the 96-frame product in the main pane</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Both products continue looping and updating</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returned to the main pane contains the number of frames initially loaded</w:t>
            </w:r>
          </w:p>
          <w:p w:rsidR="00103490" w:rsidRPr="002800C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96-frame product that moved to the side pane now contains only</w:t>
            </w:r>
            <w:r w:rsidRPr="002800C0">
              <w:rPr>
                <w:rFonts w:ascii="Arial" w:hAnsi="Arial" w:cs="Arial"/>
                <w:b w:val="0"/>
                <w:bCs/>
                <w:szCs w:val="22"/>
              </w:rPr>
              <w:t xml:space="preserve"> </w:t>
            </w:r>
            <w:r>
              <w:rPr>
                <w:rFonts w:ascii="Arial" w:hAnsi="Arial" w:cs="Arial"/>
                <w:b w:val="0"/>
                <w:bCs/>
                <w:szCs w:val="22"/>
              </w:rPr>
              <w:t>8</w:t>
            </w:r>
            <w:r w:rsidRPr="002800C0">
              <w:rPr>
                <w:rFonts w:ascii="Arial" w:hAnsi="Arial" w:cs="Arial"/>
                <w:b w:val="0"/>
                <w:bCs/>
                <w:szCs w:val="22"/>
              </w:rPr>
              <w:t xml:space="preserve"> frames</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E82D60">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1003" w:type="dxa"/>
            <w:vMerge w:val="restart"/>
            <w:shd w:val="clear" w:color="auto" w:fill="auto"/>
            <w:vAlign w:val="center"/>
          </w:tcPr>
          <w:p w:rsidR="00103490" w:rsidRPr="007730ED" w:rsidRDefault="0010349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Move (swap) the 96-frame product back to the main pane</w:t>
            </w:r>
          </w:p>
        </w:tc>
        <w:tc>
          <w:tcPr>
            <w:tcW w:w="636"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r w:rsidRPr="007730ED">
              <w:rPr>
                <w:rFonts w:ascii="Arial" w:hAnsi="Arial" w:cs="Arial"/>
                <w:b w:val="0"/>
                <w:bCs/>
                <w:szCs w:val="22"/>
              </w:rPr>
              <w:t xml:space="preserve">, </w:t>
            </w:r>
            <w:r>
              <w:rPr>
                <w:rFonts w:ascii="Arial" w:hAnsi="Arial" w:cs="Arial"/>
                <w:b w:val="0"/>
                <w:bCs/>
                <w:szCs w:val="22"/>
              </w:rPr>
              <w:t>2812, 2814, 2816, 3014</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96-frame product is in the main pane</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Both products continue looping and updating</w:t>
            </w:r>
          </w:p>
          <w:p w:rsidR="00103490" w:rsidRPr="002800C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returned to the side pane contains only</w:t>
            </w:r>
            <w:r w:rsidRPr="002800C0">
              <w:rPr>
                <w:rFonts w:ascii="Arial" w:hAnsi="Arial" w:cs="Arial"/>
                <w:b w:val="0"/>
                <w:bCs/>
                <w:szCs w:val="22"/>
              </w:rPr>
              <w:t xml:space="preserve"> </w:t>
            </w:r>
            <w:r>
              <w:rPr>
                <w:rFonts w:ascii="Arial" w:hAnsi="Arial" w:cs="Arial"/>
                <w:b w:val="0"/>
                <w:bCs/>
                <w:szCs w:val="22"/>
              </w:rPr>
              <w:t>8</w:t>
            </w:r>
            <w:r w:rsidRPr="002800C0">
              <w:rPr>
                <w:rFonts w:ascii="Arial" w:hAnsi="Arial" w:cs="Arial"/>
                <w:b w:val="0"/>
                <w:bCs/>
                <w:szCs w:val="22"/>
              </w:rPr>
              <w:t xml:space="preserve"> frames</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E82D60">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1003" w:type="dxa"/>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Verify five different products are running in all five panes of the CAVE-2 session continue looping and updating</w:t>
            </w:r>
          </w:p>
        </w:tc>
        <w:tc>
          <w:tcPr>
            <w:tcW w:w="2063" w:type="dxa"/>
            <w:gridSpan w:val="3"/>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The product</w:t>
            </w:r>
            <w:r>
              <w:rPr>
                <w:rFonts w:ascii="Arial" w:hAnsi="Arial" w:cs="Arial"/>
                <w:b w:val="0"/>
                <w:bCs/>
                <w:szCs w:val="22"/>
              </w:rPr>
              <w:t>s continue</w:t>
            </w:r>
            <w:r w:rsidRPr="007730ED">
              <w:rPr>
                <w:rFonts w:ascii="Arial" w:hAnsi="Arial" w:cs="Arial"/>
                <w:b w:val="0"/>
                <w:bCs/>
                <w:szCs w:val="22"/>
              </w:rPr>
              <w:t xml:space="preserve"> </w:t>
            </w:r>
            <w:r>
              <w:rPr>
                <w:rFonts w:ascii="Arial" w:hAnsi="Arial" w:cs="Arial"/>
                <w:b w:val="0"/>
                <w:bCs/>
                <w:szCs w:val="22"/>
              </w:rPr>
              <w:t>looping and updating</w:t>
            </w:r>
          </w:p>
        </w:tc>
        <w:tc>
          <w:tcPr>
            <w:tcW w:w="636" w:type="dxa"/>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w:t>
            </w:r>
            <w:r w:rsidRPr="007730ED">
              <w:rPr>
                <w:rFonts w:ascii="Arial" w:hAnsi="Arial" w:cs="Arial"/>
                <w:b w:val="0"/>
                <w:bCs/>
                <w:szCs w:val="22"/>
              </w:rPr>
              <w:t xml:space="preserve">, </w:t>
            </w:r>
            <w:r>
              <w:rPr>
                <w:rFonts w:ascii="Arial" w:hAnsi="Arial" w:cs="Arial"/>
                <w:b w:val="0"/>
                <w:bCs/>
                <w:szCs w:val="22"/>
              </w:rPr>
              <w:t>2810, 2812, 2814, 2816</w:t>
            </w:r>
          </w:p>
        </w:tc>
      </w:tr>
      <w:tr w:rsidR="00103490" w:rsidRPr="007730ED" w:rsidTr="00E82D60">
        <w:trPr>
          <w:cantSplit/>
          <w:trHeight w:val="339"/>
        </w:trPr>
        <w:tc>
          <w:tcPr>
            <w:tcW w:w="9596" w:type="dxa"/>
            <w:gridSpan w:val="7"/>
            <w:shd w:val="clear" w:color="auto" w:fill="EAF1DD" w:themeFill="accent3" w:themeFillTint="33"/>
            <w:vAlign w:val="center"/>
          </w:tcPr>
          <w:p w:rsidR="00103490" w:rsidRPr="00AB3D52" w:rsidRDefault="00103490" w:rsidP="004D2292">
            <w:pPr>
              <w:pStyle w:val="Tableheading"/>
              <w:keepNext/>
              <w:snapToGrid w:val="0"/>
              <w:spacing w:before="120" w:after="120"/>
              <w:jc w:val="left"/>
              <w:rPr>
                <w:rFonts w:ascii="Arial" w:hAnsi="Arial" w:cs="Arial"/>
                <w:bCs/>
                <w:szCs w:val="22"/>
              </w:rPr>
            </w:pPr>
            <w:r>
              <w:rPr>
                <w:rFonts w:ascii="Arial" w:hAnsi="Arial" w:cs="Arial"/>
                <w:bCs/>
                <w:szCs w:val="22"/>
              </w:rPr>
              <w:t>Concurrent Display and Performance</w:t>
            </w:r>
          </w:p>
        </w:tc>
      </w:tr>
      <w:tr w:rsidR="00103490" w:rsidRPr="007730ED" w:rsidTr="00E82D60">
        <w:trPr>
          <w:cantSplit/>
          <w:trHeight w:val="339"/>
        </w:trPr>
        <w:tc>
          <w:tcPr>
            <w:tcW w:w="1003" w:type="dxa"/>
            <w:vMerge w:val="restart"/>
            <w:vAlign w:val="center"/>
          </w:tcPr>
          <w:p w:rsidR="00103490" w:rsidRPr="007730ED" w:rsidRDefault="0010349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Default="00103490" w:rsidP="00601AE7">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 xml:space="preserve">Allow the CAVE-1 and CAVE-2 sessions to run for </w:t>
            </w:r>
            <w:r w:rsidRPr="002F23D3">
              <w:rPr>
                <w:rFonts w:ascii="Arial" w:hAnsi="Arial" w:cs="Arial"/>
                <w:bCs/>
                <w:szCs w:val="22"/>
                <w:highlight w:val="yellow"/>
              </w:rPr>
              <w:t>24 hours</w:t>
            </w:r>
          </w:p>
          <w:p w:rsidR="00103490" w:rsidRDefault="00103490" w:rsidP="00601AE7">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Monitor CAVE-1 and CAVE-2 sessions</w:t>
            </w:r>
          </w:p>
          <w:p w:rsidR="00103490" w:rsidRDefault="00103490" w:rsidP="00601AE7">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Periodically swapping panes in both sessions.</w:t>
            </w:r>
          </w:p>
          <w:p w:rsidR="00103490" w:rsidRPr="00601AE7" w:rsidRDefault="00103490" w:rsidP="00601AE7">
            <w:pPr>
              <w:pStyle w:val="Tableheading"/>
              <w:snapToGrid w:val="0"/>
              <w:spacing w:beforeLines="20" w:before="48" w:afterLines="20" w:after="48"/>
              <w:ind w:left="90"/>
              <w:jc w:val="left"/>
              <w:rPr>
                <w:rFonts w:ascii="Arial" w:hAnsi="Arial" w:cs="Arial"/>
                <w:bCs/>
                <w:szCs w:val="22"/>
              </w:rPr>
            </w:pPr>
            <w:r w:rsidRPr="00601AE7">
              <w:rPr>
                <w:rFonts w:ascii="Arial" w:hAnsi="Arial" w:cs="Arial"/>
                <w:bCs/>
                <w:szCs w:val="22"/>
                <w:highlight w:val="yellow"/>
              </w:rPr>
              <w:t>IMPORTANT:  Always return the 96-frame product to the main pane.</w:t>
            </w:r>
          </w:p>
        </w:tc>
        <w:tc>
          <w:tcPr>
            <w:tcW w:w="636"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900D9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2807</w:t>
            </w:r>
            <w:r w:rsidRPr="007730ED">
              <w:rPr>
                <w:rFonts w:ascii="Arial" w:hAnsi="Arial" w:cs="Arial"/>
                <w:b w:val="0"/>
                <w:bCs/>
                <w:szCs w:val="22"/>
              </w:rPr>
              <w:t xml:space="preserve">, </w:t>
            </w:r>
            <w:r>
              <w:rPr>
                <w:rFonts w:ascii="Arial" w:hAnsi="Arial" w:cs="Arial"/>
                <w:b w:val="0"/>
                <w:bCs/>
                <w:szCs w:val="22"/>
              </w:rPr>
              <w:t>2810, 2812, 2814, 2816, 3014</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Products swap without issue</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sidRPr="00E90166">
              <w:rPr>
                <w:rFonts w:ascii="Arial" w:hAnsi="Arial" w:cs="Arial"/>
                <w:b w:val="0"/>
                <w:bCs/>
                <w:szCs w:val="22"/>
              </w:rPr>
              <w:t>Products continue looping and updating</w:t>
            </w:r>
          </w:p>
          <w:p w:rsidR="00103490" w:rsidRPr="00E90166"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No system slowdowns or crashes occur</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144DC" w:rsidRDefault="00103490" w:rsidP="00E82D60">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1003" w:type="dxa"/>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8593" w:type="dxa"/>
            <w:gridSpan w:val="6"/>
          </w:tcPr>
          <w:p w:rsidR="00103490" w:rsidRPr="00FE2E7C" w:rsidRDefault="00103490" w:rsidP="00E82D60">
            <w:pPr>
              <w:pStyle w:val="Tableheading"/>
              <w:snapToGrid w:val="0"/>
              <w:spacing w:beforeLines="20" w:before="48" w:afterLines="20" w:after="48"/>
              <w:ind w:left="432"/>
              <w:jc w:val="left"/>
              <w:rPr>
                <w:rFonts w:ascii="Arial" w:hAnsi="Arial" w:cs="Arial"/>
                <w:bCs/>
                <w:color w:val="FF0000"/>
                <w:sz w:val="24"/>
                <w:szCs w:val="24"/>
                <w:highlight w:val="yellow"/>
              </w:rPr>
            </w:pPr>
            <w:r w:rsidRPr="00FE2E7C">
              <w:rPr>
                <w:rFonts w:ascii="Arial" w:hAnsi="Arial" w:cs="Arial"/>
                <w:bCs/>
                <w:color w:val="FF0000"/>
                <w:sz w:val="24"/>
                <w:szCs w:val="24"/>
                <w:highlight w:val="yellow"/>
              </w:rPr>
              <w:t>IMPORTANT:</w:t>
            </w:r>
            <w:r w:rsidRPr="00FE2E7C">
              <w:rPr>
                <w:rFonts w:ascii="Arial" w:hAnsi="Arial" w:cs="Arial"/>
                <w:bCs/>
                <w:color w:val="FF0000"/>
                <w:sz w:val="24"/>
                <w:szCs w:val="24"/>
                <w:highlight w:val="yellow"/>
              </w:rPr>
              <w:tab/>
            </w:r>
            <w:r w:rsidRPr="00FE2E7C">
              <w:rPr>
                <w:rFonts w:ascii="Arial" w:hAnsi="Arial" w:cs="Arial"/>
                <w:bCs/>
                <w:sz w:val="24"/>
                <w:szCs w:val="24"/>
                <w:highlight w:val="yellow"/>
              </w:rPr>
              <w:t>DO NOT STOP LOOPING OF ANY PRODUCT</w:t>
            </w:r>
          </w:p>
        </w:tc>
      </w:tr>
      <w:tr w:rsidR="00103490" w:rsidRPr="007730ED" w:rsidTr="008376DC">
        <w:trPr>
          <w:cantSplit/>
          <w:trHeight w:val="339"/>
        </w:trPr>
        <w:tc>
          <w:tcPr>
            <w:tcW w:w="9596" w:type="dxa"/>
            <w:gridSpan w:val="7"/>
            <w:shd w:val="clear" w:color="auto" w:fill="EAF1DD" w:themeFill="accent3" w:themeFillTint="33"/>
          </w:tcPr>
          <w:p w:rsidR="00103490" w:rsidRPr="00B77D14" w:rsidRDefault="00103490" w:rsidP="00D964AD">
            <w:pPr>
              <w:pStyle w:val="Tableheading"/>
              <w:keepNext/>
              <w:snapToGrid w:val="0"/>
              <w:spacing w:before="60" w:after="120"/>
              <w:jc w:val="left"/>
              <w:rPr>
                <w:rFonts w:ascii="Arial" w:hAnsi="Arial" w:cs="Arial"/>
                <w:b w:val="0"/>
                <w:bCs/>
                <w:szCs w:val="22"/>
              </w:rPr>
            </w:pPr>
            <w:r w:rsidRPr="00B77D14">
              <w:rPr>
                <w:rFonts w:ascii="Arial" w:hAnsi="Arial" w:cs="Arial"/>
                <w:b w:val="0"/>
                <w:bCs/>
                <w:szCs w:val="22"/>
              </w:rPr>
              <w:lastRenderedPageBreak/>
              <w:t>This section demonstrate</w:t>
            </w:r>
            <w:r>
              <w:rPr>
                <w:rFonts w:ascii="Arial" w:hAnsi="Arial" w:cs="Arial"/>
                <w:b w:val="0"/>
                <w:bCs/>
                <w:szCs w:val="22"/>
              </w:rPr>
              <w:t>s</w:t>
            </w:r>
            <w:r w:rsidRPr="00B77D14">
              <w:rPr>
                <w:rFonts w:ascii="Arial" w:hAnsi="Arial" w:cs="Arial"/>
                <w:b w:val="0"/>
                <w:bCs/>
                <w:szCs w:val="22"/>
              </w:rPr>
              <w:t xml:space="preserve"> concurrent </w:t>
            </w:r>
            <w:r>
              <w:rPr>
                <w:rFonts w:ascii="Arial" w:hAnsi="Arial" w:cs="Arial"/>
                <w:b w:val="0"/>
                <w:bCs/>
                <w:szCs w:val="22"/>
              </w:rPr>
              <w:t>ingesting, decoding, processing, display and purge</w:t>
            </w:r>
            <w:r w:rsidRPr="00B77D14">
              <w:rPr>
                <w:rFonts w:ascii="Arial" w:hAnsi="Arial" w:cs="Arial"/>
                <w:b w:val="0"/>
                <w:bCs/>
                <w:szCs w:val="22"/>
              </w:rPr>
              <w:t xml:space="preserve"> of GOES-R imagery data as defined by the following requirements:</w:t>
            </w:r>
          </w:p>
          <w:p w:rsidR="00103490" w:rsidRPr="003443ED" w:rsidRDefault="00103490" w:rsidP="00D964AD">
            <w:pPr>
              <w:keepNext/>
              <w:spacing w:before="40" w:after="40"/>
              <w:ind w:left="720" w:hanging="720"/>
              <w:rPr>
                <w:rFonts w:ascii="Arial" w:hAnsi="Arial" w:cs="Arial"/>
                <w:sz w:val="22"/>
                <w:szCs w:val="22"/>
              </w:rPr>
            </w:pPr>
            <w:r w:rsidRPr="003443ED">
              <w:rPr>
                <w:rFonts w:ascii="Arial" w:hAnsi="Arial" w:cs="Arial"/>
                <w:bCs/>
                <w:sz w:val="22"/>
                <w:szCs w:val="22"/>
              </w:rPr>
              <w:t>2809.</w:t>
            </w:r>
            <w:r w:rsidRPr="003443ED">
              <w:rPr>
                <w:rFonts w:ascii="Arial" w:hAnsi="Arial" w:cs="Arial"/>
                <w:sz w:val="22"/>
                <w:szCs w:val="22"/>
              </w:rPr>
              <w:tab/>
              <w:t xml:space="preserve">EDEX Features.  Demonstrate EDEX decode/store/retention/purge of the </w:t>
            </w:r>
            <w:proofErr w:type="spellStart"/>
            <w:r w:rsidRPr="003443ED">
              <w:rPr>
                <w:rFonts w:ascii="Arial" w:hAnsi="Arial" w:cs="Arial"/>
                <w:sz w:val="22"/>
                <w:szCs w:val="22"/>
              </w:rPr>
              <w:t>RaFTR</w:t>
            </w:r>
            <w:proofErr w:type="spellEnd"/>
            <w:r w:rsidRPr="003443ED">
              <w:rPr>
                <w:rFonts w:ascii="Arial" w:hAnsi="Arial" w:cs="Arial"/>
                <w:sz w:val="22"/>
                <w:szCs w:val="22"/>
              </w:rPr>
              <w:t xml:space="preserve"> stream.</w:t>
            </w:r>
          </w:p>
          <w:p w:rsidR="00103490" w:rsidRPr="005D0A4C" w:rsidRDefault="00103490" w:rsidP="00D964AD">
            <w:pPr>
              <w:keepNext/>
              <w:spacing w:before="40" w:after="40"/>
              <w:ind w:left="720" w:hanging="720"/>
              <w:rPr>
                <w:rFonts w:ascii="Arial" w:hAnsi="Arial" w:cs="Arial"/>
                <w:sz w:val="22"/>
                <w:szCs w:val="22"/>
              </w:rPr>
            </w:pPr>
            <w:r w:rsidRPr="003443ED">
              <w:rPr>
                <w:rFonts w:ascii="Arial" w:hAnsi="Arial" w:cs="Arial"/>
                <w:bCs/>
                <w:sz w:val="22"/>
                <w:szCs w:val="22"/>
              </w:rPr>
              <w:t>2810.</w:t>
            </w:r>
            <w:r w:rsidRPr="003443ED">
              <w:rPr>
                <w:rFonts w:ascii="Arial" w:hAnsi="Arial" w:cs="Arial"/>
                <w:bCs/>
                <w:sz w:val="22"/>
                <w:szCs w:val="22"/>
              </w:rPr>
              <w:tab/>
              <w:t xml:space="preserve">AWIPS performance.  Ascertain and characterize the capability of the AWIPS software and development/test configuration to keep up with </w:t>
            </w:r>
            <w:proofErr w:type="spellStart"/>
            <w:r w:rsidRPr="003443ED">
              <w:rPr>
                <w:rFonts w:ascii="Arial" w:hAnsi="Arial" w:cs="Arial"/>
                <w:bCs/>
                <w:sz w:val="22"/>
                <w:szCs w:val="22"/>
              </w:rPr>
              <w:t>RaFTR's</w:t>
            </w:r>
            <w:proofErr w:type="spellEnd"/>
            <w:r w:rsidRPr="003443ED">
              <w:rPr>
                <w:rFonts w:ascii="Arial" w:hAnsi="Arial" w:cs="Arial"/>
                <w:bCs/>
                <w:sz w:val="22"/>
                <w:szCs w:val="22"/>
              </w:rPr>
              <w:t xml:space="preserve"> </w:t>
            </w:r>
            <w:proofErr w:type="spellStart"/>
            <w:r w:rsidRPr="003443ED">
              <w:rPr>
                <w:rFonts w:ascii="Arial" w:hAnsi="Arial" w:cs="Arial"/>
                <w:bCs/>
                <w:sz w:val="22"/>
                <w:szCs w:val="22"/>
              </w:rPr>
              <w:t>realtime</w:t>
            </w:r>
            <w:proofErr w:type="spellEnd"/>
            <w:r w:rsidRPr="003443ED">
              <w:rPr>
                <w:rFonts w:ascii="Arial" w:hAnsi="Arial" w:cs="Arial"/>
                <w:bCs/>
                <w:sz w:val="22"/>
                <w:szCs w:val="22"/>
              </w:rPr>
              <w:t xml:space="preserve"> transmission of the full GS-F&amp;PS Appendix E data flow loading. Any chokepoints and/or bottlenecks shall be identified. This includes all of the AWIPS II functionality: ingest, decode, sto</w:t>
            </w:r>
            <w:r>
              <w:rPr>
                <w:rFonts w:ascii="Arial" w:hAnsi="Arial" w:cs="Arial"/>
                <w:bCs/>
                <w:sz w:val="22"/>
                <w:szCs w:val="22"/>
              </w:rPr>
              <w:t>re, retain, display, and purge.</w:t>
            </w:r>
          </w:p>
        </w:tc>
      </w:tr>
      <w:tr w:rsidR="00103490" w:rsidRPr="007F2960" w:rsidTr="007F2960">
        <w:trPr>
          <w:cantSplit/>
          <w:trHeight w:val="339"/>
        </w:trPr>
        <w:tc>
          <w:tcPr>
            <w:tcW w:w="9596" w:type="dxa"/>
            <w:gridSpan w:val="7"/>
            <w:shd w:val="clear" w:color="auto" w:fill="auto"/>
          </w:tcPr>
          <w:p w:rsidR="00103490" w:rsidRPr="007F2960" w:rsidRDefault="00103490" w:rsidP="000B6257">
            <w:pPr>
              <w:pStyle w:val="Tableheading"/>
              <w:keepNext/>
              <w:snapToGrid w:val="0"/>
              <w:spacing w:beforeLines="20" w:before="48" w:afterLines="20" w:after="48"/>
              <w:ind w:left="1008" w:hanging="1008"/>
              <w:jc w:val="left"/>
              <w:rPr>
                <w:rFonts w:ascii="Arial" w:hAnsi="Arial" w:cs="Arial"/>
                <w:bCs/>
                <w:szCs w:val="22"/>
              </w:rPr>
            </w:pPr>
            <w:r w:rsidRPr="007F2960">
              <w:rPr>
                <w:rFonts w:ascii="Arial" w:hAnsi="Arial" w:cs="Arial"/>
                <w:bCs/>
                <w:szCs w:val="22"/>
              </w:rPr>
              <w:t>NOTE:</w:t>
            </w:r>
            <w:r w:rsidRPr="007F2960">
              <w:rPr>
                <w:rFonts w:ascii="Arial" w:hAnsi="Arial" w:cs="Arial"/>
                <w:bCs/>
                <w:szCs w:val="22"/>
              </w:rPr>
              <w:tab/>
            </w:r>
            <w:r w:rsidRPr="007F2960">
              <w:rPr>
                <w:rFonts w:ascii="Arial" w:hAnsi="Arial" w:cs="Arial"/>
              </w:rPr>
              <w:t xml:space="preserve">Both the baseline and the test </w:t>
            </w:r>
            <w:r>
              <w:rPr>
                <w:rFonts w:ascii="Arial" w:hAnsi="Arial" w:cs="Arial"/>
              </w:rPr>
              <w:t>p</w:t>
            </w:r>
            <w:r w:rsidRPr="007F2960">
              <w:rPr>
                <w:rFonts w:ascii="Arial" w:hAnsi="Arial" w:cs="Arial"/>
              </w:rPr>
              <w:t>erformance metrics should be collected over a full 24 hour period</w:t>
            </w:r>
            <w:r>
              <w:rPr>
                <w:rFonts w:ascii="Arial" w:hAnsi="Arial" w:cs="Arial"/>
              </w:rPr>
              <w:t>, preferably starting at and covering the same period</w:t>
            </w:r>
            <w:r w:rsidRPr="007F2960">
              <w:rPr>
                <w:rFonts w:ascii="Arial" w:hAnsi="Arial" w:cs="Arial"/>
              </w:rPr>
              <w:t xml:space="preserve"> (i.e., 0600z </w:t>
            </w:r>
            <w:r>
              <w:rPr>
                <w:rFonts w:ascii="Arial" w:hAnsi="Arial" w:cs="Arial"/>
              </w:rPr>
              <w:t>–</w:t>
            </w:r>
            <w:r w:rsidRPr="007F2960">
              <w:rPr>
                <w:rFonts w:ascii="Arial" w:hAnsi="Arial" w:cs="Arial"/>
              </w:rPr>
              <w:t xml:space="preserve"> 0559z).</w:t>
            </w:r>
          </w:p>
        </w:tc>
      </w:tr>
      <w:tr w:rsidR="00103490" w:rsidRPr="007730ED" w:rsidTr="00C10E32">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7730ED" w:rsidRDefault="00103490" w:rsidP="005D7BD9">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Verify</w:t>
            </w:r>
            <w:r w:rsidRPr="007730ED">
              <w:rPr>
                <w:rFonts w:ascii="Arial" w:hAnsi="Arial" w:cs="Arial"/>
                <w:b w:val="0"/>
                <w:bCs/>
                <w:szCs w:val="22"/>
              </w:rPr>
              <w:t xml:space="preserve"> the system </w:t>
            </w:r>
            <w:r>
              <w:rPr>
                <w:rFonts w:ascii="Arial" w:hAnsi="Arial" w:cs="Arial"/>
                <w:b w:val="0"/>
                <w:bCs/>
                <w:szCs w:val="22"/>
              </w:rPr>
              <w:t xml:space="preserve">has been </w:t>
            </w:r>
            <w:r w:rsidRPr="007730ED">
              <w:rPr>
                <w:rFonts w:ascii="Arial" w:hAnsi="Arial" w:cs="Arial"/>
                <w:b w:val="0"/>
                <w:bCs/>
                <w:szCs w:val="22"/>
              </w:rPr>
              <w:t>run</w:t>
            </w:r>
            <w:r>
              <w:rPr>
                <w:rFonts w:ascii="Arial" w:hAnsi="Arial" w:cs="Arial"/>
                <w:b w:val="0"/>
                <w:bCs/>
                <w:szCs w:val="22"/>
              </w:rPr>
              <w:t>ning</w:t>
            </w:r>
            <w:r w:rsidRPr="007730ED">
              <w:rPr>
                <w:rFonts w:ascii="Arial" w:hAnsi="Arial" w:cs="Arial"/>
                <w:b w:val="0"/>
                <w:bCs/>
                <w:szCs w:val="22"/>
              </w:rPr>
              <w:t xml:space="preserve"> for 24 hours</w:t>
            </w:r>
          </w:p>
        </w:tc>
        <w:tc>
          <w:tcPr>
            <w:tcW w:w="2063" w:type="dxa"/>
            <w:gridSpan w:val="3"/>
          </w:tcPr>
          <w:p w:rsidR="00103490" w:rsidRPr="007730ED" w:rsidRDefault="00103490" w:rsidP="00C10E32">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No issues or problems were experienced, all products continued to </w:t>
            </w:r>
            <w:r>
              <w:rPr>
                <w:rFonts w:ascii="Arial" w:hAnsi="Arial" w:cs="Arial"/>
                <w:b w:val="0"/>
                <w:bCs/>
                <w:szCs w:val="22"/>
              </w:rPr>
              <w:t xml:space="preserve">load, process and </w:t>
            </w:r>
            <w:r w:rsidRPr="007730ED">
              <w:rPr>
                <w:rFonts w:ascii="Arial" w:hAnsi="Arial" w:cs="Arial"/>
                <w:b w:val="0"/>
                <w:bCs/>
                <w:szCs w:val="22"/>
              </w:rPr>
              <w:t>update.</w:t>
            </w:r>
          </w:p>
        </w:tc>
        <w:tc>
          <w:tcPr>
            <w:tcW w:w="636" w:type="dxa"/>
          </w:tcPr>
          <w:p w:rsidR="00103490" w:rsidRPr="007730ED" w:rsidRDefault="00103490" w:rsidP="00C10E32">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C10E32">
            <w:pPr>
              <w:pStyle w:val="Tableheading"/>
              <w:snapToGrid w:val="0"/>
              <w:spacing w:beforeLines="20" w:before="48" w:afterLines="20" w:after="48"/>
              <w:jc w:val="left"/>
              <w:rPr>
                <w:rFonts w:ascii="Arial" w:hAnsi="Arial" w:cs="Arial"/>
                <w:b w:val="0"/>
                <w:bCs/>
                <w:szCs w:val="22"/>
              </w:rPr>
            </w:pPr>
          </w:p>
        </w:tc>
      </w:tr>
      <w:tr w:rsidR="00103490" w:rsidRPr="007730ED" w:rsidTr="00962195">
        <w:trPr>
          <w:cantSplit/>
          <w:trHeight w:val="339"/>
        </w:trPr>
        <w:tc>
          <w:tcPr>
            <w:tcW w:w="1003" w:type="dxa"/>
            <w:vMerge w:val="restart"/>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Default="00103490" w:rsidP="006A4BA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Open a terminal and execute the following performance metrics collection script:</w:t>
            </w:r>
          </w:p>
          <w:p w:rsidR="00103490" w:rsidRPr="007730ED" w:rsidRDefault="00103490" w:rsidP="006A4BAC">
            <w:pPr>
              <w:pStyle w:val="Tableheading"/>
              <w:snapToGrid w:val="0"/>
              <w:spacing w:beforeLines="20" w:before="48" w:afterLines="20" w:after="48"/>
              <w:jc w:val="left"/>
              <w:rPr>
                <w:rFonts w:ascii="Arial" w:hAnsi="Arial" w:cs="Arial"/>
                <w:b w:val="0"/>
                <w:bCs/>
                <w:szCs w:val="22"/>
              </w:rPr>
            </w:pPr>
          </w:p>
          <w:p w:rsidR="00103490" w:rsidRPr="00F40CAA" w:rsidRDefault="00103490" w:rsidP="00960C67">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getStats.sh</w:t>
            </w:r>
          </w:p>
          <w:p w:rsidR="00103490" w:rsidRPr="00A64CFA" w:rsidRDefault="00103490" w:rsidP="00A64CFA">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Follow instructions as prompted:</w:t>
            </w:r>
          </w:p>
          <w:p w:rsidR="00103490" w:rsidRPr="007730ED" w:rsidRDefault="00103490" w:rsidP="006A4BAC">
            <w:pPr>
              <w:pStyle w:val="Tableheading"/>
              <w:snapToGrid w:val="0"/>
              <w:spacing w:beforeLines="20" w:before="48" w:afterLines="20" w:after="48"/>
              <w:jc w:val="left"/>
              <w:rPr>
                <w:rFonts w:ascii="Arial" w:hAnsi="Arial" w:cs="Arial"/>
                <w:b w:val="0"/>
                <w:bCs/>
                <w:szCs w:val="22"/>
              </w:rPr>
            </w:pPr>
            <w:r>
              <w:rPr>
                <w:rFonts w:ascii="Arial" w:hAnsi="Arial" w:cs="Arial"/>
                <w:b w:val="0"/>
                <w:bCs/>
                <w:i/>
                <w:color w:val="3333FF"/>
                <w:sz w:val="20"/>
                <w:szCs w:val="20"/>
              </w:rPr>
              <w:t>Hitting return without entering a date/time will collect the latest 24</w:t>
            </w:r>
            <w:r w:rsidRPr="00F40CAA">
              <w:rPr>
                <w:rFonts w:ascii="Arial" w:hAnsi="Arial" w:cs="Arial"/>
                <w:b w:val="0"/>
                <w:bCs/>
                <w:i/>
                <w:color w:val="3333FF"/>
                <w:sz w:val="20"/>
                <w:szCs w:val="20"/>
              </w:rPr>
              <w:t>-</w:t>
            </w:r>
            <w:r w:rsidRPr="00A64CFA">
              <w:rPr>
                <w:rFonts w:ascii="Arial" w:hAnsi="Arial" w:cs="Arial"/>
                <w:b w:val="0"/>
                <w:bCs/>
                <w:i/>
                <w:color w:val="3333FF"/>
                <w:sz w:val="20"/>
                <w:szCs w:val="20"/>
              </w:rPr>
              <w:t>hr period</w:t>
            </w:r>
          </w:p>
        </w:tc>
        <w:tc>
          <w:tcPr>
            <w:tcW w:w="636" w:type="dxa"/>
            <w:vMerge w:val="restart"/>
          </w:tcPr>
          <w:p w:rsidR="00103490" w:rsidRPr="007730ED" w:rsidRDefault="00103490" w:rsidP="006A4BAC">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6A4BAC">
            <w:pPr>
              <w:pStyle w:val="Tableheading"/>
              <w:snapToGrid w:val="0"/>
              <w:spacing w:beforeLines="20" w:before="48" w:afterLines="20" w:after="48"/>
              <w:jc w:val="left"/>
              <w:rPr>
                <w:rFonts w:ascii="Arial" w:hAnsi="Arial" w:cs="Arial"/>
                <w:b w:val="0"/>
                <w:bCs/>
                <w:szCs w:val="22"/>
              </w:rPr>
            </w:pPr>
          </w:p>
        </w:tc>
      </w:tr>
      <w:tr w:rsidR="00103490" w:rsidRPr="007730ED" w:rsidTr="00962195">
        <w:trPr>
          <w:cantSplit/>
          <w:trHeight w:val="339"/>
        </w:trPr>
        <w:tc>
          <w:tcPr>
            <w:tcW w:w="1003" w:type="dxa"/>
            <w:vMerge/>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7730ED" w:rsidRDefault="00103490" w:rsidP="006A4BAC">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A list of Ingest Processing Metrics is produced for the previous 24 hours (or the period set when executing the script)</w:t>
            </w:r>
          </w:p>
        </w:tc>
        <w:tc>
          <w:tcPr>
            <w:tcW w:w="636" w:type="dxa"/>
            <w:vMerge/>
          </w:tcPr>
          <w:p w:rsidR="00103490" w:rsidRPr="007730ED" w:rsidRDefault="00103490" w:rsidP="006A4BAC">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6A4BAC">
            <w:pPr>
              <w:pStyle w:val="Tableheading"/>
              <w:snapToGrid w:val="0"/>
              <w:spacing w:beforeLines="20" w:before="48" w:afterLines="20" w:after="48"/>
              <w:jc w:val="left"/>
              <w:rPr>
                <w:rFonts w:ascii="Arial" w:hAnsi="Arial" w:cs="Arial"/>
                <w:b w:val="0"/>
                <w:bCs/>
                <w:szCs w:val="22"/>
              </w:rPr>
            </w:pPr>
          </w:p>
        </w:tc>
      </w:tr>
      <w:tr w:rsidR="00103490" w:rsidRPr="007730ED" w:rsidTr="00D45E96">
        <w:trPr>
          <w:cantSplit/>
          <w:trHeight w:val="339"/>
        </w:trPr>
        <w:tc>
          <w:tcPr>
            <w:tcW w:w="1003" w:type="dxa"/>
            <w:vMerge w:val="restart"/>
            <w:vAlign w:val="center"/>
          </w:tcPr>
          <w:p w:rsidR="00103490" w:rsidRPr="007730ED" w:rsidRDefault="00103490" w:rsidP="00912BA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Default="00103490" w:rsidP="00912BA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Collect the following log(s) for later analysis and review:</w:t>
            </w:r>
          </w:p>
          <w:p w:rsidR="00103490" w:rsidRDefault="00103490" w:rsidP="00912BA1">
            <w:pPr>
              <w:pStyle w:val="Tableheading"/>
              <w:keepNext/>
              <w:snapToGrid w:val="0"/>
              <w:spacing w:beforeLines="20" w:before="48" w:afterLines="20" w:after="48"/>
              <w:jc w:val="left"/>
              <w:rPr>
                <w:rFonts w:ascii="Arial" w:hAnsi="Arial" w:cs="Arial"/>
                <w:b w:val="0"/>
                <w:bCs/>
                <w:szCs w:val="22"/>
              </w:rPr>
            </w:pPr>
          </w:p>
          <w:p w:rsidR="00103490" w:rsidRPr="007D13D4" w:rsidRDefault="00103490" w:rsidP="00912BA1">
            <w:pPr>
              <w:pStyle w:val="Tableheading"/>
              <w:keepNext/>
              <w:snapToGrid w:val="0"/>
              <w:spacing w:beforeLines="20" w:before="48" w:afterLines="20" w:after="48"/>
              <w:jc w:val="left"/>
              <w:rPr>
                <w:rFonts w:ascii="Arial" w:hAnsi="Arial" w:cs="Arial"/>
                <w:bCs/>
                <w:color w:val="FF0000"/>
                <w:szCs w:val="22"/>
              </w:rPr>
            </w:pPr>
            <w:r>
              <w:rPr>
                <w:rFonts w:ascii="Arial" w:hAnsi="Arial" w:cs="Arial"/>
                <w:bCs/>
                <w:color w:val="FF0000"/>
                <w:szCs w:val="22"/>
                <w:highlight w:val="yellow"/>
              </w:rPr>
              <w:t>NOTE</w:t>
            </w:r>
            <w:r w:rsidRPr="007D13D4">
              <w:rPr>
                <w:rFonts w:ascii="Arial" w:hAnsi="Arial" w:cs="Arial"/>
                <w:bCs/>
                <w:color w:val="FF0000"/>
                <w:szCs w:val="22"/>
                <w:highlight w:val="yellow"/>
              </w:rPr>
              <w:t>: At this time GOES-R data is not captured in the satellite log.</w:t>
            </w:r>
          </w:p>
          <w:p w:rsidR="00103490" w:rsidRDefault="00103490" w:rsidP="00912BA1">
            <w:pPr>
              <w:pStyle w:val="Tableheading"/>
              <w:keepNext/>
              <w:snapToGrid w:val="0"/>
              <w:spacing w:beforeLines="20" w:before="48" w:afterLines="20" w:after="48"/>
              <w:jc w:val="left"/>
              <w:rPr>
                <w:rFonts w:ascii="Arial" w:hAnsi="Arial" w:cs="Arial"/>
                <w:b w:val="0"/>
                <w:bCs/>
                <w:szCs w:val="22"/>
              </w:rPr>
            </w:pPr>
          </w:p>
          <w:p w:rsidR="00103490" w:rsidRPr="00F40CAA" w:rsidRDefault="00103490" w:rsidP="00912BA1">
            <w:pPr>
              <w:pStyle w:val="Tableheading"/>
              <w:keepNext/>
              <w:numPr>
                <w:ilvl w:val="0"/>
                <w:numId w:val="9"/>
              </w:numPr>
              <w:snapToGrid w:val="0"/>
              <w:spacing w:beforeLines="20" w:before="48" w:afterLines="20" w:after="48"/>
              <w:jc w:val="left"/>
              <w:rPr>
                <w:rFonts w:ascii="Arial" w:hAnsi="Arial" w:cs="Arial"/>
                <w:b w:val="0"/>
                <w:bCs/>
                <w:szCs w:val="22"/>
              </w:rPr>
            </w:pPr>
            <w:r w:rsidRPr="00F40CAA">
              <w:rPr>
                <w:rFonts w:ascii="Arial" w:hAnsi="Arial" w:cs="Arial"/>
                <w:b w:val="0"/>
                <w:bCs/>
                <w:i/>
                <w:color w:val="3333FF"/>
                <w:sz w:val="20"/>
                <w:szCs w:val="20"/>
              </w:rPr>
              <w:t>edex-ingest-yyyymmdd.log</w:t>
            </w:r>
          </w:p>
        </w:tc>
        <w:tc>
          <w:tcPr>
            <w:tcW w:w="636" w:type="dxa"/>
            <w:vMerge w:val="restart"/>
          </w:tcPr>
          <w:p w:rsidR="00103490" w:rsidRPr="007730ED" w:rsidRDefault="00103490" w:rsidP="00D45E96">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D45E96">
            <w:pPr>
              <w:pStyle w:val="Tableheading"/>
              <w:snapToGrid w:val="0"/>
              <w:spacing w:beforeLines="20" w:before="48" w:afterLines="20" w:after="48"/>
              <w:jc w:val="left"/>
              <w:rPr>
                <w:rFonts w:ascii="Arial" w:hAnsi="Arial" w:cs="Arial"/>
                <w:b w:val="0"/>
                <w:bCs/>
                <w:szCs w:val="22"/>
              </w:rPr>
            </w:pPr>
          </w:p>
        </w:tc>
      </w:tr>
      <w:tr w:rsidR="00103490" w:rsidRPr="007730ED" w:rsidTr="00D45E96">
        <w:trPr>
          <w:cantSplit/>
          <w:trHeight w:val="339"/>
        </w:trPr>
        <w:tc>
          <w:tcPr>
            <w:tcW w:w="1003" w:type="dxa"/>
            <w:vMerge/>
            <w:vAlign w:val="center"/>
          </w:tcPr>
          <w:p w:rsidR="00103490" w:rsidRPr="007730ED" w:rsidRDefault="00103490" w:rsidP="00912BA1">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B15211">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7730ED" w:rsidRDefault="00103490" w:rsidP="00912BA1">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Logs are collected</w:t>
            </w:r>
          </w:p>
        </w:tc>
        <w:tc>
          <w:tcPr>
            <w:tcW w:w="636" w:type="dxa"/>
            <w:vMerge/>
          </w:tcPr>
          <w:p w:rsidR="00103490" w:rsidRPr="007730ED" w:rsidRDefault="00103490" w:rsidP="00D45E96">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D45E96">
            <w:pPr>
              <w:pStyle w:val="Tableheading"/>
              <w:snapToGrid w:val="0"/>
              <w:spacing w:beforeLines="20" w:before="48" w:afterLines="20" w:after="48"/>
              <w:jc w:val="left"/>
              <w:rPr>
                <w:rFonts w:ascii="Arial" w:hAnsi="Arial" w:cs="Arial"/>
                <w:b w:val="0"/>
                <w:bCs/>
                <w:szCs w:val="22"/>
              </w:rPr>
            </w:pPr>
          </w:p>
        </w:tc>
      </w:tr>
      <w:tr w:rsidR="00103490" w:rsidRPr="007730ED" w:rsidTr="00AB2BF7">
        <w:trPr>
          <w:cantSplit/>
          <w:trHeight w:val="339"/>
        </w:trPr>
        <w:tc>
          <w:tcPr>
            <w:tcW w:w="1003" w:type="dxa"/>
            <w:vMerge w:val="restart"/>
            <w:vAlign w:val="center"/>
          </w:tcPr>
          <w:p w:rsidR="00103490" w:rsidRPr="007730ED" w:rsidRDefault="00103490" w:rsidP="00960C67">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061693">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Review/compare the Ingest Processing Metrics results against baseline performance to determine whether Satellite Ingest and Latency performance ha</w:t>
            </w:r>
            <w:r>
              <w:rPr>
                <w:rFonts w:ascii="Arial" w:hAnsi="Arial" w:cs="Arial"/>
                <w:b w:val="0"/>
                <w:bCs/>
                <w:szCs w:val="22"/>
              </w:rPr>
              <w:t>s</w:t>
            </w:r>
            <w:r w:rsidRPr="007730ED">
              <w:rPr>
                <w:rFonts w:ascii="Arial" w:hAnsi="Arial" w:cs="Arial"/>
                <w:b w:val="0"/>
                <w:bCs/>
                <w:szCs w:val="22"/>
              </w:rPr>
              <w:t xml:space="preserve"> been affected by  the processing of GOES-R data</w:t>
            </w:r>
          </w:p>
        </w:tc>
        <w:tc>
          <w:tcPr>
            <w:tcW w:w="636" w:type="dxa"/>
            <w:vMerge w:val="restart"/>
          </w:tcPr>
          <w:p w:rsidR="00103490" w:rsidRPr="007730ED" w:rsidRDefault="00103490" w:rsidP="00F81AC8">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742A05">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2809, 2810</w:t>
            </w:r>
          </w:p>
        </w:tc>
      </w:tr>
      <w:tr w:rsidR="00103490" w:rsidRPr="007730ED" w:rsidTr="00AB2BF7">
        <w:trPr>
          <w:cantSplit/>
          <w:trHeight w:val="339"/>
        </w:trPr>
        <w:tc>
          <w:tcPr>
            <w:tcW w:w="1003" w:type="dxa"/>
            <w:vMerge/>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F81AC8">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5D7BD9" w:rsidRDefault="00103490" w:rsidP="00960C67">
            <w:pPr>
              <w:pStyle w:val="Tableheading"/>
              <w:numPr>
                <w:ilvl w:val="0"/>
                <w:numId w:val="9"/>
              </w:numPr>
              <w:snapToGrid w:val="0"/>
              <w:spacing w:beforeLines="20" w:before="48" w:afterLines="20" w:after="48"/>
              <w:jc w:val="left"/>
              <w:rPr>
                <w:rFonts w:ascii="Arial" w:hAnsi="Arial" w:cs="Arial"/>
                <w:b w:val="0"/>
                <w:bCs/>
                <w:szCs w:val="22"/>
              </w:rPr>
            </w:pPr>
            <w:r w:rsidRPr="005D7BD9">
              <w:rPr>
                <w:rFonts w:ascii="Arial" w:hAnsi="Arial" w:cs="Arial"/>
                <w:b w:val="0"/>
                <w:bCs/>
                <w:szCs w:val="22"/>
              </w:rPr>
              <w:t xml:space="preserve">Satellite Ingest performance is </w:t>
            </w:r>
            <w:r>
              <w:rPr>
                <w:rFonts w:ascii="Arial" w:hAnsi="Arial" w:cs="Arial"/>
                <w:b w:val="0"/>
                <w:bCs/>
                <w:szCs w:val="22"/>
              </w:rPr>
              <w:t>consistent with the Baseline Performance results collected previously</w:t>
            </w:r>
          </w:p>
          <w:p w:rsidR="00103490" w:rsidRPr="007730ED" w:rsidRDefault="00103490" w:rsidP="00960C67">
            <w:pPr>
              <w:pStyle w:val="Tableheading"/>
              <w:numPr>
                <w:ilvl w:val="0"/>
                <w:numId w:val="9"/>
              </w:numPr>
              <w:snapToGrid w:val="0"/>
              <w:spacing w:beforeLines="20" w:before="48" w:afterLines="20" w:after="48"/>
              <w:jc w:val="left"/>
              <w:rPr>
                <w:rFonts w:ascii="Arial" w:hAnsi="Arial" w:cs="Arial"/>
                <w:b w:val="0"/>
                <w:bCs/>
                <w:szCs w:val="22"/>
              </w:rPr>
            </w:pPr>
            <w:r w:rsidRPr="005D7BD9">
              <w:rPr>
                <w:rFonts w:ascii="Arial" w:hAnsi="Arial" w:cs="Arial"/>
                <w:b w:val="0"/>
                <w:bCs/>
                <w:szCs w:val="22"/>
              </w:rPr>
              <w:t>Satellite Latency</w:t>
            </w:r>
            <w:r>
              <w:rPr>
                <w:rFonts w:ascii="Arial" w:hAnsi="Arial" w:cs="Arial"/>
                <w:b w:val="0"/>
                <w:bCs/>
                <w:szCs w:val="22"/>
              </w:rPr>
              <w:t xml:space="preserve"> performance is consistent with the Baseline Performance results collected previously</w:t>
            </w:r>
          </w:p>
        </w:tc>
        <w:tc>
          <w:tcPr>
            <w:tcW w:w="636" w:type="dxa"/>
            <w:vMerge/>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p>
        </w:tc>
      </w:tr>
      <w:tr w:rsidR="00103490" w:rsidRPr="007730ED" w:rsidTr="00AB2BF7">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In the </w:t>
            </w:r>
            <w:proofErr w:type="spellStart"/>
            <w:r w:rsidRPr="007730ED">
              <w:rPr>
                <w:rFonts w:ascii="Arial" w:hAnsi="Arial" w:cs="Arial"/>
                <w:bCs/>
                <w:szCs w:val="22"/>
              </w:rPr>
              <w:t>pgadmin</w:t>
            </w:r>
            <w:proofErr w:type="spellEnd"/>
            <w:r w:rsidRPr="007730ED">
              <w:rPr>
                <w:rFonts w:ascii="Arial" w:hAnsi="Arial" w:cs="Arial"/>
                <w:b w:val="0"/>
                <w:bCs/>
                <w:szCs w:val="22"/>
              </w:rPr>
              <w:t xml:space="preserve"> menu bar </w:t>
            </w:r>
            <w:r w:rsidRPr="007730ED">
              <w:rPr>
                <w:rFonts w:ascii="Arial" w:hAnsi="Arial" w:cs="Arial"/>
                <w:bCs/>
                <w:szCs w:val="22"/>
              </w:rPr>
              <w:t>click</w:t>
            </w:r>
            <w:r w:rsidRPr="007730ED">
              <w:rPr>
                <w:rFonts w:ascii="Arial" w:hAnsi="Arial" w:cs="Arial"/>
                <w:b w:val="0"/>
                <w:bCs/>
                <w:szCs w:val="22"/>
              </w:rPr>
              <w:t xml:space="preserve"> on the </w:t>
            </w:r>
            <w:r w:rsidRPr="007730ED">
              <w:rPr>
                <w:rFonts w:ascii="Arial" w:hAnsi="Arial" w:cs="Arial"/>
                <w:bCs/>
                <w:szCs w:val="22"/>
              </w:rPr>
              <w:t>SQL icon.</w:t>
            </w:r>
          </w:p>
        </w:tc>
        <w:tc>
          <w:tcPr>
            <w:tcW w:w="2063" w:type="dxa"/>
            <w:gridSpan w:val="3"/>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A query dialog is opened</w:t>
            </w:r>
          </w:p>
        </w:tc>
        <w:tc>
          <w:tcPr>
            <w:tcW w:w="636" w:type="dxa"/>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p>
        </w:tc>
      </w:tr>
      <w:tr w:rsidR="00103490" w:rsidRPr="007730ED" w:rsidTr="00AB2BF7">
        <w:trPr>
          <w:cantSplit/>
          <w:trHeight w:val="339"/>
        </w:trPr>
        <w:tc>
          <w:tcPr>
            <w:tcW w:w="1003" w:type="dxa"/>
            <w:vMerge w:val="restart"/>
            <w:vAlign w:val="center"/>
          </w:tcPr>
          <w:p w:rsidR="00103490" w:rsidRPr="007730ED" w:rsidRDefault="00103490" w:rsidP="00912BA1">
            <w:pPr>
              <w:pStyle w:val="ListParagraph"/>
              <w:keepNext/>
              <w:numPr>
                <w:ilvl w:val="0"/>
                <w:numId w:val="11"/>
              </w:numPr>
              <w:snapToGrid w:val="0"/>
              <w:spacing w:beforeLines="20" w:before="48" w:afterLines="20" w:after="48"/>
              <w:jc w:val="center"/>
              <w:rPr>
                <w:rFonts w:ascii="Arial" w:hAnsi="Arial" w:cs="Arial"/>
                <w:b/>
                <w:bCs/>
                <w:sz w:val="22"/>
                <w:szCs w:val="22"/>
              </w:rPr>
            </w:pPr>
            <w:bookmarkStart w:id="55" w:name="_Ref372700005"/>
          </w:p>
        </w:tc>
        <w:bookmarkEnd w:id="55"/>
        <w:tc>
          <w:tcPr>
            <w:tcW w:w="8593" w:type="dxa"/>
            <w:gridSpan w:val="6"/>
          </w:tcPr>
          <w:p w:rsidR="00103490" w:rsidRPr="007730ED" w:rsidRDefault="00103490" w:rsidP="00912BA1">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In the </w:t>
            </w:r>
            <w:proofErr w:type="spellStart"/>
            <w:r w:rsidRPr="007730ED">
              <w:rPr>
                <w:rFonts w:ascii="Arial" w:hAnsi="Arial" w:cs="Arial"/>
                <w:b w:val="0"/>
                <w:bCs/>
                <w:szCs w:val="22"/>
              </w:rPr>
              <w:t>pgadmin</w:t>
            </w:r>
            <w:proofErr w:type="spellEnd"/>
            <w:r w:rsidRPr="007730ED">
              <w:rPr>
                <w:rFonts w:ascii="Arial" w:hAnsi="Arial" w:cs="Arial"/>
                <w:b w:val="0"/>
                <w:bCs/>
                <w:szCs w:val="22"/>
              </w:rPr>
              <w:t xml:space="preserve"> query dialog execute the following </w:t>
            </w:r>
            <w:proofErr w:type="spellStart"/>
            <w:r w:rsidRPr="007730ED">
              <w:rPr>
                <w:rFonts w:ascii="Arial" w:hAnsi="Arial" w:cs="Arial"/>
                <w:b w:val="0"/>
                <w:bCs/>
                <w:szCs w:val="22"/>
              </w:rPr>
              <w:t>sql</w:t>
            </w:r>
            <w:proofErr w:type="spellEnd"/>
            <w:r w:rsidRPr="007730ED">
              <w:rPr>
                <w:rFonts w:ascii="Arial" w:hAnsi="Arial" w:cs="Arial"/>
                <w:b w:val="0"/>
                <w:bCs/>
                <w:szCs w:val="22"/>
              </w:rPr>
              <w:t xml:space="preserve"> command to collect GOES-R processing statistics from the database:</w:t>
            </w:r>
          </w:p>
          <w:p w:rsidR="00103490" w:rsidRPr="00912BA1" w:rsidRDefault="00103490" w:rsidP="00912BA1">
            <w:pPr>
              <w:pStyle w:val="Tableheading"/>
              <w:keepNext/>
              <w:snapToGrid w:val="0"/>
              <w:spacing w:beforeLines="20" w:before="48" w:afterLines="20" w:after="48"/>
              <w:jc w:val="left"/>
              <w:rPr>
                <w:rFonts w:ascii="Arial" w:hAnsi="Arial" w:cs="Arial"/>
                <w:b w:val="0"/>
                <w:bCs/>
                <w:sz w:val="16"/>
                <w:szCs w:val="16"/>
              </w:rPr>
            </w:pP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select</w:t>
            </w: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w:t>
            </w:r>
            <w:proofErr w:type="gramStart"/>
            <w:r w:rsidRPr="00061693">
              <w:rPr>
                <w:rFonts w:ascii="Arial" w:hAnsi="Arial" w:cs="Arial"/>
                <w:b w:val="0"/>
                <w:bCs/>
                <w:i/>
                <w:color w:val="3333FF"/>
                <w:sz w:val="20"/>
                <w:szCs w:val="20"/>
              </w:rPr>
              <w:t>substring(</w:t>
            </w:r>
            <w:proofErr w:type="gramEnd"/>
            <w:r w:rsidRPr="00061693">
              <w:rPr>
                <w:rFonts w:ascii="Arial" w:hAnsi="Arial" w:cs="Arial"/>
                <w:b w:val="0"/>
                <w:bCs/>
                <w:i/>
                <w:color w:val="3333FF"/>
                <w:sz w:val="20"/>
                <w:szCs w:val="20"/>
              </w:rPr>
              <w:t xml:space="preserve">grouping from 'value=\"(.*?)\"') as </w:t>
            </w:r>
            <w:proofErr w:type="spellStart"/>
            <w:r w:rsidRPr="00061693">
              <w:rPr>
                <w:rFonts w:ascii="Arial" w:hAnsi="Arial" w:cs="Arial"/>
                <w:b w:val="0"/>
                <w:bCs/>
                <w:i/>
                <w:color w:val="3333FF"/>
                <w:sz w:val="20"/>
                <w:szCs w:val="20"/>
              </w:rPr>
              <w:t>pluginName</w:t>
            </w:r>
            <w:proofErr w:type="spellEnd"/>
            <w:r w:rsidRPr="00061693">
              <w:rPr>
                <w:rFonts w:ascii="Arial" w:hAnsi="Arial" w:cs="Arial"/>
                <w:b w:val="0"/>
                <w:bCs/>
                <w:i/>
                <w:color w:val="3333FF"/>
                <w:sz w:val="20"/>
                <w:szCs w:val="20"/>
              </w:rPr>
              <w:t>,</w:t>
            </w: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field, </w:t>
            </w:r>
            <w:proofErr w:type="spellStart"/>
            <w:r w:rsidRPr="00061693">
              <w:rPr>
                <w:rFonts w:ascii="Arial" w:hAnsi="Arial" w:cs="Arial"/>
                <w:b w:val="0"/>
                <w:bCs/>
                <w:i/>
                <w:color w:val="3333FF"/>
                <w:sz w:val="20"/>
                <w:szCs w:val="20"/>
              </w:rPr>
              <w:t>TO_char</w:t>
            </w:r>
            <w:proofErr w:type="spellEnd"/>
            <w:r w:rsidRPr="00061693">
              <w:rPr>
                <w:rFonts w:ascii="Arial" w:hAnsi="Arial" w:cs="Arial"/>
                <w:b w:val="0"/>
                <w:bCs/>
                <w:i/>
                <w:color w:val="3333FF"/>
                <w:sz w:val="20"/>
                <w:szCs w:val="20"/>
              </w:rPr>
              <w:t>(</w:t>
            </w:r>
            <w:proofErr w:type="spellStart"/>
            <w:r w:rsidRPr="00061693">
              <w:rPr>
                <w:rFonts w:ascii="Arial" w:hAnsi="Arial" w:cs="Arial"/>
                <w:b w:val="0"/>
                <w:bCs/>
                <w:i/>
                <w:color w:val="3333FF"/>
                <w:sz w:val="20"/>
                <w:szCs w:val="20"/>
              </w:rPr>
              <w:t>endDate</w:t>
            </w:r>
            <w:proofErr w:type="spellEnd"/>
            <w:r w:rsidRPr="00061693">
              <w:rPr>
                <w:rFonts w:ascii="Arial" w:hAnsi="Arial" w:cs="Arial"/>
                <w:b w:val="0"/>
                <w:bCs/>
                <w:i/>
                <w:color w:val="3333FF"/>
                <w:sz w:val="20"/>
                <w:szCs w:val="20"/>
              </w:rPr>
              <w:t>, 'YYYY-MM-DD HH24') as period,</w:t>
            </w: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SUM(sum)/SUM(count) as </w:t>
            </w:r>
            <w:proofErr w:type="spellStart"/>
            <w:r w:rsidRPr="00061693">
              <w:rPr>
                <w:rFonts w:ascii="Arial" w:hAnsi="Arial" w:cs="Arial"/>
                <w:b w:val="0"/>
                <w:bCs/>
                <w:i/>
                <w:color w:val="3333FF"/>
                <w:sz w:val="20"/>
                <w:szCs w:val="20"/>
              </w:rPr>
              <w:t>avg</w:t>
            </w:r>
            <w:proofErr w:type="spellEnd"/>
            <w:r w:rsidRPr="00061693">
              <w:rPr>
                <w:rFonts w:ascii="Arial" w:hAnsi="Arial" w:cs="Arial"/>
                <w:b w:val="0"/>
                <w:bCs/>
                <w:i/>
                <w:color w:val="3333FF"/>
                <w:sz w:val="20"/>
                <w:szCs w:val="20"/>
              </w:rPr>
              <w:t>,</w:t>
            </w: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max(max) as max,</w:t>
            </w: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SUM(count) as </w:t>
            </w:r>
            <w:proofErr w:type="spellStart"/>
            <w:r w:rsidRPr="00061693">
              <w:rPr>
                <w:rFonts w:ascii="Arial" w:hAnsi="Arial" w:cs="Arial"/>
                <w:b w:val="0"/>
                <w:bCs/>
                <w:i/>
                <w:color w:val="3333FF"/>
                <w:sz w:val="20"/>
                <w:szCs w:val="20"/>
              </w:rPr>
              <w:t>totalCount</w:t>
            </w:r>
            <w:proofErr w:type="spellEnd"/>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from </w:t>
            </w:r>
            <w:proofErr w:type="spellStart"/>
            <w:r w:rsidRPr="00061693">
              <w:rPr>
                <w:rFonts w:ascii="Arial" w:hAnsi="Arial" w:cs="Arial"/>
                <w:b w:val="0"/>
                <w:bCs/>
                <w:i/>
                <w:color w:val="3333FF"/>
                <w:sz w:val="20"/>
                <w:szCs w:val="20"/>
              </w:rPr>
              <w:t>metadata.events.aggregate</w:t>
            </w:r>
            <w:proofErr w:type="spellEnd"/>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where </w:t>
            </w:r>
            <w:proofErr w:type="spellStart"/>
            <w:r w:rsidRPr="00061693">
              <w:rPr>
                <w:rFonts w:ascii="Arial" w:hAnsi="Arial" w:cs="Arial"/>
                <w:b w:val="0"/>
                <w:bCs/>
                <w:i/>
                <w:color w:val="3333FF"/>
                <w:sz w:val="20"/>
                <w:szCs w:val="20"/>
              </w:rPr>
              <w:t>eventtype</w:t>
            </w:r>
            <w:proofErr w:type="spellEnd"/>
            <w:r w:rsidRPr="00061693">
              <w:rPr>
                <w:rFonts w:ascii="Arial" w:hAnsi="Arial" w:cs="Arial"/>
                <w:b w:val="0"/>
                <w:bCs/>
                <w:i/>
                <w:color w:val="3333FF"/>
                <w:sz w:val="20"/>
                <w:szCs w:val="20"/>
              </w:rPr>
              <w:t>='</w:t>
            </w:r>
            <w:proofErr w:type="spellStart"/>
            <w:r w:rsidRPr="00061693">
              <w:rPr>
                <w:rFonts w:ascii="Arial" w:hAnsi="Arial" w:cs="Arial"/>
                <w:b w:val="0"/>
                <w:bCs/>
                <w:i/>
                <w:color w:val="3333FF"/>
                <w:sz w:val="20"/>
                <w:szCs w:val="20"/>
              </w:rPr>
              <w:t>com.raytheon.uf.common.stats.ProcessEvent</w:t>
            </w:r>
            <w:proofErr w:type="spellEnd"/>
            <w:r w:rsidRPr="00061693">
              <w:rPr>
                <w:rFonts w:ascii="Arial" w:hAnsi="Arial" w:cs="Arial"/>
                <w:b w:val="0"/>
                <w:bCs/>
                <w:i/>
                <w:color w:val="3333FF"/>
                <w:sz w:val="20"/>
                <w:szCs w:val="20"/>
              </w:rPr>
              <w:t>' and</w:t>
            </w: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w:t>
            </w:r>
            <w:proofErr w:type="gramStart"/>
            <w:r w:rsidRPr="00061693">
              <w:rPr>
                <w:rFonts w:ascii="Arial" w:hAnsi="Arial" w:cs="Arial"/>
                <w:b w:val="0"/>
                <w:bCs/>
                <w:i/>
                <w:color w:val="3333FF"/>
                <w:sz w:val="20"/>
                <w:szCs w:val="20"/>
              </w:rPr>
              <w:t>substring(</w:t>
            </w:r>
            <w:proofErr w:type="gramEnd"/>
            <w:r w:rsidRPr="00061693">
              <w:rPr>
                <w:rFonts w:ascii="Arial" w:hAnsi="Arial" w:cs="Arial"/>
                <w:b w:val="0"/>
                <w:bCs/>
                <w:i/>
                <w:color w:val="3333FF"/>
                <w:sz w:val="20"/>
                <w:szCs w:val="20"/>
              </w:rPr>
              <w:t>grouping from 'value=\"(.*?)\"') = 'goes-r'</w:t>
            </w:r>
          </w:p>
          <w:p w:rsidR="00103490" w:rsidRPr="00061693" w:rsidRDefault="00103490" w:rsidP="00912BA1">
            <w:pPr>
              <w:pStyle w:val="Tableheading"/>
              <w:keepNext/>
              <w:snapToGrid w:val="0"/>
              <w:spacing w:beforeLines="20" w:before="48" w:afterLines="20" w:after="48"/>
              <w:jc w:val="left"/>
              <w:rPr>
                <w:rFonts w:ascii="Arial" w:hAnsi="Arial" w:cs="Arial"/>
                <w:b w:val="0"/>
                <w:bCs/>
                <w:i/>
                <w:color w:val="3333FF"/>
                <w:sz w:val="20"/>
                <w:szCs w:val="20"/>
              </w:rPr>
            </w:pPr>
            <w:r w:rsidRPr="00061693">
              <w:rPr>
                <w:rFonts w:ascii="Arial" w:hAnsi="Arial" w:cs="Arial"/>
                <w:b w:val="0"/>
                <w:bCs/>
                <w:i/>
                <w:color w:val="3333FF"/>
                <w:sz w:val="20"/>
                <w:szCs w:val="20"/>
              </w:rPr>
              <w:t xml:space="preserve">   group by </w:t>
            </w:r>
            <w:proofErr w:type="spellStart"/>
            <w:r w:rsidRPr="00061693">
              <w:rPr>
                <w:rFonts w:ascii="Arial" w:hAnsi="Arial" w:cs="Arial"/>
                <w:b w:val="0"/>
                <w:bCs/>
                <w:i/>
                <w:color w:val="3333FF"/>
                <w:sz w:val="20"/>
                <w:szCs w:val="20"/>
              </w:rPr>
              <w:t>pluginName</w:t>
            </w:r>
            <w:proofErr w:type="spellEnd"/>
            <w:r w:rsidRPr="00061693">
              <w:rPr>
                <w:rFonts w:ascii="Arial" w:hAnsi="Arial" w:cs="Arial"/>
                <w:b w:val="0"/>
                <w:bCs/>
                <w:i/>
                <w:color w:val="3333FF"/>
                <w:sz w:val="20"/>
                <w:szCs w:val="20"/>
              </w:rPr>
              <w:t>, field, period</w:t>
            </w:r>
          </w:p>
          <w:p w:rsidR="00103490" w:rsidRPr="007730ED" w:rsidRDefault="00103490" w:rsidP="00912BA1">
            <w:pPr>
              <w:pStyle w:val="Tableheading"/>
              <w:keepNext/>
              <w:snapToGrid w:val="0"/>
              <w:spacing w:beforeLines="20" w:before="48" w:afterLines="20" w:after="48"/>
              <w:jc w:val="left"/>
              <w:rPr>
                <w:rFonts w:ascii="Arial" w:hAnsi="Arial" w:cs="Arial"/>
                <w:b w:val="0"/>
                <w:bCs/>
                <w:szCs w:val="22"/>
              </w:rPr>
            </w:pPr>
            <w:r w:rsidRPr="00061693">
              <w:rPr>
                <w:rFonts w:ascii="Arial" w:hAnsi="Arial" w:cs="Arial"/>
                <w:b w:val="0"/>
                <w:bCs/>
                <w:i/>
                <w:color w:val="3333FF"/>
                <w:sz w:val="20"/>
                <w:szCs w:val="20"/>
              </w:rPr>
              <w:t xml:space="preserve">   order by period DESC, field DESC, </w:t>
            </w:r>
            <w:proofErr w:type="spellStart"/>
            <w:r w:rsidRPr="00061693">
              <w:rPr>
                <w:rFonts w:ascii="Arial" w:hAnsi="Arial" w:cs="Arial"/>
                <w:b w:val="0"/>
                <w:bCs/>
                <w:i/>
                <w:color w:val="3333FF"/>
                <w:sz w:val="20"/>
                <w:szCs w:val="20"/>
              </w:rPr>
              <w:t>pluginName</w:t>
            </w:r>
            <w:proofErr w:type="spellEnd"/>
            <w:r w:rsidRPr="00061693">
              <w:rPr>
                <w:rFonts w:ascii="Arial" w:hAnsi="Arial" w:cs="Arial"/>
                <w:b w:val="0"/>
                <w:bCs/>
                <w:i/>
                <w:color w:val="3333FF"/>
                <w:sz w:val="20"/>
                <w:szCs w:val="20"/>
              </w:rPr>
              <w:t>;</w:t>
            </w:r>
          </w:p>
        </w:tc>
      </w:tr>
      <w:tr w:rsidR="00103490" w:rsidRPr="007730ED" w:rsidTr="00AB2BF7">
        <w:trPr>
          <w:cantSplit/>
          <w:trHeight w:val="339"/>
        </w:trPr>
        <w:tc>
          <w:tcPr>
            <w:tcW w:w="1003" w:type="dxa"/>
            <w:vMerge/>
            <w:vAlign w:val="center"/>
          </w:tcPr>
          <w:p w:rsidR="00103490" w:rsidRPr="007730ED" w:rsidRDefault="00103490" w:rsidP="00912BA1">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12BA1">
            <w:pPr>
              <w:pStyle w:val="Tableheading"/>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12BA1">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GOES-R processing statistics are consistent with those of other satellite data processing statistics</w:t>
            </w:r>
          </w:p>
          <w:p w:rsidR="00103490" w:rsidRPr="007730ED" w:rsidRDefault="00103490" w:rsidP="00912BA1">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Results appear as shown below</w:t>
            </w:r>
            <w:r w:rsidRPr="007730ED">
              <w:rPr>
                <w:rFonts w:ascii="Arial" w:hAnsi="Arial" w:cs="Arial"/>
                <w:b w:val="0"/>
                <w:bCs/>
                <w:szCs w:val="22"/>
              </w:rPr>
              <w:t>:</w:t>
            </w:r>
          </w:p>
          <w:p w:rsidR="00103490" w:rsidRPr="00912BA1" w:rsidRDefault="00103490" w:rsidP="00912BA1">
            <w:pPr>
              <w:pStyle w:val="Tableheading"/>
              <w:snapToGrid w:val="0"/>
              <w:spacing w:beforeLines="20" w:before="48" w:afterLines="20" w:after="48"/>
              <w:jc w:val="left"/>
              <w:rPr>
                <w:rFonts w:ascii="Arial" w:hAnsi="Arial" w:cs="Arial"/>
                <w:b w:val="0"/>
                <w:bCs/>
                <w:sz w:val="16"/>
                <w:szCs w:val="16"/>
              </w:rPr>
            </w:pPr>
          </w:p>
          <w:p w:rsidR="00103490" w:rsidRPr="007730ED" w:rsidRDefault="00103490" w:rsidP="00912BA1">
            <w:pPr>
              <w:pStyle w:val="Tableheading"/>
              <w:snapToGrid w:val="0"/>
              <w:spacing w:beforeLines="20" w:before="48" w:afterLines="20" w:after="48"/>
              <w:jc w:val="left"/>
              <w:rPr>
                <w:rFonts w:ascii="Arial" w:hAnsi="Arial" w:cs="Arial"/>
                <w:b w:val="0"/>
                <w:bCs/>
                <w:sz w:val="18"/>
              </w:rPr>
            </w:pPr>
            <w:r w:rsidRPr="007730ED">
              <w:rPr>
                <w:rFonts w:ascii="Arial" w:hAnsi="Arial" w:cs="Arial"/>
                <w:b w:val="0"/>
                <w:bCs/>
                <w:szCs w:val="22"/>
                <w:u w:val="single"/>
              </w:rPr>
              <w:t>Sample Output</w:t>
            </w:r>
            <w:r w:rsidRPr="007730ED">
              <w:rPr>
                <w:rFonts w:ascii="Arial" w:hAnsi="Arial" w:cs="Arial"/>
                <w:b w:val="0"/>
                <w:bCs/>
                <w:szCs w:val="22"/>
              </w:rPr>
              <w:t>:</w:t>
            </w:r>
          </w:p>
          <w:p w:rsidR="00103490" w:rsidRPr="00BB24EA" w:rsidRDefault="00103490" w:rsidP="00912BA1">
            <w:pPr>
              <w:pStyle w:val="Tableheading"/>
              <w:snapToGrid w:val="0"/>
              <w:spacing w:beforeLines="20" w:before="48" w:afterLines="20" w:after="48"/>
              <w:jc w:val="left"/>
              <w:rPr>
                <w:rFonts w:ascii="Arial" w:hAnsi="Arial" w:cs="Arial"/>
                <w:b w:val="0"/>
                <w:bCs/>
                <w:i/>
                <w:color w:val="3333FF"/>
                <w:sz w:val="19"/>
                <w:szCs w:val="19"/>
              </w:rPr>
            </w:pPr>
            <w:r w:rsidRPr="00BB24EA">
              <w:rPr>
                <w:rFonts w:ascii="Arial" w:hAnsi="Arial" w:cs="Arial"/>
                <w:b w:val="0"/>
                <w:bCs/>
                <w:i/>
                <w:color w:val="3333FF"/>
                <w:sz w:val="19"/>
                <w:szCs w:val="19"/>
              </w:rPr>
              <w:t>"</w:t>
            </w:r>
            <w:proofErr w:type="spellStart"/>
            <w:r w:rsidRPr="00BB24EA">
              <w:rPr>
                <w:rFonts w:ascii="Arial" w:hAnsi="Arial" w:cs="Arial"/>
                <w:b w:val="0"/>
                <w:bCs/>
                <w:i/>
                <w:color w:val="3333FF"/>
                <w:sz w:val="19"/>
                <w:szCs w:val="19"/>
              </w:rPr>
              <w:t>pluginname</w:t>
            </w:r>
            <w:proofErr w:type="spellEnd"/>
            <w:r w:rsidRPr="00BB24EA">
              <w:rPr>
                <w:rFonts w:ascii="Arial" w:hAnsi="Arial" w:cs="Arial"/>
                <w:b w:val="0"/>
                <w:bCs/>
                <w:i/>
                <w:color w:val="3333FF"/>
                <w:sz w:val="19"/>
                <w:szCs w:val="19"/>
              </w:rPr>
              <w:t>";"field";"period";"</w:t>
            </w:r>
            <w:proofErr w:type="spellStart"/>
            <w:r w:rsidRPr="00BB24EA">
              <w:rPr>
                <w:rFonts w:ascii="Arial" w:hAnsi="Arial" w:cs="Arial"/>
                <w:b w:val="0"/>
                <w:bCs/>
                <w:i/>
                <w:color w:val="3333FF"/>
                <w:sz w:val="19"/>
                <w:szCs w:val="19"/>
              </w:rPr>
              <w:t>avg</w:t>
            </w:r>
            <w:proofErr w:type="spellEnd"/>
            <w:r w:rsidRPr="00BB24EA">
              <w:rPr>
                <w:rFonts w:ascii="Arial" w:hAnsi="Arial" w:cs="Arial"/>
                <w:b w:val="0"/>
                <w:bCs/>
                <w:i/>
                <w:color w:val="3333FF"/>
                <w:sz w:val="19"/>
                <w:szCs w:val="19"/>
              </w:rPr>
              <w:t>";"max";"</w:t>
            </w:r>
            <w:proofErr w:type="spellStart"/>
            <w:r w:rsidRPr="00BB24EA">
              <w:rPr>
                <w:rFonts w:ascii="Arial" w:hAnsi="Arial" w:cs="Arial"/>
                <w:b w:val="0"/>
                <w:bCs/>
                <w:i/>
                <w:color w:val="3333FF"/>
                <w:sz w:val="19"/>
                <w:szCs w:val="19"/>
              </w:rPr>
              <w:t>totalcount</w:t>
            </w:r>
            <w:proofErr w:type="spellEnd"/>
            <w:r w:rsidRPr="00BB24EA">
              <w:rPr>
                <w:rFonts w:ascii="Arial" w:hAnsi="Arial" w:cs="Arial"/>
                <w:b w:val="0"/>
                <w:bCs/>
                <w:i/>
                <w:color w:val="3333FF"/>
                <w:sz w:val="19"/>
                <w:szCs w:val="19"/>
              </w:rPr>
              <w:t>"</w:t>
            </w:r>
          </w:p>
          <w:p w:rsidR="00103490" w:rsidRPr="00BB24EA" w:rsidRDefault="00103490" w:rsidP="00912BA1">
            <w:pPr>
              <w:pStyle w:val="Tableheading"/>
              <w:snapToGrid w:val="0"/>
              <w:spacing w:beforeLines="20" w:before="48" w:afterLines="20" w:after="48"/>
              <w:jc w:val="left"/>
              <w:rPr>
                <w:rFonts w:ascii="Arial" w:hAnsi="Arial" w:cs="Arial"/>
                <w:b w:val="0"/>
                <w:bCs/>
                <w:i/>
                <w:color w:val="3333FF"/>
                <w:sz w:val="19"/>
                <w:szCs w:val="19"/>
              </w:rPr>
            </w:pPr>
            <w:r w:rsidRPr="00BB24EA">
              <w:rPr>
                <w:rFonts w:ascii="Arial" w:hAnsi="Arial" w:cs="Arial"/>
                <w:b w:val="0"/>
                <w:bCs/>
                <w:i/>
                <w:color w:val="3333FF"/>
                <w:sz w:val="19"/>
                <w:szCs w:val="19"/>
              </w:rPr>
              <w:t>"goes-r";"processingTime";"2013-11-18 19";72.8064516129032;1434;93</w:t>
            </w:r>
          </w:p>
          <w:p w:rsidR="00103490" w:rsidRPr="00BB24EA" w:rsidRDefault="00103490" w:rsidP="00912BA1">
            <w:pPr>
              <w:pStyle w:val="Tableheading"/>
              <w:snapToGrid w:val="0"/>
              <w:spacing w:beforeLines="20" w:before="48" w:afterLines="20" w:after="48"/>
              <w:jc w:val="left"/>
              <w:rPr>
                <w:rFonts w:ascii="Arial" w:hAnsi="Arial" w:cs="Arial"/>
                <w:b w:val="0"/>
                <w:bCs/>
                <w:i/>
                <w:color w:val="3333FF"/>
                <w:sz w:val="19"/>
                <w:szCs w:val="19"/>
              </w:rPr>
            </w:pPr>
            <w:r w:rsidRPr="00BB24EA">
              <w:rPr>
                <w:rFonts w:ascii="Arial" w:hAnsi="Arial" w:cs="Arial"/>
                <w:b w:val="0"/>
                <w:bCs/>
                <w:i/>
                <w:color w:val="3333FF"/>
                <w:sz w:val="19"/>
                <w:szCs w:val="19"/>
              </w:rPr>
              <w:t>"goes-r";"processingLatency";"2013-11-18 19";73.247311827957;1436;93</w:t>
            </w:r>
          </w:p>
          <w:p w:rsidR="00103490" w:rsidRPr="00BB24EA" w:rsidRDefault="00103490" w:rsidP="00912BA1">
            <w:pPr>
              <w:pStyle w:val="Tableheading"/>
              <w:snapToGrid w:val="0"/>
              <w:spacing w:beforeLines="20" w:before="48" w:afterLines="20" w:after="48"/>
              <w:jc w:val="left"/>
              <w:rPr>
                <w:rFonts w:ascii="Arial" w:hAnsi="Arial" w:cs="Arial"/>
                <w:b w:val="0"/>
                <w:bCs/>
                <w:i/>
                <w:color w:val="3333FF"/>
                <w:sz w:val="19"/>
                <w:szCs w:val="19"/>
              </w:rPr>
            </w:pPr>
            <w:r w:rsidRPr="00BB24EA">
              <w:rPr>
                <w:rFonts w:ascii="Arial" w:hAnsi="Arial" w:cs="Arial"/>
                <w:b w:val="0"/>
                <w:bCs/>
                <w:i/>
                <w:color w:val="3333FF"/>
                <w:sz w:val="19"/>
                <w:szCs w:val="19"/>
              </w:rPr>
              <w:t>"goes-r";"processingTime";"2013-11-11 22";329;541;2</w:t>
            </w:r>
          </w:p>
          <w:p w:rsidR="00103490" w:rsidRPr="00BB24EA" w:rsidRDefault="00103490" w:rsidP="00912BA1">
            <w:pPr>
              <w:pStyle w:val="Tableheading"/>
              <w:snapToGrid w:val="0"/>
              <w:spacing w:beforeLines="20" w:before="48" w:afterLines="20" w:after="48"/>
              <w:jc w:val="left"/>
              <w:rPr>
                <w:rFonts w:ascii="Arial" w:hAnsi="Arial" w:cs="Arial"/>
                <w:b w:val="0"/>
                <w:bCs/>
                <w:i/>
                <w:color w:val="3333FF"/>
                <w:sz w:val="19"/>
                <w:szCs w:val="19"/>
              </w:rPr>
            </w:pPr>
            <w:r w:rsidRPr="00BB24EA">
              <w:rPr>
                <w:rFonts w:ascii="Arial" w:hAnsi="Arial" w:cs="Arial"/>
                <w:b w:val="0"/>
                <w:bCs/>
                <w:i/>
                <w:color w:val="3333FF"/>
                <w:sz w:val="19"/>
                <w:szCs w:val="19"/>
              </w:rPr>
              <w:t>"goes-r";"processingLatency";"2013-11-11 22";556.5;995;2</w:t>
            </w:r>
          </w:p>
          <w:p w:rsidR="00103490" w:rsidRPr="00BB24EA" w:rsidRDefault="00103490" w:rsidP="00912BA1">
            <w:pPr>
              <w:pStyle w:val="Tableheading"/>
              <w:snapToGrid w:val="0"/>
              <w:spacing w:beforeLines="20" w:before="48" w:afterLines="20" w:after="48"/>
              <w:jc w:val="left"/>
              <w:rPr>
                <w:rFonts w:ascii="Arial" w:hAnsi="Arial" w:cs="Arial"/>
                <w:b w:val="0"/>
                <w:bCs/>
                <w:i/>
                <w:color w:val="3333FF"/>
                <w:sz w:val="19"/>
                <w:szCs w:val="19"/>
              </w:rPr>
            </w:pPr>
            <w:r w:rsidRPr="00BB24EA">
              <w:rPr>
                <w:rFonts w:ascii="Arial" w:hAnsi="Arial" w:cs="Arial"/>
                <w:b w:val="0"/>
                <w:bCs/>
                <w:i/>
                <w:color w:val="3333FF"/>
                <w:sz w:val="19"/>
                <w:szCs w:val="19"/>
              </w:rPr>
              <w:t>"goes-r";"processingTime";"2013-11-08 21";104.6;547;10</w:t>
            </w:r>
          </w:p>
          <w:p w:rsidR="00103490" w:rsidRPr="007730ED" w:rsidRDefault="00103490" w:rsidP="00912BA1">
            <w:pPr>
              <w:pStyle w:val="Tableheading"/>
              <w:snapToGrid w:val="0"/>
              <w:spacing w:beforeLines="20" w:before="48" w:afterLines="20" w:after="48"/>
              <w:jc w:val="left"/>
              <w:rPr>
                <w:rFonts w:ascii="Arial" w:hAnsi="Arial" w:cs="Arial"/>
                <w:b w:val="0"/>
                <w:bCs/>
                <w:sz w:val="18"/>
              </w:rPr>
            </w:pPr>
            <w:r w:rsidRPr="00BB24EA">
              <w:rPr>
                <w:rFonts w:ascii="Arial" w:hAnsi="Arial" w:cs="Arial"/>
                <w:b w:val="0"/>
                <w:bCs/>
                <w:i/>
                <w:color w:val="3333FF"/>
                <w:sz w:val="19"/>
                <w:szCs w:val="19"/>
              </w:rPr>
              <w:t>"goes-r";"processingLatency";"2013-11-08 21";105.3;550;10</w:t>
            </w:r>
          </w:p>
        </w:tc>
        <w:tc>
          <w:tcPr>
            <w:tcW w:w="636" w:type="dxa"/>
          </w:tcPr>
          <w:p w:rsidR="00103490" w:rsidRPr="007730ED" w:rsidRDefault="00103490" w:rsidP="00912BA1">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2809, 2810</w:t>
            </w:r>
          </w:p>
        </w:tc>
      </w:tr>
      <w:tr w:rsidR="00103490" w:rsidRPr="007730ED" w:rsidTr="00E82D60">
        <w:trPr>
          <w:cantSplit/>
          <w:trHeight w:val="339"/>
        </w:trPr>
        <w:tc>
          <w:tcPr>
            <w:tcW w:w="1003" w:type="dxa"/>
            <w:vMerge w:val="restart"/>
            <w:shd w:val="clear" w:color="auto" w:fill="auto"/>
            <w:vAlign w:val="center"/>
          </w:tcPr>
          <w:p w:rsidR="00103490" w:rsidRPr="007730ED" w:rsidRDefault="0010349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992405" w:rsidRDefault="00103490" w:rsidP="00992405">
            <w:pPr>
              <w:pStyle w:val="Tableheading"/>
              <w:snapToGrid w:val="0"/>
              <w:spacing w:beforeLines="20" w:before="48" w:afterLines="20" w:after="48"/>
              <w:ind w:left="90"/>
              <w:jc w:val="left"/>
              <w:rPr>
                <w:rFonts w:ascii="Arial" w:hAnsi="Arial" w:cs="Arial"/>
                <w:b w:val="0"/>
                <w:bCs/>
                <w:szCs w:val="22"/>
              </w:rPr>
            </w:pPr>
            <w:r>
              <w:rPr>
                <w:rFonts w:ascii="Arial" w:hAnsi="Arial" w:cs="Arial"/>
                <w:b w:val="0"/>
                <w:bCs/>
                <w:szCs w:val="22"/>
              </w:rPr>
              <w:t>If the 96-frame product is still in the main pane, swap it with any side pane.</w:t>
            </w:r>
          </w:p>
        </w:tc>
        <w:tc>
          <w:tcPr>
            <w:tcW w:w="636"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previously in the side pane is now displayed</w:t>
            </w:r>
          </w:p>
          <w:p w:rsidR="00103490" w:rsidRPr="002800C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All products continue looping and updating</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E82D60">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1003" w:type="dxa"/>
            <w:vMerge w:val="restart"/>
            <w:vAlign w:val="center"/>
          </w:tcPr>
          <w:p w:rsidR="00103490" w:rsidRPr="007730ED" w:rsidRDefault="00103490" w:rsidP="005944DD">
            <w:pPr>
              <w:pStyle w:val="ListParagraph"/>
              <w:numPr>
                <w:ilvl w:val="0"/>
                <w:numId w:val="11"/>
              </w:numPr>
              <w:snapToGrid w:val="0"/>
              <w:spacing w:beforeLines="20" w:before="48" w:afterLines="20" w:after="48"/>
              <w:jc w:val="center"/>
              <w:rPr>
                <w:rFonts w:ascii="Arial" w:hAnsi="Arial" w:cs="Arial"/>
                <w:b/>
                <w:bCs/>
                <w:sz w:val="22"/>
                <w:szCs w:val="22"/>
              </w:rPr>
            </w:pPr>
            <w:bookmarkStart w:id="56" w:name="_Ref383680071"/>
          </w:p>
        </w:tc>
        <w:bookmarkEnd w:id="56"/>
        <w:tc>
          <w:tcPr>
            <w:tcW w:w="4677" w:type="dxa"/>
            <w:gridSpan w:val="4"/>
          </w:tcPr>
          <w:p w:rsidR="00103490" w:rsidRPr="007730ED" w:rsidRDefault="00103490" w:rsidP="005944DD">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F</w:t>
            </w:r>
            <w:r w:rsidRPr="005239C7">
              <w:rPr>
                <w:rFonts w:ascii="Arial" w:hAnsi="Arial" w:cs="Arial"/>
                <w:b w:val="0"/>
                <w:color w:val="000000"/>
                <w:szCs w:val="22"/>
              </w:rPr>
              <w:t>ull</w:t>
            </w:r>
            <w:r>
              <w:rPr>
                <w:rFonts w:ascii="Arial" w:hAnsi="Arial" w:cs="Arial"/>
                <w:b w:val="0"/>
                <w:color w:val="000000"/>
                <w:szCs w:val="22"/>
              </w:rPr>
              <w:t>-</w:t>
            </w:r>
            <w:r w:rsidRPr="005239C7">
              <w:rPr>
                <w:rFonts w:ascii="Arial" w:hAnsi="Arial" w:cs="Arial"/>
                <w:b w:val="0"/>
                <w:color w:val="000000"/>
                <w:szCs w:val="22"/>
              </w:rPr>
              <w:t xml:space="preserve">disk GOES-R imagery </w:t>
            </w:r>
            <w:r>
              <w:rPr>
                <w:rFonts w:ascii="Arial" w:hAnsi="Arial" w:cs="Arial"/>
                <w:b w:val="0"/>
                <w:color w:val="000000"/>
                <w:szCs w:val="22"/>
              </w:rPr>
              <w:t>at</w:t>
            </w:r>
            <w:r w:rsidRPr="005239C7">
              <w:rPr>
                <w:rFonts w:ascii="Arial" w:hAnsi="Arial" w:cs="Arial"/>
                <w:b w:val="0"/>
                <w:color w:val="000000"/>
                <w:szCs w:val="22"/>
              </w:rPr>
              <w:t xml:space="preserve"> </w:t>
            </w:r>
            <w:r w:rsidRPr="00E93B4D">
              <w:rPr>
                <w:rFonts w:ascii="Arial" w:hAnsi="Arial" w:cs="Arial"/>
                <w:color w:val="000000"/>
                <w:szCs w:val="22"/>
              </w:rPr>
              <w:t>32</w:t>
            </w:r>
            <w:r w:rsidRPr="005239C7">
              <w:rPr>
                <w:rFonts w:ascii="Arial" w:hAnsi="Arial" w:cs="Arial"/>
                <w:b w:val="0"/>
                <w:color w:val="000000"/>
                <w:szCs w:val="22"/>
              </w:rPr>
              <w:t xml:space="preserve"> images in loop.</w:t>
            </w:r>
          </w:p>
          <w:p w:rsidR="00103490" w:rsidRDefault="00103490" w:rsidP="005239C7">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i/>
                <w:color w:val="3333FF"/>
                <w:sz w:val="20"/>
                <w:szCs w:val="20"/>
              </w:rPr>
              <w:t>Set the D2D scale to GOES-R EFD</w:t>
            </w:r>
          </w:p>
          <w:p w:rsidR="00103490" w:rsidRDefault="00103490" w:rsidP="005239C7">
            <w:pPr>
              <w:pStyle w:val="Tableheading"/>
              <w:keepNext/>
              <w:numPr>
                <w:ilvl w:val="0"/>
                <w:numId w:val="9"/>
              </w:numPr>
              <w:snapToGrid w:val="0"/>
              <w:spacing w:beforeLines="20" w:before="48" w:afterLines="20" w:after="48"/>
              <w:jc w:val="left"/>
              <w:rPr>
                <w:rFonts w:ascii="Arial" w:hAnsi="Arial" w:cs="Arial"/>
                <w:b w:val="0"/>
                <w:bCs/>
                <w:sz w:val="20"/>
                <w:szCs w:val="20"/>
              </w:rPr>
            </w:pPr>
            <w:r w:rsidRPr="005239C7">
              <w:rPr>
                <w:rFonts w:ascii="Arial" w:hAnsi="Arial" w:cs="Arial"/>
                <w:b w:val="0"/>
                <w:bCs/>
                <w:color w:val="3333FF"/>
                <w:sz w:val="20"/>
                <w:szCs w:val="20"/>
              </w:rPr>
              <w:t xml:space="preserve">Set the Frames to </w:t>
            </w:r>
            <w:r w:rsidRPr="00E93B4D">
              <w:rPr>
                <w:rFonts w:ascii="Arial" w:hAnsi="Arial" w:cs="Arial"/>
                <w:bCs/>
                <w:sz w:val="20"/>
                <w:szCs w:val="20"/>
              </w:rPr>
              <w:t>32</w:t>
            </w:r>
          </w:p>
          <w:p w:rsidR="00103490" w:rsidRPr="002B014C" w:rsidRDefault="00103490" w:rsidP="005239C7">
            <w:pPr>
              <w:pStyle w:val="Tableheading"/>
              <w:keepNext/>
              <w:numPr>
                <w:ilvl w:val="0"/>
                <w:numId w:val="9"/>
              </w:numPr>
              <w:snapToGrid w:val="0"/>
              <w:spacing w:beforeLines="20" w:before="48" w:afterLines="20" w:after="48"/>
              <w:jc w:val="left"/>
              <w:rPr>
                <w:rFonts w:ascii="Arial" w:hAnsi="Arial" w:cs="Arial"/>
                <w:b w:val="0"/>
                <w:bCs/>
                <w:sz w:val="20"/>
                <w:szCs w:val="20"/>
              </w:rPr>
            </w:pPr>
            <w:r w:rsidRPr="00A64CFA">
              <w:rPr>
                <w:rFonts w:ascii="Arial" w:hAnsi="Arial" w:cs="Arial"/>
                <w:bCs/>
                <w:color w:val="FF0000"/>
                <w:szCs w:val="22"/>
              </w:rPr>
              <w:t>DO NOT STOP LOOPING.</w:t>
            </w:r>
          </w:p>
          <w:p w:rsidR="00103490" w:rsidRDefault="00103490" w:rsidP="00992405">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color w:val="3333FF"/>
                <w:szCs w:val="22"/>
              </w:rPr>
              <w:t xml:space="preserve">Wait </w:t>
            </w:r>
            <w:r w:rsidRPr="00742A05">
              <w:rPr>
                <w:rFonts w:ascii="Arial" w:hAnsi="Arial" w:cs="Arial"/>
                <w:bCs/>
                <w:color w:val="3333FF"/>
                <w:szCs w:val="22"/>
              </w:rPr>
              <w:t>10 min</w:t>
            </w:r>
            <w:r w:rsidRPr="00992405">
              <w:rPr>
                <w:rFonts w:ascii="Arial" w:hAnsi="Arial" w:cs="Arial"/>
                <w:b w:val="0"/>
                <w:bCs/>
                <w:color w:val="3333FF"/>
                <w:szCs w:val="22"/>
              </w:rPr>
              <w:t xml:space="preserve"> </w:t>
            </w:r>
            <w:r>
              <w:rPr>
                <w:rFonts w:ascii="Arial" w:hAnsi="Arial" w:cs="Arial"/>
                <w:b w:val="0"/>
                <w:bCs/>
                <w:color w:val="3333FF"/>
                <w:szCs w:val="22"/>
              </w:rPr>
              <w:t>then r</w:t>
            </w:r>
            <w:r w:rsidRPr="00E93B4D">
              <w:rPr>
                <w:rFonts w:ascii="Arial" w:hAnsi="Arial" w:cs="Arial"/>
                <w:b w:val="0"/>
                <w:bCs/>
                <w:color w:val="3333FF"/>
                <w:szCs w:val="22"/>
              </w:rPr>
              <w:t xml:space="preserve">epeat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_Ref372700005 \r \h  \* MERGEFORMAT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211</w:t>
            </w:r>
            <w:r>
              <w:rPr>
                <w:rFonts w:ascii="Arial" w:hAnsi="Arial" w:cs="Arial"/>
                <w:bCs/>
                <w:szCs w:val="22"/>
                <w:highlight w:val="yellow"/>
              </w:rPr>
              <w:fldChar w:fldCharType="end"/>
            </w:r>
          </w:p>
          <w:p w:rsidR="00103490" w:rsidRPr="00992405" w:rsidRDefault="00103490" w:rsidP="00992405">
            <w:pPr>
              <w:pStyle w:val="Tableheading"/>
              <w:keepNext/>
              <w:numPr>
                <w:ilvl w:val="0"/>
                <w:numId w:val="9"/>
              </w:numPr>
              <w:snapToGrid w:val="0"/>
              <w:spacing w:beforeLines="20" w:before="48" w:afterLines="20" w:after="48"/>
              <w:jc w:val="left"/>
              <w:rPr>
                <w:rFonts w:ascii="Arial" w:hAnsi="Arial" w:cs="Arial"/>
                <w:b w:val="0"/>
                <w:bCs/>
                <w:sz w:val="20"/>
                <w:szCs w:val="20"/>
              </w:rPr>
            </w:pPr>
            <w:r w:rsidRPr="00992405">
              <w:rPr>
                <w:rFonts w:ascii="Arial" w:hAnsi="Arial" w:cs="Arial"/>
                <w:b w:val="0"/>
                <w:bCs/>
                <w:color w:val="3333FF"/>
                <w:sz w:val="20"/>
                <w:szCs w:val="20"/>
              </w:rPr>
              <w:t>Review the results and compare to the results collected in</w:t>
            </w:r>
            <w:r w:rsidRPr="00992405">
              <w:rPr>
                <w:rFonts w:ascii="Arial" w:hAnsi="Arial" w:cs="Arial"/>
                <w:b w:val="0"/>
                <w:bCs/>
                <w:szCs w:val="22"/>
                <w:highlight w:val="yellow"/>
              </w:rPr>
              <w:t xml:space="preserve"> </w:t>
            </w:r>
            <w:r w:rsidRPr="00992405">
              <w:rPr>
                <w:rFonts w:ascii="Arial" w:hAnsi="Arial" w:cs="Arial"/>
                <w:bCs/>
                <w:szCs w:val="22"/>
                <w:highlight w:val="yellow"/>
              </w:rPr>
              <w:t xml:space="preserve">Step </w:t>
            </w:r>
            <w:r w:rsidRPr="00992405">
              <w:rPr>
                <w:rFonts w:ascii="Arial" w:hAnsi="Arial" w:cs="Arial"/>
                <w:bCs/>
                <w:szCs w:val="22"/>
                <w:highlight w:val="yellow"/>
              </w:rPr>
              <w:fldChar w:fldCharType="begin"/>
            </w:r>
            <w:r w:rsidRPr="00992405">
              <w:rPr>
                <w:rFonts w:ascii="Arial" w:hAnsi="Arial" w:cs="Arial"/>
                <w:bCs/>
                <w:szCs w:val="22"/>
                <w:highlight w:val="yellow"/>
              </w:rPr>
              <w:instrText xml:space="preserve"> REF _Ref372700005 \r \h  \* MERGEFORMAT </w:instrText>
            </w:r>
            <w:r w:rsidRPr="00992405">
              <w:rPr>
                <w:rFonts w:ascii="Arial" w:hAnsi="Arial" w:cs="Arial"/>
                <w:bCs/>
                <w:szCs w:val="22"/>
                <w:highlight w:val="yellow"/>
              </w:rPr>
            </w:r>
            <w:r w:rsidRPr="00992405">
              <w:rPr>
                <w:rFonts w:ascii="Arial" w:hAnsi="Arial" w:cs="Arial"/>
                <w:bCs/>
                <w:szCs w:val="22"/>
                <w:highlight w:val="yellow"/>
              </w:rPr>
              <w:fldChar w:fldCharType="separate"/>
            </w:r>
            <w:r w:rsidR="0057736C">
              <w:rPr>
                <w:rFonts w:ascii="Arial" w:hAnsi="Arial" w:cs="Arial"/>
                <w:bCs/>
                <w:szCs w:val="22"/>
                <w:highlight w:val="yellow"/>
              </w:rPr>
              <w:t>211</w:t>
            </w:r>
            <w:r w:rsidRPr="00992405">
              <w:rPr>
                <w:rFonts w:ascii="Arial" w:hAnsi="Arial" w:cs="Arial"/>
                <w:bCs/>
                <w:szCs w:val="22"/>
                <w:highlight w:val="yellow"/>
              </w:rPr>
              <w:fldChar w:fldCharType="end"/>
            </w:r>
          </w:p>
        </w:tc>
        <w:tc>
          <w:tcPr>
            <w:tcW w:w="636" w:type="dxa"/>
            <w:vMerge w:val="restart"/>
          </w:tcPr>
          <w:p w:rsidR="00103490" w:rsidRPr="007730ED" w:rsidRDefault="00103490" w:rsidP="005944DD">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2809, 2810</w:t>
            </w:r>
          </w:p>
        </w:tc>
      </w:tr>
      <w:tr w:rsidR="00103490" w:rsidRPr="007730ED" w:rsidTr="00E82D60">
        <w:trPr>
          <w:cantSplit/>
          <w:trHeight w:val="339"/>
        </w:trPr>
        <w:tc>
          <w:tcPr>
            <w:tcW w:w="1003" w:type="dxa"/>
            <w:vMerge/>
            <w:vAlign w:val="center"/>
          </w:tcPr>
          <w:p w:rsidR="00103490" w:rsidRPr="007730ED" w:rsidRDefault="00103490" w:rsidP="005944DD">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9240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92405">
            <w:pPr>
              <w:pStyle w:val="Tableheading"/>
              <w:numPr>
                <w:ilvl w:val="0"/>
                <w:numId w:val="9"/>
              </w:numPr>
              <w:snapToGrid w:val="0"/>
              <w:spacing w:beforeLines="20" w:before="48" w:afterLines="20" w:after="48"/>
              <w:jc w:val="left"/>
              <w:rPr>
                <w:rFonts w:ascii="Arial" w:hAnsi="Arial" w:cs="Arial"/>
                <w:b w:val="0"/>
                <w:bCs/>
                <w:szCs w:val="22"/>
              </w:rPr>
            </w:pPr>
            <w:r w:rsidRPr="00992405">
              <w:rPr>
                <w:rFonts w:ascii="Arial" w:hAnsi="Arial" w:cs="Arial"/>
                <w:b w:val="0"/>
                <w:bCs/>
                <w:sz w:val="20"/>
                <w:szCs w:val="20"/>
              </w:rPr>
              <w:t>GOES-R processing statistics are consistent with those of other satellite data processing statistics</w:t>
            </w:r>
          </w:p>
          <w:p w:rsidR="00103490" w:rsidRPr="00992405" w:rsidRDefault="00103490" w:rsidP="00992405">
            <w:pPr>
              <w:pStyle w:val="Tableheading"/>
              <w:numPr>
                <w:ilvl w:val="0"/>
                <w:numId w:val="9"/>
              </w:numPr>
              <w:snapToGrid w:val="0"/>
              <w:spacing w:beforeLines="20" w:before="48" w:afterLines="20" w:after="48"/>
              <w:jc w:val="left"/>
              <w:rPr>
                <w:rFonts w:ascii="Arial" w:hAnsi="Arial" w:cs="Arial"/>
                <w:b w:val="0"/>
                <w:bCs/>
                <w:szCs w:val="22"/>
              </w:rPr>
            </w:pPr>
            <w:r w:rsidRPr="00992405">
              <w:rPr>
                <w:rFonts w:ascii="Arial" w:hAnsi="Arial" w:cs="Arial"/>
                <w:b w:val="0"/>
                <w:bCs/>
                <w:sz w:val="20"/>
                <w:szCs w:val="20"/>
              </w:rPr>
              <w:t xml:space="preserve">No </w:t>
            </w:r>
            <w:r w:rsidRPr="00992405">
              <w:rPr>
                <w:rFonts w:ascii="Arial" w:hAnsi="Arial" w:cs="Arial"/>
                <w:bCs/>
                <w:sz w:val="20"/>
                <w:szCs w:val="20"/>
                <w:highlight w:val="yellow"/>
              </w:rPr>
              <w:t>significant</w:t>
            </w:r>
            <w:r w:rsidRPr="00992405">
              <w:rPr>
                <w:rFonts w:ascii="Arial" w:hAnsi="Arial" w:cs="Arial"/>
                <w:b w:val="0"/>
                <w:bCs/>
                <w:sz w:val="20"/>
                <w:szCs w:val="20"/>
              </w:rPr>
              <w:t xml:space="preserve"> degradation of performance is noted from original run</w:t>
            </w:r>
          </w:p>
        </w:tc>
        <w:tc>
          <w:tcPr>
            <w:tcW w:w="636" w:type="dxa"/>
            <w:vMerge/>
          </w:tcPr>
          <w:p w:rsidR="00103490" w:rsidRPr="007730ED" w:rsidRDefault="00103490" w:rsidP="005944DD">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5944DD">
            <w:pPr>
              <w:pStyle w:val="Tableheading"/>
              <w:keepNext/>
              <w:snapToGrid w:val="0"/>
              <w:spacing w:beforeLines="20" w:before="48" w:afterLines="20" w:after="48"/>
              <w:jc w:val="left"/>
              <w:rPr>
                <w:rFonts w:ascii="Arial" w:hAnsi="Arial" w:cs="Arial"/>
                <w:b w:val="0"/>
                <w:bCs/>
                <w:szCs w:val="22"/>
              </w:rPr>
            </w:pPr>
          </w:p>
        </w:tc>
      </w:tr>
      <w:tr w:rsidR="00103490" w:rsidRPr="007730ED" w:rsidTr="00E82D60">
        <w:trPr>
          <w:cantSplit/>
          <w:trHeight w:val="339"/>
        </w:trPr>
        <w:tc>
          <w:tcPr>
            <w:tcW w:w="1003" w:type="dxa"/>
            <w:vMerge w:val="restart"/>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bookmarkStart w:id="57" w:name="_Ref384219971"/>
          </w:p>
        </w:tc>
        <w:bookmarkEnd w:id="57"/>
        <w:tc>
          <w:tcPr>
            <w:tcW w:w="4677" w:type="dxa"/>
            <w:gridSpan w:val="4"/>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F</w:t>
            </w:r>
            <w:r w:rsidRPr="005239C7">
              <w:rPr>
                <w:rFonts w:ascii="Arial" w:hAnsi="Arial" w:cs="Arial"/>
                <w:b w:val="0"/>
                <w:color w:val="000000"/>
                <w:szCs w:val="22"/>
              </w:rPr>
              <w:t>ull</w:t>
            </w:r>
            <w:r>
              <w:rPr>
                <w:rFonts w:ascii="Arial" w:hAnsi="Arial" w:cs="Arial"/>
                <w:b w:val="0"/>
                <w:color w:val="000000"/>
                <w:szCs w:val="22"/>
              </w:rPr>
              <w:t>-</w:t>
            </w:r>
            <w:r w:rsidRPr="005239C7">
              <w:rPr>
                <w:rFonts w:ascii="Arial" w:hAnsi="Arial" w:cs="Arial"/>
                <w:b w:val="0"/>
                <w:color w:val="000000"/>
                <w:szCs w:val="22"/>
              </w:rPr>
              <w:t xml:space="preserve">disk GOES-R imagery </w:t>
            </w:r>
            <w:r>
              <w:rPr>
                <w:rFonts w:ascii="Arial" w:hAnsi="Arial" w:cs="Arial"/>
                <w:b w:val="0"/>
                <w:color w:val="000000"/>
                <w:szCs w:val="22"/>
              </w:rPr>
              <w:t>at</w:t>
            </w:r>
            <w:r w:rsidRPr="005239C7">
              <w:rPr>
                <w:rFonts w:ascii="Arial" w:hAnsi="Arial" w:cs="Arial"/>
                <w:b w:val="0"/>
                <w:color w:val="000000"/>
                <w:szCs w:val="22"/>
              </w:rPr>
              <w:t xml:space="preserve"> </w:t>
            </w:r>
            <w:r w:rsidRPr="00E93B4D">
              <w:rPr>
                <w:rFonts w:ascii="Arial" w:hAnsi="Arial" w:cs="Arial"/>
                <w:color w:val="000000"/>
                <w:szCs w:val="22"/>
              </w:rPr>
              <w:t>64</w:t>
            </w:r>
            <w:r w:rsidRPr="005239C7">
              <w:rPr>
                <w:rFonts w:ascii="Arial" w:hAnsi="Arial" w:cs="Arial"/>
                <w:b w:val="0"/>
                <w:color w:val="000000"/>
                <w:szCs w:val="22"/>
              </w:rPr>
              <w:t xml:space="preserve"> images in loop.</w:t>
            </w:r>
          </w:p>
          <w:p w:rsidR="00103490" w:rsidRDefault="00103490" w:rsidP="00E82D60">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color w:val="3333FF"/>
                <w:sz w:val="20"/>
                <w:szCs w:val="20"/>
              </w:rPr>
              <w:t>Change</w:t>
            </w:r>
            <w:r w:rsidRPr="005239C7">
              <w:rPr>
                <w:rFonts w:ascii="Arial" w:hAnsi="Arial" w:cs="Arial"/>
                <w:b w:val="0"/>
                <w:bCs/>
                <w:color w:val="3333FF"/>
                <w:sz w:val="20"/>
                <w:szCs w:val="20"/>
              </w:rPr>
              <w:t xml:space="preserve"> the Frames to </w:t>
            </w:r>
            <w:r w:rsidRPr="00E93B4D">
              <w:rPr>
                <w:rFonts w:ascii="Arial" w:hAnsi="Arial" w:cs="Arial"/>
                <w:bCs/>
                <w:sz w:val="20"/>
                <w:szCs w:val="20"/>
              </w:rPr>
              <w:t>64</w:t>
            </w:r>
          </w:p>
          <w:p w:rsidR="00103490" w:rsidRDefault="00103490" w:rsidP="00E82D60">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color w:val="3333FF"/>
                <w:sz w:val="20"/>
                <w:szCs w:val="20"/>
              </w:rPr>
              <w:t>Start looping if not already in progress</w:t>
            </w:r>
          </w:p>
          <w:p w:rsidR="00103490" w:rsidRPr="00031732" w:rsidRDefault="00103490" w:rsidP="00E82D60">
            <w:pPr>
              <w:pStyle w:val="Tableheading"/>
              <w:keepNext/>
              <w:numPr>
                <w:ilvl w:val="0"/>
                <w:numId w:val="9"/>
              </w:numPr>
              <w:snapToGrid w:val="0"/>
              <w:spacing w:beforeLines="20" w:before="48" w:afterLines="20" w:after="48"/>
              <w:jc w:val="left"/>
              <w:rPr>
                <w:rFonts w:ascii="Arial" w:hAnsi="Arial" w:cs="Arial"/>
                <w:b w:val="0"/>
                <w:bCs/>
                <w:sz w:val="20"/>
                <w:szCs w:val="20"/>
              </w:rPr>
            </w:pPr>
            <w:r>
              <w:rPr>
                <w:rFonts w:ascii="Arial" w:hAnsi="Arial" w:cs="Arial"/>
                <w:b w:val="0"/>
                <w:bCs/>
                <w:color w:val="3333FF"/>
                <w:szCs w:val="22"/>
              </w:rPr>
              <w:t xml:space="preserve">Wait </w:t>
            </w:r>
            <w:r w:rsidRPr="00742A05">
              <w:rPr>
                <w:rFonts w:ascii="Arial" w:hAnsi="Arial" w:cs="Arial"/>
                <w:bCs/>
                <w:color w:val="3333FF"/>
                <w:szCs w:val="22"/>
              </w:rPr>
              <w:t>10 min</w:t>
            </w:r>
            <w:r w:rsidRPr="00742A05">
              <w:rPr>
                <w:rFonts w:ascii="Arial" w:hAnsi="Arial" w:cs="Arial"/>
                <w:b w:val="0"/>
                <w:bCs/>
                <w:color w:val="3333FF"/>
                <w:szCs w:val="22"/>
              </w:rPr>
              <w:t xml:space="preserve"> then </w:t>
            </w:r>
            <w:r>
              <w:rPr>
                <w:rFonts w:ascii="Arial" w:hAnsi="Arial" w:cs="Arial"/>
                <w:b w:val="0"/>
                <w:bCs/>
                <w:color w:val="3333FF"/>
                <w:szCs w:val="22"/>
              </w:rPr>
              <w:t>r</w:t>
            </w:r>
            <w:r w:rsidRPr="00E93B4D">
              <w:rPr>
                <w:rFonts w:ascii="Arial" w:hAnsi="Arial" w:cs="Arial"/>
                <w:b w:val="0"/>
                <w:bCs/>
                <w:color w:val="3333FF"/>
                <w:szCs w:val="22"/>
              </w:rPr>
              <w:t xml:space="preserve">epeat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_Ref372700005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211</w:t>
            </w:r>
            <w:r>
              <w:rPr>
                <w:rFonts w:ascii="Arial" w:hAnsi="Arial" w:cs="Arial"/>
                <w:bCs/>
                <w:szCs w:val="22"/>
                <w:highlight w:val="yellow"/>
              </w:rPr>
              <w:fldChar w:fldCharType="end"/>
            </w:r>
          </w:p>
          <w:p w:rsidR="00103490" w:rsidRPr="005239C7" w:rsidRDefault="00103490" w:rsidP="00E82D60">
            <w:pPr>
              <w:pStyle w:val="Tableheading"/>
              <w:keepNext/>
              <w:numPr>
                <w:ilvl w:val="0"/>
                <w:numId w:val="9"/>
              </w:numPr>
              <w:snapToGrid w:val="0"/>
              <w:spacing w:beforeLines="20" w:before="48" w:afterLines="20" w:after="48"/>
              <w:jc w:val="left"/>
              <w:rPr>
                <w:rFonts w:ascii="Arial" w:hAnsi="Arial" w:cs="Arial"/>
                <w:b w:val="0"/>
                <w:bCs/>
                <w:sz w:val="20"/>
                <w:szCs w:val="20"/>
              </w:rPr>
            </w:pPr>
            <w:r w:rsidRPr="00E93B4D">
              <w:rPr>
                <w:rFonts w:ascii="Arial" w:hAnsi="Arial" w:cs="Arial"/>
                <w:b w:val="0"/>
                <w:bCs/>
                <w:color w:val="3333FF"/>
                <w:sz w:val="20"/>
                <w:szCs w:val="20"/>
              </w:rPr>
              <w:t xml:space="preserve">Review the results and compare to the results collected in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_Ref372700005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211</w:t>
            </w:r>
            <w:r>
              <w:rPr>
                <w:rFonts w:ascii="Arial" w:hAnsi="Arial" w:cs="Arial"/>
                <w:bCs/>
                <w:szCs w:val="22"/>
                <w:highlight w:val="yellow"/>
              </w:rPr>
              <w:fldChar w:fldCharType="end"/>
            </w:r>
            <w:r>
              <w:rPr>
                <w:rFonts w:ascii="Arial" w:hAnsi="Arial" w:cs="Arial"/>
                <w:b w:val="0"/>
                <w:bCs/>
                <w:szCs w:val="22"/>
              </w:rPr>
              <w:t xml:space="preserve"> </w:t>
            </w:r>
            <w:r w:rsidRPr="002B014C">
              <w:rPr>
                <w:rFonts w:ascii="Arial" w:hAnsi="Arial" w:cs="Arial"/>
                <w:b w:val="0"/>
                <w:bCs/>
                <w:color w:val="3333FF"/>
                <w:szCs w:val="22"/>
              </w:rPr>
              <w:t xml:space="preserve">and </w:t>
            </w:r>
            <w:r>
              <w:rPr>
                <w:rFonts w:ascii="Arial" w:hAnsi="Arial" w:cs="Arial"/>
                <w:b w:val="0"/>
                <w:bCs/>
                <w:color w:val="3333FF"/>
                <w:szCs w:val="22"/>
              </w:rPr>
              <w:t xml:space="preserve">in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_Ref383680071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213</w:t>
            </w:r>
            <w:r>
              <w:rPr>
                <w:rFonts w:ascii="Arial" w:hAnsi="Arial" w:cs="Arial"/>
                <w:bCs/>
                <w:szCs w:val="22"/>
                <w:highlight w:val="yellow"/>
              </w:rPr>
              <w:fldChar w:fldCharType="end"/>
            </w:r>
          </w:p>
        </w:tc>
        <w:tc>
          <w:tcPr>
            <w:tcW w:w="636"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2809, 2810</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sidRPr="00992405">
              <w:rPr>
                <w:rFonts w:ascii="Arial" w:hAnsi="Arial" w:cs="Arial"/>
                <w:b w:val="0"/>
                <w:bCs/>
                <w:sz w:val="20"/>
                <w:szCs w:val="20"/>
              </w:rPr>
              <w:t>GOES-R processing statistics are consistent with those of other satellite data processing statistics</w:t>
            </w:r>
          </w:p>
          <w:p w:rsidR="00103490" w:rsidRPr="00992405" w:rsidRDefault="00103490" w:rsidP="00742A05">
            <w:pPr>
              <w:pStyle w:val="Tableheading"/>
              <w:numPr>
                <w:ilvl w:val="0"/>
                <w:numId w:val="9"/>
              </w:numPr>
              <w:snapToGrid w:val="0"/>
              <w:spacing w:beforeLines="20" w:before="48" w:afterLines="20" w:after="48"/>
              <w:jc w:val="left"/>
              <w:rPr>
                <w:rFonts w:ascii="Arial" w:hAnsi="Arial" w:cs="Arial"/>
                <w:b w:val="0"/>
                <w:bCs/>
                <w:szCs w:val="22"/>
              </w:rPr>
            </w:pPr>
            <w:r w:rsidRPr="00992405">
              <w:rPr>
                <w:rFonts w:ascii="Arial" w:hAnsi="Arial" w:cs="Arial"/>
                <w:b w:val="0"/>
                <w:bCs/>
                <w:sz w:val="20"/>
                <w:szCs w:val="20"/>
              </w:rPr>
              <w:t xml:space="preserve">No </w:t>
            </w:r>
            <w:r w:rsidRPr="00742A05">
              <w:rPr>
                <w:rFonts w:ascii="Arial" w:hAnsi="Arial" w:cs="Arial"/>
                <w:bCs/>
                <w:sz w:val="20"/>
                <w:szCs w:val="20"/>
                <w:highlight w:val="cyan"/>
              </w:rPr>
              <w:t>significant</w:t>
            </w:r>
            <w:r w:rsidRPr="00992405">
              <w:rPr>
                <w:rFonts w:ascii="Arial" w:hAnsi="Arial" w:cs="Arial"/>
                <w:b w:val="0"/>
                <w:bCs/>
                <w:sz w:val="20"/>
                <w:szCs w:val="20"/>
              </w:rPr>
              <w:t xml:space="preserve"> degradation of performance is noted from </w:t>
            </w:r>
            <w:r>
              <w:rPr>
                <w:rFonts w:ascii="Arial" w:hAnsi="Arial" w:cs="Arial"/>
                <w:b w:val="0"/>
                <w:bCs/>
                <w:sz w:val="20"/>
                <w:szCs w:val="20"/>
              </w:rPr>
              <w:t>the previous</w:t>
            </w:r>
            <w:r w:rsidRPr="00992405">
              <w:rPr>
                <w:rFonts w:ascii="Arial" w:hAnsi="Arial" w:cs="Arial"/>
                <w:b w:val="0"/>
                <w:bCs/>
                <w:sz w:val="20"/>
                <w:szCs w:val="20"/>
              </w:rPr>
              <w:t xml:space="preserve"> run</w:t>
            </w:r>
            <w:r>
              <w:rPr>
                <w:rFonts w:ascii="Arial" w:hAnsi="Arial" w:cs="Arial"/>
                <w:b w:val="0"/>
                <w:bCs/>
                <w:sz w:val="20"/>
                <w:szCs w:val="20"/>
              </w:rPr>
              <w:t>s</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r>
      <w:tr w:rsidR="00103490" w:rsidRPr="007730ED" w:rsidTr="00E82D60">
        <w:trPr>
          <w:cantSplit/>
          <w:trHeight w:val="339"/>
        </w:trPr>
        <w:tc>
          <w:tcPr>
            <w:tcW w:w="1003" w:type="dxa"/>
            <w:vMerge w:val="restart"/>
            <w:shd w:val="clear" w:color="auto" w:fill="auto"/>
            <w:vAlign w:val="center"/>
          </w:tcPr>
          <w:p w:rsidR="00103490" w:rsidRPr="007730ED" w:rsidRDefault="00103490" w:rsidP="00E82D60">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992405" w:rsidRDefault="00103490" w:rsidP="00742A05">
            <w:pPr>
              <w:pStyle w:val="Tableheading"/>
              <w:snapToGrid w:val="0"/>
              <w:spacing w:beforeLines="20" w:before="48" w:afterLines="20" w:after="48"/>
              <w:ind w:left="90"/>
              <w:jc w:val="left"/>
              <w:rPr>
                <w:rFonts w:ascii="Arial" w:hAnsi="Arial" w:cs="Arial"/>
                <w:b w:val="0"/>
                <w:bCs/>
                <w:szCs w:val="22"/>
              </w:rPr>
            </w:pPr>
            <w:r>
              <w:rPr>
                <w:rFonts w:ascii="Arial" w:hAnsi="Arial" w:cs="Arial"/>
                <w:b w:val="0"/>
                <w:bCs/>
                <w:szCs w:val="22"/>
              </w:rPr>
              <w:t>Move (swap) the 96-frame product back to the main pane.</w:t>
            </w:r>
          </w:p>
        </w:tc>
        <w:tc>
          <w:tcPr>
            <w:tcW w:w="636"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96-frame product is displayed in the main pane</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is still looping and updating</w:t>
            </w:r>
          </w:p>
          <w:p w:rsidR="00103490" w:rsidRPr="002800C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Pr>
                <w:rFonts w:ascii="Arial" w:hAnsi="Arial" w:cs="Arial"/>
                <w:b w:val="0"/>
                <w:bCs/>
                <w:szCs w:val="22"/>
              </w:rPr>
              <w:t>The product contains 96 frames</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4F2B99" w:rsidRDefault="00103490" w:rsidP="00E82D60">
            <w:pPr>
              <w:pStyle w:val="Tableheading"/>
              <w:snapToGrid w:val="0"/>
              <w:spacing w:beforeLines="20" w:before="48" w:afterLines="20" w:after="48"/>
              <w:jc w:val="left"/>
              <w:rPr>
                <w:rFonts w:ascii="Arial" w:hAnsi="Arial" w:cs="Arial"/>
                <w:b w:val="0"/>
                <w:bCs/>
                <w:color w:val="FF0000"/>
                <w:szCs w:val="22"/>
              </w:rPr>
            </w:pPr>
          </w:p>
        </w:tc>
      </w:tr>
      <w:tr w:rsidR="00103490" w:rsidRPr="007730ED" w:rsidTr="00E82D60">
        <w:trPr>
          <w:cantSplit/>
          <w:trHeight w:val="339"/>
        </w:trPr>
        <w:tc>
          <w:tcPr>
            <w:tcW w:w="1003" w:type="dxa"/>
            <w:vMerge w:val="restart"/>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F</w:t>
            </w:r>
            <w:r w:rsidRPr="005239C7">
              <w:rPr>
                <w:rFonts w:ascii="Arial" w:hAnsi="Arial" w:cs="Arial"/>
                <w:b w:val="0"/>
                <w:color w:val="000000"/>
                <w:szCs w:val="22"/>
              </w:rPr>
              <w:t>ull</w:t>
            </w:r>
            <w:r>
              <w:rPr>
                <w:rFonts w:ascii="Arial" w:hAnsi="Arial" w:cs="Arial"/>
                <w:b w:val="0"/>
                <w:color w:val="000000"/>
                <w:szCs w:val="22"/>
              </w:rPr>
              <w:t>-</w:t>
            </w:r>
            <w:r w:rsidRPr="005239C7">
              <w:rPr>
                <w:rFonts w:ascii="Arial" w:hAnsi="Arial" w:cs="Arial"/>
                <w:b w:val="0"/>
                <w:color w:val="000000"/>
                <w:szCs w:val="22"/>
              </w:rPr>
              <w:t xml:space="preserve">disk GOES-R imagery </w:t>
            </w:r>
            <w:r>
              <w:rPr>
                <w:rFonts w:ascii="Arial" w:hAnsi="Arial" w:cs="Arial"/>
                <w:b w:val="0"/>
                <w:color w:val="000000"/>
                <w:szCs w:val="22"/>
              </w:rPr>
              <w:t>at</w:t>
            </w:r>
            <w:r w:rsidRPr="005239C7">
              <w:rPr>
                <w:rFonts w:ascii="Arial" w:hAnsi="Arial" w:cs="Arial"/>
                <w:b w:val="0"/>
                <w:color w:val="000000"/>
                <w:szCs w:val="22"/>
              </w:rPr>
              <w:t xml:space="preserve"> </w:t>
            </w:r>
            <w:r>
              <w:rPr>
                <w:rFonts w:ascii="Arial" w:hAnsi="Arial" w:cs="Arial"/>
                <w:color w:val="000000"/>
                <w:szCs w:val="22"/>
              </w:rPr>
              <w:t>96</w:t>
            </w:r>
            <w:r w:rsidRPr="005239C7">
              <w:rPr>
                <w:rFonts w:ascii="Arial" w:hAnsi="Arial" w:cs="Arial"/>
                <w:b w:val="0"/>
                <w:color w:val="000000"/>
                <w:szCs w:val="22"/>
              </w:rPr>
              <w:t xml:space="preserve"> images in loop.</w:t>
            </w:r>
          </w:p>
          <w:p w:rsidR="00103490" w:rsidRPr="00031732" w:rsidRDefault="00103490" w:rsidP="00742A05">
            <w:pPr>
              <w:pStyle w:val="Tableheading"/>
              <w:keepNext/>
              <w:numPr>
                <w:ilvl w:val="0"/>
                <w:numId w:val="9"/>
              </w:numPr>
              <w:snapToGrid w:val="0"/>
              <w:spacing w:beforeLines="20" w:before="48" w:afterLines="20" w:after="48"/>
              <w:jc w:val="left"/>
              <w:rPr>
                <w:rFonts w:ascii="Arial" w:hAnsi="Arial" w:cs="Arial"/>
                <w:b w:val="0"/>
                <w:bCs/>
                <w:sz w:val="20"/>
                <w:szCs w:val="20"/>
              </w:rPr>
            </w:pPr>
            <w:r w:rsidRPr="00742A05">
              <w:rPr>
                <w:rFonts w:ascii="Arial" w:hAnsi="Arial" w:cs="Arial"/>
                <w:b w:val="0"/>
                <w:bCs/>
                <w:color w:val="3333FF"/>
                <w:szCs w:val="22"/>
              </w:rPr>
              <w:t xml:space="preserve">Wait </w:t>
            </w:r>
            <w:r w:rsidRPr="00742A05">
              <w:rPr>
                <w:rFonts w:ascii="Arial" w:hAnsi="Arial" w:cs="Arial"/>
                <w:bCs/>
                <w:color w:val="3333FF"/>
                <w:szCs w:val="22"/>
              </w:rPr>
              <w:t>10 min</w:t>
            </w:r>
            <w:r w:rsidRPr="00742A05">
              <w:rPr>
                <w:rFonts w:ascii="Arial" w:hAnsi="Arial" w:cs="Arial"/>
                <w:b w:val="0"/>
                <w:bCs/>
                <w:color w:val="3333FF"/>
                <w:szCs w:val="22"/>
              </w:rPr>
              <w:t xml:space="preserve"> then </w:t>
            </w:r>
            <w:r>
              <w:rPr>
                <w:rFonts w:ascii="Arial" w:hAnsi="Arial" w:cs="Arial"/>
                <w:b w:val="0"/>
                <w:bCs/>
                <w:color w:val="3333FF"/>
                <w:szCs w:val="22"/>
              </w:rPr>
              <w:t>r</w:t>
            </w:r>
            <w:r w:rsidRPr="00E93B4D">
              <w:rPr>
                <w:rFonts w:ascii="Arial" w:hAnsi="Arial" w:cs="Arial"/>
                <w:b w:val="0"/>
                <w:bCs/>
                <w:color w:val="3333FF"/>
                <w:szCs w:val="22"/>
              </w:rPr>
              <w:t xml:space="preserve">epeat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_Ref372700005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211</w:t>
            </w:r>
            <w:r>
              <w:rPr>
                <w:rFonts w:ascii="Arial" w:hAnsi="Arial" w:cs="Arial"/>
                <w:bCs/>
                <w:szCs w:val="22"/>
                <w:highlight w:val="yellow"/>
              </w:rPr>
              <w:fldChar w:fldCharType="end"/>
            </w:r>
          </w:p>
          <w:p w:rsidR="00103490" w:rsidRPr="005239C7" w:rsidRDefault="00103490" w:rsidP="00742A05">
            <w:pPr>
              <w:pStyle w:val="Tableheading"/>
              <w:keepNext/>
              <w:numPr>
                <w:ilvl w:val="0"/>
                <w:numId w:val="9"/>
              </w:numPr>
              <w:snapToGrid w:val="0"/>
              <w:spacing w:beforeLines="20" w:before="48" w:afterLines="20" w:after="48"/>
              <w:jc w:val="left"/>
              <w:rPr>
                <w:rFonts w:ascii="Arial" w:hAnsi="Arial" w:cs="Arial"/>
                <w:b w:val="0"/>
                <w:bCs/>
                <w:sz w:val="20"/>
                <w:szCs w:val="20"/>
              </w:rPr>
            </w:pPr>
            <w:r w:rsidRPr="00E93B4D">
              <w:rPr>
                <w:rFonts w:ascii="Arial" w:hAnsi="Arial" w:cs="Arial"/>
                <w:b w:val="0"/>
                <w:bCs/>
                <w:color w:val="3333FF"/>
                <w:sz w:val="20"/>
                <w:szCs w:val="20"/>
              </w:rPr>
              <w:t xml:space="preserve">Review the results and compare to the results collected </w:t>
            </w:r>
            <w:r>
              <w:rPr>
                <w:rFonts w:ascii="Arial" w:hAnsi="Arial" w:cs="Arial"/>
                <w:b w:val="0"/>
                <w:bCs/>
                <w:color w:val="3333FF"/>
                <w:sz w:val="20"/>
                <w:szCs w:val="20"/>
              </w:rPr>
              <w:t>at</w:t>
            </w:r>
            <w:r w:rsidRPr="00E93B4D">
              <w:rPr>
                <w:rFonts w:ascii="Arial" w:hAnsi="Arial" w:cs="Arial"/>
                <w:b w:val="0"/>
                <w:bCs/>
                <w:szCs w:val="22"/>
                <w:highlight w:val="yellow"/>
              </w:rPr>
              <w:t xml:space="preserve">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_Ref372700005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211</w:t>
            </w:r>
            <w:r>
              <w:rPr>
                <w:rFonts w:ascii="Arial" w:hAnsi="Arial" w:cs="Arial"/>
                <w:bCs/>
                <w:szCs w:val="22"/>
                <w:highlight w:val="yellow"/>
              </w:rPr>
              <w:fldChar w:fldCharType="end"/>
            </w:r>
            <w:r>
              <w:rPr>
                <w:rFonts w:ascii="Arial" w:hAnsi="Arial" w:cs="Arial"/>
                <w:b w:val="0"/>
                <w:bCs/>
                <w:szCs w:val="22"/>
              </w:rPr>
              <w:t xml:space="preserve">,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_Ref383680071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213</w:t>
            </w:r>
            <w:r>
              <w:rPr>
                <w:rFonts w:ascii="Arial" w:hAnsi="Arial" w:cs="Arial"/>
                <w:bCs/>
                <w:szCs w:val="22"/>
                <w:highlight w:val="yellow"/>
              </w:rPr>
              <w:fldChar w:fldCharType="end"/>
            </w:r>
            <w:r>
              <w:rPr>
                <w:rFonts w:ascii="Arial" w:hAnsi="Arial" w:cs="Arial"/>
                <w:b w:val="0"/>
                <w:bCs/>
                <w:szCs w:val="22"/>
              </w:rPr>
              <w:t xml:space="preserve"> </w:t>
            </w:r>
            <w:r w:rsidRPr="002B014C">
              <w:rPr>
                <w:rFonts w:ascii="Arial" w:hAnsi="Arial" w:cs="Arial"/>
                <w:b w:val="0"/>
                <w:bCs/>
                <w:color w:val="3333FF"/>
                <w:szCs w:val="22"/>
              </w:rPr>
              <w:t xml:space="preserve">and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_Ref384219971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214</w:t>
            </w:r>
            <w:r>
              <w:rPr>
                <w:rFonts w:ascii="Arial" w:hAnsi="Arial" w:cs="Arial"/>
                <w:bCs/>
                <w:szCs w:val="22"/>
                <w:highlight w:val="yellow"/>
              </w:rPr>
              <w:fldChar w:fldCharType="end"/>
            </w:r>
          </w:p>
        </w:tc>
        <w:tc>
          <w:tcPr>
            <w:tcW w:w="636" w:type="dxa"/>
            <w:vMerge w:val="restart"/>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2809, 2810</w:t>
            </w:r>
          </w:p>
        </w:tc>
      </w:tr>
      <w:tr w:rsidR="00103490" w:rsidRPr="007730ED" w:rsidTr="00E82D60">
        <w:trPr>
          <w:cantSplit/>
          <w:trHeight w:val="339"/>
        </w:trPr>
        <w:tc>
          <w:tcPr>
            <w:tcW w:w="1003" w:type="dxa"/>
            <w:vMerge/>
            <w:vAlign w:val="center"/>
          </w:tcPr>
          <w:p w:rsidR="00103490" w:rsidRPr="007730ED" w:rsidRDefault="00103490" w:rsidP="00E82D60">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E82D60">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E82D60">
            <w:pPr>
              <w:pStyle w:val="Tableheading"/>
              <w:numPr>
                <w:ilvl w:val="0"/>
                <w:numId w:val="9"/>
              </w:numPr>
              <w:snapToGrid w:val="0"/>
              <w:spacing w:beforeLines="20" w:before="48" w:afterLines="20" w:after="48"/>
              <w:jc w:val="left"/>
              <w:rPr>
                <w:rFonts w:ascii="Arial" w:hAnsi="Arial" w:cs="Arial"/>
                <w:b w:val="0"/>
                <w:bCs/>
                <w:szCs w:val="22"/>
              </w:rPr>
            </w:pPr>
            <w:r w:rsidRPr="00992405">
              <w:rPr>
                <w:rFonts w:ascii="Arial" w:hAnsi="Arial" w:cs="Arial"/>
                <w:b w:val="0"/>
                <w:bCs/>
                <w:sz w:val="20"/>
                <w:szCs w:val="20"/>
              </w:rPr>
              <w:t>GOES-R processing statistics are consistent with those of other satellite data processing statistics</w:t>
            </w:r>
          </w:p>
          <w:p w:rsidR="00103490" w:rsidRPr="00992405" w:rsidRDefault="00103490" w:rsidP="00742A05">
            <w:pPr>
              <w:pStyle w:val="Tableheading"/>
              <w:numPr>
                <w:ilvl w:val="0"/>
                <w:numId w:val="9"/>
              </w:numPr>
              <w:snapToGrid w:val="0"/>
              <w:spacing w:beforeLines="20" w:before="48" w:afterLines="20" w:after="48"/>
              <w:jc w:val="left"/>
              <w:rPr>
                <w:rFonts w:ascii="Arial" w:hAnsi="Arial" w:cs="Arial"/>
                <w:b w:val="0"/>
                <w:bCs/>
                <w:szCs w:val="22"/>
              </w:rPr>
            </w:pPr>
            <w:r w:rsidRPr="00992405">
              <w:rPr>
                <w:rFonts w:ascii="Arial" w:hAnsi="Arial" w:cs="Arial"/>
                <w:b w:val="0"/>
                <w:bCs/>
                <w:sz w:val="20"/>
                <w:szCs w:val="20"/>
              </w:rPr>
              <w:t xml:space="preserve">No </w:t>
            </w:r>
            <w:r w:rsidRPr="00742A05">
              <w:rPr>
                <w:rFonts w:ascii="Arial" w:hAnsi="Arial" w:cs="Arial"/>
                <w:bCs/>
                <w:sz w:val="20"/>
                <w:szCs w:val="20"/>
                <w:highlight w:val="cyan"/>
              </w:rPr>
              <w:t>significant</w:t>
            </w:r>
            <w:r w:rsidRPr="00992405">
              <w:rPr>
                <w:rFonts w:ascii="Arial" w:hAnsi="Arial" w:cs="Arial"/>
                <w:b w:val="0"/>
                <w:bCs/>
                <w:sz w:val="20"/>
                <w:szCs w:val="20"/>
              </w:rPr>
              <w:t xml:space="preserve"> degradation of performance is noted from </w:t>
            </w:r>
            <w:r>
              <w:rPr>
                <w:rFonts w:ascii="Arial" w:hAnsi="Arial" w:cs="Arial"/>
                <w:b w:val="0"/>
                <w:bCs/>
                <w:sz w:val="20"/>
                <w:szCs w:val="20"/>
              </w:rPr>
              <w:t>previous</w:t>
            </w:r>
            <w:r w:rsidRPr="00992405">
              <w:rPr>
                <w:rFonts w:ascii="Arial" w:hAnsi="Arial" w:cs="Arial"/>
                <w:b w:val="0"/>
                <w:bCs/>
                <w:sz w:val="20"/>
                <w:szCs w:val="20"/>
              </w:rPr>
              <w:t xml:space="preserve"> run</w:t>
            </w:r>
            <w:r>
              <w:rPr>
                <w:rFonts w:ascii="Arial" w:hAnsi="Arial" w:cs="Arial"/>
                <w:b w:val="0"/>
                <w:bCs/>
                <w:sz w:val="20"/>
                <w:szCs w:val="20"/>
              </w:rPr>
              <w:t>s</w:t>
            </w:r>
          </w:p>
        </w:tc>
        <w:tc>
          <w:tcPr>
            <w:tcW w:w="636" w:type="dxa"/>
            <w:vMerge/>
          </w:tcPr>
          <w:p w:rsidR="00103490" w:rsidRPr="007730ED" w:rsidRDefault="00103490" w:rsidP="00E82D60">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E82D60">
            <w:pPr>
              <w:pStyle w:val="Tableheading"/>
              <w:keepNext/>
              <w:snapToGrid w:val="0"/>
              <w:spacing w:beforeLines="20" w:before="48" w:afterLines="20" w:after="48"/>
              <w:jc w:val="left"/>
              <w:rPr>
                <w:rFonts w:ascii="Arial" w:hAnsi="Arial" w:cs="Arial"/>
                <w:b w:val="0"/>
                <w:bCs/>
                <w:szCs w:val="22"/>
              </w:rPr>
            </w:pPr>
          </w:p>
        </w:tc>
      </w:tr>
      <w:tr w:rsidR="00103490" w:rsidRPr="007730ED" w:rsidTr="00992405">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25" w:type="dxa"/>
            <w:gridSpan w:val="2"/>
          </w:tcPr>
          <w:p w:rsidR="00103490" w:rsidRPr="007730ED" w:rsidRDefault="00103490" w:rsidP="005944DD">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Repeat </w:t>
            </w:r>
            <w:r w:rsidRPr="00D015B2">
              <w:rPr>
                <w:rFonts w:ascii="Arial" w:hAnsi="Arial" w:cs="Arial"/>
                <w:bCs/>
                <w:szCs w:val="22"/>
                <w:highlight w:val="yellow"/>
              </w:rPr>
              <w:t xml:space="preserve">Step </w:t>
            </w:r>
            <w:r>
              <w:rPr>
                <w:rFonts w:ascii="Arial" w:hAnsi="Arial" w:cs="Arial"/>
                <w:bCs/>
                <w:szCs w:val="22"/>
                <w:highlight w:val="yellow"/>
              </w:rPr>
              <w:fldChar w:fldCharType="begin"/>
            </w:r>
            <w:r>
              <w:rPr>
                <w:rFonts w:ascii="Arial" w:hAnsi="Arial" w:cs="Arial"/>
                <w:bCs/>
                <w:szCs w:val="22"/>
                <w:highlight w:val="yellow"/>
              </w:rPr>
              <w:instrText xml:space="preserve"> REF _Ref372700005 \r \h </w:instrText>
            </w:r>
            <w:r>
              <w:rPr>
                <w:rFonts w:ascii="Arial" w:hAnsi="Arial" w:cs="Arial"/>
                <w:bCs/>
                <w:szCs w:val="22"/>
                <w:highlight w:val="yellow"/>
              </w:rPr>
            </w:r>
            <w:r>
              <w:rPr>
                <w:rFonts w:ascii="Arial" w:hAnsi="Arial" w:cs="Arial"/>
                <w:bCs/>
                <w:szCs w:val="22"/>
                <w:highlight w:val="yellow"/>
              </w:rPr>
              <w:fldChar w:fldCharType="separate"/>
            </w:r>
            <w:r w:rsidR="0057736C">
              <w:rPr>
                <w:rFonts w:ascii="Arial" w:hAnsi="Arial" w:cs="Arial"/>
                <w:bCs/>
                <w:szCs w:val="22"/>
                <w:highlight w:val="yellow"/>
              </w:rPr>
              <w:t>211</w:t>
            </w:r>
            <w:r>
              <w:rPr>
                <w:rFonts w:ascii="Arial" w:hAnsi="Arial" w:cs="Arial"/>
                <w:bCs/>
                <w:szCs w:val="22"/>
                <w:highlight w:val="yellow"/>
              </w:rPr>
              <w:fldChar w:fldCharType="end"/>
            </w:r>
            <w:r w:rsidRPr="007730ED">
              <w:rPr>
                <w:rFonts w:ascii="Arial" w:hAnsi="Arial" w:cs="Arial"/>
                <w:b w:val="0"/>
                <w:bCs/>
                <w:szCs w:val="22"/>
              </w:rPr>
              <w:t xml:space="preserve"> during </w:t>
            </w:r>
            <w:proofErr w:type="gramStart"/>
            <w:r w:rsidRPr="007730ED">
              <w:rPr>
                <w:rFonts w:ascii="Arial" w:hAnsi="Arial" w:cs="Arial"/>
                <w:b w:val="0"/>
                <w:bCs/>
                <w:szCs w:val="22"/>
              </w:rPr>
              <w:t>the ingest</w:t>
            </w:r>
            <w:proofErr w:type="gramEnd"/>
            <w:r w:rsidRPr="007730ED">
              <w:rPr>
                <w:rFonts w:ascii="Arial" w:hAnsi="Arial" w:cs="Arial"/>
                <w:b w:val="0"/>
                <w:bCs/>
                <w:szCs w:val="22"/>
              </w:rPr>
              <w:t xml:space="preserve"> of a major model runs.</w:t>
            </w:r>
          </w:p>
          <w:p w:rsidR="00103490" w:rsidRPr="007730ED" w:rsidRDefault="00103490" w:rsidP="005944DD">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i.e.</w:t>
            </w:r>
          </w:p>
          <w:p w:rsidR="00103490" w:rsidRPr="007730ED" w:rsidRDefault="00103490" w:rsidP="005944DD">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GFS Model Runs at 00Z, 06Z,12Z, 18Z</w:t>
            </w:r>
          </w:p>
          <w:p w:rsidR="00103490" w:rsidRPr="007730ED" w:rsidRDefault="00103490" w:rsidP="005944DD">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e.g. The 12Z model run arrives at approximately 1630Z</w:t>
            </w:r>
          </w:p>
        </w:tc>
        <w:tc>
          <w:tcPr>
            <w:tcW w:w="2052" w:type="dxa"/>
            <w:gridSpan w:val="2"/>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GOES-R processing statistics are consistent with those of other satellite data processing statistics</w:t>
            </w:r>
          </w:p>
        </w:tc>
        <w:tc>
          <w:tcPr>
            <w:tcW w:w="636" w:type="dxa"/>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2B014C">
            <w:pPr>
              <w:pStyle w:val="Tableheading"/>
              <w:keepNext/>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2810</w:t>
            </w:r>
          </w:p>
        </w:tc>
      </w:tr>
      <w:tr w:rsidR="00103490" w:rsidRPr="007730ED" w:rsidTr="005944DD">
        <w:trPr>
          <w:cantSplit/>
          <w:trHeight w:val="339"/>
        </w:trPr>
        <w:tc>
          <w:tcPr>
            <w:tcW w:w="9596" w:type="dxa"/>
            <w:gridSpan w:val="7"/>
            <w:shd w:val="clear" w:color="auto" w:fill="EAF1DD" w:themeFill="accent3" w:themeFillTint="33"/>
          </w:tcPr>
          <w:p w:rsidR="00103490" w:rsidRPr="002B0F43" w:rsidRDefault="00103490" w:rsidP="002F23D3">
            <w:pPr>
              <w:pStyle w:val="Tableheading"/>
              <w:keepNext/>
              <w:snapToGrid w:val="0"/>
              <w:spacing w:before="60" w:after="120"/>
              <w:jc w:val="left"/>
              <w:rPr>
                <w:rFonts w:ascii="Arial" w:hAnsi="Arial" w:cs="Arial"/>
                <w:b w:val="0"/>
                <w:bCs/>
                <w:szCs w:val="22"/>
              </w:rPr>
            </w:pPr>
            <w:r w:rsidRPr="007730ED">
              <w:rPr>
                <w:rFonts w:ascii="Arial" w:hAnsi="Arial" w:cs="Arial"/>
                <w:b w:val="0"/>
                <w:bCs/>
                <w:szCs w:val="22"/>
              </w:rPr>
              <w:lastRenderedPageBreak/>
              <w:t>This section will demonstrate the purging of GOES-R imagery data to partially verify t</w:t>
            </w:r>
            <w:r>
              <w:rPr>
                <w:rFonts w:ascii="Arial" w:hAnsi="Arial" w:cs="Arial"/>
                <w:b w:val="0"/>
                <w:bCs/>
                <w:szCs w:val="22"/>
              </w:rPr>
              <w:t>he following three requirements</w:t>
            </w:r>
            <w:r w:rsidRPr="002B0F43">
              <w:rPr>
                <w:rFonts w:ascii="Arial" w:hAnsi="Arial" w:cs="Arial"/>
                <w:b w:val="0"/>
                <w:bCs/>
                <w:szCs w:val="22"/>
              </w:rPr>
              <w:t>:</w:t>
            </w:r>
          </w:p>
          <w:p w:rsidR="00103490" w:rsidRPr="002B0F43" w:rsidRDefault="00103490" w:rsidP="002F23D3">
            <w:pPr>
              <w:keepNext/>
              <w:spacing w:before="40" w:after="40"/>
              <w:ind w:left="720" w:hanging="720"/>
              <w:rPr>
                <w:rFonts w:ascii="Arial" w:hAnsi="Arial" w:cs="Arial"/>
                <w:color w:val="000000"/>
                <w:sz w:val="22"/>
                <w:szCs w:val="22"/>
              </w:rPr>
            </w:pPr>
            <w:r>
              <w:rPr>
                <w:rFonts w:ascii="Arial" w:hAnsi="Arial" w:cs="Arial"/>
                <w:bCs/>
                <w:sz w:val="22"/>
                <w:szCs w:val="22"/>
              </w:rPr>
              <w:t>2809.</w:t>
            </w:r>
            <w:r>
              <w:rPr>
                <w:rFonts w:ascii="Arial" w:hAnsi="Arial" w:cs="Arial"/>
                <w:color w:val="000000"/>
                <w:sz w:val="22"/>
                <w:szCs w:val="22"/>
              </w:rPr>
              <w:tab/>
              <w:t xml:space="preserve">EDEX Features.  </w:t>
            </w:r>
            <w:r w:rsidRPr="00E046FB">
              <w:rPr>
                <w:rFonts w:ascii="Arial" w:hAnsi="Arial" w:cs="Arial"/>
                <w:sz w:val="22"/>
                <w:szCs w:val="22"/>
              </w:rPr>
              <w:t xml:space="preserve">Demonstrate EDEX decode/store/retention/purge of the </w:t>
            </w:r>
            <w:proofErr w:type="spellStart"/>
            <w:r w:rsidRPr="00E046FB">
              <w:rPr>
                <w:rFonts w:ascii="Arial" w:hAnsi="Arial" w:cs="Arial"/>
                <w:sz w:val="22"/>
                <w:szCs w:val="22"/>
              </w:rPr>
              <w:t>RaFTR</w:t>
            </w:r>
            <w:proofErr w:type="spellEnd"/>
            <w:r w:rsidRPr="00E046FB">
              <w:rPr>
                <w:rFonts w:ascii="Arial" w:hAnsi="Arial" w:cs="Arial"/>
                <w:sz w:val="22"/>
                <w:szCs w:val="22"/>
              </w:rPr>
              <w:t xml:space="preserve"> stream</w:t>
            </w:r>
            <w:r>
              <w:rPr>
                <w:rFonts w:ascii="Arial" w:hAnsi="Arial" w:cs="Arial"/>
                <w:sz w:val="22"/>
                <w:szCs w:val="22"/>
              </w:rPr>
              <w:t>.</w:t>
            </w:r>
          </w:p>
          <w:p w:rsidR="00103490" w:rsidRPr="002B014C" w:rsidRDefault="00103490" w:rsidP="002F23D3">
            <w:pPr>
              <w:keepNext/>
              <w:spacing w:before="40" w:after="40"/>
              <w:ind w:left="720" w:hanging="720"/>
              <w:rPr>
                <w:rFonts w:ascii="Arial" w:hAnsi="Arial" w:cs="Arial"/>
                <w:bCs/>
                <w:sz w:val="22"/>
                <w:szCs w:val="22"/>
              </w:rPr>
            </w:pPr>
            <w:r w:rsidRPr="002B014C">
              <w:rPr>
                <w:rFonts w:ascii="Arial" w:hAnsi="Arial" w:cs="Arial"/>
                <w:bCs/>
                <w:sz w:val="22"/>
                <w:szCs w:val="22"/>
              </w:rPr>
              <w:t>2810.</w:t>
            </w:r>
            <w:r w:rsidRPr="002B014C">
              <w:rPr>
                <w:rFonts w:ascii="Arial" w:hAnsi="Arial" w:cs="Arial"/>
                <w:bCs/>
                <w:sz w:val="22"/>
                <w:szCs w:val="22"/>
              </w:rPr>
              <w:tab/>
              <w:t xml:space="preserve">AWIPS performance.  Ascertain and characterize the capability of the AWIPS software and development/test configuration to keep up with </w:t>
            </w:r>
            <w:proofErr w:type="spellStart"/>
            <w:r w:rsidRPr="002B014C">
              <w:rPr>
                <w:rFonts w:ascii="Arial" w:hAnsi="Arial" w:cs="Arial"/>
                <w:bCs/>
                <w:sz w:val="22"/>
                <w:szCs w:val="22"/>
              </w:rPr>
              <w:t>RaFTR's</w:t>
            </w:r>
            <w:proofErr w:type="spellEnd"/>
            <w:r w:rsidRPr="002B014C">
              <w:rPr>
                <w:rFonts w:ascii="Arial" w:hAnsi="Arial" w:cs="Arial"/>
                <w:bCs/>
                <w:sz w:val="22"/>
                <w:szCs w:val="22"/>
              </w:rPr>
              <w:t xml:space="preserve"> </w:t>
            </w:r>
            <w:proofErr w:type="spellStart"/>
            <w:r w:rsidRPr="002B014C">
              <w:rPr>
                <w:rFonts w:ascii="Arial" w:hAnsi="Arial" w:cs="Arial"/>
                <w:bCs/>
                <w:sz w:val="22"/>
                <w:szCs w:val="22"/>
              </w:rPr>
              <w:t>realtime</w:t>
            </w:r>
            <w:proofErr w:type="spellEnd"/>
            <w:r w:rsidRPr="002B014C">
              <w:rPr>
                <w:rFonts w:ascii="Arial" w:hAnsi="Arial" w:cs="Arial"/>
                <w:bCs/>
                <w:sz w:val="22"/>
                <w:szCs w:val="22"/>
              </w:rPr>
              <w:t xml:space="preserve"> transmission of the full GS-F&amp;PS Appendix E data flow loading. Any chokepoints and/or bottlenecks shall be identified. This includes all of the AWIPS II functionality: ingest, decode, store, retain, display, and purge.</w:t>
            </w:r>
          </w:p>
          <w:p w:rsidR="00103490" w:rsidRPr="00D964AD" w:rsidRDefault="00103490" w:rsidP="002F23D3">
            <w:pPr>
              <w:keepNext/>
              <w:spacing w:before="40" w:after="40"/>
              <w:ind w:left="720" w:hanging="720"/>
              <w:rPr>
                <w:rFonts w:ascii="Arial" w:hAnsi="Arial" w:cs="Arial"/>
                <w:bCs/>
                <w:sz w:val="22"/>
                <w:szCs w:val="22"/>
              </w:rPr>
            </w:pPr>
            <w:r>
              <w:rPr>
                <w:rFonts w:ascii="Arial" w:hAnsi="Arial" w:cs="Arial"/>
                <w:bCs/>
                <w:sz w:val="22"/>
                <w:szCs w:val="22"/>
              </w:rPr>
              <w:t>2811.</w:t>
            </w:r>
            <w:r>
              <w:rPr>
                <w:rFonts w:ascii="Arial" w:hAnsi="Arial" w:cs="Arial"/>
                <w:bCs/>
                <w:sz w:val="22"/>
                <w:szCs w:val="22"/>
              </w:rPr>
              <w:tab/>
            </w:r>
            <w:r w:rsidRPr="00E046FB">
              <w:rPr>
                <w:rFonts w:ascii="Arial" w:hAnsi="Arial" w:cs="Arial"/>
                <w:color w:val="000000"/>
                <w:sz w:val="22"/>
                <w:szCs w:val="22"/>
              </w:rPr>
              <w:t>Retain at least 24 hours of the full Appendix-E data stream.</w:t>
            </w:r>
          </w:p>
        </w:tc>
      </w:tr>
      <w:tr w:rsidR="00103490" w:rsidRPr="00860E16" w:rsidTr="005944DD">
        <w:trPr>
          <w:cantSplit/>
          <w:trHeight w:val="339"/>
        </w:trPr>
        <w:tc>
          <w:tcPr>
            <w:tcW w:w="9596" w:type="dxa"/>
            <w:gridSpan w:val="7"/>
            <w:shd w:val="clear" w:color="auto" w:fill="auto"/>
          </w:tcPr>
          <w:p w:rsidR="00103490" w:rsidRPr="00860E16" w:rsidRDefault="00103490" w:rsidP="00B152AA">
            <w:pPr>
              <w:pStyle w:val="Tableheading"/>
              <w:keepNext/>
              <w:snapToGrid w:val="0"/>
              <w:spacing w:beforeLines="20" w:before="48" w:afterLines="20" w:after="48"/>
              <w:ind w:left="1008" w:hanging="1008"/>
              <w:jc w:val="left"/>
              <w:rPr>
                <w:rFonts w:ascii="Arial" w:hAnsi="Arial" w:cs="Arial"/>
                <w:bCs/>
                <w:szCs w:val="22"/>
              </w:rPr>
            </w:pPr>
            <w:r w:rsidRPr="007F2960">
              <w:rPr>
                <w:rFonts w:ascii="Arial" w:hAnsi="Arial" w:cs="Arial"/>
                <w:bCs/>
                <w:szCs w:val="22"/>
              </w:rPr>
              <w:t>NOTE:</w:t>
            </w:r>
            <w:r w:rsidRPr="007F2960">
              <w:rPr>
                <w:rFonts w:ascii="Arial" w:hAnsi="Arial" w:cs="Arial"/>
                <w:bCs/>
                <w:szCs w:val="22"/>
              </w:rPr>
              <w:tab/>
            </w:r>
            <w:r>
              <w:rPr>
                <w:rFonts w:ascii="Arial" w:hAnsi="Arial" w:cs="Arial"/>
                <w:bCs/>
                <w:szCs w:val="22"/>
              </w:rPr>
              <w:t>System should have been running, ingesting and storing GOES-R imagery data for at least 24 hours prior to executing this test to ensure collection of sufficient data</w:t>
            </w:r>
            <w:r w:rsidR="00962195">
              <w:rPr>
                <w:rFonts w:ascii="Arial" w:hAnsi="Arial" w:cs="Arial"/>
                <w:bCs/>
                <w:szCs w:val="22"/>
              </w:rPr>
              <w:t xml:space="preserve"> has taken place</w:t>
            </w:r>
            <w:r>
              <w:rPr>
                <w:rFonts w:ascii="Arial" w:hAnsi="Arial" w:cs="Arial"/>
                <w:bCs/>
                <w:szCs w:val="22"/>
              </w:rPr>
              <w:t>.</w:t>
            </w:r>
          </w:p>
        </w:tc>
      </w:tr>
      <w:tr w:rsidR="00103490" w:rsidRPr="00860E16" w:rsidTr="00860E16">
        <w:trPr>
          <w:cantSplit/>
          <w:trHeight w:val="339"/>
        </w:trPr>
        <w:tc>
          <w:tcPr>
            <w:tcW w:w="9596" w:type="dxa"/>
            <w:gridSpan w:val="7"/>
            <w:shd w:val="clear" w:color="auto" w:fill="auto"/>
          </w:tcPr>
          <w:p w:rsidR="00103490" w:rsidRPr="00860E16" w:rsidRDefault="00103490" w:rsidP="00860E16">
            <w:pPr>
              <w:pStyle w:val="Tableheading"/>
              <w:keepNext/>
              <w:snapToGrid w:val="0"/>
              <w:spacing w:beforeLines="20" w:before="48" w:afterLines="20" w:after="48"/>
              <w:ind w:left="1008" w:hanging="1008"/>
              <w:jc w:val="left"/>
              <w:rPr>
                <w:rFonts w:ascii="Arial" w:hAnsi="Arial" w:cs="Arial"/>
                <w:bCs/>
                <w:szCs w:val="22"/>
              </w:rPr>
            </w:pPr>
            <w:r w:rsidRPr="007F2960">
              <w:rPr>
                <w:rFonts w:ascii="Arial" w:hAnsi="Arial" w:cs="Arial"/>
                <w:bCs/>
                <w:szCs w:val="22"/>
              </w:rPr>
              <w:t>NOTE:</w:t>
            </w:r>
            <w:r w:rsidRPr="007F2960">
              <w:rPr>
                <w:rFonts w:ascii="Arial" w:hAnsi="Arial" w:cs="Arial"/>
                <w:bCs/>
                <w:szCs w:val="22"/>
              </w:rPr>
              <w:tab/>
            </w:r>
            <w:r>
              <w:rPr>
                <w:rFonts w:ascii="Arial" w:hAnsi="Arial" w:cs="Arial"/>
                <w:bCs/>
                <w:szCs w:val="22"/>
              </w:rPr>
              <w:t>P</w:t>
            </w:r>
            <w:r w:rsidRPr="007730ED">
              <w:rPr>
                <w:rFonts w:ascii="Arial" w:hAnsi="Arial" w:cs="Arial"/>
                <w:bCs/>
                <w:szCs w:val="22"/>
              </w:rPr>
              <w:t>urge</w:t>
            </w:r>
            <w:r w:rsidRPr="00860E16">
              <w:rPr>
                <w:rFonts w:ascii="Arial" w:hAnsi="Arial" w:cs="Arial"/>
                <w:bCs/>
                <w:szCs w:val="22"/>
              </w:rPr>
              <w:t xml:space="preserve"> run</w:t>
            </w:r>
            <w:r>
              <w:rPr>
                <w:rFonts w:ascii="Arial" w:hAnsi="Arial" w:cs="Arial"/>
                <w:bCs/>
                <w:szCs w:val="22"/>
              </w:rPr>
              <w:t>s</w:t>
            </w:r>
            <w:r w:rsidRPr="00860E16">
              <w:rPr>
                <w:rFonts w:ascii="Arial" w:hAnsi="Arial" w:cs="Arial"/>
                <w:bCs/>
                <w:szCs w:val="22"/>
              </w:rPr>
              <w:t xml:space="preserve"> on the half hour</w:t>
            </w:r>
            <w:r>
              <w:rPr>
                <w:rFonts w:ascii="Arial" w:hAnsi="Arial" w:cs="Arial"/>
                <w:bCs/>
                <w:szCs w:val="22"/>
              </w:rPr>
              <w:t xml:space="preserve"> and</w:t>
            </w:r>
            <w:r w:rsidRPr="00860E16">
              <w:rPr>
                <w:rFonts w:ascii="Arial" w:hAnsi="Arial" w:cs="Arial"/>
                <w:bCs/>
                <w:szCs w:val="22"/>
              </w:rPr>
              <w:t xml:space="preserve"> </w:t>
            </w:r>
            <w:r>
              <w:rPr>
                <w:rFonts w:ascii="Arial" w:hAnsi="Arial" w:cs="Arial"/>
                <w:bCs/>
                <w:szCs w:val="22"/>
              </w:rPr>
              <w:t xml:space="preserve">may </w:t>
            </w:r>
            <w:r w:rsidRPr="00860E16">
              <w:rPr>
                <w:rFonts w:ascii="Arial" w:hAnsi="Arial" w:cs="Arial"/>
                <w:bCs/>
                <w:szCs w:val="22"/>
              </w:rPr>
              <w:t xml:space="preserve">take at least 15 minutes to run.  </w:t>
            </w:r>
            <w:r>
              <w:rPr>
                <w:rFonts w:ascii="Arial" w:hAnsi="Arial" w:cs="Arial"/>
                <w:bCs/>
                <w:szCs w:val="22"/>
              </w:rPr>
              <w:t xml:space="preserve">Thus, you may need </w:t>
            </w:r>
            <w:r w:rsidRPr="00860E16">
              <w:rPr>
                <w:rFonts w:ascii="Arial" w:hAnsi="Arial" w:cs="Arial"/>
                <w:bCs/>
                <w:szCs w:val="22"/>
              </w:rPr>
              <w:t xml:space="preserve">to </w:t>
            </w:r>
            <w:r>
              <w:rPr>
                <w:rFonts w:ascii="Arial" w:hAnsi="Arial" w:cs="Arial"/>
                <w:bCs/>
                <w:szCs w:val="22"/>
              </w:rPr>
              <w:t xml:space="preserve">run the </w:t>
            </w:r>
            <w:r w:rsidRPr="00860E16">
              <w:rPr>
                <w:rFonts w:ascii="Arial" w:hAnsi="Arial" w:cs="Arial"/>
                <w:bCs/>
                <w:szCs w:val="22"/>
              </w:rPr>
              <w:t>quer</w:t>
            </w:r>
            <w:r>
              <w:rPr>
                <w:rFonts w:ascii="Arial" w:hAnsi="Arial" w:cs="Arial"/>
                <w:bCs/>
                <w:szCs w:val="22"/>
              </w:rPr>
              <w:t>y</w:t>
            </w:r>
            <w:r w:rsidRPr="00860E16">
              <w:rPr>
                <w:rFonts w:ascii="Arial" w:hAnsi="Arial" w:cs="Arial"/>
                <w:bCs/>
                <w:szCs w:val="22"/>
              </w:rPr>
              <w:t xml:space="preserve"> several times </w:t>
            </w:r>
            <w:r>
              <w:rPr>
                <w:rFonts w:ascii="Arial" w:hAnsi="Arial" w:cs="Arial"/>
                <w:bCs/>
                <w:szCs w:val="22"/>
              </w:rPr>
              <w:t>to verify</w:t>
            </w:r>
            <w:r w:rsidRPr="00860E16">
              <w:rPr>
                <w:rFonts w:ascii="Arial" w:hAnsi="Arial" w:cs="Arial"/>
                <w:bCs/>
                <w:szCs w:val="22"/>
              </w:rPr>
              <w:t xml:space="preserve"> th</w:t>
            </w:r>
            <w:r>
              <w:rPr>
                <w:rFonts w:ascii="Arial" w:hAnsi="Arial" w:cs="Arial"/>
                <w:bCs/>
                <w:szCs w:val="22"/>
              </w:rPr>
              <w:t>e</w:t>
            </w:r>
            <w:r w:rsidRPr="00860E16">
              <w:rPr>
                <w:rFonts w:ascii="Arial" w:hAnsi="Arial" w:cs="Arial"/>
                <w:bCs/>
                <w:szCs w:val="22"/>
              </w:rPr>
              <w:t xml:space="preserve"> </w:t>
            </w:r>
            <w:r>
              <w:rPr>
                <w:rFonts w:ascii="Arial" w:hAnsi="Arial" w:cs="Arial"/>
                <w:bCs/>
                <w:szCs w:val="22"/>
              </w:rPr>
              <w:t xml:space="preserve">GOES-R data </w:t>
            </w:r>
            <w:r w:rsidRPr="00860E16">
              <w:rPr>
                <w:rFonts w:ascii="Arial" w:hAnsi="Arial" w:cs="Arial"/>
                <w:bCs/>
                <w:szCs w:val="22"/>
              </w:rPr>
              <w:t>purge.</w:t>
            </w:r>
          </w:p>
        </w:tc>
      </w:tr>
      <w:tr w:rsidR="00103490" w:rsidRPr="007730ED" w:rsidTr="00AB2BF7">
        <w:trPr>
          <w:cantSplit/>
          <w:trHeight w:val="339"/>
        </w:trPr>
        <w:tc>
          <w:tcPr>
            <w:tcW w:w="1003" w:type="dxa"/>
            <w:vMerge w:val="restart"/>
            <w:vAlign w:val="center"/>
          </w:tcPr>
          <w:p w:rsidR="00103490" w:rsidRPr="007730ED" w:rsidRDefault="00103490" w:rsidP="002F23D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7730ED" w:rsidRDefault="00103490" w:rsidP="002F23D3">
            <w:pPr>
              <w:keepNext/>
              <w:tabs>
                <w:tab w:val="left" w:pos="639"/>
              </w:tabs>
              <w:spacing w:beforeLines="20" w:before="48" w:afterLines="20" w:after="48"/>
              <w:ind w:right="-18"/>
              <w:rPr>
                <w:rFonts w:ascii="Arial" w:hAnsi="Arial" w:cs="Arial"/>
                <w:b/>
                <w:sz w:val="22"/>
                <w:szCs w:val="22"/>
              </w:rPr>
            </w:pPr>
            <w:r w:rsidRPr="007730ED">
              <w:rPr>
                <w:rFonts w:ascii="Arial" w:hAnsi="Arial" w:cs="Arial"/>
                <w:sz w:val="22"/>
                <w:szCs w:val="22"/>
              </w:rPr>
              <w:t xml:space="preserve">In a terminal window </w:t>
            </w:r>
            <w:proofErr w:type="spellStart"/>
            <w:r w:rsidRPr="007730ED">
              <w:rPr>
                <w:rFonts w:ascii="Arial" w:hAnsi="Arial" w:cs="Arial"/>
                <w:sz w:val="22"/>
                <w:szCs w:val="22"/>
              </w:rPr>
              <w:t>ssh</w:t>
            </w:r>
            <w:proofErr w:type="spellEnd"/>
            <w:r w:rsidRPr="007730ED">
              <w:rPr>
                <w:rFonts w:ascii="Arial" w:hAnsi="Arial" w:cs="Arial"/>
                <w:sz w:val="22"/>
                <w:szCs w:val="22"/>
              </w:rPr>
              <w:t xml:space="preserve"> to the machine with the location of the </w:t>
            </w:r>
            <w:proofErr w:type="spellStart"/>
            <w:r w:rsidRPr="007730ED">
              <w:rPr>
                <w:rFonts w:ascii="Arial" w:hAnsi="Arial" w:cs="Arial"/>
                <w:sz w:val="22"/>
                <w:szCs w:val="22"/>
              </w:rPr>
              <w:t>edex</w:t>
            </w:r>
            <w:proofErr w:type="spellEnd"/>
            <w:r w:rsidRPr="007730ED">
              <w:rPr>
                <w:rFonts w:ascii="Arial" w:hAnsi="Arial" w:cs="Arial"/>
                <w:sz w:val="22"/>
                <w:szCs w:val="22"/>
              </w:rPr>
              <w:t xml:space="preserve"> log files.</w:t>
            </w:r>
          </w:p>
          <w:p w:rsidR="00103490" w:rsidRPr="00BB24EA" w:rsidRDefault="00103490" w:rsidP="002F23D3">
            <w:pPr>
              <w:pStyle w:val="Tableheading"/>
              <w:keepNext/>
              <w:numPr>
                <w:ilvl w:val="0"/>
                <w:numId w:val="9"/>
              </w:numPr>
              <w:snapToGrid w:val="0"/>
              <w:spacing w:beforeLines="20" w:before="48" w:afterLines="20" w:after="48"/>
              <w:jc w:val="left"/>
              <w:rPr>
                <w:rFonts w:ascii="Arial" w:hAnsi="Arial" w:cs="Arial"/>
                <w:sz w:val="20"/>
                <w:szCs w:val="20"/>
              </w:rPr>
            </w:pPr>
            <w:proofErr w:type="spellStart"/>
            <w:r w:rsidRPr="00BB24EA">
              <w:rPr>
                <w:rFonts w:ascii="Arial" w:hAnsi="Arial" w:cs="Arial"/>
                <w:b w:val="0"/>
                <w:bCs/>
                <w:i/>
                <w:color w:val="3333FF"/>
                <w:sz w:val="20"/>
                <w:szCs w:val="20"/>
              </w:rPr>
              <w:t>ssh</w:t>
            </w:r>
            <w:proofErr w:type="spellEnd"/>
            <w:r w:rsidRPr="00BB24EA">
              <w:rPr>
                <w:rFonts w:ascii="Arial" w:hAnsi="Arial" w:cs="Arial"/>
                <w:b w:val="0"/>
                <w:bCs/>
                <w:i/>
                <w:color w:val="3333FF"/>
                <w:sz w:val="20"/>
                <w:szCs w:val="20"/>
              </w:rPr>
              <w:t xml:space="preserve"> awips@dx3-&lt;</w:t>
            </w:r>
            <w:proofErr w:type="spellStart"/>
            <w:r w:rsidRPr="00BB24EA">
              <w:rPr>
                <w:rFonts w:ascii="Arial" w:hAnsi="Arial" w:cs="Arial"/>
                <w:b w:val="0"/>
                <w:bCs/>
                <w:i/>
                <w:color w:val="3333FF"/>
                <w:sz w:val="20"/>
                <w:szCs w:val="20"/>
              </w:rPr>
              <w:t>serverID</w:t>
            </w:r>
            <w:proofErr w:type="spellEnd"/>
            <w:r w:rsidRPr="00BB24EA">
              <w:rPr>
                <w:rFonts w:ascii="Arial" w:hAnsi="Arial" w:cs="Arial"/>
                <w:b w:val="0"/>
                <w:bCs/>
                <w:i/>
                <w:color w:val="3333FF"/>
                <w:sz w:val="20"/>
                <w:szCs w:val="20"/>
              </w:rPr>
              <w:t>&gt; (or dx4-)</w:t>
            </w:r>
          </w:p>
        </w:tc>
        <w:tc>
          <w:tcPr>
            <w:tcW w:w="2063" w:type="dxa"/>
            <w:gridSpan w:val="3"/>
          </w:tcPr>
          <w:p w:rsidR="00103490" w:rsidRPr="007730ED" w:rsidRDefault="00103490" w:rsidP="002F23D3">
            <w:pPr>
              <w:keepNext/>
              <w:snapToGrid w:val="0"/>
              <w:spacing w:beforeLines="20" w:before="48" w:afterLines="20" w:after="48"/>
              <w:rPr>
                <w:rFonts w:ascii="Arial" w:hAnsi="Arial" w:cs="Arial"/>
                <w:sz w:val="22"/>
                <w:szCs w:val="22"/>
              </w:rPr>
            </w:pPr>
            <w:r w:rsidRPr="007730ED">
              <w:rPr>
                <w:rFonts w:ascii="Arial" w:hAnsi="Arial" w:cs="Arial"/>
                <w:sz w:val="22"/>
                <w:szCs w:val="22"/>
              </w:rPr>
              <w:t>The user is logged into the node.</w:t>
            </w:r>
          </w:p>
          <w:p w:rsidR="00103490" w:rsidRPr="007730ED" w:rsidRDefault="00103490" w:rsidP="002F23D3">
            <w:pPr>
              <w:keepNext/>
              <w:snapToGrid w:val="0"/>
              <w:spacing w:beforeLines="20" w:before="48" w:afterLines="20" w:after="48"/>
              <w:rPr>
                <w:rFonts w:ascii="Arial" w:hAnsi="Arial" w:cs="Arial"/>
                <w:sz w:val="22"/>
                <w:szCs w:val="22"/>
              </w:rPr>
            </w:pPr>
          </w:p>
        </w:tc>
        <w:tc>
          <w:tcPr>
            <w:tcW w:w="636" w:type="dxa"/>
            <w:vMerge w:val="restart"/>
          </w:tcPr>
          <w:p w:rsidR="00103490" w:rsidRPr="007730ED" w:rsidRDefault="00103490" w:rsidP="002F23D3">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2F23D3">
            <w:pPr>
              <w:pStyle w:val="Tableheading"/>
              <w:keepNext/>
              <w:snapToGrid w:val="0"/>
              <w:spacing w:beforeLines="20" w:before="48" w:afterLines="20" w:after="48"/>
              <w:jc w:val="left"/>
              <w:rPr>
                <w:rFonts w:ascii="Arial" w:hAnsi="Arial" w:cs="Arial"/>
                <w:b w:val="0"/>
                <w:bCs/>
                <w:szCs w:val="22"/>
              </w:rPr>
            </w:pPr>
          </w:p>
        </w:tc>
      </w:tr>
      <w:tr w:rsidR="00103490" w:rsidRPr="007730ED" w:rsidTr="00AB2BF7">
        <w:trPr>
          <w:cantSplit/>
          <w:trHeight w:val="339"/>
        </w:trPr>
        <w:tc>
          <w:tcPr>
            <w:tcW w:w="1003" w:type="dxa"/>
            <w:vMerge/>
            <w:vAlign w:val="center"/>
          </w:tcPr>
          <w:p w:rsidR="00103490" w:rsidRPr="007730ED" w:rsidRDefault="00103490" w:rsidP="002F23D3">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shd w:val="clear" w:color="auto" w:fill="EAF1DD" w:themeFill="accent3" w:themeFillTint="33"/>
          </w:tcPr>
          <w:p w:rsidR="00103490" w:rsidRPr="007730ED" w:rsidRDefault="00103490" w:rsidP="002F23D3">
            <w:pPr>
              <w:keepNext/>
              <w:snapToGrid w:val="0"/>
              <w:spacing w:beforeLines="20" w:before="48" w:afterLines="20" w:after="48"/>
              <w:rPr>
                <w:rFonts w:ascii="Arial" w:hAnsi="Arial" w:cs="Arial"/>
                <w:sz w:val="22"/>
                <w:szCs w:val="22"/>
              </w:rPr>
            </w:pPr>
            <w:r w:rsidRPr="007730ED">
              <w:rPr>
                <w:rFonts w:ascii="Arial" w:hAnsi="Arial" w:cs="Arial"/>
                <w:b/>
                <w:sz w:val="22"/>
                <w:szCs w:val="22"/>
              </w:rPr>
              <w:t>NOTE</w:t>
            </w:r>
            <w:r w:rsidRPr="007730ED">
              <w:rPr>
                <w:rFonts w:ascii="Arial" w:hAnsi="Arial" w:cs="Arial"/>
                <w:sz w:val="22"/>
                <w:szCs w:val="22"/>
              </w:rPr>
              <w:t xml:space="preserve">:   AWIPS II logs data on </w:t>
            </w:r>
            <w:r>
              <w:rPr>
                <w:rFonts w:ascii="Arial" w:hAnsi="Arial" w:cs="Arial"/>
                <w:sz w:val="22"/>
                <w:szCs w:val="22"/>
              </w:rPr>
              <w:t xml:space="preserve">both </w:t>
            </w:r>
            <w:r w:rsidRPr="007730ED">
              <w:rPr>
                <w:rFonts w:ascii="Arial" w:hAnsi="Arial" w:cs="Arial"/>
                <w:sz w:val="22"/>
                <w:szCs w:val="22"/>
              </w:rPr>
              <w:t>dx3 and dx4.  If the expected messages can't be found on one node check the other.</w:t>
            </w:r>
          </w:p>
        </w:tc>
        <w:tc>
          <w:tcPr>
            <w:tcW w:w="636" w:type="dxa"/>
            <w:vMerge/>
          </w:tcPr>
          <w:p w:rsidR="00103490" w:rsidRPr="007730ED" w:rsidRDefault="00103490" w:rsidP="002F23D3">
            <w:pPr>
              <w:pStyle w:val="Tableheading"/>
              <w:keepNext/>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2F23D3">
            <w:pPr>
              <w:pStyle w:val="Tableheading"/>
              <w:keepNext/>
              <w:snapToGrid w:val="0"/>
              <w:spacing w:beforeLines="20" w:before="48" w:afterLines="20" w:after="48"/>
              <w:jc w:val="left"/>
              <w:rPr>
                <w:rFonts w:ascii="Arial" w:hAnsi="Arial" w:cs="Arial"/>
                <w:b w:val="0"/>
                <w:bCs/>
                <w:szCs w:val="22"/>
              </w:rPr>
            </w:pPr>
          </w:p>
        </w:tc>
      </w:tr>
      <w:tr w:rsidR="00103490" w:rsidRPr="007730ED" w:rsidTr="00AB2BF7">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7730ED" w:rsidRDefault="00103490" w:rsidP="00766071">
            <w:pPr>
              <w:tabs>
                <w:tab w:val="left" w:pos="639"/>
              </w:tabs>
              <w:spacing w:beforeLines="20" w:before="48" w:afterLines="20" w:after="48"/>
              <w:ind w:right="-18"/>
              <w:rPr>
                <w:rFonts w:ascii="Arial" w:hAnsi="Arial" w:cs="Arial"/>
                <w:b/>
                <w:sz w:val="22"/>
                <w:szCs w:val="22"/>
              </w:rPr>
            </w:pPr>
            <w:r w:rsidRPr="007730ED">
              <w:rPr>
                <w:rFonts w:ascii="Arial" w:hAnsi="Arial" w:cs="Arial"/>
                <w:sz w:val="22"/>
                <w:szCs w:val="22"/>
              </w:rPr>
              <w:t xml:space="preserve">Change to the </w:t>
            </w:r>
            <w:proofErr w:type="spellStart"/>
            <w:r w:rsidRPr="007730ED">
              <w:rPr>
                <w:rFonts w:ascii="Arial" w:hAnsi="Arial" w:cs="Arial"/>
                <w:sz w:val="22"/>
                <w:szCs w:val="22"/>
              </w:rPr>
              <w:t>edex</w:t>
            </w:r>
            <w:proofErr w:type="spellEnd"/>
            <w:r w:rsidRPr="007730ED">
              <w:rPr>
                <w:rFonts w:ascii="Arial" w:hAnsi="Arial" w:cs="Arial"/>
                <w:sz w:val="22"/>
                <w:szCs w:val="22"/>
              </w:rPr>
              <w:t xml:space="preserve"> logs directory</w:t>
            </w:r>
          </w:p>
          <w:p w:rsidR="00103490" w:rsidRPr="00BB24EA" w:rsidRDefault="00103490" w:rsidP="00960C67">
            <w:pPr>
              <w:pStyle w:val="Tableheading"/>
              <w:keepNext/>
              <w:numPr>
                <w:ilvl w:val="0"/>
                <w:numId w:val="9"/>
              </w:numPr>
              <w:snapToGrid w:val="0"/>
              <w:spacing w:beforeLines="20" w:before="48" w:afterLines="20" w:after="48"/>
              <w:jc w:val="left"/>
              <w:rPr>
                <w:rFonts w:ascii="Arial" w:hAnsi="Arial" w:cs="Arial"/>
                <w:b w:val="0"/>
                <w:sz w:val="20"/>
                <w:szCs w:val="20"/>
              </w:rPr>
            </w:pPr>
            <w:r w:rsidRPr="00BB24EA">
              <w:rPr>
                <w:rFonts w:ascii="Arial" w:hAnsi="Arial" w:cs="Arial"/>
                <w:b w:val="0"/>
                <w:bCs/>
                <w:i/>
                <w:color w:val="3333FF"/>
                <w:sz w:val="20"/>
                <w:szCs w:val="20"/>
              </w:rPr>
              <w:t>cd /awips2/</w:t>
            </w:r>
            <w:proofErr w:type="spellStart"/>
            <w:r w:rsidRPr="00BB24EA">
              <w:rPr>
                <w:rFonts w:ascii="Arial" w:hAnsi="Arial" w:cs="Arial"/>
                <w:b w:val="0"/>
                <w:bCs/>
                <w:i/>
                <w:color w:val="3333FF"/>
                <w:sz w:val="20"/>
                <w:szCs w:val="20"/>
              </w:rPr>
              <w:t>edex</w:t>
            </w:r>
            <w:proofErr w:type="spellEnd"/>
            <w:r w:rsidRPr="00BB24EA">
              <w:rPr>
                <w:rFonts w:ascii="Arial" w:hAnsi="Arial" w:cs="Arial"/>
                <w:b w:val="0"/>
                <w:bCs/>
                <w:i/>
                <w:color w:val="3333FF"/>
                <w:sz w:val="20"/>
                <w:szCs w:val="20"/>
              </w:rPr>
              <w:t>/logs</w:t>
            </w:r>
          </w:p>
        </w:tc>
        <w:tc>
          <w:tcPr>
            <w:tcW w:w="2063" w:type="dxa"/>
            <w:gridSpan w:val="3"/>
          </w:tcPr>
          <w:p w:rsidR="00103490" w:rsidRPr="007730ED" w:rsidRDefault="00103490" w:rsidP="00766071">
            <w:pPr>
              <w:snapToGrid w:val="0"/>
              <w:spacing w:beforeLines="20" w:before="48" w:afterLines="20" w:after="48"/>
              <w:rPr>
                <w:rFonts w:ascii="Arial" w:hAnsi="Arial" w:cs="Arial"/>
                <w:sz w:val="22"/>
                <w:szCs w:val="22"/>
              </w:rPr>
            </w:pPr>
            <w:r w:rsidRPr="007730ED">
              <w:rPr>
                <w:rFonts w:ascii="Arial" w:hAnsi="Arial" w:cs="Arial"/>
                <w:sz w:val="22"/>
                <w:szCs w:val="22"/>
              </w:rPr>
              <w:t>The working directory is changed to the location of the log files.</w:t>
            </w:r>
          </w:p>
        </w:tc>
        <w:tc>
          <w:tcPr>
            <w:tcW w:w="636" w:type="dxa"/>
          </w:tcPr>
          <w:p w:rsidR="00103490" w:rsidRPr="007730ED" w:rsidRDefault="00103490" w:rsidP="00766071">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766071">
            <w:pPr>
              <w:pStyle w:val="Tableheading"/>
              <w:snapToGrid w:val="0"/>
              <w:spacing w:beforeLines="20" w:before="48" w:afterLines="20" w:after="48"/>
              <w:jc w:val="left"/>
              <w:rPr>
                <w:rFonts w:ascii="Arial" w:hAnsi="Arial" w:cs="Arial"/>
                <w:b w:val="0"/>
                <w:bCs/>
                <w:szCs w:val="22"/>
              </w:rPr>
            </w:pPr>
          </w:p>
        </w:tc>
      </w:tr>
      <w:tr w:rsidR="00103490" w:rsidRPr="007730ED" w:rsidTr="00961C64">
        <w:trPr>
          <w:cantSplit/>
          <w:trHeight w:val="339"/>
        </w:trPr>
        <w:tc>
          <w:tcPr>
            <w:tcW w:w="1003" w:type="dxa"/>
            <w:vMerge w:val="restart"/>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1C64">
            <w:pPr>
              <w:snapToGrid w:val="0"/>
              <w:spacing w:beforeLines="20" w:before="48" w:afterLines="20" w:after="48"/>
              <w:rPr>
                <w:rFonts w:ascii="Arial" w:hAnsi="Arial" w:cs="Arial"/>
                <w:sz w:val="22"/>
                <w:szCs w:val="22"/>
              </w:rPr>
            </w:pPr>
            <w:r w:rsidRPr="007730ED">
              <w:rPr>
                <w:rFonts w:ascii="Arial" w:hAnsi="Arial" w:cs="Arial"/>
                <w:sz w:val="22"/>
                <w:szCs w:val="22"/>
              </w:rPr>
              <w:t xml:space="preserve">Search the &lt;dx3 and dx4 </w:t>
            </w:r>
            <w:r>
              <w:rPr>
                <w:rFonts w:ascii="Arial" w:hAnsi="Arial" w:cs="Arial"/>
                <w:sz w:val="22"/>
                <w:szCs w:val="22"/>
              </w:rPr>
              <w:t>ingest</w:t>
            </w:r>
            <w:r w:rsidRPr="007730ED">
              <w:rPr>
                <w:rFonts w:ascii="Arial" w:hAnsi="Arial" w:cs="Arial"/>
                <w:sz w:val="22"/>
                <w:szCs w:val="22"/>
              </w:rPr>
              <w:t xml:space="preserve"> logs&gt; for the </w:t>
            </w:r>
            <w:r>
              <w:rPr>
                <w:rFonts w:ascii="Arial" w:hAnsi="Arial" w:cs="Arial"/>
                <w:sz w:val="22"/>
                <w:szCs w:val="22"/>
              </w:rPr>
              <w:t xml:space="preserve">desired </w:t>
            </w:r>
            <w:proofErr w:type="spellStart"/>
            <w:r>
              <w:rPr>
                <w:rFonts w:ascii="Arial" w:hAnsi="Arial" w:cs="Arial"/>
                <w:sz w:val="22"/>
                <w:szCs w:val="22"/>
              </w:rPr>
              <w:t>sectorID</w:t>
            </w:r>
            <w:proofErr w:type="spellEnd"/>
            <w:r>
              <w:rPr>
                <w:rFonts w:ascii="Arial" w:hAnsi="Arial" w:cs="Arial"/>
                <w:sz w:val="22"/>
                <w:szCs w:val="22"/>
              </w:rPr>
              <w:t xml:space="preserve"> name (i.e., AKREGI, WFD, etc.) </w:t>
            </w:r>
            <w:r w:rsidRPr="007730ED">
              <w:rPr>
                <w:rFonts w:ascii="Arial" w:hAnsi="Arial" w:cs="Arial"/>
                <w:sz w:val="22"/>
                <w:szCs w:val="22"/>
              </w:rPr>
              <w:t>entr</w:t>
            </w:r>
            <w:r>
              <w:rPr>
                <w:rFonts w:ascii="Arial" w:hAnsi="Arial" w:cs="Arial"/>
                <w:sz w:val="22"/>
                <w:szCs w:val="22"/>
              </w:rPr>
              <w:t>ies showing that data has been processed.</w:t>
            </w:r>
          </w:p>
        </w:tc>
        <w:tc>
          <w:tcPr>
            <w:tcW w:w="636" w:type="dxa"/>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pPr>
              <w:pStyle w:val="Tableheading"/>
              <w:snapToGrid w:val="0"/>
              <w:spacing w:beforeLines="20" w:before="48" w:afterLines="20" w:after="48"/>
              <w:jc w:val="left"/>
              <w:rPr>
                <w:rFonts w:ascii="Arial" w:hAnsi="Arial" w:cs="Arial"/>
                <w:b w:val="0"/>
                <w:bCs/>
                <w:szCs w:val="22"/>
              </w:rPr>
            </w:pPr>
          </w:p>
        </w:tc>
      </w:tr>
      <w:tr w:rsidR="00103490" w:rsidRPr="007730ED" w:rsidTr="00961C64">
        <w:trPr>
          <w:cantSplit/>
          <w:trHeight w:val="339"/>
        </w:trPr>
        <w:tc>
          <w:tcPr>
            <w:tcW w:w="1003" w:type="dxa"/>
            <w:vMerge/>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8593" w:type="dxa"/>
            <w:gridSpan w:val="6"/>
          </w:tcPr>
          <w:p w:rsidR="00103490" w:rsidRPr="007730ED" w:rsidRDefault="00103490" w:rsidP="00961C6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1C64">
            <w:pPr>
              <w:snapToGrid w:val="0"/>
              <w:spacing w:beforeLines="20" w:before="48" w:afterLines="20" w:after="48"/>
              <w:rPr>
                <w:rFonts w:ascii="Arial" w:hAnsi="Arial" w:cs="Arial"/>
                <w:sz w:val="20"/>
                <w:szCs w:val="20"/>
              </w:rPr>
            </w:pPr>
            <w:r w:rsidRPr="007730ED">
              <w:rPr>
                <w:rFonts w:ascii="Arial" w:hAnsi="Arial" w:cs="Arial"/>
                <w:sz w:val="20"/>
                <w:szCs w:val="20"/>
              </w:rPr>
              <w:t>Entries indicate successful purging of GOES-R data</w:t>
            </w:r>
            <w:r>
              <w:rPr>
                <w:rFonts w:ascii="Arial" w:hAnsi="Arial" w:cs="Arial"/>
                <w:sz w:val="20"/>
                <w:szCs w:val="20"/>
              </w:rPr>
              <w:t xml:space="preserve"> have the following form:</w:t>
            </w:r>
          </w:p>
          <w:p w:rsidR="00103490" w:rsidRPr="00C850F4" w:rsidRDefault="00103490" w:rsidP="00961C64">
            <w:pPr>
              <w:snapToGrid w:val="0"/>
              <w:spacing w:beforeLines="20" w:before="48" w:afterLines="20" w:after="48"/>
              <w:rPr>
                <w:rFonts w:ascii="Arial" w:hAnsi="Arial" w:cs="Arial"/>
                <w:i/>
                <w:sz w:val="20"/>
                <w:szCs w:val="20"/>
              </w:rPr>
            </w:pPr>
            <w:r w:rsidRPr="00C850F4">
              <w:rPr>
                <w:rFonts w:ascii="Arial" w:hAnsi="Arial" w:cs="Arial"/>
                <w:i/>
                <w:color w:val="3333FF"/>
                <w:sz w:val="20"/>
                <w:szCs w:val="20"/>
              </w:rPr>
              <w:t xml:space="preserve">INFO  </w:t>
            </w:r>
            <w:proofErr w:type="spellStart"/>
            <w:r w:rsidRPr="00C850F4">
              <w:rPr>
                <w:rFonts w:ascii="Arial" w:hAnsi="Arial" w:cs="Arial"/>
                <w:i/>
                <w:color w:val="3333FF"/>
                <w:sz w:val="20"/>
                <w:szCs w:val="20"/>
              </w:rPr>
              <w:t>yyyy</w:t>
            </w:r>
            <w:proofErr w:type="spellEnd"/>
            <w:r w:rsidRPr="00C850F4">
              <w:rPr>
                <w:rFonts w:ascii="Arial" w:hAnsi="Arial" w:cs="Arial"/>
                <w:i/>
                <w:color w:val="3333FF"/>
                <w:sz w:val="20"/>
                <w:szCs w:val="20"/>
              </w:rPr>
              <w:t>-mm-</w:t>
            </w:r>
            <w:proofErr w:type="spellStart"/>
            <w:r w:rsidRPr="00C850F4">
              <w:rPr>
                <w:rFonts w:ascii="Arial" w:hAnsi="Arial" w:cs="Arial"/>
                <w:i/>
                <w:color w:val="3333FF"/>
                <w:sz w:val="20"/>
                <w:szCs w:val="20"/>
              </w:rPr>
              <w:t>dd</w:t>
            </w:r>
            <w:proofErr w:type="spellEnd"/>
            <w:r w:rsidRPr="00C850F4">
              <w:rPr>
                <w:rFonts w:ascii="Arial" w:hAnsi="Arial" w:cs="Arial"/>
                <w:i/>
                <w:color w:val="3333FF"/>
                <w:sz w:val="20"/>
                <w:szCs w:val="20"/>
              </w:rPr>
              <w:t xml:space="preserve"> </w:t>
            </w:r>
            <w:proofErr w:type="spellStart"/>
            <w:r w:rsidRPr="00C850F4">
              <w:rPr>
                <w:rFonts w:ascii="Arial" w:hAnsi="Arial" w:cs="Arial"/>
                <w:i/>
                <w:color w:val="3333FF"/>
                <w:sz w:val="20"/>
                <w:szCs w:val="20"/>
              </w:rPr>
              <w:t>hh:mm:ss,nnn</w:t>
            </w:r>
            <w:proofErr w:type="spellEnd"/>
            <w:r w:rsidRPr="00C850F4">
              <w:rPr>
                <w:rFonts w:ascii="Arial" w:hAnsi="Arial" w:cs="Arial"/>
                <w:i/>
                <w:color w:val="3333FF"/>
                <w:sz w:val="20"/>
                <w:szCs w:val="20"/>
              </w:rPr>
              <w:t xml:space="preserve"> [Purge-SATELLITE-Thread] </w:t>
            </w:r>
            <w:proofErr w:type="spellStart"/>
            <w:r w:rsidRPr="00C850F4">
              <w:rPr>
                <w:rFonts w:ascii="Arial" w:hAnsi="Arial" w:cs="Arial"/>
                <w:i/>
                <w:color w:val="3333FF"/>
                <w:sz w:val="20"/>
                <w:szCs w:val="20"/>
              </w:rPr>
              <w:t>PurgeLogger</w:t>
            </w:r>
            <w:proofErr w:type="spellEnd"/>
            <w:r w:rsidRPr="00C850F4">
              <w:rPr>
                <w:rFonts w:ascii="Arial" w:hAnsi="Arial" w:cs="Arial"/>
                <w:i/>
                <w:color w:val="3333FF"/>
                <w:sz w:val="20"/>
                <w:szCs w:val="20"/>
              </w:rPr>
              <w:t>: EDEX - SATELLITE::Purged xx items for key [</w:t>
            </w:r>
            <w:proofErr w:type="spellStart"/>
            <w:r w:rsidRPr="00C850F4">
              <w:rPr>
                <w:rFonts w:ascii="Arial" w:hAnsi="Arial" w:cs="Arial"/>
                <w:i/>
                <w:color w:val="3333FF"/>
                <w:sz w:val="20"/>
                <w:szCs w:val="20"/>
              </w:rPr>
              <w:t>sectorID</w:t>
            </w:r>
            <w:proofErr w:type="spellEnd"/>
            <w:r w:rsidRPr="00C850F4">
              <w:rPr>
                <w:rFonts w:ascii="Arial" w:hAnsi="Arial" w:cs="Arial"/>
                <w:i/>
                <w:color w:val="3333FF"/>
                <w:sz w:val="20"/>
                <w:szCs w:val="20"/>
              </w:rPr>
              <w:t>=AKREGI][</w:t>
            </w:r>
            <w:proofErr w:type="spellStart"/>
            <w:r w:rsidRPr="00C850F4">
              <w:rPr>
                <w:rFonts w:ascii="Arial" w:hAnsi="Arial" w:cs="Arial"/>
                <w:i/>
                <w:color w:val="3333FF"/>
                <w:sz w:val="20"/>
                <w:szCs w:val="20"/>
              </w:rPr>
              <w:t>physicalElement</w:t>
            </w:r>
            <w:proofErr w:type="spellEnd"/>
            <w:r w:rsidRPr="00C850F4">
              <w:rPr>
                <w:rFonts w:ascii="Arial" w:hAnsi="Arial" w:cs="Arial"/>
                <w:i/>
                <w:color w:val="3333FF"/>
                <w:sz w:val="20"/>
                <w:szCs w:val="20"/>
              </w:rPr>
              <w:t>=CH-4-1.38um]</w:t>
            </w:r>
          </w:p>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r>
      <w:tr w:rsidR="00103490" w:rsidRPr="007730ED" w:rsidTr="00961C64">
        <w:trPr>
          <w:cantSplit/>
          <w:trHeight w:val="339"/>
        </w:trPr>
        <w:tc>
          <w:tcPr>
            <w:tcW w:w="1003" w:type="dxa"/>
            <w:vMerge w:val="restart"/>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2195">
            <w:pPr>
              <w:keepNext/>
              <w:tabs>
                <w:tab w:val="left" w:pos="639"/>
              </w:tabs>
              <w:spacing w:beforeLines="20" w:before="48" w:afterLines="20" w:after="48"/>
              <w:ind w:right="-18"/>
              <w:rPr>
                <w:rFonts w:ascii="Arial" w:hAnsi="Arial" w:cs="Arial"/>
                <w:sz w:val="20"/>
                <w:szCs w:val="20"/>
              </w:rPr>
            </w:pPr>
            <w:r w:rsidRPr="007730ED">
              <w:rPr>
                <w:rFonts w:ascii="Arial" w:hAnsi="Arial" w:cs="Arial"/>
                <w:sz w:val="22"/>
                <w:szCs w:val="22"/>
              </w:rPr>
              <w:t xml:space="preserve">Search the &lt;dx3 and dx4 purge logs&gt; for the </w:t>
            </w:r>
            <w:r>
              <w:rPr>
                <w:rFonts w:ascii="Arial" w:hAnsi="Arial" w:cs="Arial"/>
                <w:sz w:val="22"/>
                <w:szCs w:val="22"/>
              </w:rPr>
              <w:t xml:space="preserve">desired </w:t>
            </w:r>
            <w:proofErr w:type="spellStart"/>
            <w:r>
              <w:rPr>
                <w:rFonts w:ascii="Arial" w:hAnsi="Arial" w:cs="Arial"/>
                <w:sz w:val="22"/>
                <w:szCs w:val="22"/>
              </w:rPr>
              <w:t>sectorID</w:t>
            </w:r>
            <w:proofErr w:type="spellEnd"/>
            <w:r>
              <w:rPr>
                <w:rFonts w:ascii="Arial" w:hAnsi="Arial" w:cs="Arial"/>
                <w:sz w:val="22"/>
                <w:szCs w:val="22"/>
              </w:rPr>
              <w:t xml:space="preserve"> name (i.e., AKREGI, WCONUS, etc.) and locate the purge </w:t>
            </w:r>
            <w:r w:rsidRPr="007730ED">
              <w:rPr>
                <w:rFonts w:ascii="Arial" w:hAnsi="Arial" w:cs="Arial"/>
                <w:sz w:val="22"/>
                <w:szCs w:val="22"/>
              </w:rPr>
              <w:t>entr</w:t>
            </w:r>
            <w:r>
              <w:rPr>
                <w:rFonts w:ascii="Arial" w:hAnsi="Arial" w:cs="Arial"/>
                <w:sz w:val="22"/>
                <w:szCs w:val="22"/>
              </w:rPr>
              <w:t>ies. These entries will be listed under the ‘SATELLITE’ umbrella.</w:t>
            </w:r>
          </w:p>
        </w:tc>
        <w:tc>
          <w:tcPr>
            <w:tcW w:w="636" w:type="dxa"/>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103490" w:rsidRPr="007730ED" w:rsidTr="00961C64">
        <w:trPr>
          <w:cantSplit/>
          <w:trHeight w:val="339"/>
        </w:trPr>
        <w:tc>
          <w:tcPr>
            <w:tcW w:w="1003" w:type="dxa"/>
            <w:vMerge/>
            <w:vAlign w:val="center"/>
          </w:tcPr>
          <w:p w:rsidR="00103490" w:rsidRPr="007730ED" w:rsidRDefault="00103490" w:rsidP="00962195">
            <w:pPr>
              <w:pStyle w:val="ListParagraph"/>
              <w:keepNext/>
              <w:numPr>
                <w:ilvl w:val="0"/>
                <w:numId w:val="11"/>
              </w:numPr>
              <w:snapToGrid w:val="0"/>
              <w:spacing w:beforeLines="20" w:before="48" w:afterLines="20" w:after="48"/>
              <w:jc w:val="center"/>
              <w:rPr>
                <w:rFonts w:ascii="Arial" w:hAnsi="Arial" w:cs="Arial"/>
                <w:b/>
                <w:bCs/>
                <w:sz w:val="22"/>
                <w:szCs w:val="22"/>
              </w:rPr>
            </w:pPr>
          </w:p>
        </w:tc>
        <w:tc>
          <w:tcPr>
            <w:tcW w:w="8593" w:type="dxa"/>
            <w:gridSpan w:val="6"/>
            <w:shd w:val="clear" w:color="auto" w:fill="auto"/>
          </w:tcPr>
          <w:p w:rsidR="00103490" w:rsidRPr="007730ED" w:rsidRDefault="00103490" w:rsidP="00962195">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Default="00103490" w:rsidP="00962195">
            <w:pPr>
              <w:keepNext/>
              <w:snapToGrid w:val="0"/>
              <w:spacing w:beforeLines="20" w:before="48" w:afterLines="20" w:after="48"/>
              <w:rPr>
                <w:rFonts w:ascii="Arial" w:hAnsi="Arial" w:cs="Arial"/>
                <w:sz w:val="20"/>
                <w:szCs w:val="20"/>
              </w:rPr>
            </w:pPr>
            <w:r w:rsidRPr="007730ED">
              <w:rPr>
                <w:rFonts w:ascii="Arial" w:hAnsi="Arial" w:cs="Arial"/>
                <w:sz w:val="20"/>
                <w:szCs w:val="20"/>
              </w:rPr>
              <w:t>Entries indicate successful purging of GOES-R data</w:t>
            </w:r>
            <w:r>
              <w:rPr>
                <w:rFonts w:ascii="Arial" w:hAnsi="Arial" w:cs="Arial"/>
                <w:sz w:val="20"/>
                <w:szCs w:val="20"/>
              </w:rPr>
              <w:t xml:space="preserve"> have the following form:</w:t>
            </w:r>
          </w:p>
          <w:p w:rsidR="00103490" w:rsidRPr="009761D7" w:rsidRDefault="00103490" w:rsidP="00962195">
            <w:pPr>
              <w:keepNext/>
              <w:snapToGrid w:val="0"/>
              <w:spacing w:beforeLines="20" w:before="48" w:afterLines="20" w:after="48"/>
              <w:rPr>
                <w:rFonts w:ascii="Arial" w:hAnsi="Arial" w:cs="Arial"/>
                <w:i/>
                <w:sz w:val="20"/>
                <w:szCs w:val="20"/>
              </w:rPr>
            </w:pPr>
            <w:r w:rsidRPr="009761D7">
              <w:rPr>
                <w:rFonts w:ascii="Arial" w:hAnsi="Arial" w:cs="Arial"/>
                <w:i/>
                <w:color w:val="3333FF"/>
                <w:sz w:val="20"/>
                <w:szCs w:val="20"/>
              </w:rPr>
              <w:t xml:space="preserve">INFO  </w:t>
            </w:r>
            <w:proofErr w:type="spellStart"/>
            <w:r w:rsidRPr="009761D7">
              <w:rPr>
                <w:rFonts w:ascii="Arial" w:hAnsi="Arial" w:cs="Arial"/>
                <w:i/>
                <w:color w:val="3333FF"/>
                <w:sz w:val="20"/>
                <w:szCs w:val="20"/>
              </w:rPr>
              <w:t>yyyy</w:t>
            </w:r>
            <w:proofErr w:type="spellEnd"/>
            <w:r w:rsidRPr="009761D7">
              <w:rPr>
                <w:rFonts w:ascii="Arial" w:hAnsi="Arial" w:cs="Arial"/>
                <w:i/>
                <w:color w:val="3333FF"/>
                <w:sz w:val="20"/>
                <w:szCs w:val="20"/>
              </w:rPr>
              <w:t>-mm-</w:t>
            </w:r>
            <w:proofErr w:type="spellStart"/>
            <w:r w:rsidRPr="009761D7">
              <w:rPr>
                <w:rFonts w:ascii="Arial" w:hAnsi="Arial" w:cs="Arial"/>
                <w:i/>
                <w:color w:val="3333FF"/>
                <w:sz w:val="20"/>
                <w:szCs w:val="20"/>
              </w:rPr>
              <w:t>dd</w:t>
            </w:r>
            <w:proofErr w:type="spellEnd"/>
            <w:r w:rsidRPr="009761D7">
              <w:rPr>
                <w:rFonts w:ascii="Arial" w:hAnsi="Arial" w:cs="Arial"/>
                <w:i/>
                <w:color w:val="3333FF"/>
                <w:sz w:val="20"/>
                <w:szCs w:val="20"/>
              </w:rPr>
              <w:t xml:space="preserve"> </w:t>
            </w:r>
            <w:proofErr w:type="spellStart"/>
            <w:r w:rsidRPr="009761D7">
              <w:rPr>
                <w:rFonts w:ascii="Arial" w:hAnsi="Arial" w:cs="Arial"/>
                <w:i/>
                <w:color w:val="3333FF"/>
                <w:sz w:val="20"/>
                <w:szCs w:val="20"/>
              </w:rPr>
              <w:t>hh:mm:ss,nnn</w:t>
            </w:r>
            <w:proofErr w:type="spellEnd"/>
            <w:r w:rsidRPr="009761D7">
              <w:rPr>
                <w:rFonts w:ascii="Arial" w:hAnsi="Arial" w:cs="Arial"/>
                <w:i/>
                <w:color w:val="3333FF"/>
                <w:sz w:val="20"/>
                <w:szCs w:val="20"/>
              </w:rPr>
              <w:t xml:space="preserve"> [Purge-SATELLITE-Thread] </w:t>
            </w:r>
            <w:proofErr w:type="spellStart"/>
            <w:r w:rsidRPr="009761D7">
              <w:rPr>
                <w:rFonts w:ascii="Arial" w:hAnsi="Arial" w:cs="Arial"/>
                <w:i/>
                <w:color w:val="3333FF"/>
                <w:sz w:val="20"/>
                <w:szCs w:val="20"/>
              </w:rPr>
              <w:t>PurgeLogger</w:t>
            </w:r>
            <w:proofErr w:type="spellEnd"/>
            <w:r w:rsidRPr="009761D7">
              <w:rPr>
                <w:rFonts w:ascii="Arial" w:hAnsi="Arial" w:cs="Arial"/>
                <w:i/>
                <w:color w:val="3333FF"/>
                <w:sz w:val="20"/>
                <w:szCs w:val="20"/>
              </w:rPr>
              <w:t>: EDEX - SATELLITE::Purged xx items for key [</w:t>
            </w:r>
            <w:proofErr w:type="spellStart"/>
            <w:r w:rsidRPr="009761D7">
              <w:rPr>
                <w:rFonts w:ascii="Arial" w:hAnsi="Arial" w:cs="Arial"/>
                <w:i/>
                <w:color w:val="3333FF"/>
                <w:sz w:val="20"/>
                <w:szCs w:val="20"/>
              </w:rPr>
              <w:t>sectorID</w:t>
            </w:r>
            <w:proofErr w:type="spellEnd"/>
            <w:r w:rsidRPr="009761D7">
              <w:rPr>
                <w:rFonts w:ascii="Arial" w:hAnsi="Arial" w:cs="Arial"/>
                <w:i/>
                <w:color w:val="3333FF"/>
                <w:sz w:val="20"/>
                <w:szCs w:val="20"/>
              </w:rPr>
              <w:t>=AKREGI][</w:t>
            </w:r>
            <w:proofErr w:type="spellStart"/>
            <w:r w:rsidRPr="009761D7">
              <w:rPr>
                <w:rFonts w:ascii="Arial" w:hAnsi="Arial" w:cs="Arial"/>
                <w:i/>
                <w:color w:val="3333FF"/>
                <w:sz w:val="20"/>
                <w:szCs w:val="20"/>
              </w:rPr>
              <w:t>physicalElement</w:t>
            </w:r>
            <w:proofErr w:type="spellEnd"/>
            <w:r w:rsidRPr="009761D7">
              <w:rPr>
                <w:rFonts w:ascii="Arial" w:hAnsi="Arial" w:cs="Arial"/>
                <w:i/>
                <w:color w:val="3333FF"/>
                <w:sz w:val="20"/>
                <w:szCs w:val="20"/>
              </w:rPr>
              <w:t>=CH-4-1.38um]</w:t>
            </w:r>
          </w:p>
          <w:p w:rsidR="00103490" w:rsidRPr="007730ED" w:rsidRDefault="00103490" w:rsidP="00962195">
            <w:pPr>
              <w:pStyle w:val="Tableheading"/>
              <w:keepNext/>
              <w:snapToGrid w:val="0"/>
              <w:spacing w:beforeLines="20" w:before="48" w:afterLines="20" w:after="48"/>
              <w:jc w:val="left"/>
              <w:rPr>
                <w:rFonts w:ascii="Arial" w:hAnsi="Arial" w:cs="Arial"/>
                <w:b w:val="0"/>
                <w:bCs/>
                <w:szCs w:val="22"/>
              </w:rPr>
            </w:pPr>
          </w:p>
        </w:tc>
      </w:tr>
      <w:tr w:rsidR="00103490" w:rsidRPr="007730ED" w:rsidTr="00AB2BF7">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14" w:type="dxa"/>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In the </w:t>
            </w:r>
            <w:proofErr w:type="spellStart"/>
            <w:r w:rsidRPr="007730ED">
              <w:rPr>
                <w:rFonts w:ascii="Arial" w:hAnsi="Arial" w:cs="Arial"/>
                <w:bCs/>
                <w:szCs w:val="22"/>
              </w:rPr>
              <w:t>pgadmin</w:t>
            </w:r>
            <w:proofErr w:type="spellEnd"/>
            <w:r w:rsidRPr="007730ED">
              <w:rPr>
                <w:rFonts w:ascii="Arial" w:hAnsi="Arial" w:cs="Arial"/>
                <w:b w:val="0"/>
                <w:bCs/>
                <w:szCs w:val="22"/>
              </w:rPr>
              <w:t xml:space="preserve"> menu bar </w:t>
            </w:r>
            <w:r w:rsidRPr="007730ED">
              <w:rPr>
                <w:rFonts w:ascii="Arial" w:hAnsi="Arial" w:cs="Arial"/>
                <w:bCs/>
                <w:szCs w:val="22"/>
              </w:rPr>
              <w:t>click</w:t>
            </w:r>
            <w:r w:rsidRPr="007730ED">
              <w:rPr>
                <w:rFonts w:ascii="Arial" w:hAnsi="Arial" w:cs="Arial"/>
                <w:b w:val="0"/>
                <w:bCs/>
                <w:szCs w:val="22"/>
              </w:rPr>
              <w:t xml:space="preserve"> on the </w:t>
            </w:r>
            <w:r w:rsidRPr="007730ED">
              <w:rPr>
                <w:rFonts w:ascii="Arial" w:hAnsi="Arial" w:cs="Arial"/>
                <w:bCs/>
                <w:szCs w:val="22"/>
              </w:rPr>
              <w:t>SQL icon.</w:t>
            </w:r>
          </w:p>
        </w:tc>
        <w:tc>
          <w:tcPr>
            <w:tcW w:w="2063" w:type="dxa"/>
            <w:gridSpan w:val="3"/>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A query dialog is opened</w:t>
            </w:r>
          </w:p>
        </w:tc>
        <w:tc>
          <w:tcPr>
            <w:tcW w:w="636" w:type="dxa"/>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F81AC8">
            <w:pPr>
              <w:pStyle w:val="Tableheading"/>
              <w:snapToGrid w:val="0"/>
              <w:spacing w:beforeLines="20" w:before="48" w:afterLines="20" w:after="48"/>
              <w:jc w:val="left"/>
              <w:rPr>
                <w:rFonts w:ascii="Arial" w:hAnsi="Arial" w:cs="Arial"/>
                <w:b w:val="0"/>
                <w:bCs/>
                <w:szCs w:val="22"/>
              </w:rPr>
            </w:pPr>
          </w:p>
        </w:tc>
      </w:tr>
      <w:tr w:rsidR="00103490" w:rsidRPr="007730ED" w:rsidTr="00961C64">
        <w:trPr>
          <w:cantSplit/>
        </w:trPr>
        <w:tc>
          <w:tcPr>
            <w:tcW w:w="1003" w:type="dxa"/>
            <w:vMerge w:val="restart"/>
            <w:shd w:val="clear" w:color="auto" w:fill="auto"/>
            <w:vAlign w:val="center"/>
          </w:tcPr>
          <w:p w:rsidR="00103490" w:rsidRPr="007730ED" w:rsidRDefault="00103490" w:rsidP="00960C67">
            <w:pPr>
              <w:pStyle w:val="ListParagraph"/>
              <w:keepNext/>
              <w:numPr>
                <w:ilvl w:val="0"/>
                <w:numId w:val="11"/>
              </w:numPr>
              <w:snapToGrid w:val="0"/>
              <w:spacing w:beforeLines="20" w:before="48" w:afterLines="20" w:after="48"/>
              <w:jc w:val="center"/>
              <w:rPr>
                <w:rFonts w:ascii="Arial" w:hAnsi="Arial" w:cs="Arial"/>
                <w:b/>
                <w:bCs/>
                <w:sz w:val="22"/>
                <w:szCs w:val="22"/>
              </w:rPr>
            </w:pPr>
            <w:bookmarkStart w:id="58" w:name="_Ref374445251"/>
          </w:p>
        </w:tc>
        <w:bookmarkEnd w:id="58"/>
        <w:tc>
          <w:tcPr>
            <w:tcW w:w="4677" w:type="dxa"/>
            <w:gridSpan w:val="4"/>
            <w:shd w:val="clear" w:color="auto" w:fill="auto"/>
          </w:tcPr>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Default="006B3E95" w:rsidP="00394DA7">
            <w:pPr>
              <w:snapToGrid w:val="0"/>
              <w:spacing w:beforeLines="20" w:before="48" w:afterLines="20" w:after="48"/>
              <w:rPr>
                <w:rFonts w:ascii="Arial" w:hAnsi="Arial" w:cs="Arial"/>
                <w:sz w:val="22"/>
                <w:szCs w:val="22"/>
              </w:rPr>
            </w:pPr>
          </w:p>
          <w:p w:rsidR="00103490" w:rsidRPr="007730ED" w:rsidRDefault="00103490" w:rsidP="00394DA7">
            <w:pPr>
              <w:snapToGrid w:val="0"/>
              <w:spacing w:beforeLines="20" w:before="48" w:afterLines="20" w:after="48"/>
              <w:rPr>
                <w:rFonts w:ascii="Arial" w:hAnsi="Arial" w:cs="Arial"/>
                <w:sz w:val="22"/>
                <w:szCs w:val="22"/>
              </w:rPr>
            </w:pPr>
            <w:r w:rsidRPr="00C850F4">
              <w:rPr>
                <w:rFonts w:ascii="Arial" w:hAnsi="Arial" w:cs="Arial"/>
                <w:sz w:val="22"/>
                <w:szCs w:val="22"/>
              </w:rPr>
              <w:t xml:space="preserve">In </w:t>
            </w:r>
            <w:proofErr w:type="spellStart"/>
            <w:r>
              <w:rPr>
                <w:rFonts w:ascii="Arial" w:hAnsi="Arial" w:cs="Arial"/>
                <w:sz w:val="22"/>
                <w:szCs w:val="22"/>
              </w:rPr>
              <w:t>pgadmin</w:t>
            </w:r>
            <w:proofErr w:type="spellEnd"/>
            <w:r w:rsidRPr="00C850F4">
              <w:rPr>
                <w:rFonts w:ascii="Arial" w:hAnsi="Arial" w:cs="Arial"/>
                <w:sz w:val="22"/>
                <w:szCs w:val="22"/>
              </w:rPr>
              <w:t xml:space="preserve"> execute the following </w:t>
            </w:r>
            <w:proofErr w:type="spellStart"/>
            <w:r w:rsidRPr="00C850F4">
              <w:rPr>
                <w:rFonts w:ascii="Arial" w:hAnsi="Arial" w:cs="Arial"/>
                <w:sz w:val="22"/>
                <w:szCs w:val="22"/>
              </w:rPr>
              <w:t>sql</w:t>
            </w:r>
            <w:proofErr w:type="spellEnd"/>
            <w:r w:rsidRPr="00C850F4">
              <w:rPr>
                <w:rFonts w:ascii="Arial" w:hAnsi="Arial" w:cs="Arial"/>
                <w:sz w:val="22"/>
                <w:szCs w:val="22"/>
              </w:rPr>
              <w:t xml:space="preserve"> command</w:t>
            </w:r>
            <w:r>
              <w:rPr>
                <w:rFonts w:ascii="Arial" w:hAnsi="Arial" w:cs="Arial"/>
                <w:sz w:val="22"/>
                <w:szCs w:val="22"/>
              </w:rPr>
              <w:t xml:space="preserve"> to identify the latest processed GOES-R files. Export the resulting file to a location for later review.</w:t>
            </w:r>
          </w:p>
          <w:p w:rsidR="00103490" w:rsidRPr="007730ED" w:rsidRDefault="00103490" w:rsidP="00A819D8">
            <w:pPr>
              <w:keepNext/>
              <w:snapToGrid w:val="0"/>
              <w:spacing w:beforeLines="20" w:before="48" w:afterLines="20" w:after="48"/>
              <w:rPr>
                <w:rFonts w:ascii="Arial" w:hAnsi="Arial" w:cs="Arial"/>
                <w:sz w:val="22"/>
                <w:szCs w:val="22"/>
              </w:rPr>
            </w:pPr>
          </w:p>
          <w:p w:rsidR="00103490" w:rsidRPr="007730ED" w:rsidRDefault="00103490" w:rsidP="00961C64">
            <w:pPr>
              <w:pStyle w:val="Tableheading"/>
              <w:keepNext/>
              <w:snapToGrid w:val="0"/>
              <w:spacing w:beforeLines="20" w:before="48" w:afterLines="20" w:after="48"/>
              <w:jc w:val="left"/>
              <w:rPr>
                <w:rFonts w:ascii="Arial" w:hAnsi="Arial" w:cs="Arial"/>
                <w:szCs w:val="22"/>
              </w:rPr>
            </w:pPr>
            <w:r w:rsidRPr="00C850F4">
              <w:rPr>
                <w:rFonts w:ascii="Arial" w:hAnsi="Arial" w:cs="Arial"/>
                <w:b w:val="0"/>
                <w:bCs/>
                <w:i/>
                <w:color w:val="3333FF"/>
                <w:sz w:val="20"/>
                <w:szCs w:val="20"/>
              </w:rPr>
              <w:t xml:space="preserve">select distinct </w:t>
            </w:r>
            <w:r>
              <w:rPr>
                <w:rFonts w:ascii="Arial" w:hAnsi="Arial" w:cs="Arial"/>
                <w:b w:val="0"/>
                <w:bCs/>
                <w:i/>
                <w:color w:val="3333FF"/>
                <w:sz w:val="20"/>
                <w:szCs w:val="20"/>
              </w:rPr>
              <w:t xml:space="preserve">count(distinct </w:t>
            </w:r>
            <w:proofErr w:type="spellStart"/>
            <w:r>
              <w:rPr>
                <w:rFonts w:ascii="Arial" w:hAnsi="Arial" w:cs="Arial"/>
                <w:b w:val="0"/>
                <w:bCs/>
                <w:i/>
                <w:color w:val="3333FF"/>
                <w:sz w:val="20"/>
                <w:szCs w:val="20"/>
              </w:rPr>
              <w:t>reftime</w:t>
            </w:r>
            <w:proofErr w:type="spellEnd"/>
            <w:r>
              <w:rPr>
                <w:rFonts w:ascii="Arial" w:hAnsi="Arial" w:cs="Arial"/>
                <w:b w:val="0"/>
                <w:bCs/>
                <w:i/>
                <w:color w:val="3333FF"/>
                <w:sz w:val="20"/>
                <w:szCs w:val="20"/>
              </w:rPr>
              <w:t xml:space="preserve">), max(distinct </w:t>
            </w:r>
            <w:proofErr w:type="spellStart"/>
            <w:r>
              <w:rPr>
                <w:rFonts w:ascii="Arial" w:hAnsi="Arial" w:cs="Arial"/>
                <w:b w:val="0"/>
                <w:bCs/>
                <w:i/>
                <w:color w:val="3333FF"/>
                <w:sz w:val="20"/>
                <w:szCs w:val="20"/>
              </w:rPr>
              <w:t>reftime</w:t>
            </w:r>
            <w:proofErr w:type="spellEnd"/>
            <w:r>
              <w:rPr>
                <w:rFonts w:ascii="Arial" w:hAnsi="Arial" w:cs="Arial"/>
                <w:b w:val="0"/>
                <w:bCs/>
                <w:i/>
                <w:color w:val="3333FF"/>
                <w:sz w:val="20"/>
                <w:szCs w:val="20"/>
              </w:rPr>
              <w:t>),</w:t>
            </w:r>
            <w:proofErr w:type="spellStart"/>
            <w:r w:rsidRPr="00C850F4">
              <w:rPr>
                <w:rFonts w:ascii="Arial" w:hAnsi="Arial" w:cs="Arial"/>
                <w:b w:val="0"/>
                <w:bCs/>
                <w:i/>
                <w:color w:val="3333FF"/>
                <w:sz w:val="20"/>
                <w:szCs w:val="20"/>
              </w:rPr>
              <w:t>creatingentity</w:t>
            </w:r>
            <w:proofErr w:type="spellEnd"/>
            <w:r w:rsidRPr="00C850F4">
              <w:rPr>
                <w:rFonts w:ascii="Arial" w:hAnsi="Arial" w:cs="Arial"/>
                <w:b w:val="0"/>
                <w:bCs/>
                <w:i/>
                <w:color w:val="3333FF"/>
                <w:sz w:val="20"/>
                <w:szCs w:val="20"/>
              </w:rPr>
              <w:t xml:space="preserve">, </w:t>
            </w:r>
            <w:proofErr w:type="spellStart"/>
            <w:r w:rsidRPr="00C850F4">
              <w:rPr>
                <w:rFonts w:ascii="Arial" w:hAnsi="Arial" w:cs="Arial"/>
                <w:b w:val="0"/>
                <w:bCs/>
                <w:i/>
                <w:color w:val="3333FF"/>
                <w:sz w:val="20"/>
                <w:szCs w:val="20"/>
              </w:rPr>
              <w:t>sectorid</w:t>
            </w:r>
            <w:proofErr w:type="spellEnd"/>
            <w:r w:rsidRPr="00C850F4">
              <w:rPr>
                <w:rFonts w:ascii="Arial" w:hAnsi="Arial" w:cs="Arial"/>
                <w:b w:val="0"/>
                <w:bCs/>
                <w:i/>
                <w:color w:val="3333FF"/>
                <w:sz w:val="20"/>
                <w:szCs w:val="20"/>
              </w:rPr>
              <w:t xml:space="preserve">, </w:t>
            </w:r>
            <w:proofErr w:type="spellStart"/>
            <w:r w:rsidRPr="00C850F4">
              <w:rPr>
                <w:rFonts w:ascii="Arial" w:hAnsi="Arial" w:cs="Arial"/>
                <w:b w:val="0"/>
                <w:bCs/>
                <w:i/>
                <w:color w:val="3333FF"/>
                <w:sz w:val="20"/>
                <w:szCs w:val="20"/>
              </w:rPr>
              <w:t>physicalelement</w:t>
            </w:r>
            <w:proofErr w:type="spellEnd"/>
            <w:r>
              <w:rPr>
                <w:rFonts w:ascii="Arial" w:hAnsi="Arial" w:cs="Arial"/>
                <w:b w:val="0"/>
                <w:bCs/>
                <w:i/>
                <w:color w:val="3333FF"/>
                <w:sz w:val="20"/>
                <w:szCs w:val="20"/>
              </w:rPr>
              <w:t xml:space="preserve"> </w:t>
            </w:r>
            <w:r w:rsidRPr="00C850F4">
              <w:rPr>
                <w:rFonts w:ascii="Arial" w:hAnsi="Arial" w:cs="Arial"/>
                <w:b w:val="0"/>
                <w:bCs/>
                <w:i/>
                <w:color w:val="3333FF"/>
                <w:sz w:val="20"/>
                <w:szCs w:val="20"/>
              </w:rPr>
              <w:t xml:space="preserve">from satellite where </w:t>
            </w:r>
            <w:proofErr w:type="spellStart"/>
            <w:r w:rsidRPr="00C850F4">
              <w:rPr>
                <w:rFonts w:ascii="Arial" w:hAnsi="Arial" w:cs="Arial"/>
                <w:b w:val="0"/>
                <w:bCs/>
                <w:i/>
                <w:color w:val="3333FF"/>
                <w:sz w:val="20"/>
                <w:szCs w:val="20"/>
              </w:rPr>
              <w:t>creatingentity</w:t>
            </w:r>
            <w:proofErr w:type="spellEnd"/>
            <w:r w:rsidRPr="00C850F4">
              <w:rPr>
                <w:rFonts w:ascii="Arial" w:hAnsi="Arial" w:cs="Arial"/>
                <w:b w:val="0"/>
                <w:bCs/>
                <w:i/>
                <w:color w:val="3333FF"/>
                <w:sz w:val="20"/>
                <w:szCs w:val="20"/>
              </w:rPr>
              <w:t xml:space="preserve"> like 'GOES-16'</w:t>
            </w:r>
            <w:r>
              <w:rPr>
                <w:rFonts w:ascii="Arial" w:hAnsi="Arial" w:cs="Arial"/>
                <w:b w:val="0"/>
                <w:bCs/>
                <w:i/>
                <w:color w:val="3333FF"/>
                <w:sz w:val="20"/>
                <w:szCs w:val="20"/>
              </w:rPr>
              <w:t xml:space="preserve"> group by </w:t>
            </w:r>
            <w:proofErr w:type="spellStart"/>
            <w:r>
              <w:rPr>
                <w:rFonts w:ascii="Arial" w:hAnsi="Arial" w:cs="Arial"/>
                <w:b w:val="0"/>
                <w:bCs/>
                <w:i/>
                <w:color w:val="3333FF"/>
                <w:sz w:val="20"/>
                <w:szCs w:val="20"/>
              </w:rPr>
              <w:t>creatingentity</w:t>
            </w:r>
            <w:proofErr w:type="spellEnd"/>
            <w:r>
              <w:rPr>
                <w:rFonts w:ascii="Arial" w:hAnsi="Arial" w:cs="Arial"/>
                <w:b w:val="0"/>
                <w:bCs/>
                <w:i/>
                <w:color w:val="3333FF"/>
                <w:sz w:val="20"/>
                <w:szCs w:val="20"/>
              </w:rPr>
              <w:t xml:space="preserve">, </w:t>
            </w:r>
            <w:proofErr w:type="spellStart"/>
            <w:r w:rsidRPr="00C850F4">
              <w:rPr>
                <w:rFonts w:ascii="Arial" w:hAnsi="Arial" w:cs="Arial"/>
                <w:b w:val="0"/>
                <w:bCs/>
                <w:i/>
                <w:color w:val="3333FF"/>
                <w:sz w:val="20"/>
                <w:szCs w:val="20"/>
              </w:rPr>
              <w:t>sectorid</w:t>
            </w:r>
            <w:proofErr w:type="spellEnd"/>
            <w:r w:rsidRPr="00C850F4">
              <w:rPr>
                <w:rFonts w:ascii="Arial" w:hAnsi="Arial" w:cs="Arial"/>
                <w:b w:val="0"/>
                <w:bCs/>
                <w:i/>
                <w:color w:val="3333FF"/>
                <w:sz w:val="20"/>
                <w:szCs w:val="20"/>
              </w:rPr>
              <w:t xml:space="preserve">, </w:t>
            </w:r>
            <w:proofErr w:type="spellStart"/>
            <w:r w:rsidRPr="00C850F4">
              <w:rPr>
                <w:rFonts w:ascii="Arial" w:hAnsi="Arial" w:cs="Arial"/>
                <w:b w:val="0"/>
                <w:bCs/>
                <w:i/>
                <w:color w:val="3333FF"/>
                <w:sz w:val="20"/>
                <w:szCs w:val="20"/>
              </w:rPr>
              <w:t>physicalelement</w:t>
            </w:r>
            <w:proofErr w:type="spellEnd"/>
            <w:r>
              <w:rPr>
                <w:rFonts w:ascii="Arial" w:hAnsi="Arial" w:cs="Arial"/>
                <w:b w:val="0"/>
                <w:bCs/>
                <w:i/>
                <w:color w:val="3333FF"/>
                <w:sz w:val="20"/>
                <w:szCs w:val="20"/>
              </w:rPr>
              <w:t xml:space="preserve"> order by </w:t>
            </w:r>
            <w:proofErr w:type="spellStart"/>
            <w:r>
              <w:rPr>
                <w:rFonts w:ascii="Arial" w:hAnsi="Arial" w:cs="Arial"/>
                <w:b w:val="0"/>
                <w:bCs/>
                <w:i/>
                <w:color w:val="3333FF"/>
                <w:sz w:val="20"/>
                <w:szCs w:val="20"/>
              </w:rPr>
              <w:t>sectorid</w:t>
            </w:r>
            <w:proofErr w:type="spellEnd"/>
          </w:p>
        </w:tc>
        <w:tc>
          <w:tcPr>
            <w:tcW w:w="636" w:type="dxa"/>
            <w:vMerge w:val="restart"/>
            <w:shd w:val="clear" w:color="auto" w:fill="auto"/>
          </w:tcPr>
          <w:p w:rsidR="00103490" w:rsidRPr="007730ED" w:rsidRDefault="00103490" w:rsidP="00A819D8">
            <w:pPr>
              <w:pStyle w:val="Tableheading"/>
              <w:keepNext/>
              <w:snapToGrid w:val="0"/>
              <w:spacing w:beforeLines="20" w:before="48" w:afterLines="20" w:after="48"/>
              <w:jc w:val="left"/>
              <w:rPr>
                <w:rFonts w:ascii="Arial" w:hAnsi="Arial" w:cs="Arial"/>
                <w:b w:val="0"/>
                <w:bCs/>
                <w:szCs w:val="22"/>
              </w:rPr>
            </w:pPr>
          </w:p>
        </w:tc>
        <w:tc>
          <w:tcPr>
            <w:tcW w:w="3280" w:type="dxa"/>
            <w:vMerge w:val="restart"/>
            <w:shd w:val="clear" w:color="auto" w:fill="auto"/>
          </w:tcPr>
          <w:p w:rsidR="00103490" w:rsidRPr="007730ED" w:rsidRDefault="00103490" w:rsidP="005944DD">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103490" w:rsidRPr="007730ED" w:rsidTr="00961C64">
        <w:trPr>
          <w:cantSplit/>
          <w:trHeight w:val="339"/>
        </w:trPr>
        <w:tc>
          <w:tcPr>
            <w:tcW w:w="1003" w:type="dxa"/>
            <w:vMerge/>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1179FC">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7730ED" w:rsidRDefault="00103490" w:rsidP="00961C64">
            <w:pPr>
              <w:keepNext/>
              <w:snapToGrid w:val="0"/>
              <w:spacing w:beforeLines="20" w:before="48" w:afterLines="20" w:after="48"/>
              <w:rPr>
                <w:rFonts w:ascii="Arial" w:hAnsi="Arial" w:cs="Arial"/>
                <w:sz w:val="22"/>
                <w:szCs w:val="22"/>
              </w:rPr>
            </w:pPr>
            <w:r>
              <w:rPr>
                <w:rFonts w:ascii="Arial" w:hAnsi="Arial" w:cs="Arial"/>
                <w:sz w:val="22"/>
                <w:szCs w:val="22"/>
              </w:rPr>
              <w:t>Note the</w:t>
            </w:r>
            <w:r w:rsidRPr="007730ED">
              <w:rPr>
                <w:rFonts w:ascii="Arial" w:hAnsi="Arial" w:cs="Arial"/>
                <w:sz w:val="22"/>
                <w:szCs w:val="22"/>
              </w:rPr>
              <w:t xml:space="preserve"> </w:t>
            </w:r>
            <w:r>
              <w:rPr>
                <w:rFonts w:ascii="Arial" w:hAnsi="Arial" w:cs="Arial"/>
                <w:sz w:val="22"/>
                <w:szCs w:val="22"/>
              </w:rPr>
              <w:t>filen</w:t>
            </w:r>
            <w:r w:rsidRPr="007730ED">
              <w:rPr>
                <w:rFonts w:ascii="Arial" w:hAnsi="Arial" w:cs="Arial"/>
                <w:sz w:val="22"/>
                <w:szCs w:val="22"/>
              </w:rPr>
              <w:t>ame and date/time stamp</w:t>
            </w:r>
          </w:p>
          <w:p w:rsidR="00103490" w:rsidRPr="002F23D3" w:rsidRDefault="00103490" w:rsidP="00961C64">
            <w:pPr>
              <w:pStyle w:val="Tableheading"/>
              <w:snapToGrid w:val="0"/>
              <w:spacing w:beforeLines="20" w:before="48" w:afterLines="20" w:after="48"/>
              <w:jc w:val="left"/>
              <w:rPr>
                <w:rFonts w:ascii="Arial" w:hAnsi="Arial" w:cs="Arial"/>
                <w:b w:val="0"/>
                <w:bCs/>
                <w:i/>
                <w:szCs w:val="22"/>
              </w:rPr>
            </w:pPr>
            <w:r w:rsidRPr="002F23D3">
              <w:rPr>
                <w:rFonts w:ascii="Arial" w:hAnsi="Arial" w:cs="Arial"/>
                <w:i/>
                <w:szCs w:val="22"/>
              </w:rPr>
              <w:t>_______________</w:t>
            </w:r>
          </w:p>
        </w:tc>
        <w:tc>
          <w:tcPr>
            <w:tcW w:w="636" w:type="dxa"/>
            <w:vMerge/>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r>
      <w:tr w:rsidR="00103490" w:rsidRPr="007730ED" w:rsidTr="00961C64">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59" w:name="_Ref374538359"/>
          </w:p>
        </w:tc>
        <w:bookmarkEnd w:id="59"/>
        <w:tc>
          <w:tcPr>
            <w:tcW w:w="2614" w:type="dxa"/>
          </w:tcPr>
          <w:p w:rsidR="00103490" w:rsidRPr="001179FC" w:rsidRDefault="00103490">
            <w:pPr>
              <w:pStyle w:val="Tableheading"/>
              <w:snapToGrid w:val="0"/>
              <w:spacing w:beforeLines="20" w:before="48" w:afterLines="20" w:after="48"/>
              <w:jc w:val="left"/>
              <w:rPr>
                <w:rFonts w:ascii="Arial" w:hAnsi="Arial" w:cs="Arial"/>
                <w:b w:val="0"/>
                <w:bCs/>
                <w:szCs w:val="22"/>
              </w:rPr>
            </w:pPr>
            <w:r>
              <w:rPr>
                <w:rFonts w:ascii="Arial" w:hAnsi="Arial" w:cs="Arial"/>
                <w:b w:val="0"/>
                <w:szCs w:val="22"/>
              </w:rPr>
              <w:t xml:space="preserve">Compare the </w:t>
            </w:r>
            <w:r w:rsidRPr="00E8706B">
              <w:rPr>
                <w:rFonts w:ascii="Arial" w:hAnsi="Arial" w:cs="Arial"/>
                <w:szCs w:val="22"/>
                <w:highlight w:val="yellow"/>
              </w:rPr>
              <w:t xml:space="preserve">Step </w:t>
            </w:r>
            <w:r w:rsidRPr="00E8706B">
              <w:rPr>
                <w:rFonts w:ascii="Arial" w:hAnsi="Arial" w:cs="Arial"/>
                <w:szCs w:val="22"/>
                <w:highlight w:val="yellow"/>
              </w:rPr>
              <w:fldChar w:fldCharType="begin"/>
            </w:r>
            <w:r w:rsidRPr="00E8706B">
              <w:rPr>
                <w:rFonts w:ascii="Arial" w:hAnsi="Arial" w:cs="Arial"/>
                <w:szCs w:val="22"/>
                <w:highlight w:val="yellow"/>
              </w:rPr>
              <w:instrText xml:space="preserve"> REF _Ref374445251 \r \h  \* MERGEFORMAT </w:instrText>
            </w:r>
            <w:r w:rsidRPr="00E8706B">
              <w:rPr>
                <w:rFonts w:ascii="Arial" w:hAnsi="Arial" w:cs="Arial"/>
                <w:szCs w:val="22"/>
                <w:highlight w:val="yellow"/>
              </w:rPr>
            </w:r>
            <w:r w:rsidRPr="00E8706B">
              <w:rPr>
                <w:rFonts w:ascii="Arial" w:hAnsi="Arial" w:cs="Arial"/>
                <w:szCs w:val="22"/>
                <w:highlight w:val="yellow"/>
              </w:rPr>
              <w:fldChar w:fldCharType="separate"/>
            </w:r>
            <w:r w:rsidR="0057736C">
              <w:rPr>
                <w:rFonts w:ascii="Arial" w:hAnsi="Arial" w:cs="Arial"/>
                <w:szCs w:val="22"/>
                <w:highlight w:val="yellow"/>
              </w:rPr>
              <w:t>223</w:t>
            </w:r>
            <w:r w:rsidRPr="00E8706B">
              <w:rPr>
                <w:rFonts w:ascii="Arial" w:hAnsi="Arial" w:cs="Arial"/>
                <w:szCs w:val="22"/>
                <w:highlight w:val="yellow"/>
              </w:rPr>
              <w:fldChar w:fldCharType="end"/>
            </w:r>
            <w:r w:rsidRPr="009761D7">
              <w:rPr>
                <w:rFonts w:ascii="Arial" w:hAnsi="Arial" w:cs="Arial"/>
                <w:b w:val="0"/>
                <w:szCs w:val="22"/>
              </w:rPr>
              <w:t xml:space="preserve"> </w:t>
            </w:r>
            <w:r>
              <w:rPr>
                <w:rFonts w:ascii="Arial" w:hAnsi="Arial" w:cs="Arial"/>
                <w:b w:val="0"/>
                <w:szCs w:val="22"/>
              </w:rPr>
              <w:t>query results from to the latest displayed product legends and verify the product and timestamps match</w:t>
            </w:r>
            <w:r w:rsidRPr="009761D7">
              <w:rPr>
                <w:rFonts w:ascii="Arial" w:hAnsi="Arial" w:cs="Arial"/>
                <w:b w:val="0"/>
                <w:szCs w:val="22"/>
              </w:rPr>
              <w:t>.</w:t>
            </w:r>
          </w:p>
        </w:tc>
        <w:tc>
          <w:tcPr>
            <w:tcW w:w="2063" w:type="dxa"/>
            <w:gridSpan w:val="3"/>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r w:rsidRPr="00C850F4">
              <w:rPr>
                <w:rFonts w:ascii="Arial" w:hAnsi="Arial" w:cs="Arial"/>
                <w:b w:val="0"/>
                <w:bCs/>
                <w:szCs w:val="22"/>
              </w:rPr>
              <w:t xml:space="preserve">The </w:t>
            </w:r>
            <w:r w:rsidRPr="00C850F4">
              <w:rPr>
                <w:rFonts w:ascii="Arial" w:hAnsi="Arial" w:cs="Arial"/>
                <w:b w:val="0"/>
                <w:szCs w:val="22"/>
              </w:rPr>
              <w:t>latest hour of GOES-R data is available</w:t>
            </w:r>
            <w:r>
              <w:rPr>
                <w:rFonts w:ascii="Arial" w:hAnsi="Arial" w:cs="Arial"/>
                <w:b w:val="0"/>
                <w:szCs w:val="22"/>
              </w:rPr>
              <w:t>. The</w:t>
            </w:r>
            <w:r w:rsidRPr="00C850F4">
              <w:rPr>
                <w:rFonts w:ascii="Arial" w:hAnsi="Arial" w:cs="Arial"/>
                <w:b w:val="0"/>
                <w:bCs/>
                <w:szCs w:val="22"/>
              </w:rPr>
              <w:t xml:space="preserve"> products</w:t>
            </w:r>
            <w:r>
              <w:rPr>
                <w:rFonts w:ascii="Arial" w:hAnsi="Arial" w:cs="Arial"/>
                <w:b w:val="0"/>
                <w:bCs/>
                <w:szCs w:val="22"/>
              </w:rPr>
              <w:t xml:space="preserve"> and /</w:t>
            </w:r>
            <w:r w:rsidRPr="00C850F4">
              <w:rPr>
                <w:rFonts w:ascii="Arial" w:hAnsi="Arial" w:cs="Arial"/>
                <w:b w:val="0"/>
                <w:bCs/>
                <w:szCs w:val="22"/>
              </w:rPr>
              <w:t>timesta</w:t>
            </w:r>
            <w:r>
              <w:rPr>
                <w:rFonts w:ascii="Arial" w:hAnsi="Arial" w:cs="Arial"/>
                <w:b w:val="0"/>
                <w:bCs/>
                <w:szCs w:val="22"/>
              </w:rPr>
              <w:t>m</w:t>
            </w:r>
            <w:r w:rsidRPr="00C850F4">
              <w:rPr>
                <w:rFonts w:ascii="Arial" w:hAnsi="Arial" w:cs="Arial"/>
                <w:b w:val="0"/>
                <w:bCs/>
                <w:szCs w:val="22"/>
              </w:rPr>
              <w:t>ps match</w:t>
            </w:r>
          </w:p>
        </w:tc>
        <w:tc>
          <w:tcPr>
            <w:tcW w:w="636" w:type="dxa"/>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r>
      <w:tr w:rsidR="00103490" w:rsidRPr="007730ED" w:rsidTr="00961C64">
        <w:trPr>
          <w:cantSplit/>
          <w:trHeight w:val="339"/>
        </w:trPr>
        <w:tc>
          <w:tcPr>
            <w:tcW w:w="1003" w:type="dxa"/>
            <w:vMerge w:val="restart"/>
            <w:vAlign w:val="center"/>
          </w:tcPr>
          <w:p w:rsidR="00103490" w:rsidRPr="007730ED" w:rsidRDefault="00103490" w:rsidP="00960C67">
            <w:pPr>
              <w:pStyle w:val="ListParagraph"/>
              <w:keepNext/>
              <w:numPr>
                <w:ilvl w:val="0"/>
                <w:numId w:val="11"/>
              </w:numPr>
              <w:snapToGrid w:val="0"/>
              <w:spacing w:beforeLines="20" w:before="48" w:afterLines="20" w:after="48"/>
              <w:jc w:val="center"/>
              <w:rPr>
                <w:rFonts w:ascii="Arial" w:hAnsi="Arial" w:cs="Arial"/>
                <w:b/>
                <w:bCs/>
                <w:sz w:val="22"/>
                <w:szCs w:val="22"/>
              </w:rPr>
            </w:pPr>
            <w:bookmarkStart w:id="60" w:name="_Ref374539954"/>
          </w:p>
        </w:tc>
        <w:bookmarkEnd w:id="60"/>
        <w:tc>
          <w:tcPr>
            <w:tcW w:w="4677" w:type="dxa"/>
            <w:gridSpan w:val="4"/>
          </w:tcPr>
          <w:p w:rsidR="006B3E95" w:rsidRDefault="006B3E95" w:rsidP="006B3E95">
            <w:pPr>
              <w:pStyle w:val="Tableheading"/>
              <w:keepNext/>
              <w:snapToGrid w:val="0"/>
              <w:spacing w:beforeLines="20" w:before="48" w:afterLines="20" w:after="48"/>
              <w:jc w:val="left"/>
              <w:rPr>
                <w:rFonts w:ascii="Arial" w:hAnsi="Arial" w:cs="Arial"/>
                <w:b w:val="0"/>
                <w:bCs/>
                <w:szCs w:val="22"/>
              </w:rPr>
            </w:pPr>
            <w:r>
              <w:rPr>
                <w:rFonts w:ascii="Arial" w:hAnsi="Arial" w:cs="Arial"/>
                <w:b w:val="0"/>
                <w:bCs/>
                <w:szCs w:val="22"/>
              </w:rPr>
              <w:t>This step needs to be executed for both GOES-16 and GOES-17</w:t>
            </w:r>
          </w:p>
          <w:p w:rsidR="006B3E95" w:rsidRDefault="006B3E95" w:rsidP="009761D7">
            <w:pPr>
              <w:keepNext/>
              <w:snapToGrid w:val="0"/>
              <w:spacing w:beforeLines="20" w:before="48" w:afterLines="20" w:after="48"/>
              <w:rPr>
                <w:rFonts w:ascii="Arial" w:hAnsi="Arial" w:cs="Arial"/>
                <w:sz w:val="22"/>
                <w:szCs w:val="22"/>
              </w:rPr>
            </w:pPr>
          </w:p>
          <w:p w:rsidR="00103490" w:rsidRPr="007730ED" w:rsidRDefault="00103490" w:rsidP="009761D7">
            <w:pPr>
              <w:keepNext/>
              <w:snapToGrid w:val="0"/>
              <w:spacing w:beforeLines="20" w:before="48" w:afterLines="20" w:after="48"/>
              <w:rPr>
                <w:rFonts w:ascii="Arial" w:hAnsi="Arial" w:cs="Arial"/>
                <w:sz w:val="22"/>
                <w:szCs w:val="22"/>
              </w:rPr>
            </w:pPr>
            <w:r w:rsidRPr="00C850F4">
              <w:rPr>
                <w:rFonts w:ascii="Arial" w:hAnsi="Arial" w:cs="Arial"/>
                <w:sz w:val="22"/>
                <w:szCs w:val="22"/>
              </w:rPr>
              <w:t xml:space="preserve">In </w:t>
            </w:r>
            <w:proofErr w:type="spellStart"/>
            <w:r>
              <w:rPr>
                <w:rFonts w:ascii="Arial" w:hAnsi="Arial" w:cs="Arial"/>
                <w:sz w:val="22"/>
                <w:szCs w:val="22"/>
              </w:rPr>
              <w:t>pgadmin</w:t>
            </w:r>
            <w:proofErr w:type="spellEnd"/>
            <w:r w:rsidRPr="00C850F4">
              <w:rPr>
                <w:rFonts w:ascii="Arial" w:hAnsi="Arial" w:cs="Arial"/>
                <w:sz w:val="22"/>
                <w:szCs w:val="22"/>
              </w:rPr>
              <w:t xml:space="preserve"> execute the following </w:t>
            </w:r>
            <w:proofErr w:type="spellStart"/>
            <w:r w:rsidRPr="00C850F4">
              <w:rPr>
                <w:rFonts w:ascii="Arial" w:hAnsi="Arial" w:cs="Arial"/>
                <w:sz w:val="22"/>
                <w:szCs w:val="22"/>
              </w:rPr>
              <w:t>sql</w:t>
            </w:r>
            <w:proofErr w:type="spellEnd"/>
            <w:r w:rsidRPr="00C850F4">
              <w:rPr>
                <w:rFonts w:ascii="Arial" w:hAnsi="Arial" w:cs="Arial"/>
                <w:sz w:val="22"/>
                <w:szCs w:val="22"/>
              </w:rPr>
              <w:t xml:space="preserve"> command</w:t>
            </w:r>
            <w:r>
              <w:rPr>
                <w:rFonts w:ascii="Arial" w:hAnsi="Arial" w:cs="Arial"/>
                <w:sz w:val="22"/>
                <w:szCs w:val="22"/>
              </w:rPr>
              <w:t xml:space="preserve"> to identify the oldest available processed GOES-R files. Export the resulting file to a location for later review.</w:t>
            </w:r>
          </w:p>
          <w:p w:rsidR="00103490" w:rsidRPr="007730ED" w:rsidRDefault="00103490" w:rsidP="009761D7">
            <w:pPr>
              <w:keepNext/>
              <w:snapToGrid w:val="0"/>
              <w:spacing w:beforeLines="20" w:before="48" w:afterLines="20" w:after="48"/>
              <w:rPr>
                <w:rFonts w:ascii="Arial" w:hAnsi="Arial" w:cs="Arial"/>
                <w:sz w:val="22"/>
                <w:szCs w:val="22"/>
              </w:rPr>
            </w:pPr>
            <w:r w:rsidRPr="00C850F4">
              <w:rPr>
                <w:rFonts w:ascii="Arial" w:hAnsi="Arial" w:cs="Arial"/>
                <w:bCs/>
                <w:i/>
                <w:color w:val="3333FF"/>
                <w:sz w:val="20"/>
                <w:szCs w:val="20"/>
              </w:rPr>
              <w:t xml:space="preserve">select distinct count(distinct </w:t>
            </w:r>
            <w:proofErr w:type="spellStart"/>
            <w:r w:rsidRPr="00C850F4">
              <w:rPr>
                <w:rFonts w:ascii="Arial" w:hAnsi="Arial" w:cs="Arial"/>
                <w:bCs/>
                <w:i/>
                <w:color w:val="3333FF"/>
                <w:sz w:val="20"/>
                <w:szCs w:val="20"/>
              </w:rPr>
              <w:t>reftime</w:t>
            </w:r>
            <w:proofErr w:type="spellEnd"/>
            <w:r w:rsidRPr="00C850F4">
              <w:rPr>
                <w:rFonts w:ascii="Arial" w:hAnsi="Arial" w:cs="Arial"/>
                <w:bCs/>
                <w:i/>
                <w:color w:val="3333FF"/>
                <w:sz w:val="20"/>
                <w:szCs w:val="20"/>
              </w:rPr>
              <w:t xml:space="preserve">), min(distinct </w:t>
            </w:r>
            <w:proofErr w:type="spellStart"/>
            <w:r w:rsidRPr="00C850F4">
              <w:rPr>
                <w:rFonts w:ascii="Arial" w:hAnsi="Arial" w:cs="Arial"/>
                <w:bCs/>
                <w:i/>
                <w:color w:val="3333FF"/>
                <w:sz w:val="20"/>
                <w:szCs w:val="20"/>
              </w:rPr>
              <w:t>reftime</w:t>
            </w:r>
            <w:proofErr w:type="spellEnd"/>
            <w:r w:rsidRPr="00C850F4">
              <w:rPr>
                <w:rFonts w:ascii="Arial" w:hAnsi="Arial" w:cs="Arial"/>
                <w:bCs/>
                <w:i/>
                <w:color w:val="3333FF"/>
                <w:sz w:val="20"/>
                <w:szCs w:val="20"/>
              </w:rPr>
              <w:t>),</w:t>
            </w:r>
            <w:proofErr w:type="spellStart"/>
            <w:r w:rsidRPr="00C850F4">
              <w:rPr>
                <w:rFonts w:ascii="Arial" w:hAnsi="Arial" w:cs="Arial"/>
                <w:bCs/>
                <w:i/>
                <w:color w:val="3333FF"/>
                <w:sz w:val="20"/>
                <w:szCs w:val="20"/>
              </w:rPr>
              <w:t>creatingentity</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sectorid</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physicalelement</w:t>
            </w:r>
            <w:proofErr w:type="spellEnd"/>
            <w:r w:rsidRPr="00C850F4">
              <w:rPr>
                <w:rFonts w:ascii="Arial" w:hAnsi="Arial" w:cs="Arial"/>
                <w:bCs/>
                <w:i/>
                <w:color w:val="3333FF"/>
                <w:sz w:val="20"/>
                <w:szCs w:val="20"/>
              </w:rPr>
              <w:t xml:space="preserve"> from satellite where </w:t>
            </w:r>
            <w:proofErr w:type="spellStart"/>
            <w:r w:rsidRPr="00C850F4">
              <w:rPr>
                <w:rFonts w:ascii="Arial" w:hAnsi="Arial" w:cs="Arial"/>
                <w:bCs/>
                <w:i/>
                <w:color w:val="3333FF"/>
                <w:sz w:val="20"/>
                <w:szCs w:val="20"/>
              </w:rPr>
              <w:t>creatingentity</w:t>
            </w:r>
            <w:proofErr w:type="spellEnd"/>
            <w:r w:rsidRPr="00C850F4">
              <w:rPr>
                <w:rFonts w:ascii="Arial" w:hAnsi="Arial" w:cs="Arial"/>
                <w:bCs/>
                <w:i/>
                <w:color w:val="3333FF"/>
                <w:sz w:val="20"/>
                <w:szCs w:val="20"/>
              </w:rPr>
              <w:t xml:space="preserve"> like 'GOES-16' group by </w:t>
            </w:r>
            <w:proofErr w:type="spellStart"/>
            <w:r w:rsidRPr="00C850F4">
              <w:rPr>
                <w:rFonts w:ascii="Arial" w:hAnsi="Arial" w:cs="Arial"/>
                <w:bCs/>
                <w:i/>
                <w:color w:val="3333FF"/>
                <w:sz w:val="20"/>
                <w:szCs w:val="20"/>
              </w:rPr>
              <w:t>creatingentity</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sectorid</w:t>
            </w:r>
            <w:proofErr w:type="spellEnd"/>
            <w:r w:rsidRPr="00C850F4">
              <w:rPr>
                <w:rFonts w:ascii="Arial" w:hAnsi="Arial" w:cs="Arial"/>
                <w:bCs/>
                <w:i/>
                <w:color w:val="3333FF"/>
                <w:sz w:val="20"/>
                <w:szCs w:val="20"/>
              </w:rPr>
              <w:t xml:space="preserve">, </w:t>
            </w:r>
            <w:proofErr w:type="spellStart"/>
            <w:r w:rsidRPr="00C850F4">
              <w:rPr>
                <w:rFonts w:ascii="Arial" w:hAnsi="Arial" w:cs="Arial"/>
                <w:bCs/>
                <w:i/>
                <w:color w:val="3333FF"/>
                <w:sz w:val="20"/>
                <w:szCs w:val="20"/>
              </w:rPr>
              <w:t>physicalelement</w:t>
            </w:r>
            <w:proofErr w:type="spellEnd"/>
            <w:r w:rsidRPr="00C850F4">
              <w:rPr>
                <w:rFonts w:ascii="Arial" w:hAnsi="Arial" w:cs="Arial"/>
                <w:bCs/>
                <w:i/>
                <w:color w:val="3333FF"/>
                <w:sz w:val="20"/>
                <w:szCs w:val="20"/>
              </w:rPr>
              <w:t xml:space="preserve"> order by </w:t>
            </w:r>
            <w:proofErr w:type="spellStart"/>
            <w:r w:rsidRPr="00C850F4">
              <w:rPr>
                <w:rFonts w:ascii="Arial" w:hAnsi="Arial" w:cs="Arial"/>
                <w:bCs/>
                <w:i/>
                <w:color w:val="3333FF"/>
                <w:sz w:val="20"/>
                <w:szCs w:val="20"/>
              </w:rPr>
              <w:t>sectorid</w:t>
            </w:r>
            <w:proofErr w:type="spellEnd"/>
          </w:p>
        </w:tc>
        <w:tc>
          <w:tcPr>
            <w:tcW w:w="636" w:type="dxa"/>
            <w:vMerge w:val="restart"/>
          </w:tcPr>
          <w:p w:rsidR="00103490" w:rsidRPr="007730ED" w:rsidRDefault="00103490" w:rsidP="009761D7">
            <w:pPr>
              <w:pStyle w:val="Tableheading"/>
              <w:keepNext/>
              <w:snapToGrid w:val="0"/>
              <w:spacing w:beforeLines="20" w:before="48" w:afterLines="20" w:after="48"/>
              <w:jc w:val="left"/>
              <w:rPr>
                <w:rFonts w:ascii="Arial" w:hAnsi="Arial" w:cs="Arial"/>
                <w:b w:val="0"/>
                <w:bCs/>
                <w:szCs w:val="22"/>
              </w:rPr>
            </w:pPr>
          </w:p>
        </w:tc>
        <w:tc>
          <w:tcPr>
            <w:tcW w:w="3280" w:type="dxa"/>
            <w:vMerge w:val="restart"/>
          </w:tcPr>
          <w:p w:rsidR="00103490" w:rsidRPr="007730ED" w:rsidRDefault="00103490" w:rsidP="005944DD">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2809, 2810</w:t>
            </w:r>
          </w:p>
        </w:tc>
      </w:tr>
      <w:tr w:rsidR="00103490" w:rsidRPr="007730ED" w:rsidTr="00961C64">
        <w:trPr>
          <w:cantSplit/>
          <w:trHeight w:val="339"/>
        </w:trPr>
        <w:tc>
          <w:tcPr>
            <w:tcW w:w="1003" w:type="dxa"/>
            <w:vMerge/>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103490" w:rsidRPr="007730ED" w:rsidRDefault="00103490" w:rsidP="00961C64">
            <w:pPr>
              <w:pStyle w:val="Tableheading"/>
              <w:keepNext/>
              <w:snapToGrid w:val="0"/>
              <w:spacing w:beforeLines="20" w:before="48" w:afterLines="20" w:after="48"/>
              <w:jc w:val="left"/>
              <w:rPr>
                <w:rFonts w:ascii="Arial" w:hAnsi="Arial" w:cs="Arial"/>
                <w:bCs/>
                <w:szCs w:val="22"/>
              </w:rPr>
            </w:pPr>
            <w:r w:rsidRPr="007730ED">
              <w:rPr>
                <w:rFonts w:ascii="Arial" w:hAnsi="Arial" w:cs="Arial"/>
                <w:bCs/>
                <w:szCs w:val="22"/>
              </w:rPr>
              <w:t>Expected Result:</w:t>
            </w:r>
          </w:p>
          <w:p w:rsidR="00103490" w:rsidRPr="007730ED" w:rsidRDefault="00103490" w:rsidP="00961C64">
            <w:pPr>
              <w:keepNext/>
              <w:snapToGrid w:val="0"/>
              <w:spacing w:beforeLines="20" w:before="48" w:afterLines="20" w:after="48"/>
              <w:rPr>
                <w:rFonts w:ascii="Arial" w:hAnsi="Arial" w:cs="Arial"/>
                <w:sz w:val="22"/>
                <w:szCs w:val="22"/>
              </w:rPr>
            </w:pPr>
            <w:r>
              <w:rPr>
                <w:rFonts w:ascii="Arial" w:hAnsi="Arial" w:cs="Arial"/>
                <w:sz w:val="22"/>
                <w:szCs w:val="22"/>
              </w:rPr>
              <w:t>Note the</w:t>
            </w:r>
            <w:r w:rsidRPr="007730ED">
              <w:rPr>
                <w:rFonts w:ascii="Arial" w:hAnsi="Arial" w:cs="Arial"/>
                <w:sz w:val="22"/>
                <w:szCs w:val="22"/>
              </w:rPr>
              <w:t xml:space="preserve"> </w:t>
            </w:r>
            <w:r>
              <w:rPr>
                <w:rFonts w:ascii="Arial" w:hAnsi="Arial" w:cs="Arial"/>
                <w:sz w:val="22"/>
                <w:szCs w:val="22"/>
              </w:rPr>
              <w:t>filen</w:t>
            </w:r>
            <w:r w:rsidRPr="007730ED">
              <w:rPr>
                <w:rFonts w:ascii="Arial" w:hAnsi="Arial" w:cs="Arial"/>
                <w:sz w:val="22"/>
                <w:szCs w:val="22"/>
              </w:rPr>
              <w:t>ame and date/time stamp</w:t>
            </w:r>
          </w:p>
          <w:p w:rsidR="00103490" w:rsidRPr="007730ED" w:rsidRDefault="00103490" w:rsidP="00961C64">
            <w:pPr>
              <w:snapToGrid w:val="0"/>
              <w:spacing w:beforeLines="20" w:before="48" w:afterLines="20" w:after="48"/>
              <w:rPr>
                <w:rFonts w:ascii="Arial" w:hAnsi="Arial" w:cs="Arial"/>
                <w:sz w:val="22"/>
                <w:szCs w:val="22"/>
              </w:rPr>
            </w:pPr>
            <w:r w:rsidRPr="007730ED">
              <w:rPr>
                <w:rFonts w:ascii="Arial" w:hAnsi="Arial" w:cs="Arial"/>
                <w:sz w:val="22"/>
                <w:szCs w:val="22"/>
              </w:rPr>
              <w:t>_______________</w:t>
            </w:r>
          </w:p>
        </w:tc>
        <w:tc>
          <w:tcPr>
            <w:tcW w:w="636" w:type="dxa"/>
            <w:vMerge/>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c>
          <w:tcPr>
            <w:tcW w:w="3280" w:type="dxa"/>
            <w:vMerge/>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r>
      <w:tr w:rsidR="00103490" w:rsidRPr="007730ED" w:rsidTr="009761D7">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25" w:type="dxa"/>
            <w:gridSpan w:val="2"/>
          </w:tcPr>
          <w:p w:rsidR="00103490" w:rsidRPr="00484448" w:rsidRDefault="00103490" w:rsidP="00B152AA">
            <w:pPr>
              <w:pStyle w:val="Tableheading"/>
              <w:snapToGrid w:val="0"/>
              <w:spacing w:beforeLines="20" w:before="48" w:afterLines="20" w:after="48"/>
              <w:jc w:val="left"/>
              <w:rPr>
                <w:rFonts w:ascii="Arial" w:hAnsi="Arial" w:cs="Arial"/>
                <w:szCs w:val="22"/>
              </w:rPr>
            </w:pPr>
            <w:r w:rsidRPr="009761D7">
              <w:rPr>
                <w:rFonts w:ascii="Arial" w:hAnsi="Arial" w:cs="Arial"/>
                <w:b w:val="0"/>
                <w:szCs w:val="22"/>
              </w:rPr>
              <w:t xml:space="preserve">Review the results collected at </w:t>
            </w:r>
            <w:r w:rsidRPr="00D015B2">
              <w:rPr>
                <w:rFonts w:ascii="Arial" w:hAnsi="Arial" w:cs="Arial"/>
                <w:szCs w:val="22"/>
                <w:highlight w:val="yellow"/>
              </w:rPr>
              <w:t xml:space="preserve">Step </w:t>
            </w:r>
            <w:r w:rsidRPr="00D015B2">
              <w:rPr>
                <w:rFonts w:ascii="Arial" w:hAnsi="Arial" w:cs="Arial"/>
                <w:szCs w:val="22"/>
                <w:highlight w:val="yellow"/>
              </w:rPr>
              <w:fldChar w:fldCharType="begin"/>
            </w:r>
            <w:r w:rsidRPr="00D015B2">
              <w:rPr>
                <w:rFonts w:ascii="Arial" w:hAnsi="Arial" w:cs="Arial"/>
                <w:szCs w:val="22"/>
                <w:highlight w:val="yellow"/>
              </w:rPr>
              <w:instrText xml:space="preserve"> REF _Ref374539954 \r \h  \* MERGEFORMAT </w:instrText>
            </w:r>
            <w:r w:rsidRPr="00D015B2">
              <w:rPr>
                <w:rFonts w:ascii="Arial" w:hAnsi="Arial" w:cs="Arial"/>
                <w:szCs w:val="22"/>
                <w:highlight w:val="yellow"/>
              </w:rPr>
            </w:r>
            <w:r w:rsidRPr="00D015B2">
              <w:rPr>
                <w:rFonts w:ascii="Arial" w:hAnsi="Arial" w:cs="Arial"/>
                <w:szCs w:val="22"/>
                <w:highlight w:val="yellow"/>
              </w:rPr>
              <w:fldChar w:fldCharType="separate"/>
            </w:r>
            <w:r w:rsidR="0057736C">
              <w:rPr>
                <w:rFonts w:ascii="Arial" w:hAnsi="Arial" w:cs="Arial"/>
                <w:szCs w:val="22"/>
                <w:highlight w:val="yellow"/>
              </w:rPr>
              <w:t>225</w:t>
            </w:r>
            <w:r w:rsidRPr="00D015B2">
              <w:rPr>
                <w:rFonts w:ascii="Arial" w:hAnsi="Arial" w:cs="Arial"/>
                <w:szCs w:val="22"/>
                <w:highlight w:val="yellow"/>
              </w:rPr>
              <w:fldChar w:fldCharType="end"/>
            </w:r>
            <w:r>
              <w:rPr>
                <w:rFonts w:ascii="Arial" w:hAnsi="Arial" w:cs="Arial"/>
                <w:b w:val="0"/>
                <w:szCs w:val="22"/>
              </w:rPr>
              <w:t xml:space="preserve"> </w:t>
            </w:r>
            <w:r w:rsidRPr="009761D7">
              <w:rPr>
                <w:rFonts w:ascii="Arial" w:hAnsi="Arial" w:cs="Arial"/>
                <w:b w:val="0"/>
                <w:szCs w:val="22"/>
              </w:rPr>
              <w:t>to</w:t>
            </w:r>
            <w:r w:rsidRPr="00484448">
              <w:rPr>
                <w:rFonts w:ascii="Arial" w:hAnsi="Arial" w:cs="Arial"/>
                <w:b w:val="0"/>
                <w:szCs w:val="22"/>
              </w:rPr>
              <w:t xml:space="preserve"> verify there is at least </w:t>
            </w:r>
            <w:r>
              <w:rPr>
                <w:rFonts w:ascii="Arial" w:hAnsi="Arial" w:cs="Arial"/>
                <w:b w:val="0"/>
                <w:szCs w:val="22"/>
              </w:rPr>
              <w:t>24</w:t>
            </w:r>
            <w:r w:rsidRPr="00484448">
              <w:rPr>
                <w:rFonts w:ascii="Arial" w:hAnsi="Arial" w:cs="Arial"/>
                <w:b w:val="0"/>
                <w:szCs w:val="22"/>
              </w:rPr>
              <w:t xml:space="preserve"> hour</w:t>
            </w:r>
            <w:r>
              <w:rPr>
                <w:rFonts w:ascii="Arial" w:hAnsi="Arial" w:cs="Arial"/>
                <w:b w:val="0"/>
                <w:szCs w:val="22"/>
              </w:rPr>
              <w:t>s</w:t>
            </w:r>
            <w:r w:rsidRPr="00484448">
              <w:rPr>
                <w:rFonts w:ascii="Arial" w:hAnsi="Arial" w:cs="Arial"/>
                <w:b w:val="0"/>
                <w:szCs w:val="22"/>
              </w:rPr>
              <w:t xml:space="preserve"> of GOES-R data available.</w:t>
            </w:r>
          </w:p>
        </w:tc>
        <w:tc>
          <w:tcPr>
            <w:tcW w:w="2052" w:type="dxa"/>
            <w:gridSpan w:val="2"/>
          </w:tcPr>
          <w:p w:rsidR="00103490" w:rsidRPr="002F3F28" w:rsidRDefault="00103490" w:rsidP="002F3F28">
            <w:pPr>
              <w:pStyle w:val="Tableheading"/>
              <w:keepNext/>
              <w:snapToGrid w:val="0"/>
              <w:spacing w:beforeLines="20" w:before="48" w:afterLines="20" w:after="48"/>
              <w:jc w:val="left"/>
              <w:rPr>
                <w:rFonts w:ascii="Arial" w:hAnsi="Arial" w:cs="Arial"/>
                <w:b w:val="0"/>
                <w:bCs/>
                <w:szCs w:val="22"/>
              </w:rPr>
            </w:pPr>
            <w:r w:rsidRPr="002F3F28">
              <w:rPr>
                <w:rFonts w:ascii="Arial" w:hAnsi="Arial" w:cs="Arial"/>
                <w:b w:val="0"/>
                <w:szCs w:val="22"/>
              </w:rPr>
              <w:t>The database contains at least 24 hours of GOES-R data</w:t>
            </w:r>
          </w:p>
        </w:tc>
        <w:tc>
          <w:tcPr>
            <w:tcW w:w="636" w:type="dxa"/>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B152AA">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2811</w:t>
            </w:r>
          </w:p>
        </w:tc>
      </w:tr>
      <w:tr w:rsidR="00103490" w:rsidRPr="007730ED" w:rsidTr="005944DD">
        <w:trPr>
          <w:cantSplit/>
          <w:trHeight w:val="339"/>
        </w:trPr>
        <w:tc>
          <w:tcPr>
            <w:tcW w:w="1003" w:type="dxa"/>
            <w:vAlign w:val="center"/>
          </w:tcPr>
          <w:p w:rsidR="00103490" w:rsidRPr="007730ED" w:rsidRDefault="00103490" w:rsidP="005944DD">
            <w:pPr>
              <w:pStyle w:val="ListParagraph"/>
              <w:numPr>
                <w:ilvl w:val="0"/>
                <w:numId w:val="11"/>
              </w:numPr>
              <w:snapToGrid w:val="0"/>
              <w:spacing w:beforeLines="20" w:before="48" w:afterLines="20" w:after="48"/>
              <w:jc w:val="center"/>
              <w:rPr>
                <w:rFonts w:ascii="Arial" w:hAnsi="Arial" w:cs="Arial"/>
                <w:b/>
                <w:bCs/>
                <w:sz w:val="22"/>
                <w:szCs w:val="22"/>
              </w:rPr>
            </w:pPr>
          </w:p>
        </w:tc>
        <w:tc>
          <w:tcPr>
            <w:tcW w:w="2625" w:type="dxa"/>
            <w:gridSpan w:val="2"/>
          </w:tcPr>
          <w:p w:rsidR="00103490" w:rsidRPr="00484448" w:rsidRDefault="00103490" w:rsidP="00B152AA">
            <w:pPr>
              <w:pStyle w:val="Tableheading"/>
              <w:snapToGrid w:val="0"/>
              <w:spacing w:beforeLines="20" w:before="48" w:afterLines="20" w:after="48"/>
              <w:jc w:val="left"/>
              <w:rPr>
                <w:rFonts w:ascii="Arial" w:hAnsi="Arial" w:cs="Arial"/>
                <w:szCs w:val="22"/>
              </w:rPr>
            </w:pPr>
            <w:r w:rsidRPr="009761D7">
              <w:rPr>
                <w:rFonts w:ascii="Arial" w:hAnsi="Arial" w:cs="Arial"/>
                <w:b w:val="0"/>
                <w:szCs w:val="22"/>
              </w:rPr>
              <w:t xml:space="preserve">Review the results collected at </w:t>
            </w:r>
            <w:r w:rsidRPr="00D015B2">
              <w:rPr>
                <w:rFonts w:ascii="Arial" w:hAnsi="Arial" w:cs="Arial"/>
                <w:szCs w:val="22"/>
                <w:highlight w:val="yellow"/>
              </w:rPr>
              <w:t xml:space="preserve">Step </w:t>
            </w:r>
            <w:r w:rsidRPr="00D015B2">
              <w:rPr>
                <w:rFonts w:ascii="Arial" w:hAnsi="Arial" w:cs="Arial"/>
                <w:szCs w:val="22"/>
                <w:highlight w:val="yellow"/>
              </w:rPr>
              <w:fldChar w:fldCharType="begin"/>
            </w:r>
            <w:r w:rsidRPr="00D015B2">
              <w:rPr>
                <w:rFonts w:ascii="Arial" w:hAnsi="Arial" w:cs="Arial"/>
                <w:szCs w:val="22"/>
                <w:highlight w:val="yellow"/>
              </w:rPr>
              <w:instrText xml:space="preserve"> REF _Ref374539954 \r \h  \* MERGEFORMAT </w:instrText>
            </w:r>
            <w:r w:rsidRPr="00D015B2">
              <w:rPr>
                <w:rFonts w:ascii="Arial" w:hAnsi="Arial" w:cs="Arial"/>
                <w:szCs w:val="22"/>
                <w:highlight w:val="yellow"/>
              </w:rPr>
            </w:r>
            <w:r w:rsidRPr="00D015B2">
              <w:rPr>
                <w:rFonts w:ascii="Arial" w:hAnsi="Arial" w:cs="Arial"/>
                <w:szCs w:val="22"/>
                <w:highlight w:val="yellow"/>
              </w:rPr>
              <w:fldChar w:fldCharType="separate"/>
            </w:r>
            <w:r w:rsidR="0057736C">
              <w:rPr>
                <w:rFonts w:ascii="Arial" w:hAnsi="Arial" w:cs="Arial"/>
                <w:szCs w:val="22"/>
                <w:highlight w:val="yellow"/>
              </w:rPr>
              <w:t>225</w:t>
            </w:r>
            <w:r w:rsidRPr="00D015B2">
              <w:rPr>
                <w:rFonts w:ascii="Arial" w:hAnsi="Arial" w:cs="Arial"/>
                <w:szCs w:val="22"/>
                <w:highlight w:val="yellow"/>
              </w:rPr>
              <w:fldChar w:fldCharType="end"/>
            </w:r>
            <w:r>
              <w:rPr>
                <w:rFonts w:ascii="Arial" w:hAnsi="Arial" w:cs="Arial"/>
                <w:b w:val="0"/>
                <w:szCs w:val="22"/>
              </w:rPr>
              <w:t xml:space="preserve"> </w:t>
            </w:r>
            <w:r w:rsidRPr="009761D7">
              <w:rPr>
                <w:rFonts w:ascii="Arial" w:hAnsi="Arial" w:cs="Arial"/>
                <w:b w:val="0"/>
                <w:szCs w:val="22"/>
              </w:rPr>
              <w:t>to</w:t>
            </w:r>
            <w:r w:rsidRPr="00484448">
              <w:rPr>
                <w:rFonts w:ascii="Arial" w:hAnsi="Arial" w:cs="Arial"/>
                <w:b w:val="0"/>
                <w:szCs w:val="22"/>
              </w:rPr>
              <w:t xml:space="preserve"> verify there is at least </w:t>
            </w:r>
            <w:r>
              <w:rPr>
                <w:rFonts w:ascii="Arial" w:hAnsi="Arial" w:cs="Arial"/>
                <w:b w:val="0"/>
                <w:szCs w:val="22"/>
              </w:rPr>
              <w:t>24</w:t>
            </w:r>
            <w:r w:rsidRPr="00484448">
              <w:rPr>
                <w:rFonts w:ascii="Arial" w:hAnsi="Arial" w:cs="Arial"/>
                <w:b w:val="0"/>
                <w:szCs w:val="22"/>
              </w:rPr>
              <w:t xml:space="preserve"> hour</w:t>
            </w:r>
            <w:r>
              <w:rPr>
                <w:rFonts w:ascii="Arial" w:hAnsi="Arial" w:cs="Arial"/>
                <w:b w:val="0"/>
                <w:szCs w:val="22"/>
              </w:rPr>
              <w:t>s</w:t>
            </w:r>
            <w:r w:rsidRPr="00484448">
              <w:rPr>
                <w:rFonts w:ascii="Arial" w:hAnsi="Arial" w:cs="Arial"/>
                <w:b w:val="0"/>
                <w:szCs w:val="22"/>
              </w:rPr>
              <w:t xml:space="preserve"> of </w:t>
            </w:r>
            <w:r>
              <w:rPr>
                <w:rFonts w:ascii="Arial" w:hAnsi="Arial" w:cs="Arial"/>
                <w:b w:val="0"/>
                <w:szCs w:val="22"/>
              </w:rPr>
              <w:t xml:space="preserve">full-disk </w:t>
            </w:r>
            <w:r w:rsidRPr="00484448">
              <w:rPr>
                <w:rFonts w:ascii="Arial" w:hAnsi="Arial" w:cs="Arial"/>
                <w:b w:val="0"/>
                <w:szCs w:val="22"/>
              </w:rPr>
              <w:t>GOES-R data available.</w:t>
            </w:r>
          </w:p>
        </w:tc>
        <w:tc>
          <w:tcPr>
            <w:tcW w:w="2052" w:type="dxa"/>
            <w:gridSpan w:val="2"/>
          </w:tcPr>
          <w:p w:rsidR="00103490" w:rsidRPr="002F3F28" w:rsidRDefault="00103490" w:rsidP="005944DD">
            <w:pPr>
              <w:pStyle w:val="Tableheading"/>
              <w:keepNext/>
              <w:snapToGrid w:val="0"/>
              <w:spacing w:beforeLines="20" w:before="48" w:afterLines="20" w:after="48"/>
              <w:jc w:val="left"/>
              <w:rPr>
                <w:rFonts w:ascii="Arial" w:hAnsi="Arial" w:cs="Arial"/>
                <w:b w:val="0"/>
                <w:bCs/>
                <w:szCs w:val="22"/>
              </w:rPr>
            </w:pPr>
            <w:r w:rsidRPr="002F3F28">
              <w:rPr>
                <w:rFonts w:ascii="Arial" w:hAnsi="Arial" w:cs="Arial"/>
                <w:b w:val="0"/>
                <w:szCs w:val="22"/>
              </w:rPr>
              <w:t xml:space="preserve">The database contains at least 24 hours of </w:t>
            </w:r>
            <w:r>
              <w:rPr>
                <w:rFonts w:ascii="Arial" w:hAnsi="Arial" w:cs="Arial"/>
                <w:b w:val="0"/>
                <w:szCs w:val="22"/>
              </w:rPr>
              <w:t xml:space="preserve">full-disk </w:t>
            </w:r>
            <w:r w:rsidRPr="002F3F28">
              <w:rPr>
                <w:rFonts w:ascii="Arial" w:hAnsi="Arial" w:cs="Arial"/>
                <w:b w:val="0"/>
                <w:szCs w:val="22"/>
              </w:rPr>
              <w:t>GOES-R data</w:t>
            </w:r>
          </w:p>
        </w:tc>
        <w:tc>
          <w:tcPr>
            <w:tcW w:w="636" w:type="dxa"/>
          </w:tcPr>
          <w:p w:rsidR="00103490" w:rsidRPr="007730ED" w:rsidRDefault="00103490" w:rsidP="005944DD">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2F23D3">
            <w:pPr>
              <w:pStyle w:val="Tableheading"/>
              <w:snapToGrid w:val="0"/>
              <w:spacing w:beforeLines="20" w:before="48" w:afterLines="20" w:after="48"/>
              <w:jc w:val="left"/>
              <w:rPr>
                <w:rFonts w:ascii="Arial" w:hAnsi="Arial" w:cs="Arial"/>
                <w:b w:val="0"/>
                <w:bCs/>
                <w:szCs w:val="22"/>
              </w:rPr>
            </w:pPr>
            <w:r>
              <w:rPr>
                <w:rFonts w:ascii="Arial" w:hAnsi="Arial" w:cs="Arial"/>
                <w:b w:val="0"/>
                <w:bCs/>
                <w:szCs w:val="22"/>
              </w:rPr>
              <w:t>Requirement 2811</w:t>
            </w:r>
          </w:p>
        </w:tc>
      </w:tr>
      <w:tr w:rsidR="00103490" w:rsidRPr="007730ED" w:rsidTr="009761D7">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25" w:type="dxa"/>
            <w:gridSpan w:val="2"/>
          </w:tcPr>
          <w:p w:rsidR="00103490" w:rsidRPr="00961C64" w:rsidRDefault="00103490">
            <w:pPr>
              <w:pStyle w:val="Tableheading"/>
              <w:snapToGrid w:val="0"/>
              <w:spacing w:beforeLines="20" w:before="48" w:afterLines="20" w:after="48"/>
              <w:jc w:val="left"/>
              <w:rPr>
                <w:rFonts w:ascii="Arial" w:hAnsi="Arial" w:cs="Arial"/>
                <w:b w:val="0"/>
                <w:szCs w:val="22"/>
              </w:rPr>
            </w:pPr>
            <w:r>
              <w:rPr>
                <w:rFonts w:ascii="Arial" w:hAnsi="Arial" w:cs="Arial"/>
                <w:b w:val="0"/>
                <w:szCs w:val="22"/>
              </w:rPr>
              <w:t xml:space="preserve">Review the results collected at </w:t>
            </w:r>
            <w:r w:rsidRPr="00D015B2">
              <w:rPr>
                <w:rFonts w:ascii="Arial" w:hAnsi="Arial" w:cs="Arial"/>
                <w:szCs w:val="22"/>
                <w:highlight w:val="yellow"/>
              </w:rPr>
              <w:t xml:space="preserve">Step </w:t>
            </w:r>
            <w:r w:rsidRPr="00D015B2">
              <w:rPr>
                <w:rFonts w:ascii="Arial" w:hAnsi="Arial" w:cs="Arial"/>
                <w:szCs w:val="22"/>
                <w:highlight w:val="yellow"/>
              </w:rPr>
              <w:fldChar w:fldCharType="begin"/>
            </w:r>
            <w:r w:rsidRPr="00D015B2">
              <w:rPr>
                <w:rFonts w:ascii="Arial" w:hAnsi="Arial" w:cs="Arial"/>
                <w:szCs w:val="22"/>
                <w:highlight w:val="yellow"/>
              </w:rPr>
              <w:instrText xml:space="preserve"> REF _Ref374539954 \r \h  \* MERGEFORMAT </w:instrText>
            </w:r>
            <w:r w:rsidRPr="00D015B2">
              <w:rPr>
                <w:rFonts w:ascii="Arial" w:hAnsi="Arial" w:cs="Arial"/>
                <w:szCs w:val="22"/>
                <w:highlight w:val="yellow"/>
              </w:rPr>
            </w:r>
            <w:r w:rsidRPr="00D015B2">
              <w:rPr>
                <w:rFonts w:ascii="Arial" w:hAnsi="Arial" w:cs="Arial"/>
                <w:szCs w:val="22"/>
                <w:highlight w:val="yellow"/>
              </w:rPr>
              <w:fldChar w:fldCharType="separate"/>
            </w:r>
            <w:r w:rsidR="0057736C">
              <w:rPr>
                <w:rFonts w:ascii="Arial" w:hAnsi="Arial" w:cs="Arial"/>
                <w:szCs w:val="22"/>
                <w:highlight w:val="yellow"/>
              </w:rPr>
              <w:t>225</w:t>
            </w:r>
            <w:r w:rsidRPr="00D015B2">
              <w:rPr>
                <w:rFonts w:ascii="Arial" w:hAnsi="Arial" w:cs="Arial"/>
                <w:szCs w:val="22"/>
                <w:highlight w:val="yellow"/>
              </w:rPr>
              <w:fldChar w:fldCharType="end"/>
            </w:r>
            <w:r>
              <w:rPr>
                <w:rFonts w:ascii="Arial" w:hAnsi="Arial" w:cs="Arial"/>
                <w:b w:val="0"/>
                <w:szCs w:val="22"/>
              </w:rPr>
              <w:t xml:space="preserve"> </w:t>
            </w:r>
            <w:r w:rsidRPr="001056A6">
              <w:rPr>
                <w:rFonts w:ascii="Arial" w:hAnsi="Arial" w:cs="Arial"/>
                <w:b w:val="0"/>
                <w:szCs w:val="22"/>
              </w:rPr>
              <w:t>to</w:t>
            </w:r>
            <w:r>
              <w:rPr>
                <w:rFonts w:ascii="Arial" w:hAnsi="Arial" w:cs="Arial"/>
                <w:b w:val="0"/>
                <w:szCs w:val="22"/>
              </w:rPr>
              <w:t xml:space="preserve"> those </w:t>
            </w:r>
            <w:r w:rsidRPr="004C5E52">
              <w:rPr>
                <w:rFonts w:ascii="Arial" w:hAnsi="Arial" w:cs="Arial"/>
                <w:b w:val="0"/>
                <w:szCs w:val="22"/>
              </w:rPr>
              <w:t>previously collected at</w:t>
            </w:r>
            <w:r>
              <w:rPr>
                <w:rFonts w:ascii="Arial" w:hAnsi="Arial" w:cs="Arial"/>
                <w:szCs w:val="22"/>
              </w:rPr>
              <w:t xml:space="preserve"> </w:t>
            </w:r>
            <w:r w:rsidRPr="00D015B2">
              <w:rPr>
                <w:rFonts w:ascii="Arial" w:hAnsi="Arial" w:cs="Arial"/>
                <w:szCs w:val="22"/>
                <w:highlight w:val="yellow"/>
              </w:rPr>
              <w:t xml:space="preserve">Step </w:t>
            </w:r>
            <w:r w:rsidRPr="00D015B2">
              <w:rPr>
                <w:rFonts w:ascii="Arial" w:hAnsi="Arial" w:cs="Arial"/>
                <w:szCs w:val="22"/>
                <w:highlight w:val="yellow"/>
              </w:rPr>
              <w:fldChar w:fldCharType="begin"/>
            </w:r>
            <w:r w:rsidRPr="00D015B2">
              <w:rPr>
                <w:rFonts w:ascii="Arial" w:hAnsi="Arial" w:cs="Arial"/>
                <w:szCs w:val="22"/>
                <w:highlight w:val="yellow"/>
              </w:rPr>
              <w:instrText xml:space="preserve"> REF _Ref374541896 \r \h </w:instrText>
            </w:r>
            <w:r>
              <w:rPr>
                <w:rFonts w:ascii="Arial" w:hAnsi="Arial" w:cs="Arial"/>
                <w:szCs w:val="22"/>
                <w:highlight w:val="yellow"/>
              </w:rPr>
              <w:instrText xml:space="preserve"> \* MERGEFORMAT </w:instrText>
            </w:r>
            <w:r w:rsidRPr="00D015B2">
              <w:rPr>
                <w:rFonts w:ascii="Arial" w:hAnsi="Arial" w:cs="Arial"/>
                <w:szCs w:val="22"/>
                <w:highlight w:val="yellow"/>
              </w:rPr>
            </w:r>
            <w:r w:rsidRPr="00D015B2">
              <w:rPr>
                <w:rFonts w:ascii="Arial" w:hAnsi="Arial" w:cs="Arial"/>
                <w:szCs w:val="22"/>
                <w:highlight w:val="yellow"/>
              </w:rPr>
              <w:fldChar w:fldCharType="separate"/>
            </w:r>
            <w:r w:rsidR="0057736C">
              <w:rPr>
                <w:rFonts w:ascii="Arial" w:hAnsi="Arial" w:cs="Arial"/>
                <w:szCs w:val="22"/>
                <w:highlight w:val="yellow"/>
              </w:rPr>
              <w:t>14</w:t>
            </w:r>
            <w:r w:rsidRPr="00D015B2">
              <w:rPr>
                <w:rFonts w:ascii="Arial" w:hAnsi="Arial" w:cs="Arial"/>
                <w:szCs w:val="22"/>
                <w:highlight w:val="yellow"/>
              </w:rPr>
              <w:fldChar w:fldCharType="end"/>
            </w:r>
            <w:r>
              <w:rPr>
                <w:rFonts w:ascii="Arial" w:hAnsi="Arial" w:cs="Arial"/>
                <w:b w:val="0"/>
                <w:szCs w:val="22"/>
              </w:rPr>
              <w:t xml:space="preserve"> and </w:t>
            </w:r>
            <w:r w:rsidRPr="009761D7">
              <w:rPr>
                <w:rFonts w:ascii="Arial" w:hAnsi="Arial" w:cs="Arial"/>
                <w:b w:val="0"/>
                <w:szCs w:val="22"/>
              </w:rPr>
              <w:t xml:space="preserve">verify the oldest </w:t>
            </w:r>
            <w:r w:rsidRPr="00530B0F">
              <w:rPr>
                <w:rFonts w:ascii="Arial" w:hAnsi="Arial" w:cs="Arial"/>
                <w:b w:val="0"/>
                <w:szCs w:val="22"/>
              </w:rPr>
              <w:t xml:space="preserve">previously recorded </w:t>
            </w:r>
            <w:r w:rsidRPr="009761D7">
              <w:rPr>
                <w:rFonts w:ascii="Arial" w:hAnsi="Arial" w:cs="Arial"/>
                <w:b w:val="0"/>
                <w:szCs w:val="22"/>
              </w:rPr>
              <w:t>file date/time stamp</w:t>
            </w:r>
            <w:r>
              <w:rPr>
                <w:rFonts w:ascii="Arial" w:hAnsi="Arial" w:cs="Arial"/>
                <w:b w:val="0"/>
                <w:szCs w:val="22"/>
              </w:rPr>
              <w:t>s</w:t>
            </w:r>
            <w:r w:rsidRPr="009761D7">
              <w:rPr>
                <w:rFonts w:ascii="Arial" w:hAnsi="Arial" w:cs="Arial"/>
                <w:b w:val="0"/>
                <w:szCs w:val="22"/>
              </w:rPr>
              <w:t xml:space="preserve"> </w:t>
            </w:r>
            <w:r>
              <w:rPr>
                <w:rFonts w:ascii="Arial" w:hAnsi="Arial" w:cs="Arial"/>
                <w:b w:val="0"/>
                <w:szCs w:val="22"/>
              </w:rPr>
              <w:t>are no longer listed in the latest query.</w:t>
            </w:r>
          </w:p>
        </w:tc>
        <w:tc>
          <w:tcPr>
            <w:tcW w:w="2052" w:type="dxa"/>
            <w:gridSpan w:val="2"/>
          </w:tcPr>
          <w:p w:rsidR="00103490" w:rsidRPr="00484448" w:rsidRDefault="00103490" w:rsidP="00961C64">
            <w:pPr>
              <w:pStyle w:val="Tableheading"/>
              <w:snapToGrid w:val="0"/>
              <w:spacing w:beforeLines="20" w:before="48" w:afterLines="20" w:after="48"/>
              <w:jc w:val="left"/>
              <w:rPr>
                <w:rFonts w:ascii="Arial" w:hAnsi="Arial" w:cs="Arial"/>
                <w:b w:val="0"/>
                <w:bCs/>
                <w:szCs w:val="22"/>
              </w:rPr>
            </w:pPr>
            <w:r w:rsidRPr="009761D7">
              <w:rPr>
                <w:rFonts w:ascii="Arial" w:hAnsi="Arial" w:cs="Arial"/>
                <w:b w:val="0"/>
                <w:szCs w:val="22"/>
              </w:rPr>
              <w:t>The oldest file previously displayed is no longer listed.</w:t>
            </w:r>
          </w:p>
        </w:tc>
        <w:tc>
          <w:tcPr>
            <w:tcW w:w="636" w:type="dxa"/>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2F3F28">
            <w:pPr>
              <w:pStyle w:val="Tableheading"/>
              <w:snapToGrid w:val="0"/>
              <w:spacing w:beforeLines="20" w:before="48" w:afterLines="20" w:after="48"/>
              <w:jc w:val="left"/>
              <w:rPr>
                <w:rFonts w:ascii="Arial" w:hAnsi="Arial" w:cs="Arial"/>
                <w:b w:val="0"/>
                <w:bCs/>
                <w:szCs w:val="22"/>
              </w:rPr>
            </w:pPr>
            <w:r w:rsidRPr="007730ED">
              <w:rPr>
                <w:rFonts w:ascii="Arial" w:hAnsi="Arial" w:cs="Arial"/>
                <w:b w:val="0"/>
                <w:bCs/>
                <w:szCs w:val="22"/>
              </w:rPr>
              <w:t xml:space="preserve">Requirement </w:t>
            </w:r>
            <w:r>
              <w:rPr>
                <w:rFonts w:ascii="Arial" w:hAnsi="Arial" w:cs="Arial"/>
                <w:b w:val="0"/>
                <w:bCs/>
                <w:szCs w:val="22"/>
              </w:rPr>
              <w:t>2809, 2810</w:t>
            </w:r>
          </w:p>
        </w:tc>
      </w:tr>
      <w:tr w:rsidR="00EE36F6" w:rsidRPr="007730ED" w:rsidTr="002930A7">
        <w:trPr>
          <w:cantSplit/>
          <w:trHeight w:val="339"/>
        </w:trPr>
        <w:tc>
          <w:tcPr>
            <w:tcW w:w="1003" w:type="dxa"/>
            <w:vMerge w:val="restart"/>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A16682" w:rsidRDefault="00EE36F6" w:rsidP="002930A7">
            <w:pPr>
              <w:pStyle w:val="Tableheading"/>
              <w:snapToGrid w:val="0"/>
              <w:spacing w:beforeLines="20" w:before="48" w:afterLines="20" w:after="48"/>
              <w:jc w:val="left"/>
              <w:rPr>
                <w:rFonts w:ascii="Arial" w:hAnsi="Arial" w:cs="Arial"/>
                <w:b w:val="0"/>
                <w:color w:val="000000"/>
                <w:szCs w:val="22"/>
              </w:rPr>
            </w:pPr>
            <w:r>
              <w:rPr>
                <w:rFonts w:ascii="Arial" w:hAnsi="Arial" w:cs="Arial"/>
                <w:b w:val="0"/>
                <w:color w:val="000000"/>
                <w:szCs w:val="22"/>
              </w:rPr>
              <w:t xml:space="preserve">Completed test for </w:t>
            </w:r>
            <w:proofErr w:type="spellStart"/>
            <w:r w:rsidRPr="00A16682">
              <w:rPr>
                <w:rFonts w:ascii="Arial" w:hAnsi="Arial" w:cs="Arial"/>
                <w:b w:val="0"/>
                <w:color w:val="000000"/>
                <w:szCs w:val="22"/>
              </w:rPr>
              <w:t>RaFTR</w:t>
            </w:r>
            <w:proofErr w:type="spellEnd"/>
            <w:r>
              <w:rPr>
                <w:rFonts w:ascii="Arial" w:hAnsi="Arial" w:cs="Arial"/>
                <w:b w:val="0"/>
                <w:color w:val="000000"/>
                <w:szCs w:val="22"/>
              </w:rPr>
              <w:t>/TNCF/AWIPS-II configuration</w:t>
            </w:r>
            <w:r w:rsidRPr="00A16682">
              <w:rPr>
                <w:rFonts w:ascii="Arial" w:hAnsi="Arial" w:cs="Arial"/>
                <w:b w:val="0"/>
                <w:color w:val="000000"/>
                <w:szCs w:val="22"/>
              </w:rPr>
              <w:t>:</w:t>
            </w:r>
          </w:p>
          <w:p w:rsidR="00EE36F6" w:rsidRDefault="00EE36F6" w:rsidP="002930A7">
            <w:pPr>
              <w:pStyle w:val="Tableheading"/>
              <w:numPr>
                <w:ilvl w:val="0"/>
                <w:numId w:val="9"/>
              </w:numPr>
              <w:snapToGrid w:val="0"/>
              <w:spacing w:beforeLines="20" w:before="48" w:afterLines="20" w:after="48"/>
              <w:jc w:val="left"/>
              <w:rPr>
                <w:rFonts w:ascii="Arial" w:hAnsi="Arial" w:cs="Arial"/>
                <w:b w:val="0"/>
                <w:szCs w:val="22"/>
              </w:rPr>
            </w:pPr>
            <w:r w:rsidRPr="00A16682">
              <w:rPr>
                <w:rFonts w:ascii="Arial" w:hAnsi="Arial" w:cs="Arial"/>
                <w:b w:val="0"/>
                <w:bCs/>
                <w:i/>
                <w:sz w:val="20"/>
                <w:szCs w:val="20"/>
              </w:rPr>
              <w:t xml:space="preserve">GOES West Scan Mode (Mode 4) and GOES East Scan Mode (Mode </w:t>
            </w:r>
            <w:r>
              <w:rPr>
                <w:rFonts w:ascii="Arial" w:hAnsi="Arial" w:cs="Arial"/>
                <w:b w:val="0"/>
                <w:bCs/>
                <w:i/>
                <w:sz w:val="20"/>
                <w:szCs w:val="20"/>
              </w:rPr>
              <w:t>3</w:t>
            </w:r>
            <w:r w:rsidRPr="00A16682">
              <w:rPr>
                <w:rFonts w:ascii="Arial" w:hAnsi="Arial" w:cs="Arial"/>
                <w:b w:val="0"/>
                <w:bCs/>
                <w:i/>
                <w:sz w:val="20"/>
                <w:szCs w:val="20"/>
              </w:rPr>
              <w:t>)</w:t>
            </w:r>
          </w:p>
        </w:tc>
        <w:tc>
          <w:tcPr>
            <w:tcW w:w="636" w:type="dxa"/>
            <w:vMerge w:val="restart"/>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val="restart"/>
          </w:tcPr>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Requirement 2815a</w:t>
            </w:r>
          </w:p>
        </w:tc>
      </w:tr>
      <w:tr w:rsidR="00EE36F6" w:rsidRPr="007730ED" w:rsidTr="002930A7">
        <w:trPr>
          <w:cantSplit/>
          <w:trHeight w:val="339"/>
        </w:trPr>
        <w:tc>
          <w:tcPr>
            <w:tcW w:w="1003" w:type="dxa"/>
            <w:vMerge/>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923327" w:rsidRDefault="00EE36F6" w:rsidP="002930A7">
            <w:pPr>
              <w:pStyle w:val="Tableheading"/>
              <w:keepNext/>
              <w:snapToGrid w:val="0"/>
              <w:spacing w:beforeLines="20" w:before="48" w:afterLines="20" w:after="48"/>
              <w:jc w:val="left"/>
              <w:rPr>
                <w:rFonts w:ascii="Arial" w:hAnsi="Arial" w:cs="Arial"/>
                <w:bCs/>
                <w:szCs w:val="22"/>
              </w:rPr>
            </w:pPr>
            <w:r>
              <w:rPr>
                <w:rFonts w:ascii="Arial" w:hAnsi="Arial" w:cs="Arial"/>
                <w:bCs/>
                <w:szCs w:val="22"/>
              </w:rPr>
              <w:t>Expected Result:</w:t>
            </w:r>
          </w:p>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Successfully passes test</w:t>
            </w:r>
          </w:p>
        </w:tc>
        <w:tc>
          <w:tcPr>
            <w:tcW w:w="636" w:type="dxa"/>
            <w:vMerge/>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tcPr>
          <w:p w:rsidR="00EE36F6" w:rsidRDefault="00EE36F6" w:rsidP="002930A7">
            <w:pPr>
              <w:pStyle w:val="Tableheading"/>
              <w:snapToGrid w:val="0"/>
              <w:spacing w:beforeLines="20" w:before="48" w:afterLines="20" w:after="48"/>
              <w:jc w:val="left"/>
              <w:rPr>
                <w:rFonts w:ascii="Arial" w:hAnsi="Arial" w:cs="Arial"/>
                <w:b w:val="0"/>
                <w:szCs w:val="22"/>
              </w:rPr>
            </w:pPr>
          </w:p>
        </w:tc>
      </w:tr>
      <w:tr w:rsidR="00EE36F6" w:rsidRPr="007730ED" w:rsidTr="002930A7">
        <w:trPr>
          <w:cantSplit/>
          <w:trHeight w:val="339"/>
        </w:trPr>
        <w:tc>
          <w:tcPr>
            <w:tcW w:w="9596" w:type="dxa"/>
            <w:gridSpan w:val="7"/>
            <w:shd w:val="clear" w:color="auto" w:fill="EAF1DD" w:themeFill="accent3" w:themeFillTint="33"/>
          </w:tcPr>
          <w:p w:rsidR="00EE36F6" w:rsidRPr="007730ED" w:rsidRDefault="00EE36F6" w:rsidP="002930A7">
            <w:pPr>
              <w:pStyle w:val="Tableheading"/>
              <w:keepNext/>
              <w:snapToGrid w:val="0"/>
              <w:spacing w:beforeLines="20" w:before="48" w:afterLines="20" w:after="48"/>
              <w:jc w:val="left"/>
              <w:rPr>
                <w:rFonts w:ascii="Arial" w:hAnsi="Arial" w:cs="Arial"/>
                <w:b w:val="0"/>
                <w:szCs w:val="22"/>
              </w:rPr>
            </w:pPr>
            <w:r>
              <w:rPr>
                <w:rFonts w:ascii="Arial" w:hAnsi="Arial" w:cs="Arial"/>
                <w:b w:val="0"/>
                <w:szCs w:val="22"/>
              </w:rPr>
              <w:lastRenderedPageBreak/>
              <w:t>Verification of GOES-R data Mode Operation</w:t>
            </w:r>
          </w:p>
        </w:tc>
      </w:tr>
      <w:tr w:rsidR="00EE36F6" w:rsidRPr="007730ED" w:rsidTr="002930A7">
        <w:trPr>
          <w:cantSplit/>
          <w:trHeight w:val="339"/>
        </w:trPr>
        <w:tc>
          <w:tcPr>
            <w:tcW w:w="9596" w:type="dxa"/>
            <w:gridSpan w:val="7"/>
            <w:shd w:val="clear" w:color="auto" w:fill="EAF1DD" w:themeFill="accent3" w:themeFillTint="33"/>
          </w:tcPr>
          <w:p w:rsidR="00EE36F6" w:rsidRDefault="00EE36F6" w:rsidP="002930A7">
            <w:pPr>
              <w:spacing w:before="120" w:after="120"/>
              <w:rPr>
                <w:rFonts w:ascii="Arial" w:hAnsi="Arial" w:cs="Arial"/>
                <w:bCs/>
                <w:sz w:val="22"/>
                <w:szCs w:val="22"/>
              </w:rPr>
            </w:pPr>
            <w:r>
              <w:rPr>
                <w:rFonts w:ascii="Arial" w:hAnsi="Arial" w:cs="Arial"/>
                <w:bCs/>
                <w:sz w:val="22"/>
                <w:szCs w:val="22"/>
              </w:rPr>
              <w:t>This test procedure should be run a total of four times, as defined by the four scenarios contained in Requirement 2815 unless actual GOES-R satellite is available.</w:t>
            </w:r>
          </w:p>
          <w:p w:rsidR="00EE36F6" w:rsidRDefault="00EE36F6" w:rsidP="002930A7">
            <w:pPr>
              <w:spacing w:before="40" w:after="40"/>
              <w:ind w:left="720" w:hanging="720"/>
              <w:rPr>
                <w:rFonts w:ascii="Arial" w:hAnsi="Arial" w:cs="Arial"/>
                <w:color w:val="000000"/>
                <w:sz w:val="22"/>
                <w:szCs w:val="22"/>
              </w:rPr>
            </w:pPr>
            <w:r>
              <w:rPr>
                <w:rFonts w:ascii="Arial" w:hAnsi="Arial" w:cs="Arial"/>
                <w:bCs/>
                <w:sz w:val="22"/>
                <w:szCs w:val="22"/>
              </w:rPr>
              <w:t>2815</w:t>
            </w:r>
            <w:r>
              <w:rPr>
                <w:rFonts w:ascii="Arial" w:hAnsi="Arial" w:cs="Arial"/>
                <w:bCs/>
                <w:sz w:val="22"/>
                <w:szCs w:val="22"/>
              </w:rPr>
              <w:tab/>
            </w:r>
            <w:r w:rsidRPr="008754E8">
              <w:rPr>
                <w:rFonts w:ascii="Arial" w:hAnsi="Arial" w:cs="Arial"/>
                <w:color w:val="000000"/>
                <w:sz w:val="22"/>
                <w:szCs w:val="22"/>
              </w:rPr>
              <w:t xml:space="preserve">The </w:t>
            </w:r>
            <w:proofErr w:type="spellStart"/>
            <w:r w:rsidRPr="008754E8">
              <w:rPr>
                <w:rFonts w:ascii="Arial" w:hAnsi="Arial" w:cs="Arial"/>
                <w:color w:val="000000"/>
                <w:sz w:val="22"/>
                <w:szCs w:val="22"/>
              </w:rPr>
              <w:t>RaFTR</w:t>
            </w:r>
            <w:proofErr w:type="spellEnd"/>
            <w:r w:rsidRPr="008754E8">
              <w:rPr>
                <w:rFonts w:ascii="Arial" w:hAnsi="Arial" w:cs="Arial"/>
                <w:color w:val="000000"/>
                <w:sz w:val="22"/>
                <w:szCs w:val="22"/>
              </w:rPr>
              <w:t>/TNCF/AWIPS-II will run flowing GOES East and West data for at least 24 consecutive hou</w:t>
            </w:r>
            <w:r>
              <w:rPr>
                <w:rFonts w:ascii="Arial" w:hAnsi="Arial" w:cs="Arial"/>
                <w:color w:val="000000"/>
                <w:sz w:val="22"/>
                <w:szCs w:val="22"/>
              </w:rPr>
              <w:t>rs in the following scenarios :</w:t>
            </w:r>
          </w:p>
          <w:p w:rsidR="00EE36F6" w:rsidRDefault="00EE36F6" w:rsidP="002930A7">
            <w:pPr>
              <w:spacing w:before="40" w:after="40"/>
              <w:ind w:left="1152" w:hanging="432"/>
              <w:rPr>
                <w:rFonts w:ascii="Arial" w:hAnsi="Arial" w:cs="Arial"/>
                <w:color w:val="000000"/>
                <w:sz w:val="22"/>
                <w:szCs w:val="22"/>
              </w:rPr>
            </w:pPr>
            <w:r w:rsidRPr="008754E8">
              <w:rPr>
                <w:rFonts w:ascii="Arial" w:hAnsi="Arial" w:cs="Arial"/>
                <w:color w:val="000000"/>
                <w:sz w:val="22"/>
                <w:szCs w:val="22"/>
              </w:rPr>
              <w:t>a.</w:t>
            </w:r>
            <w:r>
              <w:rPr>
                <w:rFonts w:ascii="Arial" w:hAnsi="Arial" w:cs="Arial"/>
                <w:color w:val="000000"/>
                <w:sz w:val="22"/>
                <w:szCs w:val="22"/>
              </w:rPr>
              <w:tab/>
            </w:r>
            <w:r w:rsidRPr="008754E8">
              <w:rPr>
                <w:rFonts w:ascii="Arial" w:hAnsi="Arial" w:cs="Arial"/>
                <w:color w:val="000000"/>
                <w:sz w:val="22"/>
                <w:szCs w:val="22"/>
              </w:rPr>
              <w:t>GOES West Scan Mode (Mode 4) an</w:t>
            </w:r>
            <w:r>
              <w:rPr>
                <w:rFonts w:ascii="Arial" w:hAnsi="Arial" w:cs="Arial"/>
                <w:color w:val="000000"/>
                <w:sz w:val="22"/>
                <w:szCs w:val="22"/>
              </w:rPr>
              <w:t>d GOES East Flex Mode (Mode 3)</w:t>
            </w:r>
          </w:p>
          <w:p w:rsidR="00EE36F6" w:rsidRDefault="00EE36F6" w:rsidP="002930A7">
            <w:pPr>
              <w:spacing w:before="40" w:after="40"/>
              <w:ind w:left="1152" w:hanging="432"/>
              <w:rPr>
                <w:rFonts w:ascii="Arial" w:hAnsi="Arial" w:cs="Arial"/>
                <w:color w:val="000000"/>
                <w:sz w:val="22"/>
                <w:szCs w:val="22"/>
              </w:rPr>
            </w:pPr>
            <w:r>
              <w:rPr>
                <w:rFonts w:ascii="Arial" w:hAnsi="Arial" w:cs="Arial"/>
                <w:color w:val="000000"/>
                <w:sz w:val="22"/>
                <w:szCs w:val="22"/>
              </w:rPr>
              <w:t>b.</w:t>
            </w:r>
            <w:r>
              <w:rPr>
                <w:rFonts w:ascii="Arial" w:hAnsi="Arial" w:cs="Arial"/>
                <w:color w:val="000000"/>
                <w:sz w:val="22"/>
                <w:szCs w:val="22"/>
              </w:rPr>
              <w:tab/>
            </w:r>
            <w:r w:rsidRPr="008754E8">
              <w:rPr>
                <w:rFonts w:ascii="Arial" w:hAnsi="Arial" w:cs="Arial"/>
                <w:color w:val="000000"/>
                <w:sz w:val="22"/>
                <w:szCs w:val="22"/>
              </w:rPr>
              <w:t>GOES West Scan Mode (Mode 4) and GOES East Scan Mode (Mode 4)</w:t>
            </w:r>
          </w:p>
          <w:p w:rsidR="00EE36F6" w:rsidRDefault="00EE36F6" w:rsidP="002930A7">
            <w:pPr>
              <w:spacing w:before="40" w:after="40"/>
              <w:ind w:left="1152" w:hanging="432"/>
              <w:rPr>
                <w:rFonts w:ascii="Arial" w:hAnsi="Arial" w:cs="Arial"/>
                <w:color w:val="000000"/>
                <w:sz w:val="22"/>
                <w:szCs w:val="22"/>
              </w:rPr>
            </w:pPr>
            <w:r w:rsidRPr="008754E8">
              <w:rPr>
                <w:rFonts w:ascii="Arial" w:hAnsi="Arial" w:cs="Arial"/>
                <w:color w:val="000000"/>
                <w:sz w:val="22"/>
                <w:szCs w:val="22"/>
              </w:rPr>
              <w:t>c.</w:t>
            </w:r>
            <w:r>
              <w:rPr>
                <w:rFonts w:ascii="Arial" w:hAnsi="Arial" w:cs="Arial"/>
                <w:color w:val="000000"/>
                <w:sz w:val="22"/>
                <w:szCs w:val="22"/>
              </w:rPr>
              <w:tab/>
            </w:r>
            <w:r w:rsidRPr="008754E8">
              <w:rPr>
                <w:rFonts w:ascii="Arial" w:hAnsi="Arial" w:cs="Arial"/>
                <w:color w:val="000000"/>
                <w:sz w:val="22"/>
                <w:szCs w:val="22"/>
              </w:rPr>
              <w:t>GOES West Flex Mode (Mode 3) and GOES East Flex Mode (Mode 3)</w:t>
            </w:r>
          </w:p>
          <w:p w:rsidR="00EE36F6" w:rsidRPr="00EC6221" w:rsidRDefault="00EE36F6" w:rsidP="002930A7">
            <w:pPr>
              <w:spacing w:before="40" w:after="40"/>
              <w:ind w:left="1152" w:hanging="432"/>
              <w:rPr>
                <w:rFonts w:ascii="Arial" w:hAnsi="Arial" w:cs="Arial"/>
                <w:bCs/>
                <w:sz w:val="22"/>
                <w:szCs w:val="22"/>
              </w:rPr>
            </w:pPr>
            <w:r w:rsidRPr="008754E8">
              <w:rPr>
                <w:rFonts w:ascii="Arial" w:hAnsi="Arial" w:cs="Arial"/>
                <w:color w:val="000000"/>
                <w:sz w:val="22"/>
                <w:szCs w:val="22"/>
              </w:rPr>
              <w:t>d.</w:t>
            </w:r>
            <w:r>
              <w:rPr>
                <w:rFonts w:ascii="Arial" w:hAnsi="Arial" w:cs="Arial"/>
                <w:color w:val="000000"/>
                <w:sz w:val="22"/>
                <w:szCs w:val="22"/>
              </w:rPr>
              <w:tab/>
            </w:r>
            <w:r w:rsidRPr="008754E8">
              <w:rPr>
                <w:rFonts w:ascii="Arial" w:hAnsi="Arial" w:cs="Arial"/>
                <w:color w:val="000000"/>
                <w:sz w:val="22"/>
                <w:szCs w:val="22"/>
              </w:rPr>
              <w:t>GOES West Flex Mode (Mode 3) and GOES East Scan Mode (Mode 4)</w:t>
            </w:r>
          </w:p>
        </w:tc>
      </w:tr>
      <w:tr w:rsidR="00EE36F6" w:rsidRPr="007730ED" w:rsidTr="002930A7">
        <w:trPr>
          <w:cantSplit/>
          <w:trHeight w:val="339"/>
        </w:trPr>
        <w:tc>
          <w:tcPr>
            <w:tcW w:w="1003" w:type="dxa"/>
            <w:vMerge w:val="restart"/>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EE36F6" w:rsidRDefault="00EE36F6" w:rsidP="002930A7">
            <w:pPr>
              <w:pStyle w:val="Tableheading"/>
              <w:snapToGrid w:val="0"/>
              <w:spacing w:beforeLines="20" w:before="48" w:afterLines="20" w:after="48"/>
              <w:jc w:val="left"/>
              <w:rPr>
                <w:rFonts w:ascii="Arial" w:hAnsi="Arial" w:cs="Arial"/>
                <w:b w:val="0"/>
                <w:color w:val="000000"/>
                <w:szCs w:val="22"/>
              </w:rPr>
            </w:pPr>
            <w:r w:rsidRPr="00EE36F6">
              <w:rPr>
                <w:rFonts w:ascii="Arial" w:hAnsi="Arial" w:cs="Arial"/>
                <w:b w:val="0"/>
                <w:color w:val="000000"/>
                <w:szCs w:val="22"/>
              </w:rPr>
              <w:t xml:space="preserve">Repeat this Test Case after changing </w:t>
            </w:r>
            <w:proofErr w:type="spellStart"/>
            <w:r w:rsidRPr="00EE36F6">
              <w:rPr>
                <w:rFonts w:ascii="Arial" w:hAnsi="Arial" w:cs="Arial"/>
                <w:b w:val="0"/>
                <w:color w:val="000000"/>
                <w:szCs w:val="22"/>
              </w:rPr>
              <w:t>RaFTR</w:t>
            </w:r>
            <w:proofErr w:type="spellEnd"/>
            <w:r w:rsidRPr="00EE36F6">
              <w:rPr>
                <w:rFonts w:ascii="Arial" w:hAnsi="Arial" w:cs="Arial"/>
                <w:b w:val="0"/>
                <w:color w:val="000000"/>
                <w:szCs w:val="22"/>
              </w:rPr>
              <w:t>/TNCF/AWIPS-II configuration for:</w:t>
            </w:r>
          </w:p>
          <w:p w:rsidR="00EE36F6" w:rsidRPr="00EE36F6" w:rsidRDefault="00EE36F6" w:rsidP="002930A7">
            <w:pPr>
              <w:pStyle w:val="Tableheading"/>
              <w:numPr>
                <w:ilvl w:val="0"/>
                <w:numId w:val="9"/>
              </w:numPr>
              <w:snapToGrid w:val="0"/>
              <w:spacing w:beforeLines="20" w:before="48" w:afterLines="20" w:after="48"/>
              <w:jc w:val="left"/>
              <w:rPr>
                <w:rFonts w:ascii="Arial" w:hAnsi="Arial" w:cs="Arial"/>
                <w:i/>
                <w:color w:val="000000"/>
                <w:szCs w:val="22"/>
              </w:rPr>
            </w:pPr>
            <w:r w:rsidRPr="00EE36F6">
              <w:rPr>
                <w:rFonts w:ascii="Arial" w:hAnsi="Arial" w:cs="Arial"/>
                <w:b w:val="0"/>
                <w:bCs/>
                <w:i/>
                <w:sz w:val="20"/>
                <w:szCs w:val="20"/>
              </w:rPr>
              <w:t>GOES West Scan Mode (Mode 4) and GOES East Scan Mode (Mode 4)</w:t>
            </w:r>
          </w:p>
        </w:tc>
        <w:tc>
          <w:tcPr>
            <w:tcW w:w="636" w:type="dxa"/>
            <w:vMerge w:val="restart"/>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val="restart"/>
          </w:tcPr>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Requirement 2815b</w:t>
            </w:r>
          </w:p>
        </w:tc>
      </w:tr>
      <w:tr w:rsidR="00EE36F6" w:rsidRPr="007730ED" w:rsidTr="002930A7">
        <w:trPr>
          <w:cantSplit/>
          <w:trHeight w:val="339"/>
        </w:trPr>
        <w:tc>
          <w:tcPr>
            <w:tcW w:w="1003" w:type="dxa"/>
            <w:vMerge/>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923327" w:rsidRDefault="00EE36F6" w:rsidP="002930A7">
            <w:pPr>
              <w:pStyle w:val="Tableheading"/>
              <w:keepNext/>
              <w:snapToGrid w:val="0"/>
              <w:spacing w:beforeLines="20" w:before="48" w:afterLines="20" w:after="48"/>
              <w:jc w:val="left"/>
              <w:rPr>
                <w:rFonts w:ascii="Arial" w:hAnsi="Arial" w:cs="Arial"/>
                <w:bCs/>
                <w:szCs w:val="22"/>
              </w:rPr>
            </w:pPr>
            <w:r>
              <w:rPr>
                <w:rFonts w:ascii="Arial" w:hAnsi="Arial" w:cs="Arial"/>
                <w:bCs/>
                <w:szCs w:val="22"/>
              </w:rPr>
              <w:t>Expected Result:</w:t>
            </w:r>
          </w:p>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Successfully passes test</w:t>
            </w:r>
          </w:p>
        </w:tc>
        <w:tc>
          <w:tcPr>
            <w:tcW w:w="636" w:type="dxa"/>
            <w:vMerge/>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tcPr>
          <w:p w:rsidR="00EE36F6" w:rsidRDefault="00EE36F6" w:rsidP="002930A7">
            <w:pPr>
              <w:pStyle w:val="Tableheading"/>
              <w:snapToGrid w:val="0"/>
              <w:spacing w:beforeLines="20" w:before="48" w:afterLines="20" w:after="48"/>
              <w:jc w:val="left"/>
              <w:rPr>
                <w:rFonts w:ascii="Arial" w:hAnsi="Arial" w:cs="Arial"/>
                <w:b w:val="0"/>
                <w:szCs w:val="22"/>
              </w:rPr>
            </w:pPr>
          </w:p>
        </w:tc>
      </w:tr>
      <w:tr w:rsidR="00EE36F6" w:rsidRPr="007730ED" w:rsidTr="002930A7">
        <w:trPr>
          <w:cantSplit/>
          <w:trHeight w:val="339"/>
        </w:trPr>
        <w:tc>
          <w:tcPr>
            <w:tcW w:w="1003" w:type="dxa"/>
            <w:vMerge w:val="restart"/>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A16682" w:rsidRDefault="00EE36F6" w:rsidP="002930A7">
            <w:pPr>
              <w:pStyle w:val="Tableheading"/>
              <w:snapToGrid w:val="0"/>
              <w:spacing w:beforeLines="20" w:before="48" w:afterLines="20" w:after="48"/>
              <w:jc w:val="left"/>
              <w:rPr>
                <w:rFonts w:ascii="Arial" w:hAnsi="Arial" w:cs="Arial"/>
                <w:b w:val="0"/>
                <w:color w:val="000000"/>
                <w:szCs w:val="22"/>
              </w:rPr>
            </w:pPr>
            <w:r w:rsidRPr="00A16682">
              <w:rPr>
                <w:rFonts w:ascii="Arial" w:hAnsi="Arial" w:cs="Arial"/>
                <w:b w:val="0"/>
                <w:color w:val="000000"/>
                <w:szCs w:val="22"/>
              </w:rPr>
              <w:t xml:space="preserve">Repeat this Test Case after changing </w:t>
            </w:r>
            <w:proofErr w:type="spellStart"/>
            <w:r w:rsidRPr="00A16682">
              <w:rPr>
                <w:rFonts w:ascii="Arial" w:hAnsi="Arial" w:cs="Arial"/>
                <w:b w:val="0"/>
                <w:color w:val="000000"/>
                <w:szCs w:val="22"/>
              </w:rPr>
              <w:t>RaFTR</w:t>
            </w:r>
            <w:proofErr w:type="spellEnd"/>
            <w:r w:rsidRPr="00A16682">
              <w:rPr>
                <w:rFonts w:ascii="Arial" w:hAnsi="Arial" w:cs="Arial"/>
                <w:b w:val="0"/>
                <w:color w:val="000000"/>
                <w:szCs w:val="22"/>
              </w:rPr>
              <w:t>/TNCF/AWIPS-II configuration for:</w:t>
            </w:r>
          </w:p>
          <w:p w:rsidR="00EE36F6" w:rsidRDefault="00EE36F6" w:rsidP="002930A7">
            <w:pPr>
              <w:pStyle w:val="Tableheading"/>
              <w:numPr>
                <w:ilvl w:val="0"/>
                <w:numId w:val="9"/>
              </w:numPr>
              <w:snapToGrid w:val="0"/>
              <w:spacing w:beforeLines="20" w:before="48" w:afterLines="20" w:after="48"/>
              <w:jc w:val="left"/>
              <w:rPr>
                <w:rFonts w:ascii="Arial" w:hAnsi="Arial" w:cs="Arial"/>
                <w:b w:val="0"/>
                <w:szCs w:val="22"/>
              </w:rPr>
            </w:pPr>
            <w:r w:rsidRPr="00EE36F6">
              <w:rPr>
                <w:rFonts w:ascii="Arial" w:hAnsi="Arial" w:cs="Arial"/>
                <w:b w:val="0"/>
                <w:bCs/>
                <w:i/>
                <w:sz w:val="20"/>
                <w:szCs w:val="20"/>
              </w:rPr>
              <w:t>GOES West Flex Mode (Mode 3) and GOES East Flex Mode (Mode 3)</w:t>
            </w:r>
          </w:p>
        </w:tc>
        <w:tc>
          <w:tcPr>
            <w:tcW w:w="636" w:type="dxa"/>
            <w:vMerge w:val="restart"/>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val="restart"/>
          </w:tcPr>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Requirement 2815c</w:t>
            </w:r>
          </w:p>
        </w:tc>
      </w:tr>
      <w:tr w:rsidR="00EE36F6" w:rsidRPr="007730ED" w:rsidTr="002930A7">
        <w:trPr>
          <w:cantSplit/>
          <w:trHeight w:val="339"/>
        </w:trPr>
        <w:tc>
          <w:tcPr>
            <w:tcW w:w="1003" w:type="dxa"/>
            <w:vMerge/>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923327" w:rsidRDefault="00EE36F6" w:rsidP="002930A7">
            <w:pPr>
              <w:pStyle w:val="Tableheading"/>
              <w:keepNext/>
              <w:snapToGrid w:val="0"/>
              <w:spacing w:beforeLines="20" w:before="48" w:afterLines="20" w:after="48"/>
              <w:jc w:val="left"/>
              <w:rPr>
                <w:rFonts w:ascii="Arial" w:hAnsi="Arial" w:cs="Arial"/>
                <w:bCs/>
                <w:szCs w:val="22"/>
              </w:rPr>
            </w:pPr>
            <w:r>
              <w:rPr>
                <w:rFonts w:ascii="Arial" w:hAnsi="Arial" w:cs="Arial"/>
                <w:bCs/>
                <w:szCs w:val="22"/>
              </w:rPr>
              <w:t>Expected Result:</w:t>
            </w:r>
          </w:p>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Successfully passes test</w:t>
            </w:r>
          </w:p>
        </w:tc>
        <w:tc>
          <w:tcPr>
            <w:tcW w:w="636" w:type="dxa"/>
            <w:vMerge/>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tcPr>
          <w:p w:rsidR="00EE36F6" w:rsidRDefault="00EE36F6" w:rsidP="002930A7">
            <w:pPr>
              <w:pStyle w:val="Tableheading"/>
              <w:snapToGrid w:val="0"/>
              <w:spacing w:beforeLines="20" w:before="48" w:afterLines="20" w:after="48"/>
              <w:jc w:val="left"/>
              <w:rPr>
                <w:rFonts w:ascii="Arial" w:hAnsi="Arial" w:cs="Arial"/>
                <w:b w:val="0"/>
                <w:szCs w:val="22"/>
              </w:rPr>
            </w:pPr>
          </w:p>
        </w:tc>
      </w:tr>
      <w:tr w:rsidR="00EE36F6" w:rsidRPr="007730ED" w:rsidTr="002930A7">
        <w:trPr>
          <w:cantSplit/>
          <w:trHeight w:val="339"/>
        </w:trPr>
        <w:tc>
          <w:tcPr>
            <w:tcW w:w="1003" w:type="dxa"/>
            <w:vMerge w:val="restart"/>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A16682" w:rsidRDefault="00EE36F6" w:rsidP="002930A7">
            <w:pPr>
              <w:pStyle w:val="Tableheading"/>
              <w:snapToGrid w:val="0"/>
              <w:spacing w:beforeLines="20" w:before="48" w:afterLines="20" w:after="48"/>
              <w:jc w:val="left"/>
              <w:rPr>
                <w:rFonts w:ascii="Arial" w:hAnsi="Arial" w:cs="Arial"/>
                <w:b w:val="0"/>
                <w:color w:val="000000"/>
                <w:szCs w:val="22"/>
              </w:rPr>
            </w:pPr>
            <w:r w:rsidRPr="00A16682">
              <w:rPr>
                <w:rFonts w:ascii="Arial" w:hAnsi="Arial" w:cs="Arial"/>
                <w:b w:val="0"/>
                <w:color w:val="000000"/>
                <w:szCs w:val="22"/>
              </w:rPr>
              <w:t xml:space="preserve">Repeat this Test Case after changing </w:t>
            </w:r>
            <w:proofErr w:type="spellStart"/>
            <w:r w:rsidRPr="00A16682">
              <w:rPr>
                <w:rFonts w:ascii="Arial" w:hAnsi="Arial" w:cs="Arial"/>
                <w:b w:val="0"/>
                <w:color w:val="000000"/>
                <w:szCs w:val="22"/>
              </w:rPr>
              <w:t>RaFTR</w:t>
            </w:r>
            <w:proofErr w:type="spellEnd"/>
            <w:r w:rsidRPr="00A16682">
              <w:rPr>
                <w:rFonts w:ascii="Arial" w:hAnsi="Arial" w:cs="Arial"/>
                <w:b w:val="0"/>
                <w:color w:val="000000"/>
                <w:szCs w:val="22"/>
              </w:rPr>
              <w:t>/TNCF/AWIPS-II configuration for:</w:t>
            </w:r>
          </w:p>
          <w:p w:rsidR="00EE36F6" w:rsidRDefault="00EE36F6" w:rsidP="002930A7">
            <w:pPr>
              <w:pStyle w:val="Tableheading"/>
              <w:numPr>
                <w:ilvl w:val="0"/>
                <w:numId w:val="9"/>
              </w:numPr>
              <w:snapToGrid w:val="0"/>
              <w:spacing w:beforeLines="20" w:before="48" w:afterLines="20" w:after="48"/>
              <w:jc w:val="left"/>
              <w:rPr>
                <w:rFonts w:ascii="Arial" w:hAnsi="Arial" w:cs="Arial"/>
                <w:b w:val="0"/>
                <w:szCs w:val="22"/>
              </w:rPr>
            </w:pPr>
            <w:r w:rsidRPr="00A16682">
              <w:rPr>
                <w:rFonts w:ascii="Arial" w:hAnsi="Arial" w:cs="Arial"/>
                <w:b w:val="0"/>
                <w:bCs/>
                <w:i/>
                <w:sz w:val="20"/>
                <w:szCs w:val="20"/>
              </w:rPr>
              <w:t xml:space="preserve">GOES West Flex Mode (Mode 3) and GOES East Flex Mode (Mode </w:t>
            </w:r>
            <w:r>
              <w:rPr>
                <w:rFonts w:ascii="Arial" w:hAnsi="Arial" w:cs="Arial"/>
                <w:b w:val="0"/>
                <w:bCs/>
                <w:i/>
                <w:sz w:val="20"/>
                <w:szCs w:val="20"/>
              </w:rPr>
              <w:t>4</w:t>
            </w:r>
            <w:r w:rsidRPr="00A16682">
              <w:rPr>
                <w:rFonts w:ascii="Arial" w:hAnsi="Arial" w:cs="Arial"/>
                <w:b w:val="0"/>
                <w:bCs/>
                <w:i/>
                <w:sz w:val="20"/>
                <w:szCs w:val="20"/>
              </w:rPr>
              <w:t>)</w:t>
            </w:r>
          </w:p>
        </w:tc>
        <w:tc>
          <w:tcPr>
            <w:tcW w:w="636" w:type="dxa"/>
            <w:vMerge w:val="restart"/>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val="restart"/>
          </w:tcPr>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Requirement 2815d</w:t>
            </w:r>
          </w:p>
        </w:tc>
      </w:tr>
      <w:tr w:rsidR="00EE36F6" w:rsidRPr="007730ED" w:rsidTr="002930A7">
        <w:trPr>
          <w:cantSplit/>
          <w:trHeight w:val="339"/>
        </w:trPr>
        <w:tc>
          <w:tcPr>
            <w:tcW w:w="1003" w:type="dxa"/>
            <w:vMerge/>
            <w:vAlign w:val="center"/>
          </w:tcPr>
          <w:p w:rsidR="00EE36F6" w:rsidRPr="007730ED" w:rsidRDefault="00EE36F6" w:rsidP="002930A7">
            <w:pPr>
              <w:pStyle w:val="ListParagraph"/>
              <w:numPr>
                <w:ilvl w:val="0"/>
                <w:numId w:val="11"/>
              </w:numPr>
              <w:snapToGrid w:val="0"/>
              <w:spacing w:beforeLines="20" w:before="48" w:afterLines="20" w:after="48"/>
              <w:jc w:val="center"/>
              <w:rPr>
                <w:rFonts w:ascii="Arial" w:hAnsi="Arial" w:cs="Arial"/>
                <w:b/>
                <w:bCs/>
                <w:sz w:val="22"/>
                <w:szCs w:val="22"/>
              </w:rPr>
            </w:pPr>
          </w:p>
        </w:tc>
        <w:tc>
          <w:tcPr>
            <w:tcW w:w="4677" w:type="dxa"/>
            <w:gridSpan w:val="4"/>
          </w:tcPr>
          <w:p w:rsidR="00EE36F6" w:rsidRPr="00923327" w:rsidRDefault="00EE36F6" w:rsidP="002930A7">
            <w:pPr>
              <w:pStyle w:val="Tableheading"/>
              <w:keepNext/>
              <w:snapToGrid w:val="0"/>
              <w:spacing w:beforeLines="20" w:before="48" w:afterLines="20" w:after="48"/>
              <w:jc w:val="left"/>
              <w:rPr>
                <w:rFonts w:ascii="Arial" w:hAnsi="Arial" w:cs="Arial"/>
                <w:bCs/>
                <w:szCs w:val="22"/>
              </w:rPr>
            </w:pPr>
            <w:r>
              <w:rPr>
                <w:rFonts w:ascii="Arial" w:hAnsi="Arial" w:cs="Arial"/>
                <w:bCs/>
                <w:szCs w:val="22"/>
              </w:rPr>
              <w:t>Expected Result:</w:t>
            </w:r>
          </w:p>
          <w:p w:rsidR="00EE36F6" w:rsidRDefault="00EE36F6" w:rsidP="002930A7">
            <w:pPr>
              <w:pStyle w:val="Tableheading"/>
              <w:snapToGrid w:val="0"/>
              <w:spacing w:beforeLines="20" w:before="48" w:afterLines="20" w:after="48"/>
              <w:jc w:val="left"/>
              <w:rPr>
                <w:rFonts w:ascii="Arial" w:hAnsi="Arial" w:cs="Arial"/>
                <w:b w:val="0"/>
                <w:szCs w:val="22"/>
              </w:rPr>
            </w:pPr>
            <w:r>
              <w:rPr>
                <w:rFonts w:ascii="Arial" w:hAnsi="Arial" w:cs="Arial"/>
                <w:b w:val="0"/>
                <w:szCs w:val="22"/>
              </w:rPr>
              <w:t>Successfully passes test</w:t>
            </w:r>
          </w:p>
        </w:tc>
        <w:tc>
          <w:tcPr>
            <w:tcW w:w="636" w:type="dxa"/>
            <w:vMerge/>
          </w:tcPr>
          <w:p w:rsidR="00EE36F6" w:rsidRPr="007730ED" w:rsidRDefault="00EE36F6" w:rsidP="002930A7">
            <w:pPr>
              <w:pStyle w:val="Tableheading"/>
              <w:snapToGrid w:val="0"/>
              <w:spacing w:beforeLines="20" w:before="48" w:afterLines="20" w:after="48"/>
              <w:jc w:val="left"/>
              <w:rPr>
                <w:rFonts w:ascii="Arial" w:hAnsi="Arial" w:cs="Arial"/>
                <w:b w:val="0"/>
                <w:bCs/>
                <w:szCs w:val="22"/>
              </w:rPr>
            </w:pPr>
          </w:p>
        </w:tc>
        <w:tc>
          <w:tcPr>
            <w:tcW w:w="3280" w:type="dxa"/>
            <w:vMerge/>
          </w:tcPr>
          <w:p w:rsidR="00EE36F6" w:rsidRDefault="00EE36F6" w:rsidP="002930A7">
            <w:pPr>
              <w:pStyle w:val="Tableheading"/>
              <w:snapToGrid w:val="0"/>
              <w:spacing w:beforeLines="20" w:before="48" w:afterLines="20" w:after="48"/>
              <w:jc w:val="left"/>
              <w:rPr>
                <w:rFonts w:ascii="Arial" w:hAnsi="Arial" w:cs="Arial"/>
                <w:b w:val="0"/>
                <w:szCs w:val="22"/>
              </w:rPr>
            </w:pPr>
          </w:p>
        </w:tc>
      </w:tr>
      <w:tr w:rsidR="00103490" w:rsidRPr="007730ED" w:rsidTr="00C3195B">
        <w:trPr>
          <w:cantSplit/>
          <w:trHeight w:val="339"/>
        </w:trPr>
        <w:tc>
          <w:tcPr>
            <w:tcW w:w="9596" w:type="dxa"/>
            <w:gridSpan w:val="7"/>
            <w:shd w:val="clear" w:color="auto" w:fill="EAF1DD" w:themeFill="accent3" w:themeFillTint="33"/>
          </w:tcPr>
          <w:p w:rsidR="00103490" w:rsidRPr="007730ED" w:rsidRDefault="00103490" w:rsidP="00C3195B">
            <w:pPr>
              <w:pStyle w:val="Tableheading"/>
              <w:keepNext/>
              <w:snapToGrid w:val="0"/>
              <w:spacing w:beforeLines="20" w:before="48" w:afterLines="20" w:after="48"/>
              <w:jc w:val="left"/>
              <w:rPr>
                <w:rFonts w:ascii="Arial" w:hAnsi="Arial" w:cs="Arial"/>
                <w:b w:val="0"/>
                <w:szCs w:val="22"/>
              </w:rPr>
            </w:pPr>
            <w:r>
              <w:rPr>
                <w:rFonts w:ascii="Arial" w:hAnsi="Arial" w:cs="Arial"/>
                <w:b w:val="0"/>
                <w:szCs w:val="22"/>
              </w:rPr>
              <w:t>Test Complete</w:t>
            </w:r>
          </w:p>
        </w:tc>
      </w:tr>
      <w:tr w:rsidR="00103490" w:rsidRPr="007730ED" w:rsidTr="009761D7">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p>
        </w:tc>
        <w:tc>
          <w:tcPr>
            <w:tcW w:w="2625" w:type="dxa"/>
            <w:gridSpan w:val="2"/>
          </w:tcPr>
          <w:p w:rsidR="00103490" w:rsidRDefault="00103490">
            <w:pPr>
              <w:pStyle w:val="Tableheading"/>
              <w:snapToGrid w:val="0"/>
              <w:spacing w:beforeLines="20" w:before="48" w:afterLines="20" w:after="48"/>
              <w:jc w:val="left"/>
              <w:rPr>
                <w:rFonts w:ascii="Arial" w:hAnsi="Arial" w:cs="Arial"/>
                <w:b w:val="0"/>
                <w:szCs w:val="22"/>
              </w:rPr>
            </w:pPr>
            <w:r>
              <w:rPr>
                <w:rFonts w:ascii="Arial" w:hAnsi="Arial" w:cs="Arial"/>
                <w:b w:val="0"/>
                <w:szCs w:val="22"/>
              </w:rPr>
              <w:t>Test Completion</w:t>
            </w:r>
          </w:p>
        </w:tc>
        <w:tc>
          <w:tcPr>
            <w:tcW w:w="2052" w:type="dxa"/>
            <w:gridSpan w:val="2"/>
          </w:tcPr>
          <w:p w:rsidR="00103490" w:rsidRPr="009761D7" w:rsidRDefault="00103490" w:rsidP="00961C64">
            <w:pPr>
              <w:pStyle w:val="Tableheading"/>
              <w:snapToGrid w:val="0"/>
              <w:spacing w:beforeLines="20" w:before="48" w:afterLines="20" w:after="48"/>
              <w:jc w:val="left"/>
              <w:rPr>
                <w:rFonts w:ascii="Arial" w:hAnsi="Arial" w:cs="Arial"/>
                <w:b w:val="0"/>
                <w:szCs w:val="22"/>
              </w:rPr>
            </w:pPr>
            <w:r>
              <w:rPr>
                <w:rFonts w:ascii="Arial" w:hAnsi="Arial" w:cs="Arial"/>
                <w:b w:val="0"/>
                <w:szCs w:val="22"/>
              </w:rPr>
              <w:t>Test has successfully completed</w:t>
            </w:r>
          </w:p>
        </w:tc>
        <w:tc>
          <w:tcPr>
            <w:tcW w:w="636" w:type="dxa"/>
          </w:tcPr>
          <w:p w:rsidR="00103490" w:rsidRPr="007730ED" w:rsidRDefault="00103490" w:rsidP="00961C64">
            <w:pPr>
              <w:pStyle w:val="Tableheading"/>
              <w:snapToGrid w:val="0"/>
              <w:spacing w:beforeLines="20" w:before="48" w:afterLines="20" w:after="48"/>
              <w:jc w:val="left"/>
              <w:rPr>
                <w:rFonts w:ascii="Arial" w:hAnsi="Arial" w:cs="Arial"/>
                <w:b w:val="0"/>
                <w:bCs/>
                <w:szCs w:val="22"/>
              </w:rPr>
            </w:pPr>
          </w:p>
        </w:tc>
        <w:tc>
          <w:tcPr>
            <w:tcW w:w="3280" w:type="dxa"/>
          </w:tcPr>
          <w:p w:rsidR="00103490" w:rsidRPr="007730ED" w:rsidRDefault="00103490" w:rsidP="00C3195B">
            <w:pPr>
              <w:pStyle w:val="Tableheading"/>
              <w:snapToGrid w:val="0"/>
              <w:spacing w:beforeLines="20" w:before="48" w:afterLines="20" w:after="48"/>
              <w:jc w:val="left"/>
              <w:rPr>
                <w:rFonts w:ascii="Arial" w:hAnsi="Arial" w:cs="Arial"/>
                <w:b w:val="0"/>
                <w:szCs w:val="22"/>
              </w:rPr>
            </w:pPr>
            <w:r>
              <w:rPr>
                <w:rFonts w:ascii="Arial" w:hAnsi="Arial" w:cs="Arial"/>
                <w:b w:val="0"/>
                <w:szCs w:val="22"/>
              </w:rPr>
              <w:t xml:space="preserve">Requirement </w:t>
            </w:r>
            <w:r w:rsidR="00815124">
              <w:rPr>
                <w:rFonts w:ascii="Arial" w:hAnsi="Arial" w:cs="Arial"/>
                <w:b w:val="0"/>
                <w:szCs w:val="22"/>
              </w:rPr>
              <w:t xml:space="preserve">2815, </w:t>
            </w:r>
            <w:r>
              <w:rPr>
                <w:rFonts w:ascii="Arial" w:hAnsi="Arial" w:cs="Arial"/>
                <w:b w:val="0"/>
                <w:szCs w:val="22"/>
              </w:rPr>
              <w:t>2856</w:t>
            </w:r>
          </w:p>
        </w:tc>
      </w:tr>
      <w:tr w:rsidR="00103490" w:rsidRPr="007730ED" w:rsidTr="00AB2BF7">
        <w:trPr>
          <w:cantSplit/>
          <w:trHeight w:val="339"/>
        </w:trPr>
        <w:tc>
          <w:tcPr>
            <w:tcW w:w="9596" w:type="dxa"/>
            <w:gridSpan w:val="7"/>
            <w:shd w:val="clear" w:color="auto" w:fill="EAF1DD" w:themeFill="accent3" w:themeFillTint="33"/>
          </w:tcPr>
          <w:p w:rsidR="00103490" w:rsidRPr="007730ED" w:rsidRDefault="00103490" w:rsidP="009761D7">
            <w:pPr>
              <w:pStyle w:val="Tableheading"/>
              <w:keepNext/>
              <w:snapToGrid w:val="0"/>
              <w:spacing w:beforeLines="20" w:before="48" w:afterLines="20" w:after="48"/>
              <w:jc w:val="left"/>
              <w:rPr>
                <w:rFonts w:ascii="Arial" w:hAnsi="Arial" w:cs="Arial"/>
                <w:b w:val="0"/>
                <w:szCs w:val="22"/>
              </w:rPr>
            </w:pPr>
            <w:r w:rsidRPr="007730ED">
              <w:rPr>
                <w:rFonts w:ascii="Arial" w:hAnsi="Arial" w:cs="Arial"/>
                <w:b w:val="0"/>
                <w:szCs w:val="22"/>
              </w:rPr>
              <w:t>Clean-up before exiting</w:t>
            </w:r>
          </w:p>
        </w:tc>
      </w:tr>
      <w:tr w:rsidR="00103490" w:rsidRPr="007730ED" w:rsidTr="00AB2BF7">
        <w:trPr>
          <w:cantSplit/>
          <w:trHeight w:val="339"/>
        </w:trPr>
        <w:tc>
          <w:tcPr>
            <w:tcW w:w="1003" w:type="dxa"/>
            <w:vAlign w:val="center"/>
          </w:tcPr>
          <w:p w:rsidR="00103490" w:rsidRPr="007730ED" w:rsidRDefault="00103490" w:rsidP="00960C67">
            <w:pPr>
              <w:pStyle w:val="ListParagraph"/>
              <w:numPr>
                <w:ilvl w:val="0"/>
                <w:numId w:val="11"/>
              </w:numPr>
              <w:snapToGrid w:val="0"/>
              <w:spacing w:beforeLines="20" w:before="48" w:afterLines="20" w:after="48"/>
              <w:jc w:val="center"/>
              <w:rPr>
                <w:rFonts w:ascii="Arial" w:hAnsi="Arial" w:cs="Arial"/>
                <w:b/>
                <w:bCs/>
                <w:sz w:val="22"/>
                <w:szCs w:val="22"/>
              </w:rPr>
            </w:pPr>
            <w:bookmarkStart w:id="61" w:name="_Ref374533943"/>
          </w:p>
        </w:tc>
        <w:bookmarkEnd w:id="61"/>
        <w:tc>
          <w:tcPr>
            <w:tcW w:w="2614" w:type="dxa"/>
          </w:tcPr>
          <w:p w:rsidR="00103490" w:rsidRPr="007730ED" w:rsidRDefault="00103490" w:rsidP="00F81AC8">
            <w:pPr>
              <w:snapToGrid w:val="0"/>
              <w:spacing w:beforeLines="20" w:before="48" w:afterLines="20" w:after="48"/>
              <w:rPr>
                <w:rFonts w:ascii="Arial" w:hAnsi="Arial" w:cs="Arial"/>
                <w:sz w:val="22"/>
                <w:szCs w:val="22"/>
              </w:rPr>
            </w:pPr>
            <w:r w:rsidRPr="007730ED">
              <w:rPr>
                <w:rFonts w:ascii="Arial" w:hAnsi="Arial" w:cs="Arial"/>
                <w:sz w:val="22"/>
                <w:szCs w:val="22"/>
              </w:rPr>
              <w:t>Close all windows and log out.</w:t>
            </w:r>
          </w:p>
        </w:tc>
        <w:tc>
          <w:tcPr>
            <w:tcW w:w="2063" w:type="dxa"/>
            <w:gridSpan w:val="3"/>
          </w:tcPr>
          <w:p w:rsidR="00103490" w:rsidRPr="007730ED" w:rsidRDefault="00103490" w:rsidP="00F81AC8">
            <w:pPr>
              <w:snapToGrid w:val="0"/>
              <w:spacing w:beforeLines="20" w:before="48" w:afterLines="20" w:after="48"/>
              <w:rPr>
                <w:rFonts w:ascii="Arial" w:hAnsi="Arial" w:cs="Arial"/>
                <w:sz w:val="22"/>
                <w:szCs w:val="22"/>
              </w:rPr>
            </w:pPr>
          </w:p>
        </w:tc>
        <w:tc>
          <w:tcPr>
            <w:tcW w:w="636" w:type="dxa"/>
          </w:tcPr>
          <w:p w:rsidR="00103490" w:rsidRPr="007730ED" w:rsidRDefault="00103490" w:rsidP="00F81AC8">
            <w:pPr>
              <w:pStyle w:val="Tableheading"/>
              <w:snapToGrid w:val="0"/>
              <w:spacing w:beforeLines="20" w:before="48" w:afterLines="20" w:after="48"/>
              <w:rPr>
                <w:rFonts w:ascii="Arial" w:hAnsi="Arial" w:cs="Arial"/>
                <w:b w:val="0"/>
                <w:szCs w:val="22"/>
              </w:rPr>
            </w:pPr>
          </w:p>
        </w:tc>
        <w:tc>
          <w:tcPr>
            <w:tcW w:w="3280" w:type="dxa"/>
          </w:tcPr>
          <w:p w:rsidR="00103490" w:rsidRPr="007730ED" w:rsidRDefault="00103490" w:rsidP="00F81AC8">
            <w:pPr>
              <w:pStyle w:val="Tableheading"/>
              <w:snapToGrid w:val="0"/>
              <w:spacing w:beforeLines="20" w:before="48" w:afterLines="20" w:after="48"/>
              <w:jc w:val="left"/>
              <w:rPr>
                <w:rFonts w:ascii="Arial" w:hAnsi="Arial" w:cs="Arial"/>
                <w:b w:val="0"/>
                <w:szCs w:val="22"/>
              </w:rPr>
            </w:pPr>
          </w:p>
        </w:tc>
      </w:tr>
      <w:tr w:rsidR="00103490" w:rsidRPr="007730ED" w:rsidTr="00AB2BF7">
        <w:trPr>
          <w:cantSplit/>
          <w:trHeight w:val="339"/>
        </w:trPr>
        <w:tc>
          <w:tcPr>
            <w:tcW w:w="9596" w:type="dxa"/>
            <w:gridSpan w:val="7"/>
            <w:shd w:val="clear" w:color="auto" w:fill="EAF1DD" w:themeFill="accent3" w:themeFillTint="33"/>
          </w:tcPr>
          <w:p w:rsidR="00103490" w:rsidRPr="007730ED" w:rsidRDefault="00103490" w:rsidP="00F81AC8">
            <w:pPr>
              <w:pStyle w:val="Tableheading"/>
              <w:snapToGrid w:val="0"/>
              <w:spacing w:beforeLines="20" w:before="48" w:afterLines="20" w:after="48"/>
              <w:jc w:val="left"/>
              <w:rPr>
                <w:rFonts w:ascii="Arial" w:hAnsi="Arial" w:cs="Arial"/>
                <w:b w:val="0"/>
                <w:szCs w:val="22"/>
              </w:rPr>
            </w:pPr>
            <w:r w:rsidRPr="007730ED">
              <w:rPr>
                <w:rFonts w:ascii="Arial" w:hAnsi="Arial" w:cs="Arial"/>
                <w:b w:val="0"/>
                <w:szCs w:val="22"/>
              </w:rPr>
              <w:t>The test case is completed.</w:t>
            </w:r>
          </w:p>
        </w:tc>
      </w:tr>
    </w:tbl>
    <w:p w:rsidR="00E14674" w:rsidRPr="00460B94" w:rsidRDefault="00E14674">
      <w:pPr>
        <w:rPr>
          <w:rFonts w:ascii="Arial" w:hAnsi="Arial" w:cs="Arial"/>
        </w:rPr>
      </w:pPr>
    </w:p>
    <w:p w:rsidR="006846CE" w:rsidRPr="00460B94" w:rsidRDefault="006846CE">
      <w:pPr>
        <w:rPr>
          <w:rFonts w:ascii="Arial" w:hAnsi="Arial" w:cs="Arial"/>
        </w:rPr>
      </w:pPr>
    </w:p>
    <w:p w:rsidR="006846CE" w:rsidRPr="00460B94" w:rsidRDefault="006846CE">
      <w:pPr>
        <w:rPr>
          <w:rFonts w:ascii="Arial" w:hAnsi="Arial" w:cs="Arial"/>
        </w:rPr>
      </w:pPr>
    </w:p>
    <w:p w:rsidR="006846CE" w:rsidRPr="00460B94" w:rsidRDefault="006846CE" w:rsidP="00960C67">
      <w:pPr>
        <w:pStyle w:val="StyleHeading1Heading1-MUOSTimesNewRoman"/>
        <w:numPr>
          <w:ilvl w:val="0"/>
          <w:numId w:val="10"/>
        </w:numPr>
        <w:rPr>
          <w:rFonts w:ascii="Arial" w:hAnsi="Arial"/>
        </w:rPr>
      </w:pPr>
      <w:bookmarkStart w:id="62" w:name="_Toc382821108"/>
      <w:r w:rsidRPr="00460B94">
        <w:rPr>
          <w:rFonts w:ascii="Arial" w:hAnsi="Arial"/>
        </w:rPr>
        <w:lastRenderedPageBreak/>
        <w:t>Requirements verification traceability matrix (RVTM)</w:t>
      </w:r>
      <w:bookmarkEnd w:id="62"/>
    </w:p>
    <w:p w:rsidR="00E14674" w:rsidRPr="00460B94" w:rsidRDefault="00E14674" w:rsidP="006846CE">
      <w:pPr>
        <w:pStyle w:val="BodyTextIndent"/>
        <w:ind w:left="576"/>
        <w:rPr>
          <w:rFonts w:ascii="Arial" w:hAnsi="Arial" w:cs="Arial"/>
        </w:rPr>
      </w:pPr>
      <w:r w:rsidRPr="00460B94">
        <w:rPr>
          <w:rFonts w:ascii="Arial" w:hAnsi="Arial" w:cs="Arial"/>
        </w:rPr>
        <w:t>If requirements are attached to the test cases, then maintain them together.</w:t>
      </w:r>
    </w:p>
    <w:p w:rsidR="00E14674" w:rsidRPr="00460B94" w:rsidRDefault="00E71C1E" w:rsidP="00E71C1E">
      <w:pPr>
        <w:pStyle w:val="Caption"/>
        <w:jc w:val="center"/>
        <w:rPr>
          <w:rFonts w:ascii="Arial" w:hAnsi="Arial" w:cs="Arial"/>
          <w:b/>
          <w:i w:val="0"/>
        </w:rPr>
      </w:pPr>
      <w:bookmarkStart w:id="63" w:name="_Toc373932154"/>
      <w:r w:rsidRPr="00460B94">
        <w:rPr>
          <w:rFonts w:ascii="Arial" w:hAnsi="Arial" w:cs="Arial"/>
          <w:b/>
          <w:i w:val="0"/>
        </w:rPr>
        <w:t xml:space="preserve">Table </w:t>
      </w:r>
      <w:r w:rsidRPr="00460B94">
        <w:rPr>
          <w:rFonts w:ascii="Arial" w:hAnsi="Arial" w:cs="Arial"/>
          <w:b/>
          <w:i w:val="0"/>
        </w:rPr>
        <w:fldChar w:fldCharType="begin"/>
      </w:r>
      <w:r w:rsidRPr="00460B94">
        <w:rPr>
          <w:rFonts w:ascii="Arial" w:hAnsi="Arial" w:cs="Arial"/>
          <w:b/>
          <w:i w:val="0"/>
        </w:rPr>
        <w:instrText xml:space="preserve"> SEQ Table \* ARABIC </w:instrText>
      </w:r>
      <w:r w:rsidRPr="00460B94">
        <w:rPr>
          <w:rFonts w:ascii="Arial" w:hAnsi="Arial" w:cs="Arial"/>
          <w:b/>
          <w:i w:val="0"/>
        </w:rPr>
        <w:fldChar w:fldCharType="separate"/>
      </w:r>
      <w:r w:rsidR="00D54C91">
        <w:rPr>
          <w:rFonts w:ascii="Arial" w:hAnsi="Arial" w:cs="Arial"/>
          <w:b/>
          <w:i w:val="0"/>
          <w:noProof/>
        </w:rPr>
        <w:t>2</w:t>
      </w:r>
      <w:r w:rsidRPr="00460B94">
        <w:rPr>
          <w:rFonts w:ascii="Arial" w:hAnsi="Arial" w:cs="Arial"/>
          <w:b/>
          <w:i w:val="0"/>
        </w:rPr>
        <w:fldChar w:fldCharType="end"/>
      </w:r>
      <w:r w:rsidRPr="00460B94">
        <w:rPr>
          <w:rFonts w:ascii="Arial" w:hAnsi="Arial" w:cs="Arial"/>
          <w:b/>
          <w:i w:val="0"/>
        </w:rPr>
        <w:t xml:space="preserve"> </w:t>
      </w:r>
      <w:r w:rsidR="006E7B18">
        <w:rPr>
          <w:rFonts w:ascii="Arial" w:hAnsi="Arial" w:cs="Arial"/>
          <w:b/>
          <w:i w:val="0"/>
        </w:rPr>
        <w:t>–</w:t>
      </w:r>
      <w:r w:rsidRPr="00460B94">
        <w:rPr>
          <w:rFonts w:ascii="Arial" w:hAnsi="Arial" w:cs="Arial"/>
          <w:b/>
          <w:i w:val="0"/>
        </w:rPr>
        <w:t xml:space="preserve"> </w:t>
      </w:r>
      <w:r w:rsidR="00E14674" w:rsidRPr="00460B94">
        <w:rPr>
          <w:rFonts w:ascii="Arial" w:hAnsi="Arial" w:cs="Arial"/>
          <w:b/>
          <w:i w:val="0"/>
        </w:rPr>
        <w:t>Requirements Verification Traceability Matrix (RVTM)</w:t>
      </w:r>
      <w:bookmarkEnd w:id="63"/>
    </w:p>
    <w:tbl>
      <w:tblPr>
        <w:tblW w:w="0" w:type="auto"/>
        <w:jc w:val="center"/>
        <w:tblInd w:w="18" w:type="dxa"/>
        <w:tblLayout w:type="fixed"/>
        <w:tblLook w:val="0000" w:firstRow="0" w:lastRow="0" w:firstColumn="0" w:lastColumn="0" w:noHBand="0" w:noVBand="0"/>
      </w:tblPr>
      <w:tblGrid>
        <w:gridCol w:w="864"/>
        <w:gridCol w:w="576"/>
        <w:gridCol w:w="5760"/>
        <w:gridCol w:w="1728"/>
      </w:tblGrid>
      <w:tr w:rsidR="00E14674" w:rsidRPr="00634AA8" w:rsidTr="00381825">
        <w:trPr>
          <w:cantSplit/>
          <w:trHeight w:val="339"/>
          <w:tblHeader/>
          <w:jc w:val="center"/>
        </w:trPr>
        <w:tc>
          <w:tcPr>
            <w:tcW w:w="1440" w:type="dxa"/>
            <w:gridSpan w:val="2"/>
            <w:tcBorders>
              <w:top w:val="single" w:sz="4" w:space="0" w:color="000000"/>
              <w:left w:val="single" w:sz="4" w:space="0" w:color="000000"/>
              <w:bottom w:val="single" w:sz="4" w:space="0" w:color="000000"/>
            </w:tcBorders>
            <w:shd w:val="clear" w:color="auto" w:fill="auto"/>
            <w:vAlign w:val="bottom"/>
          </w:tcPr>
          <w:p w:rsidR="00E14674" w:rsidRPr="00634AA8" w:rsidRDefault="00E14674" w:rsidP="00D1514F">
            <w:pPr>
              <w:pStyle w:val="Tableheading"/>
              <w:snapToGrid w:val="0"/>
              <w:rPr>
                <w:rFonts w:ascii="Arial" w:hAnsi="Arial" w:cs="Arial"/>
                <w:sz w:val="21"/>
                <w:szCs w:val="21"/>
              </w:rPr>
            </w:pPr>
          </w:p>
        </w:tc>
        <w:tc>
          <w:tcPr>
            <w:tcW w:w="5760" w:type="dxa"/>
            <w:tcBorders>
              <w:top w:val="single" w:sz="4" w:space="0" w:color="000000"/>
              <w:left w:val="single" w:sz="4" w:space="0" w:color="FFFFFF"/>
              <w:bottom w:val="single" w:sz="4" w:space="0" w:color="000000"/>
            </w:tcBorders>
            <w:shd w:val="clear" w:color="auto" w:fill="auto"/>
            <w:vAlign w:val="bottom"/>
          </w:tcPr>
          <w:p w:rsidR="00E14674" w:rsidRPr="00634AA8" w:rsidRDefault="00E14674" w:rsidP="00D1514F">
            <w:pPr>
              <w:pStyle w:val="Tableheading"/>
              <w:snapToGrid w:val="0"/>
              <w:rPr>
                <w:rFonts w:ascii="Arial" w:hAnsi="Arial" w:cs="Arial"/>
                <w:sz w:val="21"/>
                <w:szCs w:val="21"/>
              </w:rPr>
            </w:pPr>
            <w:r w:rsidRPr="00634AA8">
              <w:rPr>
                <w:rFonts w:ascii="Arial" w:hAnsi="Arial" w:cs="Arial"/>
                <w:sz w:val="21"/>
                <w:szCs w:val="21"/>
              </w:rPr>
              <w:t>Description</w:t>
            </w:r>
          </w:p>
        </w:tc>
        <w:tc>
          <w:tcPr>
            <w:tcW w:w="1728" w:type="dxa"/>
            <w:tcBorders>
              <w:top w:val="single" w:sz="4" w:space="0" w:color="000000"/>
              <w:left w:val="single" w:sz="4" w:space="0" w:color="FFFFFF"/>
              <w:bottom w:val="single" w:sz="4" w:space="0" w:color="000000"/>
              <w:right w:val="single" w:sz="4" w:space="0" w:color="000000"/>
            </w:tcBorders>
            <w:shd w:val="clear" w:color="auto" w:fill="auto"/>
            <w:vAlign w:val="bottom"/>
          </w:tcPr>
          <w:p w:rsidR="00E14674" w:rsidRPr="00634AA8" w:rsidRDefault="00E14674" w:rsidP="00D1514F">
            <w:pPr>
              <w:pStyle w:val="Tableheading"/>
              <w:snapToGrid w:val="0"/>
              <w:rPr>
                <w:rFonts w:ascii="Arial" w:hAnsi="Arial" w:cs="Arial"/>
                <w:sz w:val="21"/>
                <w:szCs w:val="21"/>
              </w:rPr>
            </w:pPr>
            <w:r w:rsidRPr="00634AA8">
              <w:rPr>
                <w:rFonts w:ascii="Arial" w:hAnsi="Arial" w:cs="Arial"/>
                <w:sz w:val="21"/>
                <w:szCs w:val="21"/>
              </w:rPr>
              <w:t>Test Step (s)</w:t>
            </w:r>
          </w:p>
        </w:tc>
      </w:tr>
      <w:tr w:rsidR="00085518" w:rsidRPr="00F90C3D" w:rsidTr="00085518">
        <w:trPr>
          <w:cantSplit/>
          <w:jc w:val="center"/>
        </w:trPr>
        <w:tc>
          <w:tcPr>
            <w:tcW w:w="864" w:type="dxa"/>
            <w:tcBorders>
              <w:top w:val="single" w:sz="4" w:space="0" w:color="000000"/>
              <w:left w:val="single" w:sz="4" w:space="0" w:color="000000"/>
            </w:tcBorders>
            <w:shd w:val="clear" w:color="auto" w:fill="auto"/>
          </w:tcPr>
          <w:p w:rsidR="00085518" w:rsidRPr="0073758D" w:rsidRDefault="00085518" w:rsidP="005D5015">
            <w:pPr>
              <w:snapToGrid w:val="0"/>
              <w:spacing w:before="40" w:after="40"/>
              <w:jc w:val="center"/>
              <w:rPr>
                <w:rFonts w:ascii="Arial" w:hAnsi="Arial" w:cs="Arial"/>
                <w:b/>
                <w:bCs/>
                <w:sz w:val="21"/>
                <w:szCs w:val="21"/>
              </w:rPr>
            </w:pPr>
            <w:r w:rsidRPr="0073758D">
              <w:rPr>
                <w:rFonts w:ascii="Arial" w:hAnsi="Arial" w:cs="Arial"/>
                <w:b/>
                <w:bCs/>
                <w:sz w:val="21"/>
                <w:szCs w:val="21"/>
              </w:rPr>
              <w:t>2807.</w:t>
            </w:r>
          </w:p>
        </w:tc>
        <w:tc>
          <w:tcPr>
            <w:tcW w:w="576" w:type="dxa"/>
            <w:tcBorders>
              <w:top w:val="single" w:sz="4" w:space="0" w:color="000000"/>
              <w:left w:val="single" w:sz="4" w:space="0" w:color="000000"/>
            </w:tcBorders>
            <w:shd w:val="clear" w:color="auto" w:fill="auto"/>
          </w:tcPr>
          <w:p w:rsidR="00085518" w:rsidRPr="0073758D" w:rsidRDefault="00085518" w:rsidP="005D5015">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tcBorders>
            <w:shd w:val="clear" w:color="auto" w:fill="auto"/>
          </w:tcPr>
          <w:p w:rsidR="00085518" w:rsidRPr="0073758D" w:rsidRDefault="00085518" w:rsidP="005D5015">
            <w:pPr>
              <w:spacing w:before="40" w:after="40"/>
              <w:rPr>
                <w:rFonts w:ascii="Arial" w:hAnsi="Arial" w:cs="Arial"/>
                <w:b/>
                <w:color w:val="000000"/>
                <w:sz w:val="21"/>
                <w:szCs w:val="21"/>
              </w:rPr>
            </w:pPr>
            <w:r w:rsidRPr="0073758D">
              <w:rPr>
                <w:rFonts w:ascii="Arial" w:hAnsi="Arial" w:cs="Arial"/>
                <w:b/>
                <w:color w:val="000000"/>
                <w:sz w:val="21"/>
                <w:szCs w:val="21"/>
              </w:rPr>
              <w:t>ABI channels 1-5</w:t>
            </w:r>
          </w:p>
          <w:p w:rsidR="00085518" w:rsidRPr="0073758D" w:rsidRDefault="00085518" w:rsidP="00085518">
            <w:pPr>
              <w:spacing w:before="40" w:after="40"/>
              <w:rPr>
                <w:rFonts w:ascii="Arial" w:hAnsi="Arial" w:cs="Arial"/>
                <w:b/>
                <w:color w:val="000000"/>
                <w:sz w:val="21"/>
                <w:szCs w:val="21"/>
              </w:rPr>
            </w:pPr>
            <w:r w:rsidRPr="0073758D">
              <w:rPr>
                <w:rFonts w:ascii="Arial" w:hAnsi="Arial" w:cs="Arial"/>
                <w:color w:val="000000"/>
                <w:sz w:val="21"/>
                <w:szCs w:val="21"/>
              </w:rPr>
              <w:t xml:space="preserve">Process/display enhanced spatial resolution </w:t>
            </w:r>
            <w:proofErr w:type="spellStart"/>
            <w:r w:rsidRPr="0073758D">
              <w:rPr>
                <w:rFonts w:ascii="Arial" w:hAnsi="Arial" w:cs="Arial"/>
                <w:color w:val="000000"/>
                <w:sz w:val="21"/>
                <w:szCs w:val="21"/>
              </w:rPr>
              <w:t>RaFTR</w:t>
            </w:r>
            <w:proofErr w:type="spellEnd"/>
            <w:r w:rsidRPr="0073758D">
              <w:rPr>
                <w:rFonts w:ascii="Arial" w:hAnsi="Arial" w:cs="Arial"/>
                <w:color w:val="000000"/>
                <w:sz w:val="21"/>
                <w:szCs w:val="21"/>
              </w:rPr>
              <w:t xml:space="preserve"> data from at least simulated ABI channels 1-5.  Rationale: These bands are 4 and 16 times the spatial resolution of the bands tested in Demo #1.  Evaluate performance impact of the enhanced spatial resolution.</w:t>
            </w:r>
          </w:p>
        </w:tc>
        <w:tc>
          <w:tcPr>
            <w:tcW w:w="1728" w:type="dxa"/>
            <w:tcBorders>
              <w:top w:val="single" w:sz="4" w:space="0" w:color="000000"/>
              <w:left w:val="single" w:sz="4" w:space="0" w:color="000000"/>
              <w:right w:val="single" w:sz="4" w:space="0" w:color="000000"/>
            </w:tcBorders>
            <w:shd w:val="clear" w:color="auto" w:fill="auto"/>
          </w:tcPr>
          <w:p w:rsidR="00085518" w:rsidRPr="0073758D" w:rsidRDefault="00085518" w:rsidP="00923327">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19, 22, 26, 27, 28, 29, 30, 31, 32, 33, 39, 43, 44, 45, 46, 47, 48, 49, 55, 59, 60, 61, 62, 63, 64, 65, 71, 75, 76, 77, 78, 79, 80, 81, 89, 93, 94, 95, 96, 97, 98, 100, 108, 113, 114, 115,116, 118, 168, 171,174, 177, 181, 185,186, 189, 192, 199,203, 204,</w:t>
            </w:r>
          </w:p>
        </w:tc>
      </w:tr>
      <w:tr w:rsidR="00646A25"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646A25" w:rsidRPr="0073758D" w:rsidRDefault="00646A25" w:rsidP="004F5CDA">
            <w:pPr>
              <w:snapToGrid w:val="0"/>
              <w:spacing w:before="40" w:after="40"/>
              <w:jc w:val="center"/>
              <w:rPr>
                <w:rFonts w:ascii="Arial" w:hAnsi="Arial" w:cs="Arial"/>
                <w:b/>
                <w:bCs/>
                <w:sz w:val="21"/>
                <w:szCs w:val="21"/>
              </w:rPr>
            </w:pPr>
            <w:r w:rsidRPr="0073758D">
              <w:rPr>
                <w:rFonts w:ascii="Arial" w:hAnsi="Arial" w:cs="Arial"/>
                <w:b/>
                <w:bCs/>
                <w:sz w:val="21"/>
                <w:szCs w:val="21"/>
              </w:rPr>
              <w:t>2809</w:t>
            </w:r>
            <w:r w:rsidR="00C51B0E" w:rsidRPr="0073758D">
              <w:rPr>
                <w:rFonts w:ascii="Arial" w:hAnsi="Arial" w:cs="Arial"/>
                <w:b/>
                <w:bCs/>
                <w:sz w:val="21"/>
                <w:szCs w:val="21"/>
              </w:rPr>
              <w:t>.</w:t>
            </w:r>
          </w:p>
        </w:tc>
        <w:tc>
          <w:tcPr>
            <w:tcW w:w="576"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napToGrid w:val="0"/>
              <w:spacing w:before="40" w:after="40"/>
              <w:rPr>
                <w:rFonts w:ascii="Arial" w:hAnsi="Arial" w:cs="Arial"/>
                <w:b/>
                <w:bCs/>
                <w:sz w:val="21"/>
                <w:szCs w:val="21"/>
              </w:rPr>
            </w:pPr>
            <w:r w:rsidRPr="0073758D">
              <w:rPr>
                <w:rFonts w:ascii="Arial" w:hAnsi="Arial" w:cs="Arial"/>
                <w:b/>
                <w:bCs/>
                <w:sz w:val="21"/>
                <w:szCs w:val="21"/>
              </w:rPr>
              <w:t>EDEX Features</w:t>
            </w:r>
          </w:p>
          <w:p w:rsidR="00646A25" w:rsidRPr="0073758D" w:rsidRDefault="00646A25" w:rsidP="00D1514F">
            <w:pPr>
              <w:snapToGrid w:val="0"/>
              <w:spacing w:before="40" w:after="40"/>
              <w:rPr>
                <w:rFonts w:ascii="Arial" w:hAnsi="Arial" w:cs="Arial"/>
                <w:bCs/>
                <w:sz w:val="21"/>
                <w:szCs w:val="21"/>
              </w:rPr>
            </w:pPr>
            <w:r w:rsidRPr="0073758D">
              <w:rPr>
                <w:rFonts w:ascii="Arial" w:hAnsi="Arial" w:cs="Arial"/>
                <w:sz w:val="21"/>
                <w:szCs w:val="21"/>
              </w:rPr>
              <w:t xml:space="preserve">Demonstrate EDEX decode/store/retention/purge of the </w:t>
            </w:r>
            <w:proofErr w:type="spellStart"/>
            <w:r w:rsidRPr="0073758D">
              <w:rPr>
                <w:rFonts w:ascii="Arial" w:hAnsi="Arial" w:cs="Arial"/>
                <w:sz w:val="21"/>
                <w:szCs w:val="21"/>
              </w:rPr>
              <w:t>RaFTR</w:t>
            </w:r>
            <w:proofErr w:type="spellEnd"/>
            <w:r w:rsidRPr="0073758D">
              <w:rPr>
                <w:rFonts w:ascii="Arial" w:hAnsi="Arial" w:cs="Arial"/>
                <w:sz w:val="21"/>
                <w:szCs w:val="21"/>
              </w:rPr>
              <w:t xml:space="preserve"> stream.</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51B0E" w:rsidRPr="0073758D" w:rsidRDefault="00085518" w:rsidP="00923327">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9, 10, 11, 12, 13, 14, 17,</w:t>
            </w:r>
            <w:r w:rsidR="00923327">
              <w:rPr>
                <w:rFonts w:ascii="Arial" w:hAnsi="Arial" w:cs="Arial"/>
                <w:b/>
                <w:bCs/>
                <w:color w:val="3333FF"/>
                <w:sz w:val="18"/>
                <w:szCs w:val="18"/>
              </w:rPr>
              <w:t xml:space="preserve"> </w:t>
            </w:r>
            <w:r w:rsidRPr="0073758D">
              <w:rPr>
                <w:rFonts w:ascii="Arial" w:hAnsi="Arial" w:cs="Arial"/>
                <w:b/>
                <w:bCs/>
                <w:color w:val="3333FF"/>
                <w:sz w:val="18"/>
                <w:szCs w:val="18"/>
              </w:rPr>
              <w:t>209, 211, 213, 214,216, 221, 223, 225,228,</w:t>
            </w:r>
          </w:p>
        </w:tc>
      </w:tr>
      <w:tr w:rsidR="00646A25"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646A25" w:rsidRPr="0073758D" w:rsidRDefault="00646A25" w:rsidP="004F5CDA">
            <w:pPr>
              <w:snapToGrid w:val="0"/>
              <w:spacing w:before="40" w:after="40"/>
              <w:jc w:val="center"/>
              <w:rPr>
                <w:rFonts w:ascii="Arial" w:hAnsi="Arial" w:cs="Arial"/>
                <w:b/>
                <w:bCs/>
                <w:sz w:val="21"/>
                <w:szCs w:val="21"/>
              </w:rPr>
            </w:pPr>
            <w:r w:rsidRPr="0073758D">
              <w:rPr>
                <w:rFonts w:ascii="Arial" w:hAnsi="Arial" w:cs="Arial"/>
                <w:b/>
                <w:bCs/>
                <w:sz w:val="21"/>
                <w:szCs w:val="21"/>
              </w:rPr>
              <w:t>2810</w:t>
            </w:r>
            <w:r w:rsidR="00C51B0E" w:rsidRPr="0073758D">
              <w:rPr>
                <w:rFonts w:ascii="Arial" w:hAnsi="Arial" w:cs="Arial"/>
                <w:b/>
                <w:bCs/>
                <w:sz w:val="21"/>
                <w:szCs w:val="21"/>
              </w:rPr>
              <w:t>.</w:t>
            </w:r>
          </w:p>
        </w:tc>
        <w:tc>
          <w:tcPr>
            <w:tcW w:w="576"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pacing w:before="40" w:after="40"/>
              <w:rPr>
                <w:rFonts w:ascii="Arial" w:hAnsi="Arial" w:cs="Arial"/>
                <w:b/>
                <w:color w:val="000000"/>
                <w:sz w:val="21"/>
                <w:szCs w:val="21"/>
              </w:rPr>
            </w:pPr>
            <w:r w:rsidRPr="0073758D">
              <w:rPr>
                <w:rFonts w:ascii="Arial" w:hAnsi="Arial" w:cs="Arial"/>
                <w:b/>
                <w:color w:val="000000"/>
                <w:sz w:val="21"/>
                <w:szCs w:val="21"/>
              </w:rPr>
              <w:t>AWIPS performance</w:t>
            </w:r>
          </w:p>
          <w:p w:rsidR="00646A25" w:rsidRPr="0073758D" w:rsidRDefault="00646A25" w:rsidP="00D1514F">
            <w:pPr>
              <w:spacing w:before="40" w:after="40"/>
              <w:rPr>
                <w:rFonts w:ascii="Arial" w:hAnsi="Arial" w:cs="Arial"/>
                <w:color w:val="000000"/>
                <w:sz w:val="21"/>
                <w:szCs w:val="21"/>
              </w:rPr>
            </w:pPr>
            <w:r w:rsidRPr="0073758D">
              <w:rPr>
                <w:rFonts w:ascii="Arial" w:hAnsi="Arial" w:cs="Arial"/>
                <w:color w:val="000000"/>
                <w:sz w:val="21"/>
                <w:szCs w:val="21"/>
              </w:rPr>
              <w:t xml:space="preserve">Ascertain and characterize the capability of the AWIPS software and development/test configuration to keep up with </w:t>
            </w:r>
            <w:proofErr w:type="spellStart"/>
            <w:r w:rsidRPr="0073758D">
              <w:rPr>
                <w:rFonts w:ascii="Arial" w:hAnsi="Arial" w:cs="Arial"/>
                <w:color w:val="000000"/>
                <w:sz w:val="21"/>
                <w:szCs w:val="21"/>
              </w:rPr>
              <w:t>RaFTR's</w:t>
            </w:r>
            <w:proofErr w:type="spellEnd"/>
            <w:r w:rsidRPr="0073758D">
              <w:rPr>
                <w:rFonts w:ascii="Arial" w:hAnsi="Arial" w:cs="Arial"/>
                <w:color w:val="000000"/>
                <w:sz w:val="21"/>
                <w:szCs w:val="21"/>
              </w:rPr>
              <w:t xml:space="preserve"> </w:t>
            </w:r>
            <w:proofErr w:type="spellStart"/>
            <w:r w:rsidRPr="0073758D">
              <w:rPr>
                <w:rFonts w:ascii="Arial" w:hAnsi="Arial" w:cs="Arial"/>
                <w:color w:val="000000"/>
                <w:sz w:val="21"/>
                <w:szCs w:val="21"/>
              </w:rPr>
              <w:t>realtime</w:t>
            </w:r>
            <w:proofErr w:type="spellEnd"/>
            <w:r w:rsidRPr="0073758D">
              <w:rPr>
                <w:rFonts w:ascii="Arial" w:hAnsi="Arial" w:cs="Arial"/>
                <w:color w:val="000000"/>
                <w:sz w:val="21"/>
                <w:szCs w:val="21"/>
              </w:rPr>
              <w:t xml:space="preserve"> transmission of the full GS-F&amp;PS Appendix E data flow loading. Any chokepoints and/or bottlenecks shall be identified. This includes all of the AWIPS II functionality: ingest, decode, store, retain, display, and purge.</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51B0E" w:rsidRPr="0073758D" w:rsidRDefault="00085518" w:rsidP="008B51B1">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9,</w:t>
            </w:r>
            <w:r w:rsidR="00F306DA">
              <w:rPr>
                <w:rFonts w:ascii="Arial" w:hAnsi="Arial" w:cs="Arial"/>
                <w:b/>
                <w:bCs/>
                <w:color w:val="3333FF"/>
                <w:sz w:val="18"/>
                <w:szCs w:val="18"/>
              </w:rPr>
              <w:t xml:space="preserve"> </w:t>
            </w:r>
            <w:r w:rsidRPr="0073758D">
              <w:rPr>
                <w:rFonts w:ascii="Arial" w:hAnsi="Arial" w:cs="Arial"/>
                <w:b/>
                <w:bCs/>
                <w:color w:val="3333FF"/>
                <w:sz w:val="18"/>
                <w:szCs w:val="18"/>
              </w:rPr>
              <w:t>10,</w:t>
            </w:r>
            <w:r w:rsidR="00F306DA">
              <w:rPr>
                <w:rFonts w:ascii="Arial" w:hAnsi="Arial" w:cs="Arial"/>
                <w:b/>
                <w:bCs/>
                <w:color w:val="3333FF"/>
                <w:sz w:val="18"/>
                <w:szCs w:val="18"/>
              </w:rPr>
              <w:t xml:space="preserve"> </w:t>
            </w:r>
            <w:r w:rsidRPr="0073758D">
              <w:rPr>
                <w:rFonts w:ascii="Arial" w:hAnsi="Arial" w:cs="Arial"/>
                <w:b/>
                <w:bCs/>
                <w:color w:val="3333FF"/>
                <w:sz w:val="18"/>
                <w:szCs w:val="18"/>
              </w:rPr>
              <w:t>11,</w:t>
            </w:r>
            <w:r w:rsidR="00F306DA">
              <w:rPr>
                <w:rFonts w:ascii="Arial" w:hAnsi="Arial" w:cs="Arial"/>
                <w:b/>
                <w:bCs/>
                <w:color w:val="3333FF"/>
                <w:sz w:val="18"/>
                <w:szCs w:val="18"/>
              </w:rPr>
              <w:t xml:space="preserve"> </w:t>
            </w:r>
            <w:r w:rsidRPr="0073758D">
              <w:rPr>
                <w:rFonts w:ascii="Arial" w:hAnsi="Arial" w:cs="Arial"/>
                <w:b/>
                <w:bCs/>
                <w:color w:val="3333FF"/>
                <w:sz w:val="18"/>
                <w:szCs w:val="18"/>
              </w:rPr>
              <w:t>12,</w:t>
            </w:r>
            <w:r w:rsidR="00F306DA">
              <w:rPr>
                <w:rFonts w:ascii="Arial" w:hAnsi="Arial" w:cs="Arial"/>
                <w:b/>
                <w:bCs/>
                <w:color w:val="3333FF"/>
                <w:sz w:val="18"/>
                <w:szCs w:val="18"/>
              </w:rPr>
              <w:t xml:space="preserve"> </w:t>
            </w:r>
            <w:r w:rsidRPr="0073758D">
              <w:rPr>
                <w:rFonts w:ascii="Arial" w:hAnsi="Arial" w:cs="Arial"/>
                <w:b/>
                <w:bCs/>
                <w:color w:val="3333FF"/>
                <w:sz w:val="18"/>
                <w:szCs w:val="18"/>
              </w:rPr>
              <w:t>13,</w:t>
            </w:r>
            <w:r w:rsidR="008B51B1">
              <w:rPr>
                <w:rFonts w:ascii="Arial" w:hAnsi="Arial" w:cs="Arial"/>
                <w:b/>
                <w:bCs/>
                <w:color w:val="3333FF"/>
                <w:sz w:val="18"/>
                <w:szCs w:val="18"/>
              </w:rPr>
              <w:t xml:space="preserve"> </w:t>
            </w:r>
            <w:r w:rsidRPr="0073758D">
              <w:rPr>
                <w:rFonts w:ascii="Arial" w:hAnsi="Arial" w:cs="Arial"/>
                <w:b/>
                <w:bCs/>
                <w:color w:val="3333FF"/>
                <w:sz w:val="18"/>
                <w:szCs w:val="18"/>
              </w:rPr>
              <w:t>14</w:t>
            </w:r>
            <w:r w:rsidR="008B51B1">
              <w:rPr>
                <w:rFonts w:ascii="Arial" w:hAnsi="Arial" w:cs="Arial"/>
                <w:b/>
                <w:bCs/>
                <w:color w:val="3333FF"/>
                <w:sz w:val="18"/>
                <w:szCs w:val="18"/>
              </w:rPr>
              <w:t xml:space="preserve">, </w:t>
            </w:r>
            <w:r w:rsidRPr="0073758D">
              <w:rPr>
                <w:rFonts w:ascii="Arial" w:hAnsi="Arial" w:cs="Arial"/>
                <w:b/>
                <w:bCs/>
                <w:color w:val="3333FF"/>
                <w:sz w:val="18"/>
                <w:szCs w:val="18"/>
              </w:rPr>
              <w:t>17,</w:t>
            </w:r>
            <w:r w:rsidR="008B51B1">
              <w:rPr>
                <w:rFonts w:ascii="Arial" w:hAnsi="Arial" w:cs="Arial"/>
                <w:b/>
                <w:bCs/>
                <w:color w:val="3333FF"/>
                <w:sz w:val="18"/>
                <w:szCs w:val="18"/>
              </w:rPr>
              <w:t xml:space="preserve"> </w:t>
            </w:r>
            <w:r w:rsidRPr="0073758D">
              <w:rPr>
                <w:rFonts w:ascii="Arial" w:hAnsi="Arial" w:cs="Arial"/>
                <w:b/>
                <w:bCs/>
                <w:color w:val="3333FF"/>
                <w:sz w:val="18"/>
                <w:szCs w:val="18"/>
              </w:rPr>
              <w:t>175,</w:t>
            </w:r>
            <w:r w:rsidR="008B51B1">
              <w:rPr>
                <w:rFonts w:ascii="Arial" w:hAnsi="Arial" w:cs="Arial"/>
                <w:b/>
                <w:bCs/>
                <w:color w:val="3333FF"/>
                <w:sz w:val="18"/>
                <w:szCs w:val="18"/>
              </w:rPr>
              <w:t xml:space="preserve"> </w:t>
            </w:r>
            <w:r w:rsidRPr="0073758D">
              <w:rPr>
                <w:rFonts w:ascii="Arial" w:hAnsi="Arial" w:cs="Arial"/>
                <w:b/>
                <w:bCs/>
                <w:color w:val="3333FF"/>
                <w:sz w:val="18"/>
                <w:szCs w:val="18"/>
              </w:rPr>
              <w:t>176,</w:t>
            </w:r>
            <w:r w:rsidR="008B51B1">
              <w:rPr>
                <w:rFonts w:ascii="Arial" w:hAnsi="Arial" w:cs="Arial"/>
                <w:b/>
                <w:bCs/>
                <w:color w:val="3333FF"/>
                <w:sz w:val="18"/>
                <w:szCs w:val="18"/>
              </w:rPr>
              <w:t xml:space="preserve"> </w:t>
            </w:r>
            <w:r w:rsidRPr="0073758D">
              <w:rPr>
                <w:rFonts w:ascii="Arial" w:hAnsi="Arial" w:cs="Arial"/>
                <w:b/>
                <w:bCs/>
                <w:color w:val="3333FF"/>
                <w:sz w:val="18"/>
                <w:szCs w:val="18"/>
              </w:rPr>
              <w:t>178,179,181, 182, 183, 184,185, 187, 188, 189,191, 193, 194, 196,197, 199, 200, 201,202, 203, 204, 209,211, 213, 214, 216,217, 221, 223, 225,228,</w:t>
            </w:r>
          </w:p>
        </w:tc>
      </w:tr>
      <w:tr w:rsidR="00646A25"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646A25" w:rsidRPr="0073758D" w:rsidRDefault="00646A25" w:rsidP="004F5CDA">
            <w:pPr>
              <w:snapToGrid w:val="0"/>
              <w:spacing w:before="40" w:after="40"/>
              <w:jc w:val="center"/>
              <w:rPr>
                <w:rFonts w:ascii="Arial" w:hAnsi="Arial" w:cs="Arial"/>
                <w:b/>
                <w:bCs/>
                <w:sz w:val="21"/>
                <w:szCs w:val="21"/>
              </w:rPr>
            </w:pPr>
            <w:r w:rsidRPr="0073758D">
              <w:rPr>
                <w:rFonts w:ascii="Arial" w:hAnsi="Arial" w:cs="Arial"/>
                <w:b/>
                <w:bCs/>
                <w:sz w:val="21"/>
                <w:szCs w:val="21"/>
              </w:rPr>
              <w:t>2811</w:t>
            </w:r>
            <w:r w:rsidR="00C51B0E" w:rsidRPr="0073758D">
              <w:rPr>
                <w:rFonts w:ascii="Arial" w:hAnsi="Arial" w:cs="Arial"/>
                <w:b/>
                <w:bCs/>
                <w:sz w:val="21"/>
                <w:szCs w:val="21"/>
              </w:rPr>
              <w:t>.</w:t>
            </w:r>
          </w:p>
        </w:tc>
        <w:tc>
          <w:tcPr>
            <w:tcW w:w="576"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pacing w:before="40" w:after="40"/>
              <w:rPr>
                <w:rFonts w:ascii="Arial" w:hAnsi="Arial" w:cs="Arial"/>
                <w:b/>
                <w:color w:val="000000"/>
                <w:sz w:val="21"/>
                <w:szCs w:val="21"/>
              </w:rPr>
            </w:pPr>
            <w:r w:rsidRPr="0073758D">
              <w:rPr>
                <w:rFonts w:ascii="Arial" w:hAnsi="Arial" w:cs="Arial"/>
                <w:b/>
                <w:color w:val="000000"/>
                <w:sz w:val="21"/>
                <w:szCs w:val="21"/>
              </w:rPr>
              <w:t>Active data retention</w:t>
            </w:r>
          </w:p>
          <w:p w:rsidR="00646A25" w:rsidRPr="0073758D" w:rsidRDefault="00646A25" w:rsidP="00D1514F">
            <w:pPr>
              <w:spacing w:before="40" w:after="40"/>
              <w:rPr>
                <w:rFonts w:ascii="Arial" w:hAnsi="Arial" w:cs="Arial"/>
                <w:color w:val="000000"/>
                <w:sz w:val="21"/>
                <w:szCs w:val="21"/>
              </w:rPr>
            </w:pPr>
            <w:r w:rsidRPr="0073758D">
              <w:rPr>
                <w:rFonts w:ascii="Arial" w:hAnsi="Arial" w:cs="Arial"/>
                <w:color w:val="000000"/>
                <w:sz w:val="21"/>
                <w:szCs w:val="21"/>
              </w:rPr>
              <w:t xml:space="preserve">Retain at least 24 hours of the full Appendix-E </w:t>
            </w:r>
            <w:proofErr w:type="spellStart"/>
            <w:r w:rsidRPr="0073758D">
              <w:rPr>
                <w:rFonts w:ascii="Arial" w:hAnsi="Arial" w:cs="Arial"/>
                <w:color w:val="000000"/>
                <w:sz w:val="21"/>
                <w:szCs w:val="21"/>
              </w:rPr>
              <w:t>datastream</w:t>
            </w:r>
            <w:proofErr w:type="spellEnd"/>
            <w:r w:rsidRPr="0073758D">
              <w:rPr>
                <w:rFonts w:ascii="Arial" w:hAnsi="Arial" w:cs="Arial"/>
                <w:color w:val="000000"/>
                <w:sz w:val="21"/>
                <w:szCs w:val="21"/>
              </w:rPr>
              <w:t>.</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DA474E" w:rsidRPr="0073758D" w:rsidRDefault="00085518" w:rsidP="00D1514F">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226, 227,</w:t>
            </w:r>
          </w:p>
        </w:tc>
      </w:tr>
      <w:tr w:rsidR="00646A25"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646A25" w:rsidRPr="0073758D" w:rsidRDefault="00646A25" w:rsidP="004F5CDA">
            <w:pPr>
              <w:snapToGrid w:val="0"/>
              <w:spacing w:before="40" w:after="40"/>
              <w:jc w:val="center"/>
              <w:rPr>
                <w:rFonts w:ascii="Arial" w:hAnsi="Arial" w:cs="Arial"/>
                <w:b/>
                <w:bCs/>
                <w:sz w:val="21"/>
                <w:szCs w:val="21"/>
              </w:rPr>
            </w:pPr>
            <w:r w:rsidRPr="0073758D">
              <w:rPr>
                <w:rFonts w:ascii="Arial" w:hAnsi="Arial" w:cs="Arial"/>
                <w:b/>
                <w:bCs/>
                <w:sz w:val="21"/>
                <w:szCs w:val="21"/>
              </w:rPr>
              <w:t>2812</w:t>
            </w:r>
            <w:r w:rsidR="00C51B0E" w:rsidRPr="0073758D">
              <w:rPr>
                <w:rFonts w:ascii="Arial" w:hAnsi="Arial" w:cs="Arial"/>
                <w:b/>
                <w:bCs/>
                <w:sz w:val="21"/>
                <w:szCs w:val="21"/>
              </w:rPr>
              <w:t>.</w:t>
            </w:r>
          </w:p>
        </w:tc>
        <w:tc>
          <w:tcPr>
            <w:tcW w:w="576"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646A25" w:rsidRPr="0073758D" w:rsidRDefault="00646A25" w:rsidP="00D1514F">
            <w:pPr>
              <w:spacing w:before="40" w:after="40"/>
              <w:rPr>
                <w:rFonts w:ascii="Arial" w:hAnsi="Arial" w:cs="Arial"/>
                <w:b/>
                <w:color w:val="000000"/>
                <w:sz w:val="21"/>
                <w:szCs w:val="21"/>
              </w:rPr>
            </w:pPr>
            <w:proofErr w:type="spellStart"/>
            <w:r w:rsidRPr="0073758D">
              <w:rPr>
                <w:rFonts w:ascii="Arial" w:hAnsi="Arial" w:cs="Arial"/>
                <w:b/>
                <w:color w:val="000000"/>
                <w:sz w:val="21"/>
                <w:szCs w:val="21"/>
              </w:rPr>
              <w:t>Mesoscale</w:t>
            </w:r>
            <w:proofErr w:type="spellEnd"/>
            <w:r w:rsidRPr="0073758D">
              <w:rPr>
                <w:rFonts w:ascii="Arial" w:hAnsi="Arial" w:cs="Arial"/>
                <w:b/>
                <w:color w:val="000000"/>
                <w:sz w:val="21"/>
                <w:szCs w:val="21"/>
              </w:rPr>
              <w:t xml:space="preserve"> Loops</w:t>
            </w:r>
          </w:p>
          <w:p w:rsidR="00646A25" w:rsidRPr="0073758D" w:rsidRDefault="00646A25" w:rsidP="00D1514F">
            <w:pPr>
              <w:spacing w:before="40" w:after="40"/>
              <w:rPr>
                <w:rFonts w:ascii="Arial" w:hAnsi="Arial" w:cs="Arial"/>
                <w:color w:val="000000"/>
                <w:sz w:val="21"/>
                <w:szCs w:val="21"/>
              </w:rPr>
            </w:pPr>
            <w:r w:rsidRPr="0073758D">
              <w:rPr>
                <w:rFonts w:ascii="Arial" w:hAnsi="Arial" w:cs="Arial"/>
                <w:color w:val="000000"/>
                <w:sz w:val="21"/>
                <w:szCs w:val="21"/>
              </w:rPr>
              <w:t xml:space="preserve">Be able to display a loop of at least 48 consecutive </w:t>
            </w:r>
            <w:proofErr w:type="spellStart"/>
            <w:r w:rsidRPr="0073758D">
              <w:rPr>
                <w:rFonts w:ascii="Arial" w:hAnsi="Arial" w:cs="Arial"/>
                <w:color w:val="000000"/>
                <w:sz w:val="21"/>
                <w:szCs w:val="21"/>
              </w:rPr>
              <w:t>mesoscale</w:t>
            </w:r>
            <w:proofErr w:type="spellEnd"/>
            <w:r w:rsidRPr="0073758D">
              <w:rPr>
                <w:rFonts w:ascii="Arial" w:hAnsi="Arial" w:cs="Arial"/>
                <w:color w:val="000000"/>
                <w:sz w:val="21"/>
                <w:szCs w:val="21"/>
              </w:rPr>
              <w:t xml:space="preserve"> images at a rate </w:t>
            </w:r>
            <w:proofErr w:type="gramStart"/>
            <w:r w:rsidRPr="0073758D">
              <w:rPr>
                <w:rFonts w:ascii="Arial" w:hAnsi="Arial" w:cs="Arial"/>
                <w:color w:val="000000"/>
                <w:sz w:val="21"/>
                <w:szCs w:val="21"/>
              </w:rPr>
              <w:t>of at least 10 frames/second</w:t>
            </w:r>
            <w:proofErr w:type="gramEnd"/>
            <w:r w:rsidRPr="0073758D">
              <w:rPr>
                <w:rFonts w:ascii="Arial" w:hAnsi="Arial" w:cs="Arial"/>
                <w:color w:val="000000"/>
                <w:sz w:val="21"/>
                <w:szCs w:val="21"/>
              </w:rPr>
              <w:t>.</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DA474E" w:rsidRPr="0073758D" w:rsidRDefault="00085518" w:rsidP="00923327">
            <w:pPr>
              <w:pStyle w:val="BodyTextIndent"/>
              <w:snapToGrid w:val="0"/>
              <w:spacing w:before="40" w:after="40"/>
              <w:ind w:left="0"/>
              <w:rPr>
                <w:rFonts w:ascii="Arial" w:hAnsi="Arial" w:cs="Arial"/>
                <w:b/>
                <w:bCs/>
                <w:color w:val="3333FF"/>
                <w:sz w:val="18"/>
                <w:szCs w:val="18"/>
                <w:highlight w:val="green"/>
              </w:rPr>
            </w:pPr>
            <w:r w:rsidRPr="0073758D">
              <w:rPr>
                <w:rFonts w:ascii="Arial" w:hAnsi="Arial" w:cs="Arial"/>
                <w:b/>
                <w:bCs/>
                <w:color w:val="3333FF"/>
                <w:sz w:val="18"/>
                <w:szCs w:val="18"/>
              </w:rPr>
              <w:t>175, 176,177, 178, 179, 181,182, 183, 184, 185,192, 193, 194, 195,196, 197, 199, 200,201, 202, 203, 204,</w:t>
            </w:r>
          </w:p>
        </w:tc>
      </w:tr>
      <w:tr w:rsidR="009C5165" w:rsidRPr="00F90C3D" w:rsidTr="00593103">
        <w:trPr>
          <w:cantSplit/>
          <w:trHeight w:val="339"/>
          <w:jc w:val="center"/>
        </w:trPr>
        <w:tc>
          <w:tcPr>
            <w:tcW w:w="864" w:type="dxa"/>
            <w:vMerge w:val="restart"/>
            <w:tcBorders>
              <w:top w:val="single" w:sz="4" w:space="0" w:color="000000"/>
              <w:left w:val="single" w:sz="4" w:space="0" w:color="000000"/>
            </w:tcBorders>
            <w:shd w:val="clear" w:color="auto" w:fill="auto"/>
          </w:tcPr>
          <w:p w:rsidR="009C5165" w:rsidRPr="0073758D" w:rsidRDefault="009C5165" w:rsidP="00634AA8">
            <w:pPr>
              <w:snapToGrid w:val="0"/>
              <w:spacing w:before="40" w:after="40"/>
              <w:jc w:val="center"/>
              <w:rPr>
                <w:rFonts w:ascii="Arial" w:hAnsi="Arial" w:cs="Arial"/>
                <w:b/>
                <w:bCs/>
                <w:sz w:val="21"/>
                <w:szCs w:val="21"/>
              </w:rPr>
            </w:pPr>
            <w:r w:rsidRPr="0073758D">
              <w:rPr>
                <w:rFonts w:ascii="Arial" w:hAnsi="Arial" w:cs="Arial"/>
                <w:b/>
                <w:bCs/>
                <w:sz w:val="21"/>
                <w:szCs w:val="21"/>
              </w:rPr>
              <w:t>2814.</w:t>
            </w:r>
          </w:p>
        </w:tc>
        <w:tc>
          <w:tcPr>
            <w:tcW w:w="576" w:type="dxa"/>
            <w:vMerge w:val="restart"/>
            <w:tcBorders>
              <w:top w:val="single" w:sz="4" w:space="0" w:color="000000"/>
              <w:left w:val="single" w:sz="4" w:space="0" w:color="000000"/>
            </w:tcBorders>
            <w:shd w:val="clear" w:color="auto" w:fill="auto"/>
          </w:tcPr>
          <w:p w:rsidR="009C5165" w:rsidRPr="0073758D" w:rsidRDefault="009C5165" w:rsidP="00634AA8">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9C5165" w:rsidRPr="0073758D" w:rsidRDefault="009C5165" w:rsidP="00634AA8">
            <w:pPr>
              <w:spacing w:before="40" w:after="40"/>
              <w:rPr>
                <w:rFonts w:ascii="Arial" w:hAnsi="Arial" w:cs="Arial"/>
                <w:b/>
                <w:color w:val="000000"/>
                <w:sz w:val="21"/>
                <w:szCs w:val="21"/>
              </w:rPr>
            </w:pPr>
            <w:r w:rsidRPr="0073758D">
              <w:rPr>
                <w:rFonts w:ascii="Arial" w:hAnsi="Arial" w:cs="Arial"/>
                <w:b/>
                <w:color w:val="000000"/>
                <w:sz w:val="21"/>
                <w:szCs w:val="21"/>
              </w:rPr>
              <w:t>Display Loading</w:t>
            </w:r>
          </w:p>
          <w:p w:rsidR="009C5165" w:rsidRPr="0073758D" w:rsidRDefault="009C5165" w:rsidP="00634AA8">
            <w:pPr>
              <w:spacing w:before="40" w:after="40"/>
              <w:rPr>
                <w:rFonts w:ascii="Arial" w:hAnsi="Arial" w:cs="Arial"/>
                <w:color w:val="000000"/>
                <w:sz w:val="21"/>
                <w:szCs w:val="21"/>
              </w:rPr>
            </w:pPr>
            <w:r w:rsidRPr="0073758D">
              <w:rPr>
                <w:rFonts w:ascii="Arial" w:hAnsi="Arial" w:cs="Arial"/>
                <w:color w:val="000000"/>
                <w:sz w:val="21"/>
                <w:szCs w:val="21"/>
              </w:rPr>
              <w:t>Demonstrate the following AWIPS-II display concurrent capabilities:</w:t>
            </w:r>
          </w:p>
        </w:tc>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C5165" w:rsidRPr="0073758D" w:rsidRDefault="009C5165" w:rsidP="00634AA8">
            <w:pPr>
              <w:pStyle w:val="BodyTextIndent"/>
              <w:snapToGrid w:val="0"/>
              <w:spacing w:before="40" w:after="40"/>
              <w:ind w:left="0"/>
              <w:rPr>
                <w:rFonts w:ascii="Arial" w:hAnsi="Arial" w:cs="Arial"/>
                <w:b/>
                <w:bCs/>
                <w:color w:val="3333FF"/>
                <w:sz w:val="18"/>
                <w:szCs w:val="18"/>
                <w:highlight w:val="yellow"/>
              </w:rPr>
            </w:pPr>
          </w:p>
        </w:tc>
      </w:tr>
      <w:tr w:rsidR="00D1514F" w:rsidRPr="00F90C3D" w:rsidTr="00381825">
        <w:trPr>
          <w:cantSplit/>
          <w:trHeight w:val="339"/>
          <w:jc w:val="center"/>
        </w:trPr>
        <w:tc>
          <w:tcPr>
            <w:tcW w:w="864"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D1514F" w:rsidRPr="00F90C3D" w:rsidRDefault="00D1514F" w:rsidP="00F90C3D">
            <w:pPr>
              <w:pStyle w:val="ListParagraph"/>
              <w:numPr>
                <w:ilvl w:val="0"/>
                <w:numId w:val="25"/>
              </w:numPr>
              <w:spacing w:before="40" w:after="40"/>
              <w:ind w:left="396"/>
              <w:rPr>
                <w:rFonts w:ascii="Arial" w:hAnsi="Arial" w:cs="Arial"/>
                <w:b/>
                <w:color w:val="000000"/>
                <w:sz w:val="21"/>
                <w:szCs w:val="21"/>
              </w:rPr>
            </w:pPr>
            <w:r w:rsidRPr="00F90C3D">
              <w:rPr>
                <w:rFonts w:ascii="Arial" w:hAnsi="Arial" w:cs="Arial"/>
                <w:color w:val="000000"/>
                <w:sz w:val="21"/>
                <w:szCs w:val="21"/>
              </w:rPr>
              <w:t>At least two instances CAVE D2D running for demo (in five pane view)</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9C5165" w:rsidRPr="0073758D" w:rsidRDefault="00593103" w:rsidP="00F90C3D">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166, 167,175, 176, 178, 179,182, 183, 184, 185,187, 188, 189, 191,193, 194, 196, 197,200, 201, 202, 203,204,</w:t>
            </w:r>
          </w:p>
        </w:tc>
      </w:tr>
      <w:tr w:rsidR="00D1514F" w:rsidRPr="00F90C3D" w:rsidTr="00381825">
        <w:trPr>
          <w:cantSplit/>
          <w:trHeight w:val="339"/>
          <w:jc w:val="center"/>
        </w:trPr>
        <w:tc>
          <w:tcPr>
            <w:tcW w:w="864"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D1514F" w:rsidRPr="00F90C3D" w:rsidRDefault="00D1514F" w:rsidP="00F90C3D">
            <w:pPr>
              <w:pStyle w:val="ListParagraph"/>
              <w:numPr>
                <w:ilvl w:val="0"/>
                <w:numId w:val="25"/>
              </w:numPr>
              <w:spacing w:before="40" w:after="40"/>
              <w:ind w:left="396"/>
              <w:rPr>
                <w:rFonts w:ascii="Arial" w:hAnsi="Arial" w:cs="Arial"/>
                <w:color w:val="000000"/>
                <w:sz w:val="21"/>
                <w:szCs w:val="21"/>
              </w:rPr>
            </w:pPr>
            <w:r w:rsidRPr="00F90C3D">
              <w:rPr>
                <w:rFonts w:ascii="Arial" w:hAnsi="Arial" w:cs="Arial"/>
                <w:color w:val="000000"/>
                <w:sz w:val="21"/>
                <w:szCs w:val="21"/>
              </w:rPr>
              <w:t>At least five images loaded in D2D simultaneously - one image per D2D pane, including interchangeably any ABI channel</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D1514F" w:rsidRPr="0073758D" w:rsidRDefault="00593103" w:rsidP="00F90C3D">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175, 176,178, 179, 182, 183,184, 185, 187, 188,189, 191, 193, 194,196, 197, 200, 201,202, 203, 204,</w:t>
            </w:r>
          </w:p>
        </w:tc>
      </w:tr>
      <w:tr w:rsidR="00D1514F" w:rsidRPr="00F90C3D" w:rsidTr="00381825">
        <w:trPr>
          <w:cantSplit/>
          <w:trHeight w:val="339"/>
          <w:jc w:val="center"/>
        </w:trPr>
        <w:tc>
          <w:tcPr>
            <w:tcW w:w="864"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D1514F" w:rsidRPr="00F90C3D" w:rsidRDefault="00D1514F" w:rsidP="00F90C3D">
            <w:pPr>
              <w:pStyle w:val="ListParagraph"/>
              <w:numPr>
                <w:ilvl w:val="0"/>
                <w:numId w:val="25"/>
              </w:numPr>
              <w:spacing w:before="40" w:after="40"/>
              <w:ind w:left="396"/>
              <w:rPr>
                <w:rFonts w:ascii="Arial" w:hAnsi="Arial" w:cs="Arial"/>
                <w:color w:val="000000"/>
                <w:sz w:val="21"/>
                <w:szCs w:val="21"/>
              </w:rPr>
            </w:pPr>
            <w:r w:rsidRPr="00F90C3D">
              <w:rPr>
                <w:rFonts w:ascii="Arial" w:hAnsi="Arial" w:cs="Arial"/>
                <w:color w:val="000000"/>
                <w:sz w:val="21"/>
                <w:szCs w:val="21"/>
              </w:rPr>
              <w:t>All panes looping with a minimum loop-size of 8 frames</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D1514F" w:rsidRPr="0073758D" w:rsidRDefault="00593103" w:rsidP="00F90C3D">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20, 21, 25, 32, 33, 37, 38, 42, 48, 49, 53, 54, 58, 64, 65, 69, 70, 74, 80, 81, 87, 88, 90, 91, 99, 100, 106,107, 111, 118, 175,176, 178, 179, 182,183, 184, 185, 187,188, 189, 191, 193,194, 196, 197, 200,201, 202, 203, 204,</w:t>
            </w:r>
          </w:p>
        </w:tc>
      </w:tr>
      <w:tr w:rsidR="00D1514F" w:rsidRPr="00F90C3D" w:rsidTr="00381825">
        <w:trPr>
          <w:cantSplit/>
          <w:trHeight w:val="339"/>
          <w:jc w:val="center"/>
        </w:trPr>
        <w:tc>
          <w:tcPr>
            <w:tcW w:w="864"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 w:type="dxa"/>
            <w:vMerge/>
            <w:tcBorders>
              <w:left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D1514F" w:rsidRPr="00F90C3D" w:rsidRDefault="00D1514F" w:rsidP="00F90C3D">
            <w:pPr>
              <w:pStyle w:val="ListParagraph"/>
              <w:numPr>
                <w:ilvl w:val="0"/>
                <w:numId w:val="25"/>
              </w:numPr>
              <w:spacing w:before="40" w:after="40"/>
              <w:ind w:left="396"/>
              <w:rPr>
                <w:rFonts w:ascii="Arial" w:hAnsi="Arial" w:cs="Arial"/>
                <w:color w:val="000000"/>
                <w:sz w:val="21"/>
                <w:szCs w:val="21"/>
              </w:rPr>
            </w:pPr>
            <w:r w:rsidRPr="00F90C3D">
              <w:rPr>
                <w:rFonts w:ascii="Arial" w:hAnsi="Arial" w:cs="Arial"/>
                <w:color w:val="000000"/>
                <w:sz w:val="21"/>
                <w:szCs w:val="21"/>
              </w:rPr>
              <w:t xml:space="preserve">Display images updating in </w:t>
            </w:r>
            <w:proofErr w:type="spellStart"/>
            <w:r w:rsidRPr="00F90C3D">
              <w:rPr>
                <w:rFonts w:ascii="Arial" w:hAnsi="Arial" w:cs="Arial"/>
                <w:color w:val="000000"/>
                <w:sz w:val="21"/>
                <w:szCs w:val="21"/>
              </w:rPr>
              <w:t>realtime</w:t>
            </w:r>
            <w:proofErr w:type="spellEnd"/>
            <w:r w:rsidRPr="00F90C3D">
              <w:rPr>
                <w:rFonts w:ascii="Arial" w:hAnsi="Arial" w:cs="Arial"/>
                <w:color w:val="000000"/>
                <w:sz w:val="21"/>
                <w:szCs w:val="21"/>
              </w:rPr>
              <w:t xml:space="preserve"> as new imagery becomes available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D1514F" w:rsidRPr="0073758D" w:rsidRDefault="00593103" w:rsidP="00F90C3D">
            <w:pPr>
              <w:pStyle w:val="BodyTextIndent"/>
              <w:snapToGrid w:val="0"/>
              <w:spacing w:before="40" w:after="40"/>
              <w:ind w:left="0"/>
              <w:rPr>
                <w:rFonts w:ascii="Arial" w:hAnsi="Arial" w:cs="Arial"/>
                <w:b/>
                <w:bCs/>
                <w:color w:val="3333FF"/>
                <w:sz w:val="18"/>
                <w:szCs w:val="18"/>
              </w:rPr>
            </w:pPr>
            <w:r w:rsidRPr="0073758D">
              <w:rPr>
                <w:rFonts w:ascii="Arial" w:hAnsi="Arial" w:cs="Arial"/>
                <w:b/>
                <w:bCs/>
                <w:color w:val="3333FF"/>
                <w:sz w:val="18"/>
                <w:szCs w:val="18"/>
              </w:rPr>
              <w:t>See 2814c</w:t>
            </w:r>
          </w:p>
        </w:tc>
      </w:tr>
      <w:tr w:rsidR="00D1514F" w:rsidRPr="00F90C3D" w:rsidTr="00381825">
        <w:trPr>
          <w:cantSplit/>
          <w:trHeight w:val="339"/>
          <w:jc w:val="center"/>
        </w:trPr>
        <w:tc>
          <w:tcPr>
            <w:tcW w:w="864" w:type="dxa"/>
            <w:vMerge/>
            <w:tcBorders>
              <w:left w:val="single" w:sz="4" w:space="0" w:color="000000"/>
              <w:bottom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 w:type="dxa"/>
            <w:vMerge/>
            <w:tcBorders>
              <w:left w:val="single" w:sz="4" w:space="0" w:color="000000"/>
              <w:bottom w:val="single" w:sz="4" w:space="0" w:color="000000"/>
            </w:tcBorders>
            <w:shd w:val="clear" w:color="auto" w:fill="auto"/>
          </w:tcPr>
          <w:p w:rsidR="00D1514F" w:rsidRPr="00F90C3D" w:rsidRDefault="00D1514F" w:rsidP="00F90C3D">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D1514F" w:rsidRPr="00F90C3D" w:rsidRDefault="00D1514F" w:rsidP="00F90C3D">
            <w:pPr>
              <w:pStyle w:val="ListParagraph"/>
              <w:numPr>
                <w:ilvl w:val="0"/>
                <w:numId w:val="25"/>
              </w:numPr>
              <w:spacing w:before="40" w:after="40"/>
              <w:ind w:left="396"/>
              <w:rPr>
                <w:rFonts w:ascii="Arial" w:hAnsi="Arial" w:cs="Arial"/>
                <w:color w:val="000000"/>
                <w:sz w:val="21"/>
                <w:szCs w:val="21"/>
              </w:rPr>
            </w:pPr>
            <w:r w:rsidRPr="00F90C3D">
              <w:rPr>
                <w:rFonts w:ascii="Arial" w:hAnsi="Arial" w:cs="Arial"/>
                <w:color w:val="000000"/>
                <w:sz w:val="21"/>
                <w:szCs w:val="21"/>
              </w:rPr>
              <w:t>Existing product labels and color tables</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D1514F" w:rsidRPr="0073758D" w:rsidRDefault="00593103" w:rsidP="00F90C3D">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23, 24, 32, 33, 40, 41, 56, 57, 65, 72, 73, 90, 91, 100, 109, 110,118, 175, 176, 178,179, 182, 183, 184,185, 187, 188, 189,191, 193, 194, 196,197, 200, 201, 202,203, 204,</w:t>
            </w:r>
          </w:p>
        </w:tc>
      </w:tr>
      <w:tr w:rsidR="00636F2D" w:rsidRPr="00F90C3D" w:rsidTr="00593103">
        <w:trPr>
          <w:cantSplit/>
          <w:trHeight w:val="339"/>
          <w:jc w:val="center"/>
        </w:trPr>
        <w:tc>
          <w:tcPr>
            <w:tcW w:w="864" w:type="dxa"/>
            <w:vMerge w:val="restart"/>
            <w:tcBorders>
              <w:top w:val="single" w:sz="4" w:space="0" w:color="000000"/>
              <w:left w:val="single" w:sz="4" w:space="0" w:color="000000"/>
            </w:tcBorders>
            <w:shd w:val="clear" w:color="auto" w:fill="auto"/>
          </w:tcPr>
          <w:p w:rsidR="00636F2D" w:rsidRPr="0073758D" w:rsidRDefault="00636F2D" w:rsidP="004F5CDA">
            <w:pPr>
              <w:snapToGrid w:val="0"/>
              <w:spacing w:before="40" w:after="40"/>
              <w:jc w:val="center"/>
              <w:rPr>
                <w:rFonts w:ascii="Arial" w:hAnsi="Arial" w:cs="Arial"/>
                <w:b/>
                <w:bCs/>
                <w:sz w:val="21"/>
                <w:szCs w:val="21"/>
              </w:rPr>
            </w:pPr>
            <w:r w:rsidRPr="0073758D">
              <w:rPr>
                <w:rFonts w:ascii="Arial" w:hAnsi="Arial" w:cs="Arial"/>
                <w:b/>
                <w:bCs/>
                <w:sz w:val="21"/>
                <w:szCs w:val="21"/>
              </w:rPr>
              <w:t>2815</w:t>
            </w:r>
            <w:r w:rsidR="00C51B0E" w:rsidRPr="0073758D">
              <w:rPr>
                <w:rFonts w:ascii="Arial" w:hAnsi="Arial" w:cs="Arial"/>
                <w:b/>
                <w:bCs/>
                <w:sz w:val="21"/>
                <w:szCs w:val="21"/>
              </w:rPr>
              <w:t>.</w:t>
            </w:r>
          </w:p>
        </w:tc>
        <w:tc>
          <w:tcPr>
            <w:tcW w:w="576" w:type="dxa"/>
            <w:vMerge w:val="restart"/>
            <w:tcBorders>
              <w:top w:val="single" w:sz="4" w:space="0" w:color="000000"/>
              <w:left w:val="single" w:sz="4" w:space="0" w:color="000000"/>
            </w:tcBorders>
            <w:shd w:val="clear" w:color="auto" w:fill="auto"/>
          </w:tcPr>
          <w:p w:rsidR="00636F2D" w:rsidRPr="0073758D" w:rsidRDefault="00636F2D" w:rsidP="00D1514F">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636F2D" w:rsidRPr="0073758D" w:rsidRDefault="00636F2D" w:rsidP="00D1514F">
            <w:pPr>
              <w:spacing w:before="40" w:after="40"/>
              <w:rPr>
                <w:rFonts w:ascii="Arial" w:hAnsi="Arial" w:cs="Arial"/>
                <w:b/>
                <w:color w:val="000000"/>
                <w:sz w:val="21"/>
                <w:szCs w:val="21"/>
              </w:rPr>
            </w:pPr>
            <w:r w:rsidRPr="0073758D">
              <w:rPr>
                <w:rFonts w:ascii="Arial" w:hAnsi="Arial" w:cs="Arial"/>
                <w:b/>
                <w:color w:val="000000"/>
                <w:sz w:val="21"/>
                <w:szCs w:val="21"/>
              </w:rPr>
              <w:t>24 Hour Product Flow</w:t>
            </w:r>
          </w:p>
          <w:p w:rsidR="00636F2D" w:rsidRPr="0073758D" w:rsidRDefault="00636F2D" w:rsidP="00636F2D">
            <w:pPr>
              <w:spacing w:before="40" w:after="40"/>
              <w:rPr>
                <w:rFonts w:ascii="Arial" w:hAnsi="Arial" w:cs="Arial"/>
                <w:color w:val="000000"/>
                <w:sz w:val="21"/>
                <w:szCs w:val="21"/>
              </w:rPr>
            </w:pPr>
            <w:r w:rsidRPr="0073758D">
              <w:rPr>
                <w:rFonts w:ascii="Arial" w:hAnsi="Arial" w:cs="Arial"/>
                <w:color w:val="000000"/>
                <w:sz w:val="21"/>
                <w:szCs w:val="21"/>
              </w:rPr>
              <w:t xml:space="preserve">The </w:t>
            </w:r>
            <w:proofErr w:type="spellStart"/>
            <w:r w:rsidRPr="0073758D">
              <w:rPr>
                <w:rFonts w:ascii="Arial" w:hAnsi="Arial" w:cs="Arial"/>
                <w:color w:val="000000"/>
                <w:sz w:val="21"/>
                <w:szCs w:val="21"/>
              </w:rPr>
              <w:t>RaFTR</w:t>
            </w:r>
            <w:proofErr w:type="spellEnd"/>
            <w:r w:rsidRPr="0073758D">
              <w:rPr>
                <w:rFonts w:ascii="Arial" w:hAnsi="Arial" w:cs="Arial"/>
                <w:color w:val="000000"/>
                <w:sz w:val="21"/>
                <w:szCs w:val="21"/>
              </w:rPr>
              <w:t>/TNCF/AWIPS-II will run flowing GOES East and West data for at least 24 consecutive hours in the following scenarios:</w:t>
            </w:r>
          </w:p>
        </w:tc>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9C5165" w:rsidRPr="0073758D" w:rsidRDefault="009C5165" w:rsidP="003F791E">
            <w:pPr>
              <w:pStyle w:val="BodyTextIndent"/>
              <w:snapToGrid w:val="0"/>
              <w:spacing w:before="40" w:after="40"/>
              <w:ind w:left="0"/>
              <w:rPr>
                <w:rFonts w:ascii="Arial" w:hAnsi="Arial" w:cs="Arial"/>
                <w:bCs/>
                <w:color w:val="3333FF"/>
                <w:sz w:val="18"/>
                <w:szCs w:val="18"/>
                <w:highlight w:val="yellow"/>
              </w:rPr>
            </w:pPr>
          </w:p>
        </w:tc>
      </w:tr>
      <w:tr w:rsidR="00B85384" w:rsidRPr="00F90C3D" w:rsidTr="00381825">
        <w:trPr>
          <w:cantSplit/>
          <w:trHeight w:val="339"/>
          <w:jc w:val="center"/>
        </w:trPr>
        <w:tc>
          <w:tcPr>
            <w:tcW w:w="864" w:type="dxa"/>
            <w:vMerge/>
            <w:tcBorders>
              <w:left w:val="single" w:sz="4" w:space="0" w:color="000000"/>
            </w:tcBorders>
            <w:shd w:val="clear" w:color="auto" w:fill="auto"/>
          </w:tcPr>
          <w:p w:rsidR="00B85384" w:rsidRPr="00F90C3D" w:rsidRDefault="00B85384" w:rsidP="004F5CDA">
            <w:pPr>
              <w:snapToGrid w:val="0"/>
              <w:spacing w:before="40" w:after="40"/>
              <w:jc w:val="center"/>
              <w:rPr>
                <w:rFonts w:ascii="Arial" w:hAnsi="Arial" w:cs="Arial"/>
                <w:b/>
                <w:bCs/>
                <w:sz w:val="21"/>
                <w:szCs w:val="21"/>
              </w:rPr>
            </w:pPr>
          </w:p>
        </w:tc>
        <w:tc>
          <w:tcPr>
            <w:tcW w:w="576" w:type="dxa"/>
            <w:vMerge/>
            <w:tcBorders>
              <w:left w:val="single" w:sz="4" w:space="0" w:color="000000"/>
            </w:tcBorders>
            <w:shd w:val="clear" w:color="auto" w:fill="auto"/>
          </w:tcPr>
          <w:p w:rsidR="00B85384" w:rsidRPr="00F90C3D" w:rsidRDefault="00B85384" w:rsidP="00D1514F">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B85384" w:rsidRPr="00F90C3D" w:rsidRDefault="00B85384" w:rsidP="00960C67">
            <w:pPr>
              <w:pStyle w:val="ListParagraph"/>
              <w:numPr>
                <w:ilvl w:val="0"/>
                <w:numId w:val="26"/>
              </w:numPr>
              <w:spacing w:before="40" w:after="40"/>
              <w:ind w:left="396"/>
              <w:rPr>
                <w:rFonts w:ascii="Arial" w:hAnsi="Arial" w:cs="Arial"/>
                <w:color w:val="000000"/>
                <w:sz w:val="21"/>
                <w:szCs w:val="21"/>
              </w:rPr>
            </w:pPr>
            <w:r w:rsidRPr="00F90C3D">
              <w:rPr>
                <w:rFonts w:ascii="Arial" w:hAnsi="Arial" w:cs="Arial"/>
                <w:color w:val="000000"/>
                <w:sz w:val="21"/>
                <w:szCs w:val="21"/>
              </w:rPr>
              <w:t>GOES West Scan Mode (Mode 4) and GOES East Flex Mode (Mode 3)</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B85384" w:rsidRPr="0073758D" w:rsidRDefault="00593103" w:rsidP="00F306DA">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3, 4, 20,21, 22, 25, 26, 32, 33, 37, 38, 39, 42, 48, 49, 53, 54, 55, 58, 64, 65, 69, 70, 74, 80, 81, 87,88,99,100,106,107, 111,118, 229,</w:t>
            </w:r>
          </w:p>
        </w:tc>
      </w:tr>
      <w:tr w:rsidR="00B85384" w:rsidRPr="00F90C3D" w:rsidTr="00381825">
        <w:trPr>
          <w:cantSplit/>
          <w:trHeight w:val="339"/>
          <w:jc w:val="center"/>
        </w:trPr>
        <w:tc>
          <w:tcPr>
            <w:tcW w:w="864" w:type="dxa"/>
            <w:vMerge/>
            <w:tcBorders>
              <w:left w:val="single" w:sz="4" w:space="0" w:color="000000"/>
            </w:tcBorders>
            <w:shd w:val="clear" w:color="auto" w:fill="auto"/>
          </w:tcPr>
          <w:p w:rsidR="00B85384" w:rsidRPr="00F90C3D" w:rsidRDefault="00B85384" w:rsidP="004F5CDA">
            <w:pPr>
              <w:snapToGrid w:val="0"/>
              <w:spacing w:before="40" w:after="40"/>
              <w:jc w:val="center"/>
              <w:rPr>
                <w:rFonts w:ascii="Arial" w:hAnsi="Arial" w:cs="Arial"/>
                <w:b/>
                <w:bCs/>
                <w:sz w:val="21"/>
                <w:szCs w:val="21"/>
              </w:rPr>
            </w:pPr>
          </w:p>
        </w:tc>
        <w:tc>
          <w:tcPr>
            <w:tcW w:w="576" w:type="dxa"/>
            <w:vMerge/>
            <w:tcBorders>
              <w:left w:val="single" w:sz="4" w:space="0" w:color="000000"/>
            </w:tcBorders>
            <w:shd w:val="clear" w:color="auto" w:fill="auto"/>
          </w:tcPr>
          <w:p w:rsidR="00B85384" w:rsidRPr="00F90C3D" w:rsidRDefault="00B85384" w:rsidP="00D1514F">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B85384" w:rsidRPr="00F90C3D" w:rsidRDefault="00B85384" w:rsidP="00960C67">
            <w:pPr>
              <w:pStyle w:val="ListParagraph"/>
              <w:numPr>
                <w:ilvl w:val="0"/>
                <w:numId w:val="26"/>
              </w:numPr>
              <w:spacing w:before="40" w:after="40"/>
              <w:ind w:left="396"/>
              <w:rPr>
                <w:rFonts w:ascii="Arial" w:hAnsi="Arial" w:cs="Arial"/>
                <w:color w:val="000000"/>
                <w:sz w:val="21"/>
                <w:szCs w:val="21"/>
              </w:rPr>
            </w:pPr>
            <w:r w:rsidRPr="00F90C3D">
              <w:rPr>
                <w:rFonts w:ascii="Arial" w:hAnsi="Arial" w:cs="Arial"/>
                <w:color w:val="000000"/>
                <w:sz w:val="21"/>
                <w:szCs w:val="21"/>
              </w:rPr>
              <w:t>GOES West Scan Mode (Mode 4) and GOES East Scan Mode (Mode 4)</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B85384" w:rsidRPr="0073758D" w:rsidRDefault="00593103" w:rsidP="003735A3">
            <w:pPr>
              <w:pStyle w:val="BodyTextIndent"/>
              <w:snapToGrid w:val="0"/>
              <w:spacing w:before="40" w:after="40"/>
              <w:ind w:left="0"/>
              <w:rPr>
                <w:rFonts w:ascii="Arial" w:hAnsi="Arial" w:cs="Arial"/>
                <w:b/>
                <w:bCs/>
                <w:color w:val="3333FF"/>
                <w:sz w:val="18"/>
                <w:szCs w:val="18"/>
              </w:rPr>
            </w:pPr>
            <w:r w:rsidRPr="0073758D">
              <w:rPr>
                <w:rFonts w:ascii="Arial" w:hAnsi="Arial" w:cs="Arial"/>
                <w:b/>
                <w:bCs/>
                <w:color w:val="3333FF"/>
                <w:sz w:val="18"/>
                <w:szCs w:val="18"/>
              </w:rPr>
              <w:t>See 2815a</w:t>
            </w:r>
          </w:p>
        </w:tc>
      </w:tr>
      <w:tr w:rsidR="00085518" w:rsidRPr="00F90C3D" w:rsidTr="00381825">
        <w:trPr>
          <w:cantSplit/>
          <w:trHeight w:val="339"/>
          <w:jc w:val="center"/>
        </w:trPr>
        <w:tc>
          <w:tcPr>
            <w:tcW w:w="864" w:type="dxa"/>
            <w:vMerge/>
            <w:tcBorders>
              <w:left w:val="single" w:sz="4" w:space="0" w:color="000000"/>
            </w:tcBorders>
            <w:shd w:val="clear" w:color="auto" w:fill="auto"/>
          </w:tcPr>
          <w:p w:rsidR="00085518" w:rsidRPr="00F90C3D" w:rsidRDefault="00085518" w:rsidP="004F5CDA">
            <w:pPr>
              <w:snapToGrid w:val="0"/>
              <w:spacing w:before="40" w:after="40"/>
              <w:jc w:val="center"/>
              <w:rPr>
                <w:rFonts w:ascii="Arial" w:hAnsi="Arial" w:cs="Arial"/>
                <w:b/>
                <w:bCs/>
                <w:sz w:val="21"/>
                <w:szCs w:val="21"/>
              </w:rPr>
            </w:pPr>
          </w:p>
        </w:tc>
        <w:tc>
          <w:tcPr>
            <w:tcW w:w="576" w:type="dxa"/>
            <w:vMerge/>
            <w:tcBorders>
              <w:left w:val="single" w:sz="4" w:space="0" w:color="000000"/>
            </w:tcBorders>
            <w:shd w:val="clear" w:color="auto" w:fill="auto"/>
          </w:tcPr>
          <w:p w:rsidR="00085518" w:rsidRPr="00F90C3D" w:rsidRDefault="00085518" w:rsidP="00D1514F">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085518" w:rsidRPr="00F90C3D" w:rsidRDefault="00085518" w:rsidP="00960C67">
            <w:pPr>
              <w:pStyle w:val="ListParagraph"/>
              <w:numPr>
                <w:ilvl w:val="0"/>
                <w:numId w:val="26"/>
              </w:numPr>
              <w:spacing w:before="40" w:after="40"/>
              <w:ind w:left="396"/>
              <w:rPr>
                <w:rFonts w:ascii="Arial" w:hAnsi="Arial" w:cs="Arial"/>
                <w:color w:val="000000"/>
                <w:sz w:val="21"/>
                <w:szCs w:val="21"/>
              </w:rPr>
            </w:pPr>
            <w:r w:rsidRPr="00F90C3D">
              <w:rPr>
                <w:rFonts w:ascii="Arial" w:hAnsi="Arial" w:cs="Arial"/>
                <w:color w:val="000000"/>
                <w:sz w:val="21"/>
                <w:szCs w:val="21"/>
              </w:rPr>
              <w:t>GOES West Flex Mode (Mode 3) and GOES East Flex Mode (Mode 3)</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73758D" w:rsidRDefault="00593103" w:rsidP="003735A3">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See 2815a</w:t>
            </w:r>
          </w:p>
        </w:tc>
      </w:tr>
      <w:tr w:rsidR="00085518" w:rsidRPr="00F90C3D" w:rsidTr="00381825">
        <w:trPr>
          <w:cantSplit/>
          <w:trHeight w:val="339"/>
          <w:jc w:val="center"/>
        </w:trPr>
        <w:tc>
          <w:tcPr>
            <w:tcW w:w="864" w:type="dxa"/>
            <w:vMerge/>
            <w:tcBorders>
              <w:left w:val="single" w:sz="4" w:space="0" w:color="000000"/>
              <w:bottom w:val="single" w:sz="4" w:space="0" w:color="000000"/>
            </w:tcBorders>
            <w:shd w:val="clear" w:color="auto" w:fill="auto"/>
          </w:tcPr>
          <w:p w:rsidR="00085518" w:rsidRPr="00F90C3D" w:rsidRDefault="00085518" w:rsidP="004F5CDA">
            <w:pPr>
              <w:snapToGrid w:val="0"/>
              <w:spacing w:before="40" w:after="40"/>
              <w:jc w:val="center"/>
              <w:rPr>
                <w:rFonts w:ascii="Arial" w:hAnsi="Arial" w:cs="Arial"/>
                <w:b/>
                <w:bCs/>
                <w:sz w:val="21"/>
                <w:szCs w:val="21"/>
              </w:rPr>
            </w:pPr>
          </w:p>
        </w:tc>
        <w:tc>
          <w:tcPr>
            <w:tcW w:w="576" w:type="dxa"/>
            <w:vMerge/>
            <w:tcBorders>
              <w:left w:val="single" w:sz="4" w:space="0" w:color="000000"/>
              <w:bottom w:val="single" w:sz="4" w:space="0" w:color="000000"/>
            </w:tcBorders>
            <w:shd w:val="clear" w:color="auto" w:fill="auto"/>
          </w:tcPr>
          <w:p w:rsidR="00085518" w:rsidRPr="00F90C3D" w:rsidRDefault="00085518" w:rsidP="00D1514F">
            <w:pPr>
              <w:snapToGrid w:val="0"/>
              <w:spacing w:before="40" w:after="40"/>
              <w:jc w:val="center"/>
              <w:rPr>
                <w:rFonts w:ascii="Arial" w:hAnsi="Arial" w:cs="Arial"/>
                <w:b/>
                <w:bCs/>
                <w:sz w:val="21"/>
                <w:szCs w:val="21"/>
              </w:rPr>
            </w:pPr>
          </w:p>
        </w:tc>
        <w:tc>
          <w:tcPr>
            <w:tcW w:w="5760" w:type="dxa"/>
            <w:tcBorders>
              <w:top w:val="single" w:sz="4" w:space="0" w:color="000000"/>
              <w:left w:val="single" w:sz="4" w:space="0" w:color="000000"/>
              <w:bottom w:val="single" w:sz="4" w:space="0" w:color="000000"/>
            </w:tcBorders>
            <w:shd w:val="clear" w:color="auto" w:fill="auto"/>
          </w:tcPr>
          <w:p w:rsidR="00085518" w:rsidRPr="00F90C3D" w:rsidRDefault="00085518" w:rsidP="00960C67">
            <w:pPr>
              <w:pStyle w:val="ListParagraph"/>
              <w:numPr>
                <w:ilvl w:val="0"/>
                <w:numId w:val="26"/>
              </w:numPr>
              <w:spacing w:before="40" w:after="40"/>
              <w:ind w:left="396"/>
              <w:rPr>
                <w:rFonts w:ascii="Arial" w:hAnsi="Arial" w:cs="Arial"/>
                <w:color w:val="000000"/>
                <w:sz w:val="21"/>
                <w:szCs w:val="21"/>
              </w:rPr>
            </w:pPr>
            <w:r w:rsidRPr="00F90C3D">
              <w:rPr>
                <w:rFonts w:ascii="Arial" w:hAnsi="Arial" w:cs="Arial"/>
                <w:color w:val="000000"/>
                <w:sz w:val="21"/>
                <w:szCs w:val="21"/>
              </w:rPr>
              <w:t>GOES West Flex Mode (Mode 3) and GOES East Scan Mode (Mode 4)</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73758D" w:rsidRDefault="00593103" w:rsidP="003735A3">
            <w:pPr>
              <w:pStyle w:val="BodyTextIndent"/>
              <w:snapToGrid w:val="0"/>
              <w:spacing w:before="40" w:after="40"/>
              <w:ind w:left="0"/>
              <w:rPr>
                <w:rFonts w:ascii="Arial" w:hAnsi="Arial" w:cs="Arial"/>
                <w:b/>
                <w:bCs/>
                <w:color w:val="3333FF"/>
                <w:sz w:val="18"/>
                <w:szCs w:val="18"/>
                <w:highlight w:val="yellow"/>
              </w:rPr>
            </w:pPr>
            <w:r w:rsidRPr="0073758D">
              <w:rPr>
                <w:rFonts w:ascii="Arial" w:hAnsi="Arial" w:cs="Arial"/>
                <w:b/>
                <w:bCs/>
                <w:color w:val="3333FF"/>
                <w:sz w:val="18"/>
                <w:szCs w:val="18"/>
              </w:rPr>
              <w:t>See 2815a</w:t>
            </w:r>
          </w:p>
        </w:tc>
      </w:tr>
      <w:tr w:rsidR="00085518"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085518" w:rsidRPr="0073758D" w:rsidRDefault="00085518" w:rsidP="004F5CDA">
            <w:pPr>
              <w:snapToGrid w:val="0"/>
              <w:spacing w:before="40" w:after="40"/>
              <w:jc w:val="center"/>
              <w:rPr>
                <w:rFonts w:ascii="Arial" w:hAnsi="Arial" w:cs="Arial"/>
                <w:b/>
                <w:bCs/>
                <w:sz w:val="21"/>
                <w:szCs w:val="21"/>
              </w:rPr>
            </w:pPr>
            <w:r w:rsidRPr="0073758D">
              <w:rPr>
                <w:rFonts w:ascii="Arial" w:hAnsi="Arial" w:cs="Arial"/>
                <w:b/>
                <w:bCs/>
                <w:sz w:val="21"/>
                <w:szCs w:val="21"/>
              </w:rPr>
              <w:t>2856.</w:t>
            </w:r>
          </w:p>
        </w:tc>
        <w:tc>
          <w:tcPr>
            <w:tcW w:w="576" w:type="dxa"/>
            <w:tcBorders>
              <w:top w:val="single" w:sz="4" w:space="0" w:color="000000"/>
              <w:left w:val="single" w:sz="4" w:space="0" w:color="000000"/>
              <w:bottom w:val="single" w:sz="4" w:space="0" w:color="000000"/>
            </w:tcBorders>
            <w:shd w:val="clear" w:color="auto" w:fill="auto"/>
          </w:tcPr>
          <w:p w:rsidR="00085518" w:rsidRPr="0073758D" w:rsidRDefault="00085518" w:rsidP="00D1514F">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085518" w:rsidRPr="0073758D" w:rsidRDefault="00085518" w:rsidP="00D1514F">
            <w:pPr>
              <w:spacing w:before="40" w:after="40"/>
              <w:rPr>
                <w:rFonts w:ascii="Arial" w:hAnsi="Arial" w:cs="Arial"/>
                <w:b/>
                <w:color w:val="000000"/>
                <w:sz w:val="21"/>
                <w:szCs w:val="21"/>
              </w:rPr>
            </w:pPr>
            <w:r w:rsidRPr="0073758D">
              <w:rPr>
                <w:rFonts w:ascii="Arial" w:hAnsi="Arial" w:cs="Arial"/>
                <w:b/>
                <w:color w:val="000000"/>
                <w:sz w:val="21"/>
                <w:szCs w:val="21"/>
              </w:rPr>
              <w:t>Demonstration AWIPS-II Configuration</w:t>
            </w:r>
          </w:p>
          <w:p w:rsidR="00085518" w:rsidRPr="0073758D" w:rsidRDefault="00085518" w:rsidP="00D1514F">
            <w:pPr>
              <w:spacing w:before="40" w:after="40"/>
              <w:rPr>
                <w:rFonts w:ascii="Arial" w:hAnsi="Arial" w:cs="Arial"/>
                <w:color w:val="000000"/>
                <w:sz w:val="21"/>
                <w:szCs w:val="21"/>
              </w:rPr>
            </w:pPr>
            <w:r w:rsidRPr="0073758D">
              <w:rPr>
                <w:rFonts w:ascii="Arial" w:hAnsi="Arial" w:cs="Arial"/>
                <w:color w:val="000000"/>
                <w:sz w:val="21"/>
                <w:szCs w:val="21"/>
              </w:rPr>
              <w:t xml:space="preserve">Demonstration should be performed on </w:t>
            </w:r>
            <w:proofErr w:type="gramStart"/>
            <w:r w:rsidRPr="0073758D">
              <w:rPr>
                <w:rFonts w:ascii="Arial" w:hAnsi="Arial" w:cs="Arial"/>
                <w:color w:val="000000"/>
                <w:sz w:val="21"/>
                <w:szCs w:val="21"/>
              </w:rPr>
              <w:t>a</w:t>
            </w:r>
            <w:proofErr w:type="gramEnd"/>
            <w:r w:rsidRPr="0073758D">
              <w:rPr>
                <w:rFonts w:ascii="Arial" w:hAnsi="Arial" w:cs="Arial"/>
                <w:color w:val="000000"/>
                <w:sz w:val="21"/>
                <w:szCs w:val="21"/>
              </w:rPr>
              <w:t xml:space="preserve"> operationally representative clustered environment.</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73758D" w:rsidRDefault="00593103" w:rsidP="00D1514F">
            <w:pPr>
              <w:pStyle w:val="BodyTextIndent"/>
              <w:snapToGrid w:val="0"/>
              <w:spacing w:before="40" w:after="40"/>
              <w:ind w:left="0"/>
              <w:rPr>
                <w:rFonts w:ascii="Arial" w:hAnsi="Arial" w:cs="Arial"/>
                <w:b/>
                <w:bCs/>
                <w:color w:val="3333FF"/>
                <w:sz w:val="18"/>
                <w:szCs w:val="18"/>
              </w:rPr>
            </w:pPr>
            <w:r w:rsidRPr="0073758D">
              <w:rPr>
                <w:rFonts w:ascii="Arial" w:hAnsi="Arial" w:cs="Arial"/>
                <w:b/>
                <w:bCs/>
                <w:color w:val="3333FF"/>
                <w:sz w:val="18"/>
                <w:szCs w:val="18"/>
              </w:rPr>
              <w:t>229</w:t>
            </w:r>
          </w:p>
        </w:tc>
      </w:tr>
      <w:tr w:rsidR="00085518"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085518" w:rsidRPr="00F306DA" w:rsidRDefault="00085518" w:rsidP="004F5CDA">
            <w:pPr>
              <w:snapToGrid w:val="0"/>
              <w:spacing w:before="40" w:after="40"/>
              <w:jc w:val="center"/>
              <w:rPr>
                <w:rFonts w:ascii="Arial" w:hAnsi="Arial" w:cs="Arial"/>
                <w:b/>
                <w:bCs/>
                <w:sz w:val="21"/>
                <w:szCs w:val="21"/>
              </w:rPr>
            </w:pPr>
            <w:r w:rsidRPr="00F306DA">
              <w:rPr>
                <w:rFonts w:ascii="Arial" w:hAnsi="Arial" w:cs="Arial"/>
                <w:b/>
                <w:bCs/>
                <w:sz w:val="21"/>
                <w:szCs w:val="21"/>
              </w:rPr>
              <w:lastRenderedPageBreak/>
              <w:t>3014.</w:t>
            </w:r>
          </w:p>
        </w:tc>
        <w:tc>
          <w:tcPr>
            <w:tcW w:w="576" w:type="dxa"/>
            <w:tcBorders>
              <w:top w:val="single" w:sz="4" w:space="0" w:color="000000"/>
              <w:left w:val="single" w:sz="4" w:space="0" w:color="000000"/>
              <w:bottom w:val="single" w:sz="4" w:space="0" w:color="000000"/>
            </w:tcBorders>
            <w:shd w:val="clear" w:color="auto" w:fill="auto"/>
          </w:tcPr>
          <w:p w:rsidR="00085518" w:rsidRPr="0073758D" w:rsidRDefault="00085518" w:rsidP="00D1514F">
            <w:pPr>
              <w:snapToGrid w:val="0"/>
              <w:spacing w:before="40" w:after="40"/>
              <w:jc w:val="center"/>
              <w:rPr>
                <w:rFonts w:ascii="Arial" w:hAnsi="Arial" w:cs="Arial"/>
                <w:b/>
                <w:bCs/>
                <w:sz w:val="21"/>
                <w:szCs w:val="21"/>
              </w:rPr>
            </w:pPr>
            <w:r w:rsidRPr="0073758D">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085518" w:rsidRPr="0073758D" w:rsidRDefault="00085518" w:rsidP="00D1514F">
            <w:pPr>
              <w:spacing w:before="40" w:after="40"/>
              <w:rPr>
                <w:rFonts w:ascii="Arial" w:hAnsi="Arial" w:cs="Arial"/>
                <w:b/>
                <w:color w:val="000000"/>
                <w:sz w:val="21"/>
                <w:szCs w:val="21"/>
              </w:rPr>
            </w:pPr>
            <w:r w:rsidRPr="0073758D">
              <w:rPr>
                <w:rFonts w:ascii="Arial" w:hAnsi="Arial" w:cs="Arial"/>
                <w:b/>
                <w:color w:val="000000"/>
                <w:sz w:val="21"/>
                <w:szCs w:val="21"/>
              </w:rPr>
              <w:t>96 Full disk Images in Loop</w:t>
            </w:r>
          </w:p>
          <w:p w:rsidR="00085518" w:rsidRPr="0073758D" w:rsidRDefault="00085518" w:rsidP="00D1514F">
            <w:pPr>
              <w:spacing w:before="40" w:after="40"/>
              <w:rPr>
                <w:rFonts w:ascii="Arial" w:hAnsi="Arial" w:cs="Arial"/>
                <w:color w:val="000000"/>
                <w:sz w:val="21"/>
                <w:szCs w:val="21"/>
              </w:rPr>
            </w:pPr>
            <w:r w:rsidRPr="0073758D">
              <w:rPr>
                <w:rFonts w:ascii="Arial" w:hAnsi="Arial" w:cs="Arial"/>
                <w:color w:val="000000"/>
                <w:sz w:val="21"/>
                <w:szCs w:val="21"/>
              </w:rPr>
              <w:t>Evaluate performance impact due to increasing imagery loop length for full disk GOES-R imagery to 96 images in loop.</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73758D" w:rsidRDefault="00593103" w:rsidP="00923327">
            <w:pPr>
              <w:pStyle w:val="BodyTextIndent"/>
              <w:snapToGrid w:val="0"/>
              <w:spacing w:before="40" w:after="40"/>
              <w:ind w:left="0"/>
              <w:rPr>
                <w:rFonts w:ascii="Arial" w:hAnsi="Arial" w:cs="Arial"/>
                <w:b/>
                <w:bCs/>
                <w:sz w:val="18"/>
                <w:szCs w:val="18"/>
              </w:rPr>
            </w:pPr>
            <w:r w:rsidRPr="0073758D">
              <w:rPr>
                <w:rFonts w:ascii="Arial" w:hAnsi="Arial" w:cs="Arial"/>
                <w:b/>
                <w:bCs/>
                <w:sz w:val="18"/>
                <w:szCs w:val="18"/>
              </w:rPr>
              <w:t>181, 183,184, 185, 199, 201,202, 204,</w:t>
            </w:r>
          </w:p>
        </w:tc>
      </w:tr>
      <w:tr w:rsidR="00085518"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085518" w:rsidRPr="00F306DA" w:rsidRDefault="00085518" w:rsidP="004F5CDA">
            <w:pPr>
              <w:snapToGrid w:val="0"/>
              <w:spacing w:before="40" w:after="40"/>
              <w:jc w:val="center"/>
              <w:rPr>
                <w:rFonts w:ascii="Arial" w:hAnsi="Arial" w:cs="Arial"/>
                <w:b/>
                <w:bCs/>
                <w:sz w:val="21"/>
                <w:szCs w:val="21"/>
              </w:rPr>
            </w:pPr>
            <w:r w:rsidRPr="00F306DA">
              <w:rPr>
                <w:rFonts w:ascii="Arial" w:hAnsi="Arial" w:cs="Arial"/>
                <w:b/>
                <w:bCs/>
                <w:sz w:val="21"/>
                <w:szCs w:val="21"/>
              </w:rPr>
              <w:t>3065.</w:t>
            </w:r>
          </w:p>
        </w:tc>
        <w:tc>
          <w:tcPr>
            <w:tcW w:w="576"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napToGrid w:val="0"/>
              <w:spacing w:before="40" w:after="40"/>
              <w:jc w:val="center"/>
              <w:rPr>
                <w:rFonts w:ascii="Arial" w:hAnsi="Arial" w:cs="Arial"/>
                <w:b/>
                <w:bCs/>
                <w:sz w:val="21"/>
                <w:szCs w:val="21"/>
              </w:rPr>
            </w:pPr>
            <w:r w:rsidRPr="00F306DA">
              <w:rPr>
                <w:rFonts w:ascii="Arial" w:hAnsi="Arial" w:cs="Arial"/>
                <w:b/>
                <w:bCs/>
                <w:sz w:val="21"/>
                <w:szCs w:val="21"/>
              </w:rPr>
              <w:t>TO</w:t>
            </w:r>
          </w:p>
        </w:tc>
        <w:tc>
          <w:tcPr>
            <w:tcW w:w="5760"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pacing w:before="40" w:after="40"/>
              <w:rPr>
                <w:rFonts w:ascii="Arial" w:hAnsi="Arial" w:cs="Arial"/>
                <w:b/>
                <w:color w:val="000000"/>
                <w:sz w:val="21"/>
                <w:szCs w:val="21"/>
              </w:rPr>
            </w:pPr>
            <w:r w:rsidRPr="00F306DA">
              <w:rPr>
                <w:rFonts w:ascii="Arial" w:hAnsi="Arial" w:cs="Arial"/>
                <w:b/>
                <w:color w:val="000000"/>
                <w:sz w:val="21"/>
                <w:szCs w:val="21"/>
              </w:rPr>
              <w:t>Loop frame sub-sampling</w:t>
            </w:r>
          </w:p>
          <w:p w:rsidR="00085518" w:rsidRPr="00F306DA" w:rsidRDefault="00085518" w:rsidP="00D1514F">
            <w:pPr>
              <w:spacing w:before="40" w:after="40"/>
              <w:rPr>
                <w:rFonts w:ascii="Arial" w:hAnsi="Arial" w:cs="Arial"/>
                <w:color w:val="000000"/>
                <w:sz w:val="21"/>
                <w:szCs w:val="21"/>
              </w:rPr>
            </w:pPr>
            <w:r w:rsidRPr="00F306DA">
              <w:rPr>
                <w:rFonts w:ascii="Arial" w:hAnsi="Arial" w:cs="Arial"/>
                <w:color w:val="000000"/>
                <w:sz w:val="21"/>
                <w:szCs w:val="21"/>
              </w:rPr>
              <w:t>Demonstrate the ability to subsample (or decimate) in time available ABI imagery data. For example, create a 64 image loop of 24 hour loop of Scan Mode (5 minute refresh) imagery, where not all available images are used.</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F306DA" w:rsidRDefault="00593103" w:rsidP="00923327">
            <w:pPr>
              <w:pStyle w:val="BodyTextIndent"/>
              <w:snapToGrid w:val="0"/>
              <w:spacing w:before="40" w:after="40"/>
              <w:ind w:left="0"/>
              <w:rPr>
                <w:rFonts w:ascii="Arial" w:hAnsi="Arial" w:cs="Arial"/>
                <w:b/>
                <w:bCs/>
                <w:color w:val="3333FF"/>
                <w:sz w:val="18"/>
                <w:szCs w:val="18"/>
                <w:highlight w:val="yellow"/>
              </w:rPr>
            </w:pPr>
            <w:r w:rsidRPr="00F306DA">
              <w:rPr>
                <w:rFonts w:ascii="Arial" w:hAnsi="Arial" w:cs="Arial"/>
                <w:b/>
                <w:bCs/>
                <w:color w:val="3333FF"/>
                <w:sz w:val="18"/>
                <w:szCs w:val="18"/>
              </w:rPr>
              <w:t>150, 151,152, 155, 156, 157,</w:t>
            </w:r>
          </w:p>
        </w:tc>
      </w:tr>
      <w:tr w:rsidR="00085518" w:rsidRPr="00F90C3D" w:rsidTr="00381825">
        <w:trPr>
          <w:cantSplit/>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auto"/>
          </w:tcPr>
          <w:p w:rsidR="00085518" w:rsidRPr="00D76C4A" w:rsidRDefault="00085518" w:rsidP="00D1514F">
            <w:pPr>
              <w:keepNext/>
              <w:spacing w:before="40" w:after="40"/>
              <w:rPr>
                <w:rFonts w:ascii="Arial" w:hAnsi="Arial" w:cs="Arial"/>
                <w:b/>
                <w:bCs/>
                <w:color w:val="000000"/>
                <w:sz w:val="22"/>
                <w:szCs w:val="22"/>
              </w:rPr>
            </w:pPr>
            <w:r w:rsidRPr="00D76C4A">
              <w:rPr>
                <w:rFonts w:ascii="Arial" w:hAnsi="Arial" w:cs="Arial"/>
                <w:b/>
                <w:bCs/>
                <w:color w:val="000000"/>
                <w:sz w:val="22"/>
                <w:szCs w:val="22"/>
              </w:rPr>
              <w:t>Applicable Requirements (for system modification)</w:t>
            </w:r>
          </w:p>
        </w:tc>
      </w:tr>
      <w:tr w:rsidR="00085518"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085518" w:rsidRPr="00F306DA" w:rsidRDefault="00085518" w:rsidP="004F5CDA">
            <w:pPr>
              <w:snapToGrid w:val="0"/>
              <w:spacing w:before="40" w:after="40"/>
              <w:jc w:val="center"/>
              <w:rPr>
                <w:rFonts w:ascii="Arial" w:hAnsi="Arial" w:cs="Arial"/>
                <w:b/>
                <w:bCs/>
                <w:sz w:val="21"/>
                <w:szCs w:val="21"/>
              </w:rPr>
            </w:pPr>
            <w:r w:rsidRPr="00F306DA">
              <w:rPr>
                <w:rFonts w:ascii="Arial" w:hAnsi="Arial" w:cs="Arial"/>
                <w:b/>
                <w:bCs/>
                <w:sz w:val="21"/>
                <w:szCs w:val="21"/>
              </w:rPr>
              <w:t>2816.</w:t>
            </w:r>
          </w:p>
        </w:tc>
        <w:tc>
          <w:tcPr>
            <w:tcW w:w="576"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napToGrid w:val="0"/>
              <w:spacing w:before="40" w:after="40"/>
              <w:ind w:left="144"/>
              <w:rPr>
                <w:rFonts w:ascii="Arial" w:hAnsi="Arial" w:cs="Arial"/>
                <w:b/>
                <w:bCs/>
                <w:sz w:val="21"/>
                <w:szCs w:val="21"/>
              </w:rPr>
            </w:pPr>
            <w:r w:rsidRPr="00F306DA">
              <w:rPr>
                <w:rFonts w:ascii="Arial" w:hAnsi="Arial" w:cs="Arial"/>
                <w:b/>
                <w:bCs/>
                <w:sz w:val="21"/>
                <w:szCs w:val="21"/>
              </w:rPr>
              <w:t>R</w:t>
            </w:r>
          </w:p>
        </w:tc>
        <w:tc>
          <w:tcPr>
            <w:tcW w:w="5760"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pacing w:before="40" w:after="40"/>
              <w:rPr>
                <w:rFonts w:ascii="Arial" w:hAnsi="Arial" w:cs="Arial"/>
                <w:b/>
                <w:color w:val="000000"/>
                <w:sz w:val="21"/>
                <w:szCs w:val="21"/>
              </w:rPr>
            </w:pPr>
            <w:r w:rsidRPr="00F306DA">
              <w:rPr>
                <w:rFonts w:ascii="Arial" w:hAnsi="Arial" w:cs="Arial"/>
                <w:b/>
                <w:color w:val="000000"/>
                <w:sz w:val="21"/>
                <w:szCs w:val="21"/>
              </w:rPr>
              <w:t>Channel Differencing</w:t>
            </w:r>
          </w:p>
          <w:p w:rsidR="00085518" w:rsidRPr="00F306DA" w:rsidRDefault="00085518" w:rsidP="00D1514F">
            <w:pPr>
              <w:spacing w:before="40" w:after="40"/>
              <w:rPr>
                <w:rFonts w:ascii="Arial" w:hAnsi="Arial" w:cs="Arial"/>
                <w:color w:val="000000"/>
                <w:sz w:val="21"/>
                <w:szCs w:val="21"/>
              </w:rPr>
            </w:pPr>
            <w:r w:rsidRPr="00F306DA">
              <w:rPr>
                <w:rFonts w:ascii="Arial" w:hAnsi="Arial" w:cs="Arial"/>
                <w:color w:val="000000"/>
                <w:sz w:val="21"/>
                <w:szCs w:val="21"/>
              </w:rPr>
              <w:t>Provide Capability for ABI channel differencing e.g. 11.2um - 3.9um</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F306DA" w:rsidRDefault="00593103" w:rsidP="00F306DA">
            <w:pPr>
              <w:pStyle w:val="BodyTextIndent"/>
              <w:snapToGrid w:val="0"/>
              <w:spacing w:before="40" w:after="40"/>
              <w:ind w:left="0"/>
              <w:rPr>
                <w:rFonts w:ascii="Arial" w:hAnsi="Arial" w:cs="Arial"/>
                <w:b/>
                <w:bCs/>
                <w:color w:val="3333FF"/>
                <w:sz w:val="18"/>
                <w:szCs w:val="18"/>
                <w:highlight w:val="green"/>
              </w:rPr>
            </w:pPr>
            <w:r w:rsidRPr="00F306DA">
              <w:rPr>
                <w:rFonts w:ascii="Arial" w:hAnsi="Arial" w:cs="Arial"/>
                <w:b/>
                <w:bCs/>
                <w:color w:val="3333FF"/>
                <w:sz w:val="18"/>
                <w:szCs w:val="18"/>
              </w:rPr>
              <w:t>22, 32, 33, 48, 49, 64, 65,80, 81, 100, 118,122, 125, 128, 131,134, 138, 141, 181,182, 183, 184, 185,199, 200, 201, 202,203, 204,</w:t>
            </w:r>
          </w:p>
        </w:tc>
      </w:tr>
      <w:tr w:rsidR="00085518"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085518" w:rsidRPr="00F306DA" w:rsidRDefault="00085518" w:rsidP="004F5CDA">
            <w:pPr>
              <w:snapToGrid w:val="0"/>
              <w:spacing w:before="40" w:after="40"/>
              <w:jc w:val="center"/>
              <w:rPr>
                <w:rFonts w:ascii="Arial" w:hAnsi="Arial" w:cs="Arial"/>
                <w:b/>
                <w:bCs/>
                <w:sz w:val="21"/>
                <w:szCs w:val="21"/>
              </w:rPr>
            </w:pPr>
            <w:r w:rsidRPr="00F306DA">
              <w:rPr>
                <w:rFonts w:ascii="Arial" w:hAnsi="Arial" w:cs="Arial"/>
                <w:b/>
                <w:bCs/>
                <w:sz w:val="21"/>
                <w:szCs w:val="21"/>
              </w:rPr>
              <w:t>3062.</w:t>
            </w:r>
          </w:p>
        </w:tc>
        <w:tc>
          <w:tcPr>
            <w:tcW w:w="576"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napToGrid w:val="0"/>
              <w:spacing w:before="40" w:after="40"/>
              <w:ind w:left="144"/>
              <w:rPr>
                <w:rFonts w:ascii="Arial" w:hAnsi="Arial" w:cs="Arial"/>
                <w:b/>
                <w:bCs/>
                <w:sz w:val="21"/>
                <w:szCs w:val="21"/>
              </w:rPr>
            </w:pPr>
            <w:r w:rsidRPr="00F306DA">
              <w:rPr>
                <w:rFonts w:ascii="Arial" w:hAnsi="Arial" w:cs="Arial"/>
                <w:b/>
                <w:bCs/>
                <w:sz w:val="21"/>
                <w:szCs w:val="21"/>
              </w:rPr>
              <w:t>R</w:t>
            </w:r>
          </w:p>
        </w:tc>
        <w:tc>
          <w:tcPr>
            <w:tcW w:w="5760"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pacing w:before="40" w:after="40"/>
              <w:rPr>
                <w:rFonts w:ascii="Arial" w:hAnsi="Arial" w:cs="Arial"/>
                <w:b/>
                <w:color w:val="000000"/>
                <w:sz w:val="21"/>
                <w:szCs w:val="21"/>
              </w:rPr>
            </w:pPr>
            <w:r w:rsidRPr="00F306DA">
              <w:rPr>
                <w:rFonts w:ascii="Arial" w:hAnsi="Arial" w:cs="Arial"/>
                <w:b/>
                <w:color w:val="000000"/>
                <w:sz w:val="21"/>
                <w:szCs w:val="21"/>
              </w:rPr>
              <w:t>Color Table Size (prototype)</w:t>
            </w:r>
          </w:p>
          <w:p w:rsidR="00085518" w:rsidRPr="00F306DA" w:rsidRDefault="00085518" w:rsidP="00D1514F">
            <w:pPr>
              <w:spacing w:before="40" w:after="40"/>
              <w:rPr>
                <w:rFonts w:ascii="Arial" w:hAnsi="Arial" w:cs="Arial"/>
                <w:color w:val="000000"/>
                <w:sz w:val="21"/>
                <w:szCs w:val="21"/>
              </w:rPr>
            </w:pPr>
            <w:r w:rsidRPr="00F306DA">
              <w:rPr>
                <w:rFonts w:ascii="Arial" w:hAnsi="Arial" w:cs="Arial"/>
                <w:color w:val="000000"/>
                <w:sz w:val="21"/>
                <w:szCs w:val="21"/>
              </w:rPr>
              <w:t>Expand the AWIPS-II color assignment table to 16384 colors (14 bits).  GOES-R ABI imagery will be provided with 12 and 14 bit dynamic range. AWIPS-II currently uses an 8-bit (256 color) assignment table to render imagery. There are some applications, such as visual smoke/ash detection, where operations have reported a need for full-scale color differentiation - i.e. a larger color table.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F306DA" w:rsidRDefault="00593103" w:rsidP="00D1514F">
            <w:pPr>
              <w:pStyle w:val="BodyTextIndent"/>
              <w:snapToGrid w:val="0"/>
              <w:spacing w:before="40" w:after="40"/>
              <w:ind w:left="0"/>
              <w:rPr>
                <w:rFonts w:ascii="Arial" w:hAnsi="Arial" w:cs="Arial"/>
                <w:b/>
                <w:bCs/>
                <w:color w:val="3333FF"/>
                <w:sz w:val="18"/>
                <w:szCs w:val="18"/>
                <w:highlight w:val="green"/>
              </w:rPr>
            </w:pPr>
            <w:r w:rsidRPr="00F306DA">
              <w:rPr>
                <w:rFonts w:ascii="Arial" w:hAnsi="Arial" w:cs="Arial"/>
                <w:b/>
                <w:bCs/>
                <w:color w:val="3333FF"/>
                <w:sz w:val="18"/>
                <w:szCs w:val="18"/>
              </w:rPr>
              <w:t>161, 164,</w:t>
            </w:r>
          </w:p>
        </w:tc>
      </w:tr>
      <w:tr w:rsidR="00085518" w:rsidRPr="00F90C3D" w:rsidTr="00381825">
        <w:trPr>
          <w:cantSplit/>
          <w:trHeight w:val="339"/>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auto"/>
          </w:tcPr>
          <w:p w:rsidR="00085518" w:rsidRPr="00D76C4A" w:rsidRDefault="00085518" w:rsidP="00D1514F">
            <w:pPr>
              <w:spacing w:before="40" w:after="40"/>
              <w:rPr>
                <w:rFonts w:ascii="Arial" w:hAnsi="Arial" w:cs="Arial"/>
                <w:b/>
                <w:bCs/>
                <w:color w:val="000000"/>
                <w:sz w:val="22"/>
                <w:szCs w:val="22"/>
              </w:rPr>
            </w:pPr>
            <w:r w:rsidRPr="00D76C4A">
              <w:rPr>
                <w:rFonts w:ascii="Arial" w:hAnsi="Arial" w:cs="Arial"/>
                <w:b/>
                <w:bCs/>
                <w:color w:val="000000"/>
                <w:sz w:val="22"/>
                <w:szCs w:val="22"/>
              </w:rPr>
              <w:t>Deferred Requirements</w:t>
            </w:r>
          </w:p>
        </w:tc>
      </w:tr>
      <w:tr w:rsidR="00085518"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085518" w:rsidRPr="00F306DA" w:rsidRDefault="00085518" w:rsidP="004F5CDA">
            <w:pPr>
              <w:snapToGrid w:val="0"/>
              <w:spacing w:before="40" w:after="40"/>
              <w:jc w:val="center"/>
              <w:rPr>
                <w:rFonts w:ascii="Arial" w:hAnsi="Arial" w:cs="Arial"/>
                <w:b/>
                <w:bCs/>
                <w:sz w:val="21"/>
                <w:szCs w:val="21"/>
              </w:rPr>
            </w:pPr>
            <w:r w:rsidRPr="00F306DA">
              <w:rPr>
                <w:rFonts w:ascii="Arial" w:hAnsi="Arial" w:cs="Arial"/>
                <w:b/>
                <w:bCs/>
                <w:sz w:val="21"/>
                <w:szCs w:val="21"/>
              </w:rPr>
              <w:t>2808.</w:t>
            </w:r>
          </w:p>
        </w:tc>
        <w:tc>
          <w:tcPr>
            <w:tcW w:w="576"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napToGrid w:val="0"/>
              <w:spacing w:before="40" w:after="40"/>
              <w:ind w:left="144"/>
              <w:rPr>
                <w:rFonts w:ascii="Arial" w:hAnsi="Arial" w:cs="Arial"/>
                <w:b/>
                <w:bCs/>
                <w:sz w:val="21"/>
                <w:szCs w:val="21"/>
              </w:rPr>
            </w:pPr>
            <w:r w:rsidRPr="00F306DA">
              <w:rPr>
                <w:rFonts w:ascii="Arial" w:hAnsi="Arial" w:cs="Arial"/>
                <w:b/>
                <w:bCs/>
                <w:sz w:val="21"/>
                <w:szCs w:val="21"/>
              </w:rPr>
              <w:t>R</w:t>
            </w:r>
          </w:p>
        </w:tc>
        <w:tc>
          <w:tcPr>
            <w:tcW w:w="5760"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pacing w:before="40" w:after="40"/>
              <w:rPr>
                <w:rFonts w:ascii="Arial" w:hAnsi="Arial" w:cs="Arial"/>
                <w:b/>
                <w:color w:val="000000"/>
                <w:sz w:val="21"/>
                <w:szCs w:val="21"/>
              </w:rPr>
            </w:pPr>
            <w:r w:rsidRPr="00F306DA">
              <w:rPr>
                <w:rFonts w:ascii="Arial" w:hAnsi="Arial" w:cs="Arial"/>
                <w:b/>
                <w:color w:val="000000"/>
                <w:sz w:val="21"/>
                <w:szCs w:val="21"/>
              </w:rPr>
              <w:t>Full Resolution Fixed Grid</w:t>
            </w:r>
          </w:p>
          <w:p w:rsidR="00085518" w:rsidRPr="00F306DA" w:rsidRDefault="00085518" w:rsidP="00D1514F">
            <w:pPr>
              <w:spacing w:before="40" w:after="40"/>
              <w:rPr>
                <w:rFonts w:ascii="Arial" w:hAnsi="Arial" w:cs="Arial"/>
                <w:color w:val="000000"/>
                <w:sz w:val="21"/>
                <w:szCs w:val="21"/>
              </w:rPr>
            </w:pPr>
            <w:r w:rsidRPr="00F306DA">
              <w:rPr>
                <w:rFonts w:ascii="Arial" w:hAnsi="Arial" w:cs="Arial"/>
                <w:color w:val="000000"/>
                <w:sz w:val="21"/>
                <w:szCs w:val="21"/>
              </w:rPr>
              <w:t xml:space="preserve">Process Fixed Grid, Full Disk, Full Resolution </w:t>
            </w:r>
            <w:proofErr w:type="spellStart"/>
            <w:r w:rsidRPr="00F306DA">
              <w:rPr>
                <w:rFonts w:ascii="Arial" w:hAnsi="Arial" w:cs="Arial"/>
                <w:color w:val="000000"/>
                <w:sz w:val="21"/>
                <w:szCs w:val="21"/>
              </w:rPr>
              <w:t>RaFTR</w:t>
            </w:r>
            <w:proofErr w:type="spellEnd"/>
            <w:r w:rsidRPr="00F306DA">
              <w:rPr>
                <w:rFonts w:ascii="Arial" w:hAnsi="Arial" w:cs="Arial"/>
                <w:color w:val="000000"/>
                <w:sz w:val="21"/>
                <w:szCs w:val="21"/>
              </w:rPr>
              <w:t xml:space="preserve"> data (GOES East and West) and display in standard CAVE Map projections.</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F306DA" w:rsidRDefault="00593103" w:rsidP="00F306DA">
            <w:pPr>
              <w:pStyle w:val="BodyTextIndent"/>
              <w:snapToGrid w:val="0"/>
              <w:spacing w:before="40" w:after="40"/>
              <w:ind w:left="0"/>
              <w:rPr>
                <w:rFonts w:ascii="Arial" w:hAnsi="Arial" w:cs="Arial"/>
                <w:b/>
                <w:bCs/>
                <w:color w:val="3333FF"/>
                <w:sz w:val="18"/>
                <w:szCs w:val="18"/>
                <w:highlight w:val="yellow"/>
              </w:rPr>
            </w:pPr>
            <w:r w:rsidRPr="00F306DA">
              <w:rPr>
                <w:rFonts w:ascii="Arial" w:hAnsi="Arial" w:cs="Arial"/>
                <w:b/>
                <w:bCs/>
                <w:color w:val="3333FF"/>
                <w:sz w:val="18"/>
                <w:szCs w:val="18"/>
              </w:rPr>
              <w:t>19, 22, 26, 27, 28, 29, 30, 31, 32, 33, 39, 43, 44, 45, 46, 47, 48, 49, 55, 59, 60, 61, 62, 63, 64, 65, 75,</w:t>
            </w:r>
            <w:r w:rsidR="00F306DA">
              <w:rPr>
                <w:rFonts w:ascii="Arial" w:hAnsi="Arial" w:cs="Arial"/>
                <w:b/>
                <w:bCs/>
                <w:color w:val="3333FF"/>
                <w:sz w:val="18"/>
                <w:szCs w:val="18"/>
              </w:rPr>
              <w:t xml:space="preserve"> </w:t>
            </w:r>
            <w:r w:rsidRPr="00F306DA">
              <w:rPr>
                <w:rFonts w:ascii="Arial" w:hAnsi="Arial" w:cs="Arial"/>
                <w:b/>
                <w:bCs/>
                <w:color w:val="3333FF"/>
                <w:sz w:val="18"/>
                <w:szCs w:val="18"/>
              </w:rPr>
              <w:t>76, 77, 78, 79, 80,</w:t>
            </w:r>
            <w:r w:rsidR="00F306DA">
              <w:rPr>
                <w:rFonts w:ascii="Arial" w:hAnsi="Arial" w:cs="Arial"/>
                <w:b/>
                <w:bCs/>
                <w:color w:val="3333FF"/>
                <w:sz w:val="18"/>
                <w:szCs w:val="18"/>
              </w:rPr>
              <w:t xml:space="preserve"> </w:t>
            </w:r>
            <w:r w:rsidRPr="00F306DA">
              <w:rPr>
                <w:rFonts w:ascii="Arial" w:hAnsi="Arial" w:cs="Arial"/>
                <w:b/>
                <w:bCs/>
                <w:color w:val="3333FF"/>
                <w:sz w:val="18"/>
                <w:szCs w:val="18"/>
              </w:rPr>
              <w:t>81, 93, 94, 95, 96,97, 98, 100, 108,113, 114, 115, 116,118,</w:t>
            </w:r>
          </w:p>
        </w:tc>
      </w:tr>
      <w:tr w:rsidR="00085518" w:rsidRPr="00F90C3D" w:rsidTr="00381825">
        <w:trPr>
          <w:cantSplit/>
          <w:trHeight w:val="339"/>
          <w:jc w:val="center"/>
        </w:trPr>
        <w:tc>
          <w:tcPr>
            <w:tcW w:w="864" w:type="dxa"/>
            <w:tcBorders>
              <w:top w:val="single" w:sz="4" w:space="0" w:color="000000"/>
              <w:left w:val="single" w:sz="4" w:space="0" w:color="000000"/>
              <w:bottom w:val="single" w:sz="4" w:space="0" w:color="000000"/>
            </w:tcBorders>
            <w:shd w:val="clear" w:color="auto" w:fill="auto"/>
          </w:tcPr>
          <w:p w:rsidR="00085518" w:rsidRPr="00F306DA" w:rsidRDefault="00085518" w:rsidP="004F5CDA">
            <w:pPr>
              <w:snapToGrid w:val="0"/>
              <w:spacing w:before="40" w:after="40"/>
              <w:jc w:val="center"/>
              <w:rPr>
                <w:rFonts w:ascii="Arial" w:hAnsi="Arial" w:cs="Arial"/>
                <w:b/>
                <w:bCs/>
                <w:sz w:val="21"/>
                <w:szCs w:val="21"/>
              </w:rPr>
            </w:pPr>
            <w:r w:rsidRPr="00F306DA">
              <w:rPr>
                <w:rFonts w:ascii="Arial" w:hAnsi="Arial" w:cs="Arial"/>
                <w:b/>
                <w:bCs/>
                <w:sz w:val="21"/>
                <w:szCs w:val="21"/>
              </w:rPr>
              <w:t>2985.</w:t>
            </w:r>
          </w:p>
        </w:tc>
        <w:tc>
          <w:tcPr>
            <w:tcW w:w="576"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napToGrid w:val="0"/>
              <w:spacing w:before="40" w:after="40"/>
              <w:ind w:left="144"/>
              <w:rPr>
                <w:rFonts w:ascii="Arial" w:hAnsi="Arial" w:cs="Arial"/>
                <w:b/>
                <w:bCs/>
                <w:sz w:val="21"/>
                <w:szCs w:val="21"/>
              </w:rPr>
            </w:pPr>
            <w:r w:rsidRPr="00F306DA">
              <w:rPr>
                <w:rFonts w:ascii="Arial" w:hAnsi="Arial" w:cs="Arial"/>
                <w:b/>
                <w:bCs/>
                <w:sz w:val="21"/>
                <w:szCs w:val="21"/>
              </w:rPr>
              <w:t>R</w:t>
            </w:r>
          </w:p>
        </w:tc>
        <w:tc>
          <w:tcPr>
            <w:tcW w:w="5760" w:type="dxa"/>
            <w:tcBorders>
              <w:top w:val="single" w:sz="4" w:space="0" w:color="000000"/>
              <w:left w:val="single" w:sz="4" w:space="0" w:color="000000"/>
              <w:bottom w:val="single" w:sz="4" w:space="0" w:color="000000"/>
            </w:tcBorders>
            <w:shd w:val="clear" w:color="auto" w:fill="auto"/>
          </w:tcPr>
          <w:p w:rsidR="00085518" w:rsidRPr="00F306DA" w:rsidRDefault="00085518" w:rsidP="00D1514F">
            <w:pPr>
              <w:spacing w:before="40" w:after="40"/>
              <w:rPr>
                <w:rFonts w:ascii="Arial" w:hAnsi="Arial" w:cs="Arial"/>
                <w:b/>
                <w:color w:val="000000"/>
                <w:sz w:val="21"/>
                <w:szCs w:val="21"/>
              </w:rPr>
            </w:pPr>
            <w:r w:rsidRPr="00F306DA">
              <w:rPr>
                <w:rFonts w:ascii="Arial" w:hAnsi="Arial" w:cs="Arial"/>
                <w:b/>
                <w:color w:val="000000"/>
                <w:sz w:val="21"/>
                <w:szCs w:val="21"/>
              </w:rPr>
              <w:t>D2D selection menus</w:t>
            </w:r>
          </w:p>
          <w:p w:rsidR="00085518" w:rsidRPr="00F306DA" w:rsidRDefault="00085518" w:rsidP="00D1514F">
            <w:pPr>
              <w:spacing w:before="40" w:after="40"/>
              <w:rPr>
                <w:rFonts w:ascii="Arial" w:hAnsi="Arial" w:cs="Arial"/>
                <w:color w:val="000000"/>
                <w:sz w:val="21"/>
                <w:szCs w:val="21"/>
              </w:rPr>
            </w:pPr>
            <w:r w:rsidRPr="00F306DA">
              <w:rPr>
                <w:rFonts w:ascii="Arial" w:hAnsi="Arial" w:cs="Arial"/>
                <w:color w:val="000000"/>
                <w:sz w:val="21"/>
                <w:szCs w:val="21"/>
              </w:rPr>
              <w:t>Be able to display any GOES-R ABI data on D2D via selection on satellite menu.</w:t>
            </w:r>
          </w:p>
        </w:tc>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85518" w:rsidRPr="00F306DA" w:rsidRDefault="00593103" w:rsidP="00923327">
            <w:pPr>
              <w:pStyle w:val="BodyTextIndent"/>
              <w:snapToGrid w:val="0"/>
              <w:spacing w:before="40" w:after="40"/>
              <w:ind w:left="0"/>
              <w:rPr>
                <w:rFonts w:ascii="Arial" w:hAnsi="Arial" w:cs="Arial"/>
                <w:b/>
                <w:bCs/>
                <w:color w:val="3333FF"/>
                <w:sz w:val="18"/>
                <w:szCs w:val="18"/>
                <w:highlight w:val="green"/>
              </w:rPr>
            </w:pPr>
            <w:r w:rsidRPr="00F306DA">
              <w:rPr>
                <w:rFonts w:ascii="Arial" w:hAnsi="Arial" w:cs="Arial"/>
                <w:b/>
                <w:bCs/>
                <w:color w:val="3333FF"/>
                <w:sz w:val="18"/>
                <w:szCs w:val="18"/>
              </w:rPr>
              <w:t>22, 26, 32, 33, 29, 55, 65, 71, 81, 89, 100, 108,118, 168, 171, 174,177, 181, 186, 189,192, 195,</w:t>
            </w:r>
          </w:p>
        </w:tc>
      </w:tr>
      <w:tr w:rsidR="00085518" w:rsidRPr="00F90C3D" w:rsidTr="00381825">
        <w:trPr>
          <w:cantSplit/>
          <w:trHeight w:val="339"/>
          <w:jc w:val="center"/>
        </w:trPr>
        <w:tc>
          <w:tcPr>
            <w:tcW w:w="1440" w:type="dxa"/>
            <w:gridSpan w:val="2"/>
            <w:tcBorders>
              <w:top w:val="single" w:sz="4" w:space="0" w:color="000000"/>
            </w:tcBorders>
            <w:shd w:val="clear" w:color="auto" w:fill="auto"/>
          </w:tcPr>
          <w:p w:rsidR="00085518" w:rsidRPr="00F306DA" w:rsidRDefault="00085518" w:rsidP="00C14470">
            <w:pPr>
              <w:snapToGrid w:val="0"/>
              <w:jc w:val="center"/>
              <w:rPr>
                <w:rFonts w:ascii="Arial" w:hAnsi="Arial" w:cs="Arial"/>
                <w:bCs/>
                <w:sz w:val="16"/>
                <w:szCs w:val="16"/>
              </w:rPr>
            </w:pPr>
          </w:p>
        </w:tc>
        <w:tc>
          <w:tcPr>
            <w:tcW w:w="5760" w:type="dxa"/>
            <w:tcBorders>
              <w:top w:val="single" w:sz="4" w:space="0" w:color="000000"/>
            </w:tcBorders>
            <w:shd w:val="clear" w:color="auto" w:fill="auto"/>
          </w:tcPr>
          <w:p w:rsidR="00085518" w:rsidRPr="00F306DA" w:rsidRDefault="00085518" w:rsidP="00C14470">
            <w:pPr>
              <w:snapToGrid w:val="0"/>
              <w:rPr>
                <w:rFonts w:ascii="Arial" w:hAnsi="Arial" w:cs="Arial"/>
                <w:bCs/>
                <w:sz w:val="16"/>
                <w:szCs w:val="16"/>
              </w:rPr>
            </w:pPr>
          </w:p>
        </w:tc>
        <w:tc>
          <w:tcPr>
            <w:tcW w:w="1728" w:type="dxa"/>
            <w:tcBorders>
              <w:top w:val="single" w:sz="4" w:space="0" w:color="000000"/>
            </w:tcBorders>
            <w:shd w:val="clear" w:color="auto" w:fill="auto"/>
          </w:tcPr>
          <w:p w:rsidR="00085518" w:rsidRPr="00F306DA" w:rsidRDefault="00085518" w:rsidP="00C14470">
            <w:pPr>
              <w:pStyle w:val="BodyTextIndent"/>
              <w:snapToGrid w:val="0"/>
              <w:spacing w:after="0"/>
              <w:rPr>
                <w:rFonts w:ascii="Arial" w:hAnsi="Arial" w:cs="Arial"/>
                <w:bCs/>
                <w:sz w:val="16"/>
                <w:szCs w:val="16"/>
              </w:rPr>
            </w:pPr>
          </w:p>
        </w:tc>
      </w:tr>
      <w:tr w:rsidR="00085518" w:rsidRPr="00F90C3D" w:rsidTr="00381825">
        <w:trPr>
          <w:cantSplit/>
          <w:trHeight w:val="339"/>
          <w:jc w:val="center"/>
        </w:trPr>
        <w:tc>
          <w:tcPr>
            <w:tcW w:w="1440" w:type="dxa"/>
            <w:gridSpan w:val="2"/>
            <w:shd w:val="clear" w:color="auto" w:fill="auto"/>
          </w:tcPr>
          <w:p w:rsidR="00085518" w:rsidRPr="00634AA8" w:rsidRDefault="00085518" w:rsidP="00C14470">
            <w:pPr>
              <w:snapToGrid w:val="0"/>
              <w:jc w:val="center"/>
              <w:rPr>
                <w:rFonts w:ascii="Arial" w:hAnsi="Arial" w:cs="Arial"/>
                <w:b/>
                <w:bCs/>
                <w:sz w:val="21"/>
                <w:szCs w:val="21"/>
              </w:rPr>
            </w:pPr>
            <w:r w:rsidRPr="00634AA8">
              <w:rPr>
                <w:rFonts w:ascii="Arial" w:hAnsi="Arial" w:cs="Arial"/>
                <w:b/>
                <w:bCs/>
                <w:sz w:val="21"/>
                <w:szCs w:val="21"/>
              </w:rPr>
              <w:t>Notes</w:t>
            </w:r>
          </w:p>
        </w:tc>
        <w:tc>
          <w:tcPr>
            <w:tcW w:w="5760" w:type="dxa"/>
            <w:shd w:val="clear" w:color="auto" w:fill="auto"/>
          </w:tcPr>
          <w:p w:rsidR="00085518" w:rsidRPr="00634AA8" w:rsidRDefault="00085518" w:rsidP="00C14470">
            <w:pPr>
              <w:snapToGrid w:val="0"/>
              <w:rPr>
                <w:rFonts w:ascii="Arial" w:hAnsi="Arial" w:cs="Arial"/>
                <w:bCs/>
                <w:sz w:val="21"/>
                <w:szCs w:val="21"/>
              </w:rPr>
            </w:pPr>
          </w:p>
        </w:tc>
        <w:tc>
          <w:tcPr>
            <w:tcW w:w="1728" w:type="dxa"/>
            <w:shd w:val="clear" w:color="auto" w:fill="auto"/>
          </w:tcPr>
          <w:p w:rsidR="00085518" w:rsidRPr="00634AA8" w:rsidRDefault="00085518" w:rsidP="00C14470">
            <w:pPr>
              <w:pStyle w:val="BodyTextIndent"/>
              <w:snapToGrid w:val="0"/>
              <w:spacing w:after="0"/>
              <w:rPr>
                <w:rFonts w:ascii="Arial" w:hAnsi="Arial" w:cs="Arial"/>
                <w:bCs/>
                <w:sz w:val="21"/>
                <w:szCs w:val="21"/>
              </w:rPr>
            </w:pPr>
          </w:p>
        </w:tc>
      </w:tr>
      <w:tr w:rsidR="00085518" w:rsidRPr="00F90C3D" w:rsidTr="00381825">
        <w:trPr>
          <w:cantSplit/>
          <w:trHeight w:val="339"/>
          <w:jc w:val="center"/>
        </w:trPr>
        <w:tc>
          <w:tcPr>
            <w:tcW w:w="1440" w:type="dxa"/>
            <w:gridSpan w:val="2"/>
            <w:shd w:val="clear" w:color="auto" w:fill="auto"/>
          </w:tcPr>
          <w:p w:rsidR="00085518" w:rsidRPr="00634AA8" w:rsidRDefault="00085518" w:rsidP="00960C67">
            <w:pPr>
              <w:pStyle w:val="ListParagraph"/>
              <w:numPr>
                <w:ilvl w:val="0"/>
                <w:numId w:val="13"/>
              </w:numPr>
              <w:snapToGrid w:val="0"/>
              <w:jc w:val="center"/>
              <w:rPr>
                <w:rFonts w:ascii="Arial" w:hAnsi="Arial" w:cs="Arial"/>
                <w:b/>
                <w:bCs/>
                <w:sz w:val="21"/>
                <w:szCs w:val="21"/>
              </w:rPr>
            </w:pPr>
          </w:p>
        </w:tc>
        <w:tc>
          <w:tcPr>
            <w:tcW w:w="7488" w:type="dxa"/>
            <w:gridSpan w:val="2"/>
            <w:shd w:val="clear" w:color="auto" w:fill="auto"/>
          </w:tcPr>
          <w:p w:rsidR="00085518" w:rsidRPr="00634AA8" w:rsidRDefault="00085518" w:rsidP="00C14470">
            <w:pPr>
              <w:pStyle w:val="BodyTextIndent"/>
              <w:snapToGrid w:val="0"/>
              <w:spacing w:after="0"/>
              <w:ind w:left="0"/>
              <w:rPr>
                <w:rFonts w:ascii="Arial" w:hAnsi="Arial" w:cs="Arial"/>
                <w:bCs/>
                <w:sz w:val="21"/>
                <w:szCs w:val="21"/>
              </w:rPr>
            </w:pPr>
            <w:r w:rsidRPr="00634AA8">
              <w:rPr>
                <w:rFonts w:ascii="Arial" w:hAnsi="Arial" w:cs="Arial"/>
                <w:bCs/>
                <w:sz w:val="21"/>
                <w:szCs w:val="21"/>
              </w:rPr>
              <w:t>All F&amp;PS Appendix E products are in NetCDF4 format as are all products coming across this interface.</w:t>
            </w:r>
          </w:p>
        </w:tc>
      </w:tr>
      <w:tr w:rsidR="00085518" w:rsidRPr="00F90C3D" w:rsidTr="00381825">
        <w:trPr>
          <w:cantSplit/>
          <w:trHeight w:val="339"/>
          <w:jc w:val="center"/>
        </w:trPr>
        <w:tc>
          <w:tcPr>
            <w:tcW w:w="1440" w:type="dxa"/>
            <w:gridSpan w:val="2"/>
            <w:shd w:val="clear" w:color="auto" w:fill="auto"/>
          </w:tcPr>
          <w:p w:rsidR="00085518" w:rsidRPr="00634AA8" w:rsidRDefault="00085518" w:rsidP="00960C67">
            <w:pPr>
              <w:pStyle w:val="ListParagraph"/>
              <w:numPr>
                <w:ilvl w:val="0"/>
                <w:numId w:val="13"/>
              </w:numPr>
              <w:snapToGrid w:val="0"/>
              <w:jc w:val="center"/>
              <w:rPr>
                <w:rFonts w:ascii="Arial" w:hAnsi="Arial" w:cs="Arial"/>
                <w:b/>
                <w:bCs/>
                <w:sz w:val="21"/>
                <w:szCs w:val="21"/>
              </w:rPr>
            </w:pPr>
          </w:p>
        </w:tc>
        <w:tc>
          <w:tcPr>
            <w:tcW w:w="7488" w:type="dxa"/>
            <w:gridSpan w:val="2"/>
            <w:shd w:val="clear" w:color="auto" w:fill="auto"/>
          </w:tcPr>
          <w:p w:rsidR="00085518" w:rsidRPr="00634AA8" w:rsidRDefault="00085518" w:rsidP="00C14470">
            <w:pPr>
              <w:pStyle w:val="BodyTextIndent"/>
              <w:snapToGrid w:val="0"/>
              <w:spacing w:after="0"/>
              <w:ind w:left="0"/>
              <w:rPr>
                <w:rFonts w:ascii="Arial" w:hAnsi="Arial" w:cs="Arial"/>
                <w:bCs/>
                <w:sz w:val="21"/>
                <w:szCs w:val="21"/>
              </w:rPr>
            </w:pPr>
            <w:r w:rsidRPr="00634AA8">
              <w:rPr>
                <w:rFonts w:ascii="Arial" w:hAnsi="Arial" w:cs="Arial"/>
                <w:bCs/>
                <w:sz w:val="21"/>
                <w:szCs w:val="21"/>
              </w:rPr>
              <w:t>The purpose of the December test and demonstration, besides showing development progress to date, is to help shape next steps for the next phase of development/testing (January-April 2014).</w:t>
            </w:r>
          </w:p>
        </w:tc>
      </w:tr>
    </w:tbl>
    <w:p w:rsidR="00E14674" w:rsidRPr="00460B94" w:rsidRDefault="00E14674">
      <w:pPr>
        <w:rPr>
          <w:rFonts w:ascii="Arial" w:hAnsi="Arial" w:cs="Arial"/>
        </w:rPr>
      </w:pPr>
    </w:p>
    <w:p w:rsidR="00E14674" w:rsidRPr="00460B94" w:rsidRDefault="00E14674" w:rsidP="009761D7">
      <w:pPr>
        <w:rPr>
          <w:rFonts w:ascii="Arial" w:hAnsi="Arial"/>
        </w:rPr>
      </w:pPr>
    </w:p>
    <w:sectPr w:rsidR="00E14674" w:rsidRPr="00460B94">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0A7" w:rsidRDefault="002930A7">
      <w:r>
        <w:separator/>
      </w:r>
    </w:p>
  </w:endnote>
  <w:endnote w:type="continuationSeparator" w:id="0">
    <w:p w:rsidR="002930A7" w:rsidRDefault="00293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ZapfChancery">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swiss"/>
    <w:pitch w:val="default"/>
  </w:font>
  <w:font w:name="Arial">
    <w:panose1 w:val="020B0604020202020204"/>
    <w:charset w:val="00"/>
    <w:family w:val="swiss"/>
    <w:pitch w:val="variable"/>
    <w:sig w:usb0="E0002AFF" w:usb1="C0007843" w:usb2="00000009" w:usb3="00000000" w:csb0="000001FF" w:csb1="00000000"/>
  </w:font>
  <w:font w:name="CG Times">
    <w:charset w:val="00"/>
    <w:family w:val="roman"/>
    <w:pitch w:val="variable"/>
  </w:font>
  <w:font w:name="TimesNewRoman">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 w:name="Liberation Sans">
    <w:altName w:val="Arial Unicode MS"/>
    <w:charset w:val="80"/>
    <w:family w:val="swiss"/>
    <w:pitch w:val="variable"/>
  </w:font>
  <w:font w:name="DejaVu LGC Sans">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76" w:rsidRDefault="00EB38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pPr>
      <w:pStyle w:val="AWIPTitlePage"/>
      <w:jc w:val="both"/>
      <w:rPr>
        <w:b w:val="0"/>
        <w:i/>
        <w:sz w:val="18"/>
        <w:szCs w:val="18"/>
      </w:rPr>
    </w:pPr>
    <w:r>
      <w:rPr>
        <w:noProof/>
        <w:lang w:eastAsia="en-US"/>
      </w:rPr>
      <mc:AlternateContent>
        <mc:Choice Requires="wps">
          <w:drawing>
            <wp:anchor distT="0" distB="0" distL="114300" distR="114300" simplePos="0" relativeHeight="251656704" behindDoc="1" locked="0" layoutInCell="1" allowOverlap="1" wp14:anchorId="3AE08F75" wp14:editId="53EC51AC">
              <wp:simplePos x="0" y="0"/>
              <wp:positionH relativeFrom="column">
                <wp:posOffset>19050</wp:posOffset>
              </wp:positionH>
              <wp:positionV relativeFrom="paragraph">
                <wp:posOffset>-3810</wp:posOffset>
              </wp:positionV>
              <wp:extent cx="5943600" cy="0"/>
              <wp:effectExtent l="9525" t="5715" r="9525" b="1333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360">
                        <a:solidFill>
                          <a:srgbClr val="3333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pt" to="46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" strokecolor="#339" strokeweight=".26mm">
              <v:stroke joinstyle="miter"/>
            </v:line>
          </w:pict>
        </mc:Fallback>
      </mc:AlternateContent>
    </w:r>
    <w:r>
      <w:rPr>
        <w:b w:val="0"/>
        <w:i/>
        <w:sz w:val="18"/>
        <w:szCs w:val="18"/>
      </w:rPr>
      <w:t>This Document was developed specifically for the NWS / AWIPS Project. The concepts and methodologies contained herein are proprietary to Keane, Inc., a Teammate of the Raytheon Corporation for this engagement. Duplication, reproduction, or disclosure of information in this document without the express written permission of Keane, Inc. is prohibited.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76" w:rsidRDefault="00EB387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p w:rsidR="002930A7" w:rsidRDefault="002930A7"/>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rsidP="00623670">
    <w:pPr>
      <w:pStyle w:val="Footer"/>
      <w:jc w:val="center"/>
      <w:rPr>
        <w:i/>
        <w:iCs/>
        <w:sz w:val="20"/>
        <w:szCs w:val="20"/>
      </w:rPr>
    </w:pPr>
    <w:r>
      <w:rPr>
        <w:i/>
        <w:iCs/>
        <w:sz w:val="20"/>
        <w:szCs w:val="20"/>
      </w:rPr>
      <w:t xml:space="preserve">Contract </w:t>
    </w:r>
    <w:r>
      <w:rPr>
        <w:i/>
        <w:sz w:val="20"/>
        <w:szCs w:val="20"/>
      </w:rPr>
      <w:t>DG133W-05-CQ-1067</w:t>
    </w:r>
    <w:r>
      <w:rPr>
        <w:noProof/>
        <w:lang w:eastAsia="en-US"/>
      </w:rPr>
      <mc:AlternateContent>
        <mc:Choice Requires="wps">
          <w:drawing>
            <wp:anchor distT="0" distB="0" distL="114300" distR="114300" simplePos="0" relativeHeight="251655680" behindDoc="1" locked="0" layoutInCell="1" allowOverlap="1" wp14:anchorId="76F3ADB3" wp14:editId="7D5B9560">
              <wp:simplePos x="0" y="0"/>
              <wp:positionH relativeFrom="column">
                <wp:posOffset>-9525</wp:posOffset>
              </wp:positionH>
              <wp:positionV relativeFrom="paragraph">
                <wp:posOffset>-19050</wp:posOffset>
              </wp:positionV>
              <wp:extent cx="5943600" cy="0"/>
              <wp:effectExtent l="9525" t="952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360">
                        <a:solidFill>
                          <a:srgbClr val="3333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pt" to="467.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" strokecolor="#339" strokeweight=".26mm">
              <v:stroke joinstyle="miter"/>
            </v:line>
          </w:pict>
        </mc:Fallback>
      </mc:AlternateContent>
    </w:r>
    <w:r>
      <w:rPr>
        <w:i/>
        <w:sz w:val="20"/>
        <w:szCs w:val="20"/>
      </w:rPr>
      <w:t xml:space="preserve"> / </w:t>
    </w:r>
    <w:r>
      <w:rPr>
        <w:i/>
        <w:iCs/>
        <w:sz w:val="20"/>
        <w:szCs w:val="20"/>
      </w:rPr>
      <w:t>4 December 2013</w:t>
    </w:r>
  </w:p>
  <w:p w:rsidR="002930A7" w:rsidRDefault="002930A7">
    <w:pPr>
      <w:pStyle w:val="Footer"/>
      <w:tabs>
        <w:tab w:val="clear" w:pos="8640"/>
        <w:tab w:val="right" w:pos="9360"/>
      </w:tabs>
      <w:rPr>
        <w:sz w:val="18"/>
        <w:szCs w:val="18"/>
      </w:rPr>
    </w:pPr>
    <w:r>
      <w:rPr>
        <w:i/>
        <w:sz w:val="18"/>
        <w:szCs w:val="18"/>
      </w:rPr>
      <w:t>Use or disclosure of data contained on this sheet is subject to the restriction on the title page of this document.</w:t>
    </w:r>
    <w:r>
      <w:rPr>
        <w:i/>
        <w:sz w:val="18"/>
        <w:szCs w:val="18"/>
      </w:rPr>
      <w:tab/>
    </w: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2D364E">
      <w:rPr>
        <w:rStyle w:val="PageNumber"/>
        <w:noProof/>
        <w:sz w:val="20"/>
        <w:szCs w:val="20"/>
      </w:rPr>
      <w:t>1</w:t>
    </w:r>
    <w:r>
      <w:rPr>
        <w:rStyle w:val="PageNumber"/>
        <w:sz w:val="20"/>
        <w:szCs w:val="20"/>
      </w:rPr>
      <w:fldChar w:fldCharType="end"/>
    </w:r>
  </w:p>
  <w:p w:rsidR="002930A7" w:rsidRDefault="002930A7">
    <w:pPr>
      <w:pStyle w:val="Footer"/>
      <w:tabs>
        <w:tab w:val="clear" w:pos="8640"/>
        <w:tab w:val="right" w:pos="9360"/>
      </w:tabs>
      <w:jc w:val="center"/>
      <w:rPr>
        <w:sz w:val="18"/>
        <w:szCs w:val="18"/>
      </w:rPr>
    </w:pPr>
    <w:r>
      <w:rPr>
        <w:sz w:val="18"/>
        <w:szCs w:val="18"/>
      </w:rPr>
      <w:t>Hard copies uncontrolled. Verify effective date prior to use.</w:t>
    </w:r>
  </w:p>
  <w:p w:rsidR="002930A7" w:rsidRDefault="002930A7"/>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0A7" w:rsidRDefault="002930A7">
      <w:r>
        <w:separator/>
      </w:r>
    </w:p>
  </w:footnote>
  <w:footnote w:type="continuationSeparator" w:id="0">
    <w:p w:rsidR="002930A7" w:rsidRDefault="002930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76" w:rsidRDefault="00EB38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7254714"/>
      <w:docPartObj>
        <w:docPartGallery w:val="Watermarks"/>
        <w:docPartUnique/>
      </w:docPartObj>
    </w:sdtPr>
    <w:sdtEndPr/>
    <w:sdtContent>
      <w:p w:rsidR="002930A7" w:rsidRDefault="002D364E">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7"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876" w:rsidRDefault="00EB387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p w:rsidR="002930A7" w:rsidRDefault="002930A7"/>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pPr>
      <w:pStyle w:val="Footer"/>
      <w:jc w:val="both"/>
      <w:rPr>
        <w:i/>
        <w:sz w:val="20"/>
        <w:szCs w:val="20"/>
      </w:rPr>
    </w:pPr>
    <w:r>
      <w:rPr>
        <w:noProof/>
        <w:lang w:eastAsia="en-US"/>
      </w:rPr>
      <w:drawing>
        <wp:anchor distT="0" distB="0" distL="114935" distR="114935" simplePos="0" relativeHeight="251658752" behindDoc="0" locked="0" layoutInCell="1" allowOverlap="1" wp14:anchorId="447C2D97" wp14:editId="6AEDDFD5">
          <wp:simplePos x="0" y="0"/>
          <wp:positionH relativeFrom="column">
            <wp:posOffset>5037455</wp:posOffset>
          </wp:positionH>
          <wp:positionV relativeFrom="paragraph">
            <wp:posOffset>-39370</wp:posOffset>
          </wp:positionV>
          <wp:extent cx="913130" cy="17335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3130" cy="1733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i/>
        <w:sz w:val="20"/>
        <w:szCs w:val="20"/>
      </w:rPr>
      <w:t>AWIPS GOES</w:t>
    </w:r>
    <w:r w:rsidR="00EA3486">
      <w:rPr>
        <w:i/>
        <w:sz w:val="20"/>
        <w:szCs w:val="20"/>
      </w:rPr>
      <w:t>–</w:t>
    </w:r>
    <w:r>
      <w:rPr>
        <w:i/>
        <w:sz w:val="20"/>
        <w:szCs w:val="20"/>
      </w:rPr>
      <w:t xml:space="preserve">R </w:t>
    </w:r>
    <w:r w:rsidR="00EA3486">
      <w:rPr>
        <w:i/>
        <w:sz w:val="20"/>
        <w:szCs w:val="20"/>
      </w:rPr>
      <w:t>Tes</w:t>
    </w:r>
    <w:bookmarkStart w:id="64" w:name="_GoBack"/>
    <w:bookmarkEnd w:id="64"/>
    <w:r w:rsidR="00EA3486">
      <w:rPr>
        <w:i/>
        <w:sz w:val="20"/>
        <w:szCs w:val="20"/>
      </w:rPr>
      <w:t xml:space="preserve">t–2 </w:t>
    </w:r>
    <w:r>
      <w:rPr>
        <w:i/>
        <w:sz w:val="20"/>
        <w:szCs w:val="20"/>
      </w:rPr>
      <w:t xml:space="preserve">Test Case </w:t>
    </w:r>
    <w:r w:rsidR="00EB3876">
      <w:rPr>
        <w:i/>
        <w:sz w:val="20"/>
        <w:szCs w:val="20"/>
      </w:rPr>
      <w:t>(</w:t>
    </w:r>
    <w:proofErr w:type="spellStart"/>
    <w:r w:rsidR="00EB3876">
      <w:rPr>
        <w:i/>
        <w:sz w:val="20"/>
        <w:szCs w:val="20"/>
      </w:rPr>
      <w:t>Ver</w:t>
    </w:r>
    <w:proofErr w:type="spellEnd"/>
    <w:r w:rsidR="00EB3876">
      <w:rPr>
        <w:i/>
        <w:sz w:val="20"/>
        <w:szCs w:val="20"/>
      </w:rPr>
      <w:t xml:space="preserve"> 2.0 d</w:t>
    </w:r>
    <w:r>
      <w:rPr>
        <w:i/>
        <w:sz w:val="20"/>
        <w:szCs w:val="20"/>
      </w:rPr>
      <w:t>raft</w:t>
    </w:r>
    <w:r w:rsidR="00EB3876">
      <w:rPr>
        <w:i/>
        <w:sz w:val="20"/>
        <w:szCs w:val="20"/>
      </w:rPr>
      <w:t xml:space="preserve"> </w:t>
    </w:r>
    <w:r>
      <w:rPr>
        <w:i/>
        <w:sz w:val="20"/>
        <w:szCs w:val="20"/>
      </w:rPr>
      <w:t>1</w:t>
    </w:r>
    <w:r w:rsidR="00EB3876">
      <w:rPr>
        <w:i/>
        <w:sz w:val="20"/>
        <w:szCs w:val="20"/>
      </w:rPr>
      <w:t>)</w:t>
    </w:r>
    <w:r>
      <w:rPr>
        <w:i/>
        <w:sz w:val="20"/>
        <w:szCs w:val="20"/>
      </w:rPr>
      <w:tab/>
    </w:r>
  </w:p>
  <w:p w:rsidR="002930A7" w:rsidRDefault="002930A7">
    <w:pPr>
      <w:pStyle w:val="Header"/>
      <w:rPr>
        <w:iCs/>
      </w:rPr>
    </w:pPr>
    <w:r>
      <w:rPr>
        <w:noProof/>
        <w:lang w:eastAsia="en-US"/>
      </w:rPr>
      <mc:AlternateContent>
        <mc:Choice Requires="wps">
          <w:drawing>
            <wp:anchor distT="0" distB="0" distL="114300" distR="114300" simplePos="0" relativeHeight="251657728" behindDoc="1" locked="0" layoutInCell="1" allowOverlap="1" wp14:anchorId="4DB30ACB" wp14:editId="68B1FFA3">
              <wp:simplePos x="0" y="0"/>
              <wp:positionH relativeFrom="column">
                <wp:posOffset>0</wp:posOffset>
              </wp:positionH>
              <wp:positionV relativeFrom="paragraph">
                <wp:posOffset>15240</wp:posOffset>
              </wp:positionV>
              <wp:extent cx="5943600" cy="0"/>
              <wp:effectExtent l="9525" t="5715" r="9525" b="13335"/>
              <wp:wrapNone/>
              <wp:docPr id="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360">
                        <a:solidFill>
                          <a:srgbClr val="3333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" strokecolor="#339" strokeweight=".26mm">
              <v:stroke joinstyle="miter"/>
            </v:line>
          </w:pict>
        </mc:Fallback>
      </mc:AlternateContent>
    </w:r>
  </w:p>
  <w:p w:rsidR="002930A7" w:rsidRDefault="002930A7"/>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0A7" w:rsidRDefault="002930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pStyle w:val="Heading4"/>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singleLevel"/>
    <w:tmpl w:val="00000002"/>
    <w:name w:val="WW8Num2"/>
    <w:lvl w:ilvl="0">
      <w:start w:val="1"/>
      <w:numFmt w:val="bullet"/>
      <w:pStyle w:val="ListBullet"/>
      <w:lvlText w:val=""/>
      <w:lvlJc w:val="left"/>
      <w:pPr>
        <w:tabs>
          <w:tab w:val="num" w:pos="360"/>
        </w:tabs>
        <w:ind w:left="360" w:hanging="360"/>
      </w:pPr>
      <w:rPr>
        <w:rFonts w:ascii="Symbol" w:hAnsi="Symbol"/>
      </w:rPr>
    </w:lvl>
  </w:abstractNum>
  <w:abstractNum w:abstractNumId="2">
    <w:nsid w:val="00000003"/>
    <w:multiLevelType w:val="singleLevel"/>
    <w:tmpl w:val="00000003"/>
    <w:name w:val="WW8Num3"/>
    <w:lvl w:ilvl="0">
      <w:start w:val="1"/>
      <w:numFmt w:val="bullet"/>
      <w:pStyle w:val="BulletedList"/>
      <w:lvlText w:val=""/>
      <w:lvlJc w:val="left"/>
      <w:pPr>
        <w:tabs>
          <w:tab w:val="num" w:pos="1440"/>
        </w:tabs>
        <w:ind w:left="1440" w:hanging="720"/>
      </w:pPr>
      <w:rPr>
        <w:rFonts w:ascii="Symbol" w:hAnsi="Symbol"/>
      </w:rPr>
    </w:lvl>
  </w:abstractNum>
  <w:abstractNum w:abstractNumId="3">
    <w:nsid w:val="00000004"/>
    <w:multiLevelType w:val="singleLevel"/>
    <w:tmpl w:val="00000004"/>
    <w:name w:val="WW8Num4"/>
    <w:lvl w:ilvl="0">
      <w:start w:val="1"/>
      <w:numFmt w:val="bullet"/>
      <w:pStyle w:val="BulletedList2dLevel"/>
      <w:lvlText w:val=""/>
      <w:lvlJc w:val="left"/>
      <w:pPr>
        <w:tabs>
          <w:tab w:val="num" w:pos="1800"/>
        </w:tabs>
        <w:ind w:left="1800" w:hanging="360"/>
      </w:pPr>
      <w:rPr>
        <w:rFonts w:ascii="Symbol" w:hAnsi="Symbol" w:cs="Times New Roman"/>
      </w:rPr>
    </w:lvl>
  </w:abstractNum>
  <w:abstractNum w:abstractNumId="4">
    <w:nsid w:val="00000005"/>
    <w:multiLevelType w:val="singleLevel"/>
    <w:tmpl w:val="00000005"/>
    <w:name w:val="WW8Num5"/>
    <w:lvl w:ilvl="0">
      <w:start w:val="1"/>
      <w:numFmt w:val="decimal"/>
      <w:pStyle w:val="NumberedList"/>
      <w:lvlText w:val="%1."/>
      <w:lvlJc w:val="left"/>
      <w:pPr>
        <w:tabs>
          <w:tab w:val="num" w:pos="360"/>
        </w:tabs>
        <w:ind w:left="360" w:hanging="360"/>
      </w:pPr>
    </w:lvl>
  </w:abstractNum>
  <w:abstractNum w:abstractNumId="5">
    <w:nsid w:val="00000006"/>
    <w:multiLevelType w:val="singleLevel"/>
    <w:tmpl w:val="00000006"/>
    <w:name w:val="WW8Num6"/>
    <w:lvl w:ilvl="0">
      <w:start w:val="1"/>
      <w:numFmt w:val="bullet"/>
      <w:lvlText w:val=""/>
      <w:lvlJc w:val="left"/>
      <w:pPr>
        <w:tabs>
          <w:tab w:val="num" w:pos="0"/>
        </w:tabs>
        <w:ind w:left="360" w:hanging="360"/>
      </w:pPr>
      <w:rPr>
        <w:rFonts w:ascii="Symbol" w:hAnsi="Symbol"/>
      </w:rPr>
    </w:lvl>
  </w:abstractNum>
  <w:abstractNum w:abstractNumId="6">
    <w:nsid w:val="00000007"/>
    <w:multiLevelType w:val="singleLevel"/>
    <w:tmpl w:val="00000007"/>
    <w:name w:val="WW8Num7"/>
    <w:lvl w:ilvl="0">
      <w:start w:val="1"/>
      <w:numFmt w:val="bullet"/>
      <w:pStyle w:val="Note1Bullet"/>
      <w:lvlText w:val=""/>
      <w:lvlJc w:val="left"/>
      <w:pPr>
        <w:tabs>
          <w:tab w:val="num" w:pos="360"/>
        </w:tabs>
        <w:ind w:left="360" w:hanging="360"/>
      </w:pPr>
      <w:rPr>
        <w:rFonts w:ascii="Symbol" w:hAnsi="Symbol"/>
      </w:rPr>
    </w:lvl>
  </w:abstractNum>
  <w:abstractNum w:abstractNumId="7">
    <w:nsid w:val="00000008"/>
    <w:multiLevelType w:val="singleLevel"/>
    <w:tmpl w:val="00000008"/>
    <w:name w:val="WW8Num8"/>
    <w:lvl w:ilvl="0">
      <w:start w:val="1"/>
      <w:numFmt w:val="bullet"/>
      <w:pStyle w:val="ListBulletLast"/>
      <w:lvlText w:val=""/>
      <w:lvlJc w:val="left"/>
      <w:pPr>
        <w:tabs>
          <w:tab w:val="num" w:pos="360"/>
        </w:tabs>
        <w:ind w:left="360" w:hanging="360"/>
      </w:pPr>
      <w:rPr>
        <w:rFonts w:ascii="Symbol" w:hAnsi="Symbol" w:cs="Times New Roman"/>
      </w:rPr>
    </w:lvl>
  </w:abstractNum>
  <w:abstractNum w:abstractNumId="8">
    <w:nsid w:val="00000009"/>
    <w:multiLevelType w:val="singleLevel"/>
    <w:tmpl w:val="00000009"/>
    <w:name w:val="WW8Num9"/>
    <w:lvl w:ilvl="0">
      <w:start w:val="1"/>
      <w:numFmt w:val="decimal"/>
      <w:lvlText w:val="%1."/>
      <w:lvlJc w:val="left"/>
      <w:pPr>
        <w:tabs>
          <w:tab w:val="num" w:pos="1152"/>
        </w:tabs>
        <w:ind w:left="1152" w:hanging="432"/>
      </w:pPr>
    </w:lvl>
  </w:abstractNum>
  <w:abstractNum w:abstractNumId="9">
    <w:nsid w:val="0000000A"/>
    <w:multiLevelType w:val="singleLevel"/>
    <w:tmpl w:val="0000000A"/>
    <w:name w:val="WW8Num10"/>
    <w:lvl w:ilvl="0">
      <w:start w:val="1"/>
      <w:numFmt w:val="bullet"/>
      <w:lvlText w:val=""/>
      <w:lvlJc w:val="left"/>
      <w:pPr>
        <w:tabs>
          <w:tab w:val="num" w:pos="360"/>
        </w:tabs>
        <w:ind w:left="360" w:hanging="360"/>
      </w:pPr>
      <w:rPr>
        <w:rFonts w:ascii="Wingdings" w:hAnsi="Wingdings"/>
      </w:rPr>
    </w:lvl>
  </w:abstractNum>
  <w:abstractNum w:abstractNumId="10">
    <w:nsid w:val="0000000B"/>
    <w:multiLevelType w:val="singleLevel"/>
    <w:tmpl w:val="0000000B"/>
    <w:name w:val="WW8Num11"/>
    <w:lvl w:ilvl="0">
      <w:start w:val="1"/>
      <w:numFmt w:val="decimal"/>
      <w:pStyle w:val="Bullet1"/>
      <w:lvlText w:val="%1."/>
      <w:lvlJc w:val="left"/>
      <w:pPr>
        <w:tabs>
          <w:tab w:val="num" w:pos="720"/>
        </w:tabs>
        <w:ind w:left="720" w:hanging="720"/>
      </w:pPr>
    </w:lvl>
  </w:abstractNum>
  <w:abstractNum w:abstractNumId="11">
    <w:nsid w:val="0000000C"/>
    <w:multiLevelType w:val="multilevel"/>
    <w:tmpl w:val="31E45D02"/>
    <w:name w:val="WW8Num12"/>
    <w:lvl w:ilvl="0">
      <w:start w:val="1"/>
      <w:numFmt w:val="decimal"/>
      <w:lvlText w:val="%1."/>
      <w:lvlJc w:val="left"/>
      <w:pPr>
        <w:tabs>
          <w:tab w:val="num" w:pos="576"/>
        </w:tabs>
        <w:ind w:left="576" w:hanging="432"/>
      </w:pPr>
    </w:lvl>
    <w:lvl w:ilvl="1">
      <w:start w:val="1"/>
      <w:numFmt w:val="bullet"/>
      <w:lvlText w:val=""/>
      <w:lvlJc w:val="left"/>
      <w:pPr>
        <w:tabs>
          <w:tab w:val="num" w:pos="360"/>
        </w:tabs>
        <w:ind w:left="360" w:hanging="360"/>
      </w:pPr>
      <w:rPr>
        <w:rFonts w:ascii="Wingdings" w:hAnsi="Wingdings" w:hint="default"/>
      </w:r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
    <w:nsid w:val="0000000D"/>
    <w:multiLevelType w:val="multilevel"/>
    <w:tmpl w:val="5A10A754"/>
    <w:name w:val="WW8Num13"/>
    <w:lvl w:ilvl="0">
      <w:start w:val="1"/>
      <w:numFmt w:val="decimal"/>
      <w:lvlText w:val="%1."/>
      <w:lvlJc w:val="left"/>
      <w:pPr>
        <w:tabs>
          <w:tab w:val="num" w:pos="360"/>
        </w:tabs>
        <w:ind w:left="36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069E17B3"/>
    <w:multiLevelType w:val="hybridMultilevel"/>
    <w:tmpl w:val="B25C1A02"/>
    <w:lvl w:ilvl="0" w:tplc="2F88D57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B63830"/>
    <w:multiLevelType w:val="hybridMultilevel"/>
    <w:tmpl w:val="B2864052"/>
    <w:lvl w:ilvl="0" w:tplc="0D4EA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78C1"/>
    <w:multiLevelType w:val="hybridMultilevel"/>
    <w:tmpl w:val="C5862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AF5E96"/>
    <w:multiLevelType w:val="hybridMultilevel"/>
    <w:tmpl w:val="EAAC6098"/>
    <w:lvl w:ilvl="0" w:tplc="2886135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152204"/>
    <w:multiLevelType w:val="multilevel"/>
    <w:tmpl w:val="D1ECC81A"/>
    <w:lvl w:ilvl="0">
      <w:start w:val="1"/>
      <w:numFmt w:val="decimal"/>
      <w:lvlText w:val="%1.0"/>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tabs>
          <w:tab w:val="num" w:pos="2304"/>
        </w:tabs>
        <w:ind w:left="2880" w:hanging="576"/>
      </w:pPr>
      <w:rPr>
        <w:rFonts w:hint="default"/>
      </w:rPr>
    </w:lvl>
    <w:lvl w:ilvl="5">
      <w:start w:val="1"/>
      <w:numFmt w:val="decimal"/>
      <w:lvlText w:val="%1.%2.%3.%4.%5.%6."/>
      <w:lvlJc w:val="left"/>
      <w:pPr>
        <w:tabs>
          <w:tab w:val="num" w:pos="2880"/>
        </w:tabs>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7AA57D7"/>
    <w:multiLevelType w:val="hybridMultilevel"/>
    <w:tmpl w:val="533A2A24"/>
    <w:lvl w:ilvl="0" w:tplc="C2FE20F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135389"/>
    <w:multiLevelType w:val="hybridMultilevel"/>
    <w:tmpl w:val="0F4AD65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456F15"/>
    <w:multiLevelType w:val="multilevel"/>
    <w:tmpl w:val="56709898"/>
    <w:lvl w:ilvl="0">
      <w:start w:val="1"/>
      <w:numFmt w:val="decimal"/>
      <w:suff w:val="nothing"/>
      <w:lvlText w:val="%1."/>
      <w:lvlJc w:val="left"/>
      <w:pPr>
        <w:ind w:left="0" w:firstLine="0"/>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tabs>
          <w:tab w:val="num" w:pos="2304"/>
        </w:tabs>
        <w:ind w:left="2880" w:hanging="576"/>
      </w:pPr>
      <w:rPr>
        <w:rFonts w:hint="default"/>
      </w:rPr>
    </w:lvl>
    <w:lvl w:ilvl="5">
      <w:start w:val="1"/>
      <w:numFmt w:val="decimal"/>
      <w:lvlText w:val="%1.%2.%3.%4.%5.%6."/>
      <w:lvlJc w:val="left"/>
      <w:pPr>
        <w:tabs>
          <w:tab w:val="num" w:pos="2880"/>
        </w:tabs>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414154"/>
    <w:multiLevelType w:val="multilevel"/>
    <w:tmpl w:val="F3FEDDCC"/>
    <w:lvl w:ilvl="0">
      <w:start w:val="1"/>
      <w:numFmt w:val="decimal"/>
      <w:suff w:val="nothing"/>
      <w:lvlText w:val="%1."/>
      <w:lvlJc w:val="left"/>
      <w:pPr>
        <w:ind w:left="0" w:firstLine="0"/>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tabs>
          <w:tab w:val="num" w:pos="2304"/>
        </w:tabs>
        <w:ind w:left="2880" w:hanging="576"/>
      </w:pPr>
      <w:rPr>
        <w:rFonts w:hint="default"/>
      </w:rPr>
    </w:lvl>
    <w:lvl w:ilvl="5">
      <w:start w:val="1"/>
      <w:numFmt w:val="decimal"/>
      <w:lvlText w:val="%1.%2.%3.%4.%5.%6."/>
      <w:lvlJc w:val="left"/>
      <w:pPr>
        <w:tabs>
          <w:tab w:val="num" w:pos="2880"/>
        </w:tabs>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67A12"/>
    <w:multiLevelType w:val="hybridMultilevel"/>
    <w:tmpl w:val="39165E06"/>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C10379D"/>
    <w:multiLevelType w:val="hybridMultilevel"/>
    <w:tmpl w:val="A140AE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B05853"/>
    <w:multiLevelType w:val="multilevel"/>
    <w:tmpl w:val="3734454A"/>
    <w:lvl w:ilvl="0">
      <w:start w:val="1"/>
      <w:numFmt w:val="decimal"/>
      <w:suff w:val="nothing"/>
      <w:lvlText w:val="%1."/>
      <w:lvlJc w:val="left"/>
      <w:pPr>
        <w:ind w:left="0" w:firstLine="0"/>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tabs>
          <w:tab w:val="num" w:pos="2304"/>
        </w:tabs>
        <w:ind w:left="2880" w:hanging="576"/>
      </w:pPr>
      <w:rPr>
        <w:rFonts w:hint="default"/>
      </w:rPr>
    </w:lvl>
    <w:lvl w:ilvl="5">
      <w:start w:val="1"/>
      <w:numFmt w:val="decimal"/>
      <w:lvlText w:val="%1.%2.%3.%4.%5.%6."/>
      <w:lvlJc w:val="left"/>
      <w:pPr>
        <w:tabs>
          <w:tab w:val="num" w:pos="2880"/>
        </w:tabs>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0CB4C17"/>
    <w:multiLevelType w:val="hybridMultilevel"/>
    <w:tmpl w:val="A07090E6"/>
    <w:lvl w:ilvl="0" w:tplc="71204244">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2046CF"/>
    <w:multiLevelType w:val="hybridMultilevel"/>
    <w:tmpl w:val="C22A3F56"/>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114E08"/>
    <w:multiLevelType w:val="hybridMultilevel"/>
    <w:tmpl w:val="176E502A"/>
    <w:lvl w:ilvl="0" w:tplc="1724466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CC517D"/>
    <w:multiLevelType w:val="hybridMultilevel"/>
    <w:tmpl w:val="BE9289FE"/>
    <w:lvl w:ilvl="0" w:tplc="1284BF9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22192"/>
    <w:multiLevelType w:val="hybridMultilevel"/>
    <w:tmpl w:val="176E502A"/>
    <w:lvl w:ilvl="0" w:tplc="1724466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89338B"/>
    <w:multiLevelType w:val="hybridMultilevel"/>
    <w:tmpl w:val="0F104BB0"/>
    <w:lvl w:ilvl="0" w:tplc="C82CC87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8C677C"/>
    <w:multiLevelType w:val="hybridMultilevel"/>
    <w:tmpl w:val="91AC115C"/>
    <w:lvl w:ilvl="0" w:tplc="1DE6403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B20B91"/>
    <w:multiLevelType w:val="hybridMultilevel"/>
    <w:tmpl w:val="EE8ACF72"/>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3">
    <w:nsid w:val="7E7B0320"/>
    <w:multiLevelType w:val="hybridMultilevel"/>
    <w:tmpl w:val="190084C6"/>
    <w:lvl w:ilvl="0" w:tplc="913C37FA">
      <w:start w:val="1"/>
      <w:numFmt w:val="bullet"/>
      <w:lvlText w:val="&gt;"/>
      <w:lvlJc w:val="left"/>
      <w:pPr>
        <w:ind w:left="2088" w:hanging="360"/>
      </w:pPr>
      <w:rPr>
        <w:rFonts w:ascii="ZapfChancery" w:hAnsi="ZapfChancery" w:hint="default"/>
      </w:rPr>
    </w:lvl>
    <w:lvl w:ilvl="1" w:tplc="04090003">
      <w:start w:val="1"/>
      <w:numFmt w:val="bullet"/>
      <w:lvlText w:val="o"/>
      <w:lvlJc w:val="left"/>
      <w:pPr>
        <w:ind w:left="1440" w:hanging="360"/>
      </w:pPr>
      <w:rPr>
        <w:rFonts w:ascii="Courier New" w:hAnsi="Courier New" w:cs="Courier New" w:hint="default"/>
      </w:rPr>
    </w:lvl>
    <w:lvl w:ilvl="2" w:tplc="913C37FA">
      <w:start w:val="1"/>
      <w:numFmt w:val="bullet"/>
      <w:lvlText w:val="&gt;"/>
      <w:lvlJc w:val="left"/>
      <w:pPr>
        <w:ind w:left="2160" w:hanging="360"/>
      </w:pPr>
      <w:rPr>
        <w:rFonts w:ascii="ZapfChancery" w:hAnsi="ZapfChancery"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10"/>
  </w:num>
  <w:num w:numId="9">
    <w:abstractNumId w:val="22"/>
  </w:num>
  <w:num w:numId="10">
    <w:abstractNumId w:val="17"/>
  </w:num>
  <w:num w:numId="11">
    <w:abstractNumId w:val="21"/>
  </w:num>
  <w:num w:numId="12">
    <w:abstractNumId w:val="20"/>
  </w:num>
  <w:num w:numId="13">
    <w:abstractNumId w:val="24"/>
  </w:num>
  <w:num w:numId="14">
    <w:abstractNumId w:val="23"/>
  </w:num>
  <w:num w:numId="15">
    <w:abstractNumId w:val="33"/>
  </w:num>
  <w:num w:numId="16">
    <w:abstractNumId w:val="15"/>
  </w:num>
  <w:num w:numId="17">
    <w:abstractNumId w:val="13"/>
  </w:num>
  <w:num w:numId="18">
    <w:abstractNumId w:val="16"/>
  </w:num>
  <w:num w:numId="19">
    <w:abstractNumId w:val="28"/>
  </w:num>
  <w:num w:numId="20">
    <w:abstractNumId w:val="18"/>
  </w:num>
  <w:num w:numId="21">
    <w:abstractNumId w:val="32"/>
  </w:num>
  <w:num w:numId="22">
    <w:abstractNumId w:val="29"/>
  </w:num>
  <w:num w:numId="23">
    <w:abstractNumId w:val="30"/>
  </w:num>
  <w:num w:numId="24">
    <w:abstractNumId w:val="25"/>
  </w:num>
  <w:num w:numId="25">
    <w:abstractNumId w:val="26"/>
  </w:num>
  <w:num w:numId="26">
    <w:abstractNumId w:val="31"/>
  </w:num>
  <w:num w:numId="27">
    <w:abstractNumId w:val="19"/>
  </w:num>
  <w:num w:numId="28">
    <w:abstractNumId w:val="14"/>
  </w:num>
  <w:num w:numId="29">
    <w:abstractNumId w:val="6"/>
  </w:num>
  <w:num w:numId="30">
    <w:abstractNumId w:val="27"/>
  </w:num>
  <w:num w:numId="31">
    <w:abstractNumId w:val="6"/>
  </w:num>
  <w:num w:numId="32">
    <w:abstractNumId w:val="6"/>
  </w:num>
  <w:num w:numId="33">
    <w:abstractNumId w:val="6"/>
  </w:num>
  <w:num w:numId="34">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43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640"/>
    <w:rsid w:val="000106F5"/>
    <w:rsid w:val="000213AE"/>
    <w:rsid w:val="000266B5"/>
    <w:rsid w:val="00031732"/>
    <w:rsid w:val="0003267A"/>
    <w:rsid w:val="00040645"/>
    <w:rsid w:val="00040D3E"/>
    <w:rsid w:val="00043C00"/>
    <w:rsid w:val="00044835"/>
    <w:rsid w:val="00045333"/>
    <w:rsid w:val="00046A87"/>
    <w:rsid w:val="000473E8"/>
    <w:rsid w:val="00051368"/>
    <w:rsid w:val="00061693"/>
    <w:rsid w:val="00061E22"/>
    <w:rsid w:val="000635B6"/>
    <w:rsid w:val="00065E7A"/>
    <w:rsid w:val="000671DE"/>
    <w:rsid w:val="00074DE4"/>
    <w:rsid w:val="00082594"/>
    <w:rsid w:val="00085518"/>
    <w:rsid w:val="00090F6B"/>
    <w:rsid w:val="000A36C3"/>
    <w:rsid w:val="000B5318"/>
    <w:rsid w:val="000B5507"/>
    <w:rsid w:val="000B6257"/>
    <w:rsid w:val="000C14D8"/>
    <w:rsid w:val="000C3FFC"/>
    <w:rsid w:val="000C793F"/>
    <w:rsid w:val="000D004F"/>
    <w:rsid w:val="000E047F"/>
    <w:rsid w:val="000E692B"/>
    <w:rsid w:val="000F072B"/>
    <w:rsid w:val="000F2879"/>
    <w:rsid w:val="0010157F"/>
    <w:rsid w:val="00103490"/>
    <w:rsid w:val="001056A6"/>
    <w:rsid w:val="001110D4"/>
    <w:rsid w:val="00113AD6"/>
    <w:rsid w:val="001179FC"/>
    <w:rsid w:val="0013125E"/>
    <w:rsid w:val="00134859"/>
    <w:rsid w:val="00136CE2"/>
    <w:rsid w:val="0014295F"/>
    <w:rsid w:val="00142D43"/>
    <w:rsid w:val="0014584D"/>
    <w:rsid w:val="00146AA5"/>
    <w:rsid w:val="00146AC1"/>
    <w:rsid w:val="0014723B"/>
    <w:rsid w:val="00147489"/>
    <w:rsid w:val="00154C77"/>
    <w:rsid w:val="001577D1"/>
    <w:rsid w:val="00161C54"/>
    <w:rsid w:val="0018385A"/>
    <w:rsid w:val="0019240D"/>
    <w:rsid w:val="00194935"/>
    <w:rsid w:val="00195F38"/>
    <w:rsid w:val="001A5D39"/>
    <w:rsid w:val="001B0609"/>
    <w:rsid w:val="001C18F6"/>
    <w:rsid w:val="001C35CD"/>
    <w:rsid w:val="001C3ED3"/>
    <w:rsid w:val="001C5837"/>
    <w:rsid w:val="001C619B"/>
    <w:rsid w:val="001D0B82"/>
    <w:rsid w:val="001D0BCB"/>
    <w:rsid w:val="001D362D"/>
    <w:rsid w:val="001E3507"/>
    <w:rsid w:val="001E5600"/>
    <w:rsid w:val="001F1996"/>
    <w:rsid w:val="002031FB"/>
    <w:rsid w:val="0020589D"/>
    <w:rsid w:val="0021094E"/>
    <w:rsid w:val="00214AB7"/>
    <w:rsid w:val="00221630"/>
    <w:rsid w:val="00241E8E"/>
    <w:rsid w:val="002474E9"/>
    <w:rsid w:val="002527F7"/>
    <w:rsid w:val="00252A81"/>
    <w:rsid w:val="00252B93"/>
    <w:rsid w:val="002672D3"/>
    <w:rsid w:val="002676E5"/>
    <w:rsid w:val="00267DB3"/>
    <w:rsid w:val="00270AA2"/>
    <w:rsid w:val="0027219B"/>
    <w:rsid w:val="002722CD"/>
    <w:rsid w:val="00276207"/>
    <w:rsid w:val="0027755F"/>
    <w:rsid w:val="002800C0"/>
    <w:rsid w:val="00287A5D"/>
    <w:rsid w:val="002910C9"/>
    <w:rsid w:val="00292C91"/>
    <w:rsid w:val="002930A7"/>
    <w:rsid w:val="00296953"/>
    <w:rsid w:val="002A158C"/>
    <w:rsid w:val="002A1A97"/>
    <w:rsid w:val="002B014C"/>
    <w:rsid w:val="002B03C5"/>
    <w:rsid w:val="002B0F43"/>
    <w:rsid w:val="002B199E"/>
    <w:rsid w:val="002B540A"/>
    <w:rsid w:val="002B7997"/>
    <w:rsid w:val="002C4069"/>
    <w:rsid w:val="002C4DD6"/>
    <w:rsid w:val="002C64CB"/>
    <w:rsid w:val="002D364E"/>
    <w:rsid w:val="002E0F39"/>
    <w:rsid w:val="002E2F75"/>
    <w:rsid w:val="002F0403"/>
    <w:rsid w:val="002F23D3"/>
    <w:rsid w:val="002F3F28"/>
    <w:rsid w:val="0030434F"/>
    <w:rsid w:val="00322452"/>
    <w:rsid w:val="00326793"/>
    <w:rsid w:val="003277EA"/>
    <w:rsid w:val="00333E28"/>
    <w:rsid w:val="003347BA"/>
    <w:rsid w:val="00344100"/>
    <w:rsid w:val="003443ED"/>
    <w:rsid w:val="00350605"/>
    <w:rsid w:val="0035126E"/>
    <w:rsid w:val="0035191E"/>
    <w:rsid w:val="00353315"/>
    <w:rsid w:val="00357F20"/>
    <w:rsid w:val="00361392"/>
    <w:rsid w:val="003656AA"/>
    <w:rsid w:val="00365DCC"/>
    <w:rsid w:val="00366499"/>
    <w:rsid w:val="003665C4"/>
    <w:rsid w:val="003701F2"/>
    <w:rsid w:val="00370DC4"/>
    <w:rsid w:val="003735A3"/>
    <w:rsid w:val="00376325"/>
    <w:rsid w:val="00381825"/>
    <w:rsid w:val="00383C59"/>
    <w:rsid w:val="00394DA7"/>
    <w:rsid w:val="00396819"/>
    <w:rsid w:val="00397E13"/>
    <w:rsid w:val="003A09EA"/>
    <w:rsid w:val="003A4B0E"/>
    <w:rsid w:val="003A4F4E"/>
    <w:rsid w:val="003B07B2"/>
    <w:rsid w:val="003B152A"/>
    <w:rsid w:val="003B35C3"/>
    <w:rsid w:val="003C2DD5"/>
    <w:rsid w:val="003D2E7D"/>
    <w:rsid w:val="003D2E8C"/>
    <w:rsid w:val="003E2203"/>
    <w:rsid w:val="003F2E38"/>
    <w:rsid w:val="003F4AD6"/>
    <w:rsid w:val="003F791E"/>
    <w:rsid w:val="00404876"/>
    <w:rsid w:val="004144DC"/>
    <w:rsid w:val="00421A5C"/>
    <w:rsid w:val="00424255"/>
    <w:rsid w:val="0042628C"/>
    <w:rsid w:val="004405AF"/>
    <w:rsid w:val="004437CB"/>
    <w:rsid w:val="00460B94"/>
    <w:rsid w:val="00466917"/>
    <w:rsid w:val="00473CDD"/>
    <w:rsid w:val="00477EC1"/>
    <w:rsid w:val="0048027F"/>
    <w:rsid w:val="004825C3"/>
    <w:rsid w:val="00484448"/>
    <w:rsid w:val="00484ECB"/>
    <w:rsid w:val="00486C1B"/>
    <w:rsid w:val="00490659"/>
    <w:rsid w:val="0049730D"/>
    <w:rsid w:val="004A41BA"/>
    <w:rsid w:val="004D0E88"/>
    <w:rsid w:val="004D2292"/>
    <w:rsid w:val="004D485A"/>
    <w:rsid w:val="004D656B"/>
    <w:rsid w:val="004D686F"/>
    <w:rsid w:val="004E5F45"/>
    <w:rsid w:val="004F1243"/>
    <w:rsid w:val="004F2873"/>
    <w:rsid w:val="004F2B99"/>
    <w:rsid w:val="004F5539"/>
    <w:rsid w:val="004F5CDA"/>
    <w:rsid w:val="004F6E85"/>
    <w:rsid w:val="00502681"/>
    <w:rsid w:val="005029C0"/>
    <w:rsid w:val="005239C7"/>
    <w:rsid w:val="00526165"/>
    <w:rsid w:val="00530516"/>
    <w:rsid w:val="00532378"/>
    <w:rsid w:val="00532F55"/>
    <w:rsid w:val="0053550D"/>
    <w:rsid w:val="0054107A"/>
    <w:rsid w:val="0054787A"/>
    <w:rsid w:val="005540FC"/>
    <w:rsid w:val="0057736C"/>
    <w:rsid w:val="00580CE0"/>
    <w:rsid w:val="00584DCC"/>
    <w:rsid w:val="00585E16"/>
    <w:rsid w:val="00591E4F"/>
    <w:rsid w:val="00592D3B"/>
    <w:rsid w:val="00593103"/>
    <w:rsid w:val="005944DD"/>
    <w:rsid w:val="0059494A"/>
    <w:rsid w:val="00594D09"/>
    <w:rsid w:val="005A01C6"/>
    <w:rsid w:val="005A475A"/>
    <w:rsid w:val="005A5E49"/>
    <w:rsid w:val="005B03CE"/>
    <w:rsid w:val="005B533E"/>
    <w:rsid w:val="005B5598"/>
    <w:rsid w:val="005C1AD7"/>
    <w:rsid w:val="005C2B84"/>
    <w:rsid w:val="005C42C9"/>
    <w:rsid w:val="005C6E99"/>
    <w:rsid w:val="005D0A4C"/>
    <w:rsid w:val="005D41CC"/>
    <w:rsid w:val="005D5015"/>
    <w:rsid w:val="005D5493"/>
    <w:rsid w:val="005D57B5"/>
    <w:rsid w:val="005D7BD9"/>
    <w:rsid w:val="005E0130"/>
    <w:rsid w:val="005E2657"/>
    <w:rsid w:val="005E3C64"/>
    <w:rsid w:val="005F0837"/>
    <w:rsid w:val="005F5373"/>
    <w:rsid w:val="00601AE7"/>
    <w:rsid w:val="0060213B"/>
    <w:rsid w:val="0060370A"/>
    <w:rsid w:val="006054FA"/>
    <w:rsid w:val="006155F2"/>
    <w:rsid w:val="006231AF"/>
    <w:rsid w:val="00623670"/>
    <w:rsid w:val="00625026"/>
    <w:rsid w:val="0063164E"/>
    <w:rsid w:val="00634AA8"/>
    <w:rsid w:val="00636F2D"/>
    <w:rsid w:val="00646A25"/>
    <w:rsid w:val="00655D6D"/>
    <w:rsid w:val="00657275"/>
    <w:rsid w:val="00664848"/>
    <w:rsid w:val="00667F83"/>
    <w:rsid w:val="006738C4"/>
    <w:rsid w:val="00674CF5"/>
    <w:rsid w:val="00674E1B"/>
    <w:rsid w:val="006846CE"/>
    <w:rsid w:val="00693B1F"/>
    <w:rsid w:val="006941C2"/>
    <w:rsid w:val="00694D00"/>
    <w:rsid w:val="006A2CAF"/>
    <w:rsid w:val="006A4564"/>
    <w:rsid w:val="006A4BAC"/>
    <w:rsid w:val="006A75A4"/>
    <w:rsid w:val="006B1D9E"/>
    <w:rsid w:val="006B3E95"/>
    <w:rsid w:val="006B6F4D"/>
    <w:rsid w:val="006C3B54"/>
    <w:rsid w:val="006C5019"/>
    <w:rsid w:val="006D00DD"/>
    <w:rsid w:val="006D07B7"/>
    <w:rsid w:val="006D0BA7"/>
    <w:rsid w:val="006D4BA7"/>
    <w:rsid w:val="006D4FE8"/>
    <w:rsid w:val="006E7B18"/>
    <w:rsid w:val="006F23F8"/>
    <w:rsid w:val="006F3588"/>
    <w:rsid w:val="00700218"/>
    <w:rsid w:val="0070637B"/>
    <w:rsid w:val="00712B9F"/>
    <w:rsid w:val="00714D61"/>
    <w:rsid w:val="00722525"/>
    <w:rsid w:val="00723231"/>
    <w:rsid w:val="00731342"/>
    <w:rsid w:val="00733020"/>
    <w:rsid w:val="0073758D"/>
    <w:rsid w:val="007421BE"/>
    <w:rsid w:val="00742A05"/>
    <w:rsid w:val="00753240"/>
    <w:rsid w:val="00756356"/>
    <w:rsid w:val="007646CD"/>
    <w:rsid w:val="00765BC5"/>
    <w:rsid w:val="00766071"/>
    <w:rsid w:val="00770406"/>
    <w:rsid w:val="007730ED"/>
    <w:rsid w:val="00775765"/>
    <w:rsid w:val="00776A30"/>
    <w:rsid w:val="00776C51"/>
    <w:rsid w:val="00777061"/>
    <w:rsid w:val="007A08DD"/>
    <w:rsid w:val="007A1237"/>
    <w:rsid w:val="007A7761"/>
    <w:rsid w:val="007B16C7"/>
    <w:rsid w:val="007B2BB8"/>
    <w:rsid w:val="007C00B7"/>
    <w:rsid w:val="007C3872"/>
    <w:rsid w:val="007C3ACF"/>
    <w:rsid w:val="007C4531"/>
    <w:rsid w:val="007D13D4"/>
    <w:rsid w:val="007D22BF"/>
    <w:rsid w:val="007E2EB8"/>
    <w:rsid w:val="007E412F"/>
    <w:rsid w:val="007E7100"/>
    <w:rsid w:val="007F11DC"/>
    <w:rsid w:val="007F2960"/>
    <w:rsid w:val="007F3A72"/>
    <w:rsid w:val="007F4FF9"/>
    <w:rsid w:val="007F585A"/>
    <w:rsid w:val="007F6B70"/>
    <w:rsid w:val="00806BE0"/>
    <w:rsid w:val="00815124"/>
    <w:rsid w:val="00817005"/>
    <w:rsid w:val="008310E0"/>
    <w:rsid w:val="00832DC3"/>
    <w:rsid w:val="008348B2"/>
    <w:rsid w:val="00834E4C"/>
    <w:rsid w:val="008376DC"/>
    <w:rsid w:val="00840054"/>
    <w:rsid w:val="008418CA"/>
    <w:rsid w:val="00843136"/>
    <w:rsid w:val="008436EC"/>
    <w:rsid w:val="00844EF1"/>
    <w:rsid w:val="0084782B"/>
    <w:rsid w:val="0085304F"/>
    <w:rsid w:val="008548DA"/>
    <w:rsid w:val="00855926"/>
    <w:rsid w:val="00857EDB"/>
    <w:rsid w:val="00860E16"/>
    <w:rsid w:val="008626A0"/>
    <w:rsid w:val="0086303C"/>
    <w:rsid w:val="008754E8"/>
    <w:rsid w:val="008764FC"/>
    <w:rsid w:val="00883E30"/>
    <w:rsid w:val="00890746"/>
    <w:rsid w:val="008A36BD"/>
    <w:rsid w:val="008B3860"/>
    <w:rsid w:val="008B51B1"/>
    <w:rsid w:val="008C782B"/>
    <w:rsid w:val="008D70F7"/>
    <w:rsid w:val="008D7AC3"/>
    <w:rsid w:val="008E4821"/>
    <w:rsid w:val="008E6320"/>
    <w:rsid w:val="008E681E"/>
    <w:rsid w:val="008F648B"/>
    <w:rsid w:val="00900D95"/>
    <w:rsid w:val="00901D07"/>
    <w:rsid w:val="009027E4"/>
    <w:rsid w:val="00904609"/>
    <w:rsid w:val="00912BA1"/>
    <w:rsid w:val="00917605"/>
    <w:rsid w:val="00923327"/>
    <w:rsid w:val="00925F0D"/>
    <w:rsid w:val="00927E58"/>
    <w:rsid w:val="00943A58"/>
    <w:rsid w:val="00944CCB"/>
    <w:rsid w:val="00945939"/>
    <w:rsid w:val="00945CD6"/>
    <w:rsid w:val="00956930"/>
    <w:rsid w:val="00960C67"/>
    <w:rsid w:val="00961196"/>
    <w:rsid w:val="0096166C"/>
    <w:rsid w:val="00961C64"/>
    <w:rsid w:val="00962195"/>
    <w:rsid w:val="00972E84"/>
    <w:rsid w:val="00976053"/>
    <w:rsid w:val="009761D7"/>
    <w:rsid w:val="0097683A"/>
    <w:rsid w:val="009809C5"/>
    <w:rsid w:val="00982029"/>
    <w:rsid w:val="00983F85"/>
    <w:rsid w:val="00983FB3"/>
    <w:rsid w:val="0098428C"/>
    <w:rsid w:val="00992405"/>
    <w:rsid w:val="009953D5"/>
    <w:rsid w:val="00995B36"/>
    <w:rsid w:val="00996930"/>
    <w:rsid w:val="009A36D5"/>
    <w:rsid w:val="009A6880"/>
    <w:rsid w:val="009A6F07"/>
    <w:rsid w:val="009B506A"/>
    <w:rsid w:val="009C4753"/>
    <w:rsid w:val="009C5165"/>
    <w:rsid w:val="009C72F0"/>
    <w:rsid w:val="009D0C78"/>
    <w:rsid w:val="009D25D5"/>
    <w:rsid w:val="009D6F35"/>
    <w:rsid w:val="009E03AF"/>
    <w:rsid w:val="009E1C54"/>
    <w:rsid w:val="009E3BDE"/>
    <w:rsid w:val="009E6378"/>
    <w:rsid w:val="009F3333"/>
    <w:rsid w:val="009F5B77"/>
    <w:rsid w:val="00A12B79"/>
    <w:rsid w:val="00A235B9"/>
    <w:rsid w:val="00A337C5"/>
    <w:rsid w:val="00A5060F"/>
    <w:rsid w:val="00A50ACC"/>
    <w:rsid w:val="00A52690"/>
    <w:rsid w:val="00A55726"/>
    <w:rsid w:val="00A64CFA"/>
    <w:rsid w:val="00A733C2"/>
    <w:rsid w:val="00A765D9"/>
    <w:rsid w:val="00A77640"/>
    <w:rsid w:val="00A8192E"/>
    <w:rsid w:val="00A819D8"/>
    <w:rsid w:val="00A837B2"/>
    <w:rsid w:val="00A926D2"/>
    <w:rsid w:val="00A93256"/>
    <w:rsid w:val="00A97D08"/>
    <w:rsid w:val="00AA00A3"/>
    <w:rsid w:val="00AB2BF7"/>
    <w:rsid w:val="00AB3D52"/>
    <w:rsid w:val="00AB4318"/>
    <w:rsid w:val="00AB4DF7"/>
    <w:rsid w:val="00AB5373"/>
    <w:rsid w:val="00AC6EF9"/>
    <w:rsid w:val="00AD151D"/>
    <w:rsid w:val="00AD2FED"/>
    <w:rsid w:val="00AD6238"/>
    <w:rsid w:val="00AE05AE"/>
    <w:rsid w:val="00AE76B8"/>
    <w:rsid w:val="00AF21FE"/>
    <w:rsid w:val="00AF4266"/>
    <w:rsid w:val="00AF5C79"/>
    <w:rsid w:val="00B011D5"/>
    <w:rsid w:val="00B037DF"/>
    <w:rsid w:val="00B05CDF"/>
    <w:rsid w:val="00B11B05"/>
    <w:rsid w:val="00B1275A"/>
    <w:rsid w:val="00B15211"/>
    <w:rsid w:val="00B152AA"/>
    <w:rsid w:val="00B23284"/>
    <w:rsid w:val="00B268A1"/>
    <w:rsid w:val="00B35DA3"/>
    <w:rsid w:val="00B42ADD"/>
    <w:rsid w:val="00B441D8"/>
    <w:rsid w:val="00B450FB"/>
    <w:rsid w:val="00B55312"/>
    <w:rsid w:val="00B56D26"/>
    <w:rsid w:val="00B577EC"/>
    <w:rsid w:val="00B62F92"/>
    <w:rsid w:val="00B647B4"/>
    <w:rsid w:val="00B77D14"/>
    <w:rsid w:val="00B804EF"/>
    <w:rsid w:val="00B81600"/>
    <w:rsid w:val="00B82E7A"/>
    <w:rsid w:val="00B84543"/>
    <w:rsid w:val="00B85384"/>
    <w:rsid w:val="00B87C3E"/>
    <w:rsid w:val="00B91F60"/>
    <w:rsid w:val="00BB24EA"/>
    <w:rsid w:val="00BB3D2D"/>
    <w:rsid w:val="00BB3DA3"/>
    <w:rsid w:val="00BC1674"/>
    <w:rsid w:val="00BC3EEA"/>
    <w:rsid w:val="00BE1530"/>
    <w:rsid w:val="00BE15CC"/>
    <w:rsid w:val="00BE3A3B"/>
    <w:rsid w:val="00BE7114"/>
    <w:rsid w:val="00BF256A"/>
    <w:rsid w:val="00BF52B5"/>
    <w:rsid w:val="00BF609C"/>
    <w:rsid w:val="00C065CF"/>
    <w:rsid w:val="00C07938"/>
    <w:rsid w:val="00C10E32"/>
    <w:rsid w:val="00C13686"/>
    <w:rsid w:val="00C14470"/>
    <w:rsid w:val="00C170D5"/>
    <w:rsid w:val="00C221B8"/>
    <w:rsid w:val="00C23369"/>
    <w:rsid w:val="00C27C41"/>
    <w:rsid w:val="00C3195B"/>
    <w:rsid w:val="00C3291B"/>
    <w:rsid w:val="00C33CB1"/>
    <w:rsid w:val="00C36384"/>
    <w:rsid w:val="00C432D7"/>
    <w:rsid w:val="00C44D82"/>
    <w:rsid w:val="00C45A44"/>
    <w:rsid w:val="00C473AE"/>
    <w:rsid w:val="00C51B0E"/>
    <w:rsid w:val="00C526B5"/>
    <w:rsid w:val="00C57FA8"/>
    <w:rsid w:val="00C7014E"/>
    <w:rsid w:val="00C84902"/>
    <w:rsid w:val="00C86626"/>
    <w:rsid w:val="00C86B4C"/>
    <w:rsid w:val="00C87682"/>
    <w:rsid w:val="00C92C00"/>
    <w:rsid w:val="00C94295"/>
    <w:rsid w:val="00CB324D"/>
    <w:rsid w:val="00CB4379"/>
    <w:rsid w:val="00CB4B40"/>
    <w:rsid w:val="00CC06FD"/>
    <w:rsid w:val="00CD113C"/>
    <w:rsid w:val="00CD4328"/>
    <w:rsid w:val="00CD599F"/>
    <w:rsid w:val="00CD6C63"/>
    <w:rsid w:val="00CE0851"/>
    <w:rsid w:val="00CE2E38"/>
    <w:rsid w:val="00CE55A8"/>
    <w:rsid w:val="00CF3FB1"/>
    <w:rsid w:val="00CF6583"/>
    <w:rsid w:val="00D015B2"/>
    <w:rsid w:val="00D05606"/>
    <w:rsid w:val="00D07D7E"/>
    <w:rsid w:val="00D12060"/>
    <w:rsid w:val="00D1514F"/>
    <w:rsid w:val="00D2126C"/>
    <w:rsid w:val="00D374BF"/>
    <w:rsid w:val="00D41869"/>
    <w:rsid w:val="00D45E96"/>
    <w:rsid w:val="00D50898"/>
    <w:rsid w:val="00D52119"/>
    <w:rsid w:val="00D53A26"/>
    <w:rsid w:val="00D54C91"/>
    <w:rsid w:val="00D57DA6"/>
    <w:rsid w:val="00D61608"/>
    <w:rsid w:val="00D63474"/>
    <w:rsid w:val="00D65F26"/>
    <w:rsid w:val="00D671D5"/>
    <w:rsid w:val="00D67BF4"/>
    <w:rsid w:val="00D76C4A"/>
    <w:rsid w:val="00D77591"/>
    <w:rsid w:val="00D81C8E"/>
    <w:rsid w:val="00D94108"/>
    <w:rsid w:val="00D9551D"/>
    <w:rsid w:val="00D964AD"/>
    <w:rsid w:val="00D96E31"/>
    <w:rsid w:val="00DA45E4"/>
    <w:rsid w:val="00DA474E"/>
    <w:rsid w:val="00DA5EE2"/>
    <w:rsid w:val="00DB278A"/>
    <w:rsid w:val="00DB383C"/>
    <w:rsid w:val="00DB7AF0"/>
    <w:rsid w:val="00DC0744"/>
    <w:rsid w:val="00DC07E4"/>
    <w:rsid w:val="00DC138B"/>
    <w:rsid w:val="00DC19C3"/>
    <w:rsid w:val="00DC28C0"/>
    <w:rsid w:val="00DC3F7E"/>
    <w:rsid w:val="00DD1F84"/>
    <w:rsid w:val="00DD2B47"/>
    <w:rsid w:val="00DD32C8"/>
    <w:rsid w:val="00DD61DE"/>
    <w:rsid w:val="00E001DC"/>
    <w:rsid w:val="00E046FB"/>
    <w:rsid w:val="00E05DC7"/>
    <w:rsid w:val="00E07910"/>
    <w:rsid w:val="00E07CF5"/>
    <w:rsid w:val="00E14674"/>
    <w:rsid w:val="00E16312"/>
    <w:rsid w:val="00E23C30"/>
    <w:rsid w:val="00E27B03"/>
    <w:rsid w:val="00E30813"/>
    <w:rsid w:val="00E3167B"/>
    <w:rsid w:val="00E43361"/>
    <w:rsid w:val="00E54E42"/>
    <w:rsid w:val="00E64B09"/>
    <w:rsid w:val="00E71C1E"/>
    <w:rsid w:val="00E75590"/>
    <w:rsid w:val="00E800D5"/>
    <w:rsid w:val="00E80943"/>
    <w:rsid w:val="00E82D60"/>
    <w:rsid w:val="00E84C57"/>
    <w:rsid w:val="00E8706B"/>
    <w:rsid w:val="00E90166"/>
    <w:rsid w:val="00E93B4D"/>
    <w:rsid w:val="00EA3486"/>
    <w:rsid w:val="00EA5131"/>
    <w:rsid w:val="00EB06E4"/>
    <w:rsid w:val="00EB3876"/>
    <w:rsid w:val="00EB49C6"/>
    <w:rsid w:val="00EC6221"/>
    <w:rsid w:val="00EC63DE"/>
    <w:rsid w:val="00EC6EE4"/>
    <w:rsid w:val="00ED2800"/>
    <w:rsid w:val="00EE0123"/>
    <w:rsid w:val="00EE36F6"/>
    <w:rsid w:val="00EE570C"/>
    <w:rsid w:val="00EE5F9E"/>
    <w:rsid w:val="00F03A27"/>
    <w:rsid w:val="00F06707"/>
    <w:rsid w:val="00F10E34"/>
    <w:rsid w:val="00F221A2"/>
    <w:rsid w:val="00F24D65"/>
    <w:rsid w:val="00F266B7"/>
    <w:rsid w:val="00F27FC4"/>
    <w:rsid w:val="00F306DA"/>
    <w:rsid w:val="00F32E68"/>
    <w:rsid w:val="00F36945"/>
    <w:rsid w:val="00F3738F"/>
    <w:rsid w:val="00F40CAA"/>
    <w:rsid w:val="00F46522"/>
    <w:rsid w:val="00F63A87"/>
    <w:rsid w:val="00F6682B"/>
    <w:rsid w:val="00F67224"/>
    <w:rsid w:val="00F6739C"/>
    <w:rsid w:val="00F7704A"/>
    <w:rsid w:val="00F77652"/>
    <w:rsid w:val="00F81AC8"/>
    <w:rsid w:val="00F828F2"/>
    <w:rsid w:val="00F90C3D"/>
    <w:rsid w:val="00F9172D"/>
    <w:rsid w:val="00F92214"/>
    <w:rsid w:val="00FA0CB2"/>
    <w:rsid w:val="00FA4FCF"/>
    <w:rsid w:val="00FB072B"/>
    <w:rsid w:val="00FB6D47"/>
    <w:rsid w:val="00FC4C55"/>
    <w:rsid w:val="00FD14FB"/>
    <w:rsid w:val="00FD363C"/>
    <w:rsid w:val="00FD4506"/>
    <w:rsid w:val="00FD6AD9"/>
    <w:rsid w:val="00FE0BEA"/>
    <w:rsid w:val="00FE2E7C"/>
    <w:rsid w:val="00FE4717"/>
    <w:rsid w:val="00FF3265"/>
    <w:rsid w:val="00FF4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BDE"/>
    <w:pPr>
      <w:suppressAutoHyphens/>
    </w:pPr>
    <w:rPr>
      <w:sz w:val="24"/>
      <w:szCs w:val="24"/>
      <w:lang w:eastAsia="ar-SA"/>
    </w:rPr>
  </w:style>
  <w:style w:type="paragraph" w:styleId="Heading1">
    <w:name w:val="heading 1"/>
    <w:basedOn w:val="Normal"/>
    <w:next w:val="Normal"/>
    <w:qFormat/>
    <w:pPr>
      <w:keepNext/>
      <w:numPr>
        <w:numId w:val="1"/>
      </w:numPr>
      <w:spacing w:before="240" w:after="60"/>
      <w:outlineLvl w:val="0"/>
    </w:pPr>
    <w:rPr>
      <w:rFonts w:ascii="Arial Bold" w:hAnsi="Arial Bold" w:cs="Arial"/>
      <w:b/>
      <w:bCs/>
      <w:kern w:val="1"/>
      <w:sz w:val="32"/>
      <w:szCs w:val="32"/>
    </w:rPr>
  </w:style>
  <w:style w:type="paragraph" w:styleId="Heading2">
    <w:name w:val="heading 2"/>
    <w:basedOn w:val="Normal"/>
    <w:next w:val="Normal"/>
    <w:qFormat/>
    <w:pPr>
      <w:keepNext/>
      <w:numPr>
        <w:ilvl w:val="1"/>
        <w:numId w:val="1"/>
      </w:numPr>
      <w:spacing w:after="120"/>
      <w:outlineLvl w:val="1"/>
    </w:pPr>
    <w:rPr>
      <w:rFonts w:ascii="Arial" w:hAnsi="Arial" w:cs="Arial"/>
      <w:b/>
      <w:bCs/>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after="60"/>
      <w:outlineLvl w:val="3"/>
    </w:pPr>
    <w:rPr>
      <w:rFonts w:ascii="Arial" w:hAnsi="Arial"/>
      <w:b/>
      <w:bCs/>
      <w:szCs w:val="28"/>
    </w:rPr>
  </w:style>
  <w:style w:type="paragraph" w:styleId="Heading6">
    <w:name w:val="heading 6"/>
    <w:basedOn w:val="Normal"/>
    <w:next w:val="Normal"/>
    <w:qFormat/>
    <w:pPr>
      <w:numPr>
        <w:ilvl w:val="5"/>
        <w:numId w:val="1"/>
      </w:numPr>
      <w:spacing w:before="240" w:after="60"/>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3z0">
    <w:name w:val="WW8Num3z0"/>
    <w:rPr>
      <w:rFonts w:ascii="Symbol" w:hAnsi="Symbol"/>
    </w:rPr>
  </w:style>
  <w:style w:type="character" w:customStyle="1" w:styleId="WW8Num4z0">
    <w:name w:val="WW8Num4z0"/>
    <w:rPr>
      <w:rFonts w:ascii="Times New Roman" w:eastAsia="Times New Roman" w:hAnsi="Times New Roman" w:cs="Times New Roman"/>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Times New Roman" w:eastAsia="Times New Roman" w:hAnsi="Times New Roman" w:cs="Times New Roman"/>
    </w:rPr>
  </w:style>
  <w:style w:type="character" w:customStyle="1" w:styleId="WW8Num10z0">
    <w:name w:val="WW8Num10z0"/>
    <w:rPr>
      <w:rFonts w:ascii="Wingdings" w:hAnsi="Wingdings"/>
    </w:rPr>
  </w:style>
  <w:style w:type="character" w:customStyle="1" w:styleId="WW8Num12z1">
    <w:name w:val="WW8Num12z1"/>
    <w:rPr>
      <w:rFonts w:ascii="Wingdings" w:hAnsi="Wingdings"/>
    </w:rPr>
  </w:style>
  <w:style w:type="character" w:customStyle="1" w:styleId="Absatz-Standardschriftart">
    <w:name w:val="Absatz-Standardschriftart"/>
  </w:style>
  <w:style w:type="character" w:customStyle="1" w:styleId="WW8Num1z0">
    <w:name w:val="WW8Num1z0"/>
    <w:rPr>
      <w:rFonts w:ascii="Symbol" w:hAnsi="Symbol"/>
    </w:rPr>
  </w:style>
  <w:style w:type="character" w:customStyle="1" w:styleId="WW8Num4z1">
    <w:name w:val="WW8Num4z1"/>
    <w:rPr>
      <w:rFonts w:ascii="Courier New" w:hAnsi="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color w:val="auto"/>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8z4">
    <w:name w:val="WW8Num18z4"/>
    <w:rPr>
      <w:rFonts w:ascii="Courier New" w:hAnsi="Courier New"/>
    </w:rPr>
  </w:style>
  <w:style w:type="character" w:customStyle="1" w:styleId="WW8Num19z0">
    <w:name w:val="WW8Num19z0"/>
    <w:rPr>
      <w:rFonts w:ascii="Times New Roman" w:eastAsia="Times New Roman" w:hAnsi="Times New Roman" w:cs="Times New Roman"/>
    </w:rPr>
  </w:style>
  <w:style w:type="character" w:customStyle="1" w:styleId="WW8Num19z1">
    <w:name w:val="WW8Num19z1"/>
    <w:rPr>
      <w:rFonts w:ascii="Courier New" w:hAnsi="Courier New"/>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3z1">
    <w:name w:val="WW8Num23z1"/>
    <w:rPr>
      <w:rFonts w:ascii="Wingdings" w:hAnsi="Wingdings"/>
    </w:rPr>
  </w:style>
  <w:style w:type="character" w:customStyle="1" w:styleId="WW8Num24z1">
    <w:name w:val="WW8Num24z1"/>
    <w:rPr>
      <w:rFonts w:ascii="CG Times" w:hAnsi="CG Times"/>
      <w:sz w:val="20"/>
    </w:rPr>
  </w:style>
  <w:style w:type="character" w:customStyle="1" w:styleId="WW8Num27z0">
    <w:name w:val="WW8Num27z0"/>
    <w:rPr>
      <w:rFonts w:ascii="Wingdings" w:hAnsi="Wingdings"/>
    </w:rPr>
  </w:style>
  <w:style w:type="character" w:customStyle="1" w:styleId="WW8Num27z1">
    <w:name w:val="WW8Num27z1"/>
    <w:rPr>
      <w:rFonts w:ascii="Courier New" w:hAnsi="Courier New" w:cs="Courier New"/>
    </w:rPr>
  </w:style>
  <w:style w:type="character" w:customStyle="1" w:styleId="WW8Num27z3">
    <w:name w:val="WW8Num27z3"/>
    <w:rPr>
      <w:rFonts w:ascii="Symbol" w:hAnsi="Symbol"/>
    </w:rPr>
  </w:style>
  <w:style w:type="character" w:customStyle="1" w:styleId="WW8Num30z1">
    <w:name w:val="WW8Num30z1"/>
    <w:rPr>
      <w:rFonts w:ascii="Wingdings" w:hAnsi="Wingdings"/>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Heading1Char">
    <w:name w:val="Heading 1 Char"/>
    <w:rPr>
      <w:rFonts w:ascii="Arial Bold" w:hAnsi="Arial Bold" w:cs="Arial"/>
      <w:b/>
      <w:bCs/>
      <w:kern w:val="1"/>
      <w:sz w:val="32"/>
      <w:szCs w:val="32"/>
    </w:rPr>
  </w:style>
  <w:style w:type="character" w:customStyle="1" w:styleId="Heading3Char">
    <w:name w:val="Heading 3 Char"/>
    <w:rPr>
      <w:rFonts w:ascii="Arial" w:hAnsi="Arial" w:cs="Arial"/>
      <w:b/>
      <w:bCs/>
      <w:sz w:val="28"/>
      <w:szCs w:val="26"/>
    </w:rPr>
  </w:style>
  <w:style w:type="character" w:customStyle="1" w:styleId="BodyText1Char">
    <w:name w:val="Body Text_1 Char"/>
    <w:rPr>
      <w:sz w:val="24"/>
      <w:szCs w:val="24"/>
    </w:rPr>
  </w:style>
  <w:style w:type="character" w:customStyle="1" w:styleId="AWIPStabletextChar">
    <w:name w:val="AWIPS table text Char"/>
    <w:rPr>
      <w:rFonts w:ascii="Arial" w:hAnsi="Arial" w:cs="Arial"/>
      <w:sz w:val="16"/>
      <w:szCs w:val="16"/>
      <w:lang w:val="en-US" w:eastAsia="ar-SA" w:bidi="ar-SA"/>
    </w:rPr>
  </w:style>
  <w:style w:type="character" w:customStyle="1" w:styleId="AWIPStableheadChar">
    <w:name w:val="AWIPS table head Char"/>
    <w:rPr>
      <w:rFonts w:ascii="Arial" w:hAnsi="Arial" w:cs="Arial"/>
      <w:b/>
      <w:color w:val="FFFFFF"/>
      <w:sz w:val="16"/>
      <w:szCs w:val="16"/>
      <w:lang w:val="en-US" w:eastAsia="ar-SA" w:bidi="ar-SA"/>
    </w:rPr>
  </w:style>
  <w:style w:type="character" w:styleId="Hyperlink">
    <w:name w:val="Hyperlink"/>
    <w:uiPriority w:val="99"/>
    <w:rPr>
      <w:color w:val="0000FF"/>
      <w:u w:val="single"/>
    </w:rPr>
  </w:style>
  <w:style w:type="character" w:styleId="PageNumber">
    <w:name w:val="page number"/>
    <w:basedOn w:val="DefaultParagraphFont"/>
  </w:style>
  <w:style w:type="character" w:styleId="CommentReference">
    <w:name w:val="annotation reference"/>
    <w:rPr>
      <w:sz w:val="16"/>
      <w:szCs w:val="16"/>
    </w:rPr>
  </w:style>
  <w:style w:type="character" w:customStyle="1" w:styleId="CharChar">
    <w:name w:val="Char Char"/>
    <w:rPr>
      <w:rFonts w:ascii="Arial" w:hAnsi="Arial" w:cs="Arial"/>
      <w:b/>
      <w:bCs/>
      <w:sz w:val="26"/>
      <w:szCs w:val="26"/>
      <w:lang w:val="en-US" w:eastAsia="ar-SA" w:bidi="ar-SA"/>
    </w:rPr>
  </w:style>
  <w:style w:type="character" w:customStyle="1" w:styleId="TableTitleChar">
    <w:name w:val="Table Title Char"/>
    <w:rPr>
      <w:rFonts w:ascii="TimesNewRoman" w:hAnsi="TimesNewRoman" w:cs="TimesNewRoman"/>
      <w:b/>
      <w:bCs/>
      <w:sz w:val="22"/>
      <w:szCs w:val="18"/>
    </w:rPr>
  </w:style>
  <w:style w:type="character" w:customStyle="1" w:styleId="BlankPage">
    <w:name w:val="Blank Page"/>
  </w:style>
  <w:style w:type="character" w:customStyle="1" w:styleId="FootnoteCharacters">
    <w:name w:val="Footnote Characters"/>
    <w:rPr>
      <w:vertAlign w:val="superscript"/>
    </w:rPr>
  </w:style>
  <w:style w:type="character" w:customStyle="1" w:styleId="moz-txt-tag">
    <w:name w:val="moz-txt-tag"/>
    <w:basedOn w:val="DefaultParagraphFont"/>
  </w:style>
  <w:style w:type="character" w:styleId="FollowedHyperlink">
    <w:name w:val="FollowedHyperlink"/>
    <w:rPr>
      <w:color w:val="800080"/>
      <w:u w:val="single"/>
    </w:rPr>
  </w:style>
  <w:style w:type="character" w:customStyle="1" w:styleId="TitleChar">
    <w:name w:val="Title Char"/>
    <w:rPr>
      <w:rFonts w:ascii="Cambria" w:eastAsia="Times New Roman" w:hAnsi="Cambria" w:cs="Times New Roman"/>
      <w:b/>
      <w:bCs/>
      <w:kern w:val="1"/>
      <w:sz w:val="32"/>
      <w:szCs w:val="32"/>
    </w:rPr>
  </w:style>
  <w:style w:type="character" w:customStyle="1" w:styleId="BodyTextIndentChar">
    <w:name w:val="Body Text Indent Char"/>
    <w:rPr>
      <w:sz w:val="24"/>
      <w:szCs w:val="24"/>
    </w:rPr>
  </w:style>
  <w:style w:type="character" w:customStyle="1" w:styleId="Style1Char">
    <w:name w:val="Style1 Char"/>
    <w:rPr>
      <w:rFonts w:ascii="Courier New" w:hAnsi="Courier New" w:cs="Courier New"/>
      <w:b/>
      <w:sz w:val="18"/>
    </w:rPr>
  </w:style>
  <w:style w:type="character" w:styleId="Strong">
    <w:name w:val="Strong"/>
    <w:qFormat/>
    <w:rPr>
      <w:b/>
      <w:bCs/>
    </w:rPr>
  </w:style>
  <w:style w:type="character" w:styleId="Emphasis">
    <w:name w:val="Emphasis"/>
    <w:qFormat/>
    <w:rPr>
      <w:i/>
    </w:rPr>
  </w:style>
  <w:style w:type="character" w:customStyle="1" w:styleId="BodyText1Char0">
    <w:name w:val="Body Text 1 Char"/>
    <w:rPr>
      <w:sz w:val="24"/>
    </w:rPr>
  </w:style>
  <w:style w:type="paragraph" w:customStyle="1" w:styleId="Heading">
    <w:name w:val="Heading"/>
    <w:basedOn w:val="Normal"/>
    <w:next w:val="BodyText"/>
    <w:pPr>
      <w:keepNext/>
      <w:spacing w:before="240" w:after="120"/>
    </w:pPr>
    <w:rPr>
      <w:rFonts w:ascii="Liberation Sans" w:eastAsia="DejaVu LGC Sans" w:hAnsi="Liberation Sans" w:cs="DejaVu LGC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BodyText1">
    <w:name w:val="Body Text_1"/>
    <w:basedOn w:val="Normal"/>
    <w:pPr>
      <w:spacing w:after="180"/>
    </w:pPr>
  </w:style>
  <w:style w:type="paragraph" w:customStyle="1" w:styleId="AWIPStabletext">
    <w:name w:val="AWIPS table text"/>
    <w:pPr>
      <w:suppressAutoHyphens/>
      <w:spacing w:before="20" w:after="20"/>
    </w:pPr>
    <w:rPr>
      <w:rFonts w:ascii="Arial" w:eastAsia="Arial" w:hAnsi="Arial" w:cs="Arial"/>
      <w:sz w:val="16"/>
      <w:szCs w:val="16"/>
      <w:lang w:eastAsia="ar-SA"/>
    </w:rPr>
  </w:style>
  <w:style w:type="paragraph" w:customStyle="1" w:styleId="AWIPStablehead">
    <w:name w:val="AWIPS table head"/>
    <w:pPr>
      <w:keepNext/>
      <w:suppressAutoHyphens/>
      <w:spacing w:before="40" w:after="40"/>
      <w:jc w:val="center"/>
    </w:pPr>
    <w:rPr>
      <w:rFonts w:ascii="Arial" w:eastAsia="Arial" w:hAnsi="Arial" w:cs="Arial"/>
      <w:b/>
      <w:color w:val="FFFFFF"/>
      <w:sz w:val="16"/>
      <w:szCs w:val="16"/>
      <w:lang w:eastAsia="ar-SA"/>
    </w:rPr>
  </w:style>
  <w:style w:type="paragraph" w:customStyle="1" w:styleId="AWIPSTableSubHead">
    <w:name w:val="AWIPS TableSubHead"/>
    <w:basedOn w:val="AWIPStabletext"/>
    <w:rPr>
      <w:b/>
      <w:color w:val="00007D"/>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Footersecond">
    <w:name w:val="Footer second"/>
    <w:next w:val="Normal"/>
    <w:pPr>
      <w:widowControl w:val="0"/>
      <w:tabs>
        <w:tab w:val="right" w:pos="9360"/>
      </w:tabs>
      <w:suppressAutoHyphens/>
    </w:pPr>
    <w:rPr>
      <w:rFonts w:eastAsia="Arial"/>
      <w:i/>
      <w:sz w:val="18"/>
      <w:szCs w:val="18"/>
      <w:lang w:eastAsia="ar-SA"/>
    </w:rPr>
  </w:style>
  <w:style w:type="paragraph" w:customStyle="1" w:styleId="AWIPTitlePage">
    <w:name w:val="AWIP Title Page"/>
    <w:basedOn w:val="Normal"/>
    <w:pPr>
      <w:jc w:val="center"/>
    </w:pPr>
    <w:rPr>
      <w:b/>
      <w:sz w:val="36"/>
      <w:szCs w:val="36"/>
    </w:rPr>
  </w:style>
  <w:style w:type="paragraph" w:styleId="TOC2">
    <w:name w:val="toc 2"/>
    <w:basedOn w:val="Normal"/>
    <w:next w:val="Normal"/>
    <w:uiPriority w:val="39"/>
    <w:pPr>
      <w:tabs>
        <w:tab w:val="left" w:pos="540"/>
        <w:tab w:val="right" w:leader="dot" w:pos="9350"/>
      </w:tabs>
    </w:pPr>
  </w:style>
  <w:style w:type="paragraph" w:styleId="BalloonText">
    <w:name w:val="Balloon Text"/>
    <w:basedOn w:val="Normal"/>
    <w:rPr>
      <w:rFonts w:ascii="Tahoma" w:hAnsi="Tahoma" w:cs="Tahoma"/>
      <w:sz w:val="16"/>
      <w:szCs w:val="16"/>
    </w:rPr>
  </w:style>
  <w:style w:type="paragraph" w:styleId="TOC1">
    <w:name w:val="toc 1"/>
    <w:basedOn w:val="Normal"/>
    <w:next w:val="Normal"/>
    <w:uiPriority w:val="39"/>
    <w:rPr>
      <w:sz w:val="22"/>
    </w:rPr>
  </w:style>
  <w:style w:type="paragraph" w:customStyle="1" w:styleId="ReportTitle">
    <w:name w:val="Report Title"/>
    <w:basedOn w:val="Heading1"/>
    <w:pPr>
      <w:numPr>
        <w:numId w:val="0"/>
      </w:numPr>
      <w:spacing w:before="0" w:after="180"/>
    </w:pPr>
    <w:rPr>
      <w:sz w:val="36"/>
    </w:rPr>
  </w:style>
  <w:style w:type="paragraph" w:styleId="Index1">
    <w:name w:val="index 1"/>
    <w:basedOn w:val="Normal"/>
    <w:next w:val="Normal"/>
    <w:pPr>
      <w:ind w:left="240" w:hanging="240"/>
    </w:pPr>
  </w:style>
  <w:style w:type="paragraph" w:styleId="TOC3">
    <w:name w:val="toc 3"/>
    <w:basedOn w:val="Normal"/>
    <w:next w:val="Normal"/>
    <w:uiPriority w:val="39"/>
    <w:pPr>
      <w:tabs>
        <w:tab w:val="right" w:leader="dot" w:pos="9350"/>
      </w:tabs>
    </w:pPr>
  </w:style>
  <w:style w:type="paragraph" w:styleId="TableofFigures">
    <w:name w:val="table of figures"/>
    <w:basedOn w:val="Normal"/>
    <w:next w:val="Normal"/>
    <w:uiPriority w:val="99"/>
    <w:rPr>
      <w:b/>
      <w:sz w:val="22"/>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TableTitle">
    <w:name w:val="Table Title"/>
    <w:basedOn w:val="Normal"/>
    <w:pPr>
      <w:autoSpaceDE w:val="0"/>
      <w:spacing w:after="40"/>
    </w:pPr>
    <w:rPr>
      <w:rFonts w:ascii="TimesNewRoman" w:hAnsi="TimesNewRoman" w:cs="TimesNewRoman"/>
      <w:b/>
      <w:bCs/>
      <w:sz w:val="22"/>
      <w:szCs w:val="18"/>
    </w:rPr>
  </w:style>
  <w:style w:type="paragraph" w:customStyle="1" w:styleId="TableText">
    <w:name w:val="Table Text"/>
    <w:basedOn w:val="Normal"/>
    <w:pPr>
      <w:autoSpaceDE w:val="0"/>
      <w:spacing w:before="20" w:after="20"/>
    </w:pPr>
    <w:rPr>
      <w:rFonts w:ascii="Arial Narrow" w:hAnsi="Arial Narrow" w:cs="TimesNewRoman"/>
      <w:bCs/>
      <w:sz w:val="22"/>
      <w:szCs w:val="18"/>
    </w:rPr>
  </w:style>
  <w:style w:type="paragraph" w:customStyle="1" w:styleId="Tableheading">
    <w:name w:val="Table heading"/>
    <w:basedOn w:val="TableText"/>
    <w:pPr>
      <w:spacing w:before="40" w:after="40"/>
      <w:jc w:val="center"/>
    </w:pPr>
    <w:rPr>
      <w:b/>
      <w:bCs w:val="0"/>
    </w:rPr>
  </w:style>
  <w:style w:type="paragraph" w:styleId="ListBullet">
    <w:name w:val="List Bullet"/>
    <w:basedOn w:val="Normal"/>
    <w:pPr>
      <w:numPr>
        <w:numId w:val="2"/>
      </w:numPr>
      <w:spacing w:after="60"/>
    </w:pPr>
  </w:style>
  <w:style w:type="paragraph" w:customStyle="1" w:styleId="FigureTitle">
    <w:name w:val="Figure Title"/>
    <w:basedOn w:val="TableTitle"/>
    <w:pPr>
      <w:spacing w:after="120"/>
    </w:pPr>
  </w:style>
  <w:style w:type="paragraph" w:styleId="PlainText">
    <w:name w:val="Plain Text"/>
    <w:basedOn w:val="Normal"/>
    <w:rPr>
      <w:rFonts w:ascii="Courier New" w:hAnsi="Courier New" w:cs="Courier New"/>
      <w:sz w:val="20"/>
      <w:szCs w:val="20"/>
    </w:rPr>
  </w:style>
  <w:style w:type="paragraph" w:styleId="FootnoteText">
    <w:name w:val="footnote text"/>
    <w:basedOn w:val="Normal"/>
    <w:rPr>
      <w:sz w:val="20"/>
      <w:szCs w:val="20"/>
    </w:rPr>
  </w:style>
  <w:style w:type="paragraph" w:customStyle="1" w:styleId="Bullet10">
    <w:name w:val="Bullet1"/>
    <w:basedOn w:val="Normal"/>
    <w:pPr>
      <w:tabs>
        <w:tab w:val="num" w:pos="360"/>
      </w:tabs>
      <w:ind w:left="360" w:hanging="360"/>
    </w:pPr>
  </w:style>
  <w:style w:type="paragraph" w:customStyle="1" w:styleId="Bullet1">
    <w:name w:val="Bullet 1"/>
    <w:basedOn w:val="Normal"/>
    <w:pPr>
      <w:numPr>
        <w:numId w:val="8"/>
      </w:numPr>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BodyTextIndent3">
    <w:name w:val="Body Text Indent 3"/>
    <w:basedOn w:val="Normal"/>
    <w:pPr>
      <w:spacing w:after="120"/>
      <w:ind w:left="360"/>
    </w:pPr>
    <w:rPr>
      <w:sz w:val="16"/>
      <w:szCs w:val="16"/>
    </w:rPr>
  </w:style>
  <w:style w:type="paragraph" w:styleId="BodyText2">
    <w:name w:val="Body Text 2"/>
    <w:basedOn w:val="Normal"/>
    <w:pPr>
      <w:spacing w:after="120" w:line="480" w:lineRule="auto"/>
    </w:pPr>
  </w:style>
  <w:style w:type="paragraph" w:customStyle="1" w:styleId="NumberedList">
    <w:name w:val="Numbered List"/>
    <w:basedOn w:val="Normal"/>
    <w:pPr>
      <w:numPr>
        <w:numId w:val="5"/>
      </w:numPr>
    </w:pPr>
  </w:style>
  <w:style w:type="paragraph" w:customStyle="1" w:styleId="BulletedList">
    <w:name w:val="Bulleted List"/>
    <w:basedOn w:val="Normal"/>
    <w:pPr>
      <w:widowControl w:val="0"/>
      <w:numPr>
        <w:numId w:val="3"/>
      </w:numPr>
      <w:autoSpaceDE w:val="0"/>
      <w:spacing w:after="120"/>
    </w:pPr>
  </w:style>
  <w:style w:type="paragraph" w:customStyle="1" w:styleId="BulletedList2dLevel">
    <w:name w:val="Bulleted List 2d Level"/>
    <w:basedOn w:val="BulletedList"/>
    <w:pPr>
      <w:numPr>
        <w:numId w:val="4"/>
      </w:numPr>
      <w:spacing w:after="60"/>
    </w:pPr>
  </w:style>
  <w:style w:type="paragraph" w:customStyle="1" w:styleId="Subheading">
    <w:name w:val="Subheading"/>
    <w:basedOn w:val="BodyText1"/>
    <w:rPr>
      <w:rFonts w:ascii="Arial" w:hAnsi="Arial"/>
      <w:b/>
      <w:bCs/>
    </w:rPr>
  </w:style>
  <w:style w:type="paragraph" w:customStyle="1" w:styleId="ListBulletLast">
    <w:name w:val="List Bullet Last"/>
    <w:basedOn w:val="ListBullet"/>
    <w:pPr>
      <w:numPr>
        <w:numId w:val="7"/>
      </w:numPr>
      <w:spacing w:after="180"/>
    </w:pPr>
  </w:style>
  <w:style w:type="paragraph" w:customStyle="1" w:styleId="Foreword">
    <w:name w:val="Foreword"/>
    <w:basedOn w:val="Normal"/>
    <w:pPr>
      <w:keepNext/>
      <w:spacing w:after="180"/>
      <w:jc w:val="center"/>
    </w:pPr>
    <w:rPr>
      <w:rFonts w:ascii="Arial Bold" w:hAnsi="Arial Bold" w:cs="Arial"/>
      <w:b/>
      <w:bCs/>
      <w:kern w:val="1"/>
      <w:sz w:val="28"/>
      <w:szCs w:val="28"/>
    </w:rPr>
  </w:style>
  <w:style w:type="paragraph" w:customStyle="1" w:styleId="BodyText10">
    <w:name w:val="Body Text 1"/>
    <w:basedOn w:val="Normal"/>
    <w:pPr>
      <w:spacing w:before="60" w:after="60"/>
      <w:jc w:val="both"/>
    </w:pPr>
    <w:rPr>
      <w:szCs w:val="20"/>
    </w:rPr>
  </w:style>
  <w:style w:type="paragraph" w:customStyle="1" w:styleId="Columnheader">
    <w:name w:val="Column header"/>
    <w:basedOn w:val="Normal"/>
    <w:pPr>
      <w:spacing w:before="120" w:after="60"/>
      <w:jc w:val="center"/>
    </w:pPr>
    <w:rPr>
      <w:rFonts w:ascii="Arial" w:hAnsi="Arial"/>
      <w:b/>
      <w:caps/>
      <w:szCs w:val="20"/>
    </w:rPr>
  </w:style>
  <w:style w:type="paragraph" w:customStyle="1" w:styleId="Columnbodytextleft">
    <w:name w:val="Column body text left"/>
    <w:basedOn w:val="Normal"/>
    <w:next w:val="Normal"/>
    <w:pPr>
      <w:keepLines/>
      <w:spacing w:before="60"/>
    </w:pPr>
    <w:rPr>
      <w:color w:val="000000"/>
      <w:szCs w:val="20"/>
    </w:rPr>
  </w:style>
  <w:style w:type="paragraph" w:customStyle="1" w:styleId="Columnbodytextcenter">
    <w:name w:val="Column body text center"/>
    <w:basedOn w:val="Normal"/>
    <w:pPr>
      <w:spacing w:before="60" w:after="60"/>
    </w:pPr>
    <w:rPr>
      <w:szCs w:val="20"/>
    </w:rPr>
  </w:style>
  <w:style w:type="paragraph" w:styleId="Subtitle">
    <w:name w:val="Subtitle"/>
    <w:basedOn w:val="Normal"/>
    <w:next w:val="BodyText"/>
    <w:qFormat/>
    <w:pPr>
      <w:keepLines/>
      <w:spacing w:line="230" w:lineRule="exact"/>
    </w:pPr>
    <w:rPr>
      <w:rFonts w:ascii="Arial" w:hAnsi="Arial"/>
      <w:b/>
      <w:bCs/>
      <w:sz w:val="26"/>
      <w:szCs w:val="22"/>
    </w:rPr>
  </w:style>
  <w:style w:type="paragraph" w:styleId="BodyTextFirstIndent">
    <w:name w:val="Body Text First Indent"/>
    <w:basedOn w:val="BodyText"/>
    <w:pPr>
      <w:ind w:firstLine="210"/>
    </w:pPr>
  </w:style>
  <w:style w:type="paragraph" w:styleId="Title">
    <w:name w:val="Title"/>
    <w:basedOn w:val="Normal"/>
    <w:next w:val="Normal"/>
    <w:qFormat/>
    <w:pPr>
      <w:spacing w:before="240" w:after="60"/>
      <w:jc w:val="center"/>
    </w:pPr>
    <w:rPr>
      <w:rFonts w:ascii="Cambria" w:hAnsi="Cambria"/>
      <w:b/>
      <w:bCs/>
      <w:kern w:val="1"/>
      <w:sz w:val="32"/>
      <w:szCs w:val="32"/>
    </w:rPr>
  </w:style>
  <w:style w:type="paragraph" w:styleId="BodyTextIndent">
    <w:name w:val="Body Text Indent"/>
    <w:basedOn w:val="Normal"/>
    <w:pPr>
      <w:spacing w:after="120"/>
      <w:ind w:left="360"/>
    </w:pPr>
  </w:style>
  <w:style w:type="paragraph" w:customStyle="1" w:styleId="Columnbodytextleft11pt">
    <w:name w:val="Column body text left 11 pt"/>
    <w:basedOn w:val="Normal"/>
    <w:pPr>
      <w:keepLines/>
      <w:spacing w:before="60"/>
    </w:pPr>
    <w:rPr>
      <w:b/>
      <w:color w:val="000000"/>
      <w:sz w:val="22"/>
      <w:szCs w:val="20"/>
    </w:rPr>
  </w:style>
  <w:style w:type="paragraph" w:customStyle="1" w:styleId="Style1">
    <w:name w:val="Style1"/>
    <w:basedOn w:val="PlainText"/>
    <w:rPr>
      <w:b/>
      <w:sz w:val="18"/>
    </w:rPr>
  </w:style>
  <w:style w:type="paragraph" w:customStyle="1" w:styleId="TableText0">
    <w:name w:val="TableText"/>
    <w:pPr>
      <w:keepNext/>
      <w:suppressAutoHyphens/>
      <w:spacing w:before="20" w:after="20"/>
    </w:pPr>
    <w:rPr>
      <w:rFonts w:ascii="Arial" w:eastAsia="Arial" w:hAnsi="Arial"/>
      <w:sz w:val="18"/>
      <w:lang w:eastAsia="ar-SA"/>
    </w:rPr>
  </w:style>
  <w:style w:type="paragraph" w:customStyle="1" w:styleId="WW-Default">
    <w:name w:val="WW-Default"/>
    <w:pPr>
      <w:widowControl w:val="0"/>
      <w:suppressAutoHyphens/>
      <w:autoSpaceDE w:val="0"/>
    </w:pPr>
    <w:rPr>
      <w:rFonts w:eastAsia="Arial"/>
      <w:color w:val="000000"/>
      <w:sz w:val="24"/>
      <w:szCs w:val="24"/>
      <w:lang w:eastAsia="ar-SA"/>
    </w:rPr>
  </w:style>
  <w:style w:type="paragraph" w:styleId="Revision">
    <w:name w:val="Revision"/>
    <w:pPr>
      <w:suppressAutoHyphens/>
    </w:pPr>
    <w:rPr>
      <w:rFonts w:eastAsia="Arial"/>
      <w:sz w:val="24"/>
      <w:szCs w:val="24"/>
      <w:lang w:eastAsia="ar-SA"/>
    </w:rPr>
  </w:style>
  <w:style w:type="paragraph" w:customStyle="1" w:styleId="Level3">
    <w:name w:val="Level3"/>
    <w:basedOn w:val="Normal"/>
    <w:pPr>
      <w:widowControl w:val="0"/>
      <w:autoSpaceDE w:val="0"/>
    </w:pPr>
    <w:rPr>
      <w:b/>
      <w:bCs/>
    </w:rPr>
  </w:style>
  <w:style w:type="paragraph" w:styleId="NormalWeb">
    <w:name w:val="Normal (Web)"/>
    <w:basedOn w:val="Normal"/>
    <w:pPr>
      <w:spacing w:before="280" w:after="280"/>
    </w:pPr>
  </w:style>
  <w:style w:type="paragraph" w:customStyle="1" w:styleId="TableContents">
    <w:name w:val="Table Contents"/>
    <w:basedOn w:val="Normal"/>
    <w:pPr>
      <w:suppressLineNumbers/>
    </w:pPr>
  </w:style>
  <w:style w:type="paragraph" w:customStyle="1" w:styleId="TableHeading0">
    <w:name w:val="Table Heading"/>
    <w:basedOn w:val="Normal"/>
    <w:pPr>
      <w:keepNext/>
      <w:spacing w:before="40" w:after="40"/>
      <w:jc w:val="center"/>
    </w:pPr>
    <w:rPr>
      <w:rFonts w:ascii="Arial Narrow" w:hAnsi="Arial Narrow"/>
      <w:b/>
      <w:sz w:val="22"/>
      <w:szCs w:val="20"/>
    </w:rPr>
  </w:style>
  <w:style w:type="paragraph" w:customStyle="1" w:styleId="tabletext1">
    <w:name w:val="tabletext"/>
    <w:basedOn w:val="Normal"/>
    <w:pPr>
      <w:spacing w:before="20" w:after="20"/>
    </w:pPr>
    <w:rPr>
      <w:rFonts w:ascii="Arial Narrow" w:hAnsi="Arial Narrow"/>
      <w:sz w:val="22"/>
    </w:rPr>
  </w:style>
  <w:style w:type="paragraph" w:styleId="TOC4">
    <w:name w:val="toc 4"/>
    <w:basedOn w:val="Index"/>
    <w:pPr>
      <w:tabs>
        <w:tab w:val="right" w:leader="dot" w:pos="10821"/>
      </w:tabs>
      <w:ind w:left="849"/>
    </w:pPr>
  </w:style>
  <w:style w:type="paragraph" w:styleId="TOC5">
    <w:name w:val="toc 5"/>
    <w:basedOn w:val="Index"/>
    <w:pPr>
      <w:tabs>
        <w:tab w:val="right" w:leader="dot" w:pos="11104"/>
      </w:tabs>
      <w:ind w:left="1132"/>
    </w:pPr>
  </w:style>
  <w:style w:type="paragraph" w:styleId="TOC6">
    <w:name w:val="toc 6"/>
    <w:basedOn w:val="Index"/>
    <w:pPr>
      <w:tabs>
        <w:tab w:val="right" w:leader="dot" w:pos="11387"/>
      </w:tabs>
      <w:ind w:left="1415"/>
    </w:pPr>
  </w:style>
  <w:style w:type="paragraph" w:styleId="TOC7">
    <w:name w:val="toc 7"/>
    <w:basedOn w:val="Index"/>
    <w:pPr>
      <w:tabs>
        <w:tab w:val="right" w:leader="dot" w:pos="11670"/>
      </w:tabs>
      <w:ind w:left="1698"/>
    </w:pPr>
  </w:style>
  <w:style w:type="paragraph" w:styleId="TOC8">
    <w:name w:val="toc 8"/>
    <w:basedOn w:val="Index"/>
    <w:pPr>
      <w:tabs>
        <w:tab w:val="right" w:leader="dot" w:pos="11953"/>
      </w:tabs>
      <w:ind w:left="1981"/>
    </w:pPr>
  </w:style>
  <w:style w:type="paragraph" w:styleId="TOC9">
    <w:name w:val="toc 9"/>
    <w:basedOn w:val="Index"/>
    <w:pPr>
      <w:tabs>
        <w:tab w:val="right" w:leader="dot" w:pos="12236"/>
      </w:tabs>
      <w:ind w:left="2264"/>
    </w:pPr>
  </w:style>
  <w:style w:type="paragraph" w:customStyle="1" w:styleId="Contents10">
    <w:name w:val="Contents 10"/>
    <w:basedOn w:val="Index"/>
    <w:pPr>
      <w:tabs>
        <w:tab w:val="right" w:leader="dot" w:pos="12519"/>
      </w:tabs>
      <w:ind w:left="2547"/>
    </w:pPr>
  </w:style>
  <w:style w:type="paragraph" w:customStyle="1" w:styleId="Framecontents">
    <w:name w:val="Frame contents"/>
    <w:basedOn w:val="BodyText"/>
  </w:style>
  <w:style w:type="paragraph" w:styleId="ListParagraph">
    <w:name w:val="List Paragraph"/>
    <w:basedOn w:val="Normal"/>
    <w:uiPriority w:val="34"/>
    <w:qFormat/>
    <w:rsid w:val="00A926D2"/>
    <w:pPr>
      <w:ind w:left="720"/>
    </w:pPr>
  </w:style>
  <w:style w:type="table" w:styleId="TableGrid">
    <w:name w:val="Table Grid"/>
    <w:basedOn w:val="TableNormal"/>
    <w:uiPriority w:val="59"/>
    <w:rsid w:val="00270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1Bullet">
    <w:name w:val="Note 1 Bullet"/>
    <w:basedOn w:val="Normal"/>
    <w:rsid w:val="00723231"/>
    <w:pPr>
      <w:numPr>
        <w:numId w:val="6"/>
      </w:numPr>
      <w:tabs>
        <w:tab w:val="left" w:pos="0"/>
      </w:tabs>
      <w:spacing w:line="240" w:lineRule="atLeast"/>
      <w:ind w:right="720"/>
    </w:pPr>
    <w:rPr>
      <w:rFonts w:ascii="Arial" w:eastAsia="Arial" w:hAnsi="Arial" w:cs="Arial"/>
      <w:szCs w:val="20"/>
    </w:rPr>
  </w:style>
  <w:style w:type="paragraph" w:customStyle="1" w:styleId="StyleHeading1Heading1-MUOSTimesNewRoman">
    <w:name w:val="Style Heading 1Heading 1-MUOS + Times New Roman"/>
    <w:basedOn w:val="Heading1"/>
    <w:rsid w:val="00723231"/>
    <w:pPr>
      <w:keepNext w:val="0"/>
      <w:pageBreakBefore/>
      <w:spacing w:before="120" w:after="120" w:line="280" w:lineRule="exact"/>
    </w:pPr>
    <w:rPr>
      <w:rFonts w:ascii="Times New Roman" w:hAnsi="Times New Roman"/>
      <w:cap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BDE"/>
    <w:pPr>
      <w:suppressAutoHyphens/>
    </w:pPr>
    <w:rPr>
      <w:sz w:val="24"/>
      <w:szCs w:val="24"/>
      <w:lang w:eastAsia="ar-SA"/>
    </w:rPr>
  </w:style>
  <w:style w:type="paragraph" w:styleId="Heading1">
    <w:name w:val="heading 1"/>
    <w:basedOn w:val="Normal"/>
    <w:next w:val="Normal"/>
    <w:qFormat/>
    <w:pPr>
      <w:keepNext/>
      <w:numPr>
        <w:numId w:val="1"/>
      </w:numPr>
      <w:spacing w:before="240" w:after="60"/>
      <w:outlineLvl w:val="0"/>
    </w:pPr>
    <w:rPr>
      <w:rFonts w:ascii="Arial Bold" w:hAnsi="Arial Bold" w:cs="Arial"/>
      <w:b/>
      <w:bCs/>
      <w:kern w:val="1"/>
      <w:sz w:val="32"/>
      <w:szCs w:val="32"/>
    </w:rPr>
  </w:style>
  <w:style w:type="paragraph" w:styleId="Heading2">
    <w:name w:val="heading 2"/>
    <w:basedOn w:val="Normal"/>
    <w:next w:val="Normal"/>
    <w:qFormat/>
    <w:pPr>
      <w:keepNext/>
      <w:numPr>
        <w:ilvl w:val="1"/>
        <w:numId w:val="1"/>
      </w:numPr>
      <w:spacing w:after="120"/>
      <w:outlineLvl w:val="1"/>
    </w:pPr>
    <w:rPr>
      <w:rFonts w:ascii="Arial" w:hAnsi="Arial" w:cs="Arial"/>
      <w:b/>
      <w:bCs/>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after="60"/>
      <w:outlineLvl w:val="3"/>
    </w:pPr>
    <w:rPr>
      <w:rFonts w:ascii="Arial" w:hAnsi="Arial"/>
      <w:b/>
      <w:bCs/>
      <w:szCs w:val="28"/>
    </w:rPr>
  </w:style>
  <w:style w:type="paragraph" w:styleId="Heading6">
    <w:name w:val="heading 6"/>
    <w:basedOn w:val="Normal"/>
    <w:next w:val="Normal"/>
    <w:qFormat/>
    <w:pPr>
      <w:numPr>
        <w:ilvl w:val="5"/>
        <w:numId w:val="1"/>
      </w:numPr>
      <w:spacing w:before="240" w:after="60"/>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3z0">
    <w:name w:val="WW8Num3z0"/>
    <w:rPr>
      <w:rFonts w:ascii="Symbol" w:hAnsi="Symbol"/>
    </w:rPr>
  </w:style>
  <w:style w:type="character" w:customStyle="1" w:styleId="WW8Num4z0">
    <w:name w:val="WW8Num4z0"/>
    <w:rPr>
      <w:rFonts w:ascii="Times New Roman" w:eastAsia="Times New Roman" w:hAnsi="Times New Roman" w:cs="Times New Roman"/>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Times New Roman" w:eastAsia="Times New Roman" w:hAnsi="Times New Roman" w:cs="Times New Roman"/>
    </w:rPr>
  </w:style>
  <w:style w:type="character" w:customStyle="1" w:styleId="WW8Num10z0">
    <w:name w:val="WW8Num10z0"/>
    <w:rPr>
      <w:rFonts w:ascii="Wingdings" w:hAnsi="Wingdings"/>
    </w:rPr>
  </w:style>
  <w:style w:type="character" w:customStyle="1" w:styleId="WW8Num12z1">
    <w:name w:val="WW8Num12z1"/>
    <w:rPr>
      <w:rFonts w:ascii="Wingdings" w:hAnsi="Wingdings"/>
    </w:rPr>
  </w:style>
  <w:style w:type="character" w:customStyle="1" w:styleId="Absatz-Standardschriftart">
    <w:name w:val="Absatz-Standardschriftart"/>
  </w:style>
  <w:style w:type="character" w:customStyle="1" w:styleId="WW8Num1z0">
    <w:name w:val="WW8Num1z0"/>
    <w:rPr>
      <w:rFonts w:ascii="Symbol" w:hAnsi="Symbol"/>
    </w:rPr>
  </w:style>
  <w:style w:type="character" w:customStyle="1" w:styleId="WW8Num4z1">
    <w:name w:val="WW8Num4z1"/>
    <w:rPr>
      <w:rFonts w:ascii="Courier New" w:hAnsi="Courier New"/>
    </w:rPr>
  </w:style>
  <w:style w:type="character" w:customStyle="1" w:styleId="WW8Num4z2">
    <w:name w:val="WW8Num4z2"/>
    <w:rPr>
      <w:rFonts w:ascii="Wingdings" w:hAnsi="Wingdings"/>
    </w:rPr>
  </w:style>
  <w:style w:type="character" w:customStyle="1" w:styleId="WW8Num4z3">
    <w:name w:val="WW8Num4z3"/>
    <w:rPr>
      <w:rFonts w:ascii="Symbol" w:hAnsi="Symbol"/>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color w:val="auto"/>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8z4">
    <w:name w:val="WW8Num18z4"/>
    <w:rPr>
      <w:rFonts w:ascii="Courier New" w:hAnsi="Courier New"/>
    </w:rPr>
  </w:style>
  <w:style w:type="character" w:customStyle="1" w:styleId="WW8Num19z0">
    <w:name w:val="WW8Num19z0"/>
    <w:rPr>
      <w:rFonts w:ascii="Times New Roman" w:eastAsia="Times New Roman" w:hAnsi="Times New Roman" w:cs="Times New Roman"/>
    </w:rPr>
  </w:style>
  <w:style w:type="character" w:customStyle="1" w:styleId="WW8Num19z1">
    <w:name w:val="WW8Num19z1"/>
    <w:rPr>
      <w:rFonts w:ascii="Courier New" w:hAnsi="Courier New"/>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3z1">
    <w:name w:val="WW8Num23z1"/>
    <w:rPr>
      <w:rFonts w:ascii="Wingdings" w:hAnsi="Wingdings"/>
    </w:rPr>
  </w:style>
  <w:style w:type="character" w:customStyle="1" w:styleId="WW8Num24z1">
    <w:name w:val="WW8Num24z1"/>
    <w:rPr>
      <w:rFonts w:ascii="CG Times" w:hAnsi="CG Times"/>
      <w:sz w:val="20"/>
    </w:rPr>
  </w:style>
  <w:style w:type="character" w:customStyle="1" w:styleId="WW8Num27z0">
    <w:name w:val="WW8Num27z0"/>
    <w:rPr>
      <w:rFonts w:ascii="Wingdings" w:hAnsi="Wingdings"/>
    </w:rPr>
  </w:style>
  <w:style w:type="character" w:customStyle="1" w:styleId="WW8Num27z1">
    <w:name w:val="WW8Num27z1"/>
    <w:rPr>
      <w:rFonts w:ascii="Courier New" w:hAnsi="Courier New" w:cs="Courier New"/>
    </w:rPr>
  </w:style>
  <w:style w:type="character" w:customStyle="1" w:styleId="WW8Num27z3">
    <w:name w:val="WW8Num27z3"/>
    <w:rPr>
      <w:rFonts w:ascii="Symbol" w:hAnsi="Symbol"/>
    </w:rPr>
  </w:style>
  <w:style w:type="character" w:customStyle="1" w:styleId="WW8Num30z1">
    <w:name w:val="WW8Num30z1"/>
    <w:rPr>
      <w:rFonts w:ascii="Wingdings" w:hAnsi="Wingdings"/>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Heading1Char">
    <w:name w:val="Heading 1 Char"/>
    <w:rPr>
      <w:rFonts w:ascii="Arial Bold" w:hAnsi="Arial Bold" w:cs="Arial"/>
      <w:b/>
      <w:bCs/>
      <w:kern w:val="1"/>
      <w:sz w:val="32"/>
      <w:szCs w:val="32"/>
    </w:rPr>
  </w:style>
  <w:style w:type="character" w:customStyle="1" w:styleId="Heading3Char">
    <w:name w:val="Heading 3 Char"/>
    <w:rPr>
      <w:rFonts w:ascii="Arial" w:hAnsi="Arial" w:cs="Arial"/>
      <w:b/>
      <w:bCs/>
      <w:sz w:val="28"/>
      <w:szCs w:val="26"/>
    </w:rPr>
  </w:style>
  <w:style w:type="character" w:customStyle="1" w:styleId="BodyText1Char">
    <w:name w:val="Body Text_1 Char"/>
    <w:rPr>
      <w:sz w:val="24"/>
      <w:szCs w:val="24"/>
    </w:rPr>
  </w:style>
  <w:style w:type="character" w:customStyle="1" w:styleId="AWIPStabletextChar">
    <w:name w:val="AWIPS table text Char"/>
    <w:rPr>
      <w:rFonts w:ascii="Arial" w:hAnsi="Arial" w:cs="Arial"/>
      <w:sz w:val="16"/>
      <w:szCs w:val="16"/>
      <w:lang w:val="en-US" w:eastAsia="ar-SA" w:bidi="ar-SA"/>
    </w:rPr>
  </w:style>
  <w:style w:type="character" w:customStyle="1" w:styleId="AWIPStableheadChar">
    <w:name w:val="AWIPS table head Char"/>
    <w:rPr>
      <w:rFonts w:ascii="Arial" w:hAnsi="Arial" w:cs="Arial"/>
      <w:b/>
      <w:color w:val="FFFFFF"/>
      <w:sz w:val="16"/>
      <w:szCs w:val="16"/>
      <w:lang w:val="en-US" w:eastAsia="ar-SA" w:bidi="ar-SA"/>
    </w:rPr>
  </w:style>
  <w:style w:type="character" w:styleId="Hyperlink">
    <w:name w:val="Hyperlink"/>
    <w:uiPriority w:val="99"/>
    <w:rPr>
      <w:color w:val="0000FF"/>
      <w:u w:val="single"/>
    </w:rPr>
  </w:style>
  <w:style w:type="character" w:styleId="PageNumber">
    <w:name w:val="page number"/>
    <w:basedOn w:val="DefaultParagraphFont"/>
  </w:style>
  <w:style w:type="character" w:styleId="CommentReference">
    <w:name w:val="annotation reference"/>
    <w:rPr>
      <w:sz w:val="16"/>
      <w:szCs w:val="16"/>
    </w:rPr>
  </w:style>
  <w:style w:type="character" w:customStyle="1" w:styleId="CharChar">
    <w:name w:val="Char Char"/>
    <w:rPr>
      <w:rFonts w:ascii="Arial" w:hAnsi="Arial" w:cs="Arial"/>
      <w:b/>
      <w:bCs/>
      <w:sz w:val="26"/>
      <w:szCs w:val="26"/>
      <w:lang w:val="en-US" w:eastAsia="ar-SA" w:bidi="ar-SA"/>
    </w:rPr>
  </w:style>
  <w:style w:type="character" w:customStyle="1" w:styleId="TableTitleChar">
    <w:name w:val="Table Title Char"/>
    <w:rPr>
      <w:rFonts w:ascii="TimesNewRoman" w:hAnsi="TimesNewRoman" w:cs="TimesNewRoman"/>
      <w:b/>
      <w:bCs/>
      <w:sz w:val="22"/>
      <w:szCs w:val="18"/>
    </w:rPr>
  </w:style>
  <w:style w:type="character" w:customStyle="1" w:styleId="BlankPage">
    <w:name w:val="Blank Page"/>
  </w:style>
  <w:style w:type="character" w:customStyle="1" w:styleId="FootnoteCharacters">
    <w:name w:val="Footnote Characters"/>
    <w:rPr>
      <w:vertAlign w:val="superscript"/>
    </w:rPr>
  </w:style>
  <w:style w:type="character" w:customStyle="1" w:styleId="moz-txt-tag">
    <w:name w:val="moz-txt-tag"/>
    <w:basedOn w:val="DefaultParagraphFont"/>
  </w:style>
  <w:style w:type="character" w:styleId="FollowedHyperlink">
    <w:name w:val="FollowedHyperlink"/>
    <w:rPr>
      <w:color w:val="800080"/>
      <w:u w:val="single"/>
    </w:rPr>
  </w:style>
  <w:style w:type="character" w:customStyle="1" w:styleId="TitleChar">
    <w:name w:val="Title Char"/>
    <w:rPr>
      <w:rFonts w:ascii="Cambria" w:eastAsia="Times New Roman" w:hAnsi="Cambria" w:cs="Times New Roman"/>
      <w:b/>
      <w:bCs/>
      <w:kern w:val="1"/>
      <w:sz w:val="32"/>
      <w:szCs w:val="32"/>
    </w:rPr>
  </w:style>
  <w:style w:type="character" w:customStyle="1" w:styleId="BodyTextIndentChar">
    <w:name w:val="Body Text Indent Char"/>
    <w:rPr>
      <w:sz w:val="24"/>
      <w:szCs w:val="24"/>
    </w:rPr>
  </w:style>
  <w:style w:type="character" w:customStyle="1" w:styleId="Style1Char">
    <w:name w:val="Style1 Char"/>
    <w:rPr>
      <w:rFonts w:ascii="Courier New" w:hAnsi="Courier New" w:cs="Courier New"/>
      <w:b/>
      <w:sz w:val="18"/>
    </w:rPr>
  </w:style>
  <w:style w:type="character" w:styleId="Strong">
    <w:name w:val="Strong"/>
    <w:qFormat/>
    <w:rPr>
      <w:b/>
      <w:bCs/>
    </w:rPr>
  </w:style>
  <w:style w:type="character" w:styleId="Emphasis">
    <w:name w:val="Emphasis"/>
    <w:qFormat/>
    <w:rPr>
      <w:i/>
    </w:rPr>
  </w:style>
  <w:style w:type="character" w:customStyle="1" w:styleId="BodyText1Char0">
    <w:name w:val="Body Text 1 Char"/>
    <w:rPr>
      <w:sz w:val="24"/>
    </w:rPr>
  </w:style>
  <w:style w:type="paragraph" w:customStyle="1" w:styleId="Heading">
    <w:name w:val="Heading"/>
    <w:basedOn w:val="Normal"/>
    <w:next w:val="BodyText"/>
    <w:pPr>
      <w:keepNext/>
      <w:spacing w:before="240" w:after="120"/>
    </w:pPr>
    <w:rPr>
      <w:rFonts w:ascii="Liberation Sans" w:eastAsia="DejaVu LGC Sans" w:hAnsi="Liberation Sans" w:cs="DejaVu LGC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BodyText1">
    <w:name w:val="Body Text_1"/>
    <w:basedOn w:val="Normal"/>
    <w:pPr>
      <w:spacing w:after="180"/>
    </w:pPr>
  </w:style>
  <w:style w:type="paragraph" w:customStyle="1" w:styleId="AWIPStabletext">
    <w:name w:val="AWIPS table text"/>
    <w:pPr>
      <w:suppressAutoHyphens/>
      <w:spacing w:before="20" w:after="20"/>
    </w:pPr>
    <w:rPr>
      <w:rFonts w:ascii="Arial" w:eastAsia="Arial" w:hAnsi="Arial" w:cs="Arial"/>
      <w:sz w:val="16"/>
      <w:szCs w:val="16"/>
      <w:lang w:eastAsia="ar-SA"/>
    </w:rPr>
  </w:style>
  <w:style w:type="paragraph" w:customStyle="1" w:styleId="AWIPStablehead">
    <w:name w:val="AWIPS table head"/>
    <w:pPr>
      <w:keepNext/>
      <w:suppressAutoHyphens/>
      <w:spacing w:before="40" w:after="40"/>
      <w:jc w:val="center"/>
    </w:pPr>
    <w:rPr>
      <w:rFonts w:ascii="Arial" w:eastAsia="Arial" w:hAnsi="Arial" w:cs="Arial"/>
      <w:b/>
      <w:color w:val="FFFFFF"/>
      <w:sz w:val="16"/>
      <w:szCs w:val="16"/>
      <w:lang w:eastAsia="ar-SA"/>
    </w:rPr>
  </w:style>
  <w:style w:type="paragraph" w:customStyle="1" w:styleId="AWIPSTableSubHead">
    <w:name w:val="AWIPS TableSubHead"/>
    <w:basedOn w:val="AWIPStabletext"/>
    <w:rPr>
      <w:b/>
      <w:color w:val="00007D"/>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Footersecond">
    <w:name w:val="Footer second"/>
    <w:next w:val="Normal"/>
    <w:pPr>
      <w:widowControl w:val="0"/>
      <w:tabs>
        <w:tab w:val="right" w:pos="9360"/>
      </w:tabs>
      <w:suppressAutoHyphens/>
    </w:pPr>
    <w:rPr>
      <w:rFonts w:eastAsia="Arial"/>
      <w:i/>
      <w:sz w:val="18"/>
      <w:szCs w:val="18"/>
      <w:lang w:eastAsia="ar-SA"/>
    </w:rPr>
  </w:style>
  <w:style w:type="paragraph" w:customStyle="1" w:styleId="AWIPTitlePage">
    <w:name w:val="AWIP Title Page"/>
    <w:basedOn w:val="Normal"/>
    <w:pPr>
      <w:jc w:val="center"/>
    </w:pPr>
    <w:rPr>
      <w:b/>
      <w:sz w:val="36"/>
      <w:szCs w:val="36"/>
    </w:rPr>
  </w:style>
  <w:style w:type="paragraph" w:styleId="TOC2">
    <w:name w:val="toc 2"/>
    <w:basedOn w:val="Normal"/>
    <w:next w:val="Normal"/>
    <w:uiPriority w:val="39"/>
    <w:pPr>
      <w:tabs>
        <w:tab w:val="left" w:pos="540"/>
        <w:tab w:val="right" w:leader="dot" w:pos="9350"/>
      </w:tabs>
    </w:pPr>
  </w:style>
  <w:style w:type="paragraph" w:styleId="BalloonText">
    <w:name w:val="Balloon Text"/>
    <w:basedOn w:val="Normal"/>
    <w:rPr>
      <w:rFonts w:ascii="Tahoma" w:hAnsi="Tahoma" w:cs="Tahoma"/>
      <w:sz w:val="16"/>
      <w:szCs w:val="16"/>
    </w:rPr>
  </w:style>
  <w:style w:type="paragraph" w:styleId="TOC1">
    <w:name w:val="toc 1"/>
    <w:basedOn w:val="Normal"/>
    <w:next w:val="Normal"/>
    <w:uiPriority w:val="39"/>
    <w:rPr>
      <w:sz w:val="22"/>
    </w:rPr>
  </w:style>
  <w:style w:type="paragraph" w:customStyle="1" w:styleId="ReportTitle">
    <w:name w:val="Report Title"/>
    <w:basedOn w:val="Heading1"/>
    <w:pPr>
      <w:numPr>
        <w:numId w:val="0"/>
      </w:numPr>
      <w:spacing w:before="0" w:after="180"/>
    </w:pPr>
    <w:rPr>
      <w:sz w:val="36"/>
    </w:rPr>
  </w:style>
  <w:style w:type="paragraph" w:styleId="Index1">
    <w:name w:val="index 1"/>
    <w:basedOn w:val="Normal"/>
    <w:next w:val="Normal"/>
    <w:pPr>
      <w:ind w:left="240" w:hanging="240"/>
    </w:pPr>
  </w:style>
  <w:style w:type="paragraph" w:styleId="TOC3">
    <w:name w:val="toc 3"/>
    <w:basedOn w:val="Normal"/>
    <w:next w:val="Normal"/>
    <w:uiPriority w:val="39"/>
    <w:pPr>
      <w:tabs>
        <w:tab w:val="right" w:leader="dot" w:pos="9350"/>
      </w:tabs>
    </w:pPr>
  </w:style>
  <w:style w:type="paragraph" w:styleId="TableofFigures">
    <w:name w:val="table of figures"/>
    <w:basedOn w:val="Normal"/>
    <w:next w:val="Normal"/>
    <w:uiPriority w:val="99"/>
    <w:rPr>
      <w:b/>
      <w:sz w:val="22"/>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TableTitle">
    <w:name w:val="Table Title"/>
    <w:basedOn w:val="Normal"/>
    <w:pPr>
      <w:autoSpaceDE w:val="0"/>
      <w:spacing w:after="40"/>
    </w:pPr>
    <w:rPr>
      <w:rFonts w:ascii="TimesNewRoman" w:hAnsi="TimesNewRoman" w:cs="TimesNewRoman"/>
      <w:b/>
      <w:bCs/>
      <w:sz w:val="22"/>
      <w:szCs w:val="18"/>
    </w:rPr>
  </w:style>
  <w:style w:type="paragraph" w:customStyle="1" w:styleId="TableText">
    <w:name w:val="Table Text"/>
    <w:basedOn w:val="Normal"/>
    <w:pPr>
      <w:autoSpaceDE w:val="0"/>
      <w:spacing w:before="20" w:after="20"/>
    </w:pPr>
    <w:rPr>
      <w:rFonts w:ascii="Arial Narrow" w:hAnsi="Arial Narrow" w:cs="TimesNewRoman"/>
      <w:bCs/>
      <w:sz w:val="22"/>
      <w:szCs w:val="18"/>
    </w:rPr>
  </w:style>
  <w:style w:type="paragraph" w:customStyle="1" w:styleId="Tableheading">
    <w:name w:val="Table heading"/>
    <w:basedOn w:val="TableText"/>
    <w:pPr>
      <w:spacing w:before="40" w:after="40"/>
      <w:jc w:val="center"/>
    </w:pPr>
    <w:rPr>
      <w:b/>
      <w:bCs w:val="0"/>
    </w:rPr>
  </w:style>
  <w:style w:type="paragraph" w:styleId="ListBullet">
    <w:name w:val="List Bullet"/>
    <w:basedOn w:val="Normal"/>
    <w:pPr>
      <w:numPr>
        <w:numId w:val="2"/>
      </w:numPr>
      <w:spacing w:after="60"/>
    </w:pPr>
  </w:style>
  <w:style w:type="paragraph" w:customStyle="1" w:styleId="FigureTitle">
    <w:name w:val="Figure Title"/>
    <w:basedOn w:val="TableTitle"/>
    <w:pPr>
      <w:spacing w:after="120"/>
    </w:pPr>
  </w:style>
  <w:style w:type="paragraph" w:styleId="PlainText">
    <w:name w:val="Plain Text"/>
    <w:basedOn w:val="Normal"/>
    <w:rPr>
      <w:rFonts w:ascii="Courier New" w:hAnsi="Courier New" w:cs="Courier New"/>
      <w:sz w:val="20"/>
      <w:szCs w:val="20"/>
    </w:rPr>
  </w:style>
  <w:style w:type="paragraph" w:styleId="FootnoteText">
    <w:name w:val="footnote text"/>
    <w:basedOn w:val="Normal"/>
    <w:rPr>
      <w:sz w:val="20"/>
      <w:szCs w:val="20"/>
    </w:rPr>
  </w:style>
  <w:style w:type="paragraph" w:customStyle="1" w:styleId="Bullet10">
    <w:name w:val="Bullet1"/>
    <w:basedOn w:val="Normal"/>
    <w:pPr>
      <w:tabs>
        <w:tab w:val="num" w:pos="360"/>
      </w:tabs>
      <w:ind w:left="360" w:hanging="360"/>
    </w:pPr>
  </w:style>
  <w:style w:type="paragraph" w:customStyle="1" w:styleId="Bullet1">
    <w:name w:val="Bullet 1"/>
    <w:basedOn w:val="Normal"/>
    <w:pPr>
      <w:numPr>
        <w:numId w:val="8"/>
      </w:numPr>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BodyTextIndent3">
    <w:name w:val="Body Text Indent 3"/>
    <w:basedOn w:val="Normal"/>
    <w:pPr>
      <w:spacing w:after="120"/>
      <w:ind w:left="360"/>
    </w:pPr>
    <w:rPr>
      <w:sz w:val="16"/>
      <w:szCs w:val="16"/>
    </w:rPr>
  </w:style>
  <w:style w:type="paragraph" w:styleId="BodyText2">
    <w:name w:val="Body Text 2"/>
    <w:basedOn w:val="Normal"/>
    <w:pPr>
      <w:spacing w:after="120" w:line="480" w:lineRule="auto"/>
    </w:pPr>
  </w:style>
  <w:style w:type="paragraph" w:customStyle="1" w:styleId="NumberedList">
    <w:name w:val="Numbered List"/>
    <w:basedOn w:val="Normal"/>
    <w:pPr>
      <w:numPr>
        <w:numId w:val="5"/>
      </w:numPr>
    </w:pPr>
  </w:style>
  <w:style w:type="paragraph" w:customStyle="1" w:styleId="BulletedList">
    <w:name w:val="Bulleted List"/>
    <w:basedOn w:val="Normal"/>
    <w:pPr>
      <w:widowControl w:val="0"/>
      <w:numPr>
        <w:numId w:val="3"/>
      </w:numPr>
      <w:autoSpaceDE w:val="0"/>
      <w:spacing w:after="120"/>
    </w:pPr>
  </w:style>
  <w:style w:type="paragraph" w:customStyle="1" w:styleId="BulletedList2dLevel">
    <w:name w:val="Bulleted List 2d Level"/>
    <w:basedOn w:val="BulletedList"/>
    <w:pPr>
      <w:numPr>
        <w:numId w:val="4"/>
      </w:numPr>
      <w:spacing w:after="60"/>
    </w:pPr>
  </w:style>
  <w:style w:type="paragraph" w:customStyle="1" w:styleId="Subheading">
    <w:name w:val="Subheading"/>
    <w:basedOn w:val="BodyText1"/>
    <w:rPr>
      <w:rFonts w:ascii="Arial" w:hAnsi="Arial"/>
      <w:b/>
      <w:bCs/>
    </w:rPr>
  </w:style>
  <w:style w:type="paragraph" w:customStyle="1" w:styleId="ListBulletLast">
    <w:name w:val="List Bullet Last"/>
    <w:basedOn w:val="ListBullet"/>
    <w:pPr>
      <w:numPr>
        <w:numId w:val="7"/>
      </w:numPr>
      <w:spacing w:after="180"/>
    </w:pPr>
  </w:style>
  <w:style w:type="paragraph" w:customStyle="1" w:styleId="Foreword">
    <w:name w:val="Foreword"/>
    <w:basedOn w:val="Normal"/>
    <w:pPr>
      <w:keepNext/>
      <w:spacing w:after="180"/>
      <w:jc w:val="center"/>
    </w:pPr>
    <w:rPr>
      <w:rFonts w:ascii="Arial Bold" w:hAnsi="Arial Bold" w:cs="Arial"/>
      <w:b/>
      <w:bCs/>
      <w:kern w:val="1"/>
      <w:sz w:val="28"/>
      <w:szCs w:val="28"/>
    </w:rPr>
  </w:style>
  <w:style w:type="paragraph" w:customStyle="1" w:styleId="BodyText10">
    <w:name w:val="Body Text 1"/>
    <w:basedOn w:val="Normal"/>
    <w:pPr>
      <w:spacing w:before="60" w:after="60"/>
      <w:jc w:val="both"/>
    </w:pPr>
    <w:rPr>
      <w:szCs w:val="20"/>
    </w:rPr>
  </w:style>
  <w:style w:type="paragraph" w:customStyle="1" w:styleId="Columnheader">
    <w:name w:val="Column header"/>
    <w:basedOn w:val="Normal"/>
    <w:pPr>
      <w:spacing w:before="120" w:after="60"/>
      <w:jc w:val="center"/>
    </w:pPr>
    <w:rPr>
      <w:rFonts w:ascii="Arial" w:hAnsi="Arial"/>
      <w:b/>
      <w:caps/>
      <w:szCs w:val="20"/>
    </w:rPr>
  </w:style>
  <w:style w:type="paragraph" w:customStyle="1" w:styleId="Columnbodytextleft">
    <w:name w:val="Column body text left"/>
    <w:basedOn w:val="Normal"/>
    <w:next w:val="Normal"/>
    <w:pPr>
      <w:keepLines/>
      <w:spacing w:before="60"/>
    </w:pPr>
    <w:rPr>
      <w:color w:val="000000"/>
      <w:szCs w:val="20"/>
    </w:rPr>
  </w:style>
  <w:style w:type="paragraph" w:customStyle="1" w:styleId="Columnbodytextcenter">
    <w:name w:val="Column body text center"/>
    <w:basedOn w:val="Normal"/>
    <w:pPr>
      <w:spacing w:before="60" w:after="60"/>
    </w:pPr>
    <w:rPr>
      <w:szCs w:val="20"/>
    </w:rPr>
  </w:style>
  <w:style w:type="paragraph" w:styleId="Subtitle">
    <w:name w:val="Subtitle"/>
    <w:basedOn w:val="Normal"/>
    <w:next w:val="BodyText"/>
    <w:qFormat/>
    <w:pPr>
      <w:keepLines/>
      <w:spacing w:line="230" w:lineRule="exact"/>
    </w:pPr>
    <w:rPr>
      <w:rFonts w:ascii="Arial" w:hAnsi="Arial"/>
      <w:b/>
      <w:bCs/>
      <w:sz w:val="26"/>
      <w:szCs w:val="22"/>
    </w:rPr>
  </w:style>
  <w:style w:type="paragraph" w:styleId="BodyTextFirstIndent">
    <w:name w:val="Body Text First Indent"/>
    <w:basedOn w:val="BodyText"/>
    <w:pPr>
      <w:ind w:firstLine="210"/>
    </w:pPr>
  </w:style>
  <w:style w:type="paragraph" w:styleId="Title">
    <w:name w:val="Title"/>
    <w:basedOn w:val="Normal"/>
    <w:next w:val="Normal"/>
    <w:qFormat/>
    <w:pPr>
      <w:spacing w:before="240" w:after="60"/>
      <w:jc w:val="center"/>
    </w:pPr>
    <w:rPr>
      <w:rFonts w:ascii="Cambria" w:hAnsi="Cambria"/>
      <w:b/>
      <w:bCs/>
      <w:kern w:val="1"/>
      <w:sz w:val="32"/>
      <w:szCs w:val="32"/>
    </w:rPr>
  </w:style>
  <w:style w:type="paragraph" w:styleId="BodyTextIndent">
    <w:name w:val="Body Text Indent"/>
    <w:basedOn w:val="Normal"/>
    <w:pPr>
      <w:spacing w:after="120"/>
      <w:ind w:left="360"/>
    </w:pPr>
  </w:style>
  <w:style w:type="paragraph" w:customStyle="1" w:styleId="Columnbodytextleft11pt">
    <w:name w:val="Column body text left 11 pt"/>
    <w:basedOn w:val="Normal"/>
    <w:pPr>
      <w:keepLines/>
      <w:spacing w:before="60"/>
    </w:pPr>
    <w:rPr>
      <w:b/>
      <w:color w:val="000000"/>
      <w:sz w:val="22"/>
      <w:szCs w:val="20"/>
    </w:rPr>
  </w:style>
  <w:style w:type="paragraph" w:customStyle="1" w:styleId="Style1">
    <w:name w:val="Style1"/>
    <w:basedOn w:val="PlainText"/>
    <w:rPr>
      <w:b/>
      <w:sz w:val="18"/>
    </w:rPr>
  </w:style>
  <w:style w:type="paragraph" w:customStyle="1" w:styleId="TableText0">
    <w:name w:val="TableText"/>
    <w:pPr>
      <w:keepNext/>
      <w:suppressAutoHyphens/>
      <w:spacing w:before="20" w:after="20"/>
    </w:pPr>
    <w:rPr>
      <w:rFonts w:ascii="Arial" w:eastAsia="Arial" w:hAnsi="Arial"/>
      <w:sz w:val="18"/>
      <w:lang w:eastAsia="ar-SA"/>
    </w:rPr>
  </w:style>
  <w:style w:type="paragraph" w:customStyle="1" w:styleId="WW-Default">
    <w:name w:val="WW-Default"/>
    <w:pPr>
      <w:widowControl w:val="0"/>
      <w:suppressAutoHyphens/>
      <w:autoSpaceDE w:val="0"/>
    </w:pPr>
    <w:rPr>
      <w:rFonts w:eastAsia="Arial"/>
      <w:color w:val="000000"/>
      <w:sz w:val="24"/>
      <w:szCs w:val="24"/>
      <w:lang w:eastAsia="ar-SA"/>
    </w:rPr>
  </w:style>
  <w:style w:type="paragraph" w:styleId="Revision">
    <w:name w:val="Revision"/>
    <w:pPr>
      <w:suppressAutoHyphens/>
    </w:pPr>
    <w:rPr>
      <w:rFonts w:eastAsia="Arial"/>
      <w:sz w:val="24"/>
      <w:szCs w:val="24"/>
      <w:lang w:eastAsia="ar-SA"/>
    </w:rPr>
  </w:style>
  <w:style w:type="paragraph" w:customStyle="1" w:styleId="Level3">
    <w:name w:val="Level3"/>
    <w:basedOn w:val="Normal"/>
    <w:pPr>
      <w:widowControl w:val="0"/>
      <w:autoSpaceDE w:val="0"/>
    </w:pPr>
    <w:rPr>
      <w:b/>
      <w:bCs/>
    </w:rPr>
  </w:style>
  <w:style w:type="paragraph" w:styleId="NormalWeb">
    <w:name w:val="Normal (Web)"/>
    <w:basedOn w:val="Normal"/>
    <w:pPr>
      <w:spacing w:before="280" w:after="280"/>
    </w:pPr>
  </w:style>
  <w:style w:type="paragraph" w:customStyle="1" w:styleId="TableContents">
    <w:name w:val="Table Contents"/>
    <w:basedOn w:val="Normal"/>
    <w:pPr>
      <w:suppressLineNumbers/>
    </w:pPr>
  </w:style>
  <w:style w:type="paragraph" w:customStyle="1" w:styleId="TableHeading0">
    <w:name w:val="Table Heading"/>
    <w:basedOn w:val="Normal"/>
    <w:pPr>
      <w:keepNext/>
      <w:spacing w:before="40" w:after="40"/>
      <w:jc w:val="center"/>
    </w:pPr>
    <w:rPr>
      <w:rFonts w:ascii="Arial Narrow" w:hAnsi="Arial Narrow"/>
      <w:b/>
      <w:sz w:val="22"/>
      <w:szCs w:val="20"/>
    </w:rPr>
  </w:style>
  <w:style w:type="paragraph" w:customStyle="1" w:styleId="tabletext1">
    <w:name w:val="tabletext"/>
    <w:basedOn w:val="Normal"/>
    <w:pPr>
      <w:spacing w:before="20" w:after="20"/>
    </w:pPr>
    <w:rPr>
      <w:rFonts w:ascii="Arial Narrow" w:hAnsi="Arial Narrow"/>
      <w:sz w:val="22"/>
    </w:rPr>
  </w:style>
  <w:style w:type="paragraph" w:styleId="TOC4">
    <w:name w:val="toc 4"/>
    <w:basedOn w:val="Index"/>
    <w:pPr>
      <w:tabs>
        <w:tab w:val="right" w:leader="dot" w:pos="10821"/>
      </w:tabs>
      <w:ind w:left="849"/>
    </w:pPr>
  </w:style>
  <w:style w:type="paragraph" w:styleId="TOC5">
    <w:name w:val="toc 5"/>
    <w:basedOn w:val="Index"/>
    <w:pPr>
      <w:tabs>
        <w:tab w:val="right" w:leader="dot" w:pos="11104"/>
      </w:tabs>
      <w:ind w:left="1132"/>
    </w:pPr>
  </w:style>
  <w:style w:type="paragraph" w:styleId="TOC6">
    <w:name w:val="toc 6"/>
    <w:basedOn w:val="Index"/>
    <w:pPr>
      <w:tabs>
        <w:tab w:val="right" w:leader="dot" w:pos="11387"/>
      </w:tabs>
      <w:ind w:left="1415"/>
    </w:pPr>
  </w:style>
  <w:style w:type="paragraph" w:styleId="TOC7">
    <w:name w:val="toc 7"/>
    <w:basedOn w:val="Index"/>
    <w:pPr>
      <w:tabs>
        <w:tab w:val="right" w:leader="dot" w:pos="11670"/>
      </w:tabs>
      <w:ind w:left="1698"/>
    </w:pPr>
  </w:style>
  <w:style w:type="paragraph" w:styleId="TOC8">
    <w:name w:val="toc 8"/>
    <w:basedOn w:val="Index"/>
    <w:pPr>
      <w:tabs>
        <w:tab w:val="right" w:leader="dot" w:pos="11953"/>
      </w:tabs>
      <w:ind w:left="1981"/>
    </w:pPr>
  </w:style>
  <w:style w:type="paragraph" w:styleId="TOC9">
    <w:name w:val="toc 9"/>
    <w:basedOn w:val="Index"/>
    <w:pPr>
      <w:tabs>
        <w:tab w:val="right" w:leader="dot" w:pos="12236"/>
      </w:tabs>
      <w:ind w:left="2264"/>
    </w:pPr>
  </w:style>
  <w:style w:type="paragraph" w:customStyle="1" w:styleId="Contents10">
    <w:name w:val="Contents 10"/>
    <w:basedOn w:val="Index"/>
    <w:pPr>
      <w:tabs>
        <w:tab w:val="right" w:leader="dot" w:pos="12519"/>
      </w:tabs>
      <w:ind w:left="2547"/>
    </w:pPr>
  </w:style>
  <w:style w:type="paragraph" w:customStyle="1" w:styleId="Framecontents">
    <w:name w:val="Frame contents"/>
    <w:basedOn w:val="BodyText"/>
  </w:style>
  <w:style w:type="paragraph" w:styleId="ListParagraph">
    <w:name w:val="List Paragraph"/>
    <w:basedOn w:val="Normal"/>
    <w:uiPriority w:val="34"/>
    <w:qFormat/>
    <w:rsid w:val="00A926D2"/>
    <w:pPr>
      <w:ind w:left="720"/>
    </w:pPr>
  </w:style>
  <w:style w:type="table" w:styleId="TableGrid">
    <w:name w:val="Table Grid"/>
    <w:basedOn w:val="TableNormal"/>
    <w:uiPriority w:val="59"/>
    <w:rsid w:val="00270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1Bullet">
    <w:name w:val="Note 1 Bullet"/>
    <w:basedOn w:val="Normal"/>
    <w:rsid w:val="00723231"/>
    <w:pPr>
      <w:numPr>
        <w:numId w:val="6"/>
      </w:numPr>
      <w:tabs>
        <w:tab w:val="left" w:pos="0"/>
      </w:tabs>
      <w:spacing w:line="240" w:lineRule="atLeast"/>
      <w:ind w:right="720"/>
    </w:pPr>
    <w:rPr>
      <w:rFonts w:ascii="Arial" w:eastAsia="Arial" w:hAnsi="Arial" w:cs="Arial"/>
      <w:szCs w:val="20"/>
    </w:rPr>
  </w:style>
  <w:style w:type="paragraph" w:customStyle="1" w:styleId="StyleHeading1Heading1-MUOSTimesNewRoman">
    <w:name w:val="Style Heading 1Heading 1-MUOS + Times New Roman"/>
    <w:basedOn w:val="Heading1"/>
    <w:rsid w:val="00723231"/>
    <w:pPr>
      <w:keepNext w:val="0"/>
      <w:pageBreakBefore/>
      <w:spacing w:before="120" w:after="120" w:line="280" w:lineRule="exact"/>
    </w:pPr>
    <w:rPr>
      <w:rFonts w:ascii="Times New Roman" w:hAnsi="Times New Roman"/>
      <w:cap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eader" Target="header9.xml"/></Relationships>
</file>

<file path=word/_rels/header8.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EC7CB-429E-46EE-B2B8-2F66DC9A2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83</Pages>
  <Words>12105</Words>
  <Characters>69001</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Scope</vt:lpstr>
    </vt:vector>
  </TitlesOfParts>
  <Company>Raytheon</Company>
  <LinksUpToDate>false</LinksUpToDate>
  <CharactersWithSpaces>80945</CharactersWithSpaces>
  <SharedDoc>false</SharedDoc>
  <HLinks>
    <vt:vector size="24" baseType="variant">
      <vt:variant>
        <vt:i4>1703984</vt:i4>
      </vt:variant>
      <vt:variant>
        <vt:i4>17</vt:i4>
      </vt:variant>
      <vt:variant>
        <vt:i4>0</vt:i4>
      </vt:variant>
      <vt:variant>
        <vt:i4>5</vt:i4>
      </vt:variant>
      <vt:variant>
        <vt:lpwstr/>
      </vt:variant>
      <vt:variant>
        <vt:lpwstr>_Toc310864504</vt:lpwstr>
      </vt:variant>
      <vt:variant>
        <vt:i4>1703984</vt:i4>
      </vt:variant>
      <vt:variant>
        <vt:i4>11</vt:i4>
      </vt:variant>
      <vt:variant>
        <vt:i4>0</vt:i4>
      </vt:variant>
      <vt:variant>
        <vt:i4>5</vt:i4>
      </vt:variant>
      <vt:variant>
        <vt:lpwstr/>
      </vt:variant>
      <vt:variant>
        <vt:lpwstr>_Toc310864503</vt:lpwstr>
      </vt:variant>
      <vt:variant>
        <vt:i4>2293763</vt:i4>
      </vt:variant>
      <vt:variant>
        <vt:i4>5</vt:i4>
      </vt:variant>
      <vt:variant>
        <vt:i4>0</vt:i4>
      </vt:variant>
      <vt:variant>
        <vt:i4>5</vt:i4>
      </vt:variant>
      <vt:variant>
        <vt:lpwstr/>
      </vt:variant>
      <vt:variant>
        <vt:lpwstr>_toc343</vt:lpwstr>
      </vt:variant>
      <vt:variant>
        <vt:i4>2293762</vt:i4>
      </vt:variant>
      <vt:variant>
        <vt:i4>2</vt:i4>
      </vt:variant>
      <vt:variant>
        <vt:i4>0</vt:i4>
      </vt:variant>
      <vt:variant>
        <vt:i4>5</vt:i4>
      </vt:variant>
      <vt:variant>
        <vt:lpwstr/>
      </vt:variant>
      <vt:variant>
        <vt:lpwstr>_toc247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dc:title>
  <dc:creator>dlawson</dc:creator>
  <cp:lastModifiedBy>Josue Diaz</cp:lastModifiedBy>
  <cp:revision>8</cp:revision>
  <cp:lastPrinted>2014-04-02T13:59:00Z</cp:lastPrinted>
  <dcterms:created xsi:type="dcterms:W3CDTF">2014-04-07T22:22:00Z</dcterms:created>
  <dcterms:modified xsi:type="dcterms:W3CDTF">2014-04-08T21:28:00Z</dcterms:modified>
</cp:coreProperties>
</file>